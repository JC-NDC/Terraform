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F2AA7" w14:textId="580BCB4E" w:rsidR="00A702F4" w:rsidRDefault="676B3615" w:rsidP="183233F5">
      <w:pPr>
        <w:pStyle w:val="Titlepage"/>
        <w:rPr>
          <w:rFonts w:cs="Arial"/>
          <w:sz w:val="48"/>
          <w:szCs w:val="48"/>
        </w:rPr>
      </w:pPr>
      <w:r w:rsidRPr="4D24CEFE">
        <w:rPr>
          <w:rFonts w:cs="Arial"/>
          <w:sz w:val="48"/>
          <w:szCs w:val="48"/>
        </w:rPr>
        <w:t>B</w:t>
      </w:r>
      <w:r w:rsidR="24EFEC5E" w:rsidRPr="4D24CEFE">
        <w:rPr>
          <w:rFonts w:cs="Arial"/>
          <w:sz w:val="48"/>
          <w:szCs w:val="48"/>
        </w:rPr>
        <w:t>g</w:t>
      </w:r>
      <w:r w:rsidRPr="4D24CEFE">
        <w:rPr>
          <w:rFonts w:cs="Arial"/>
          <w:sz w:val="48"/>
          <w:szCs w:val="48"/>
        </w:rPr>
        <w:t xml:space="preserve">p </w:t>
      </w:r>
      <w:r w:rsidR="004E5F89" w:rsidRPr="4D24CEFE">
        <w:rPr>
          <w:rFonts w:cs="Arial"/>
          <w:sz w:val="48"/>
          <w:szCs w:val="48"/>
        </w:rPr>
        <w:t>Implementation Plan</w:t>
      </w:r>
    </w:p>
    <w:p w14:paraId="1904238F" w14:textId="77777777" w:rsidR="00F07648" w:rsidRPr="00F07648" w:rsidRDefault="00F07648" w:rsidP="00C965DE">
      <w:pPr>
        <w:pStyle w:val="Titlepage"/>
        <w:rPr>
          <w:rFonts w:cs="Arial"/>
          <w:sz w:val="16"/>
          <w:szCs w:val="10"/>
        </w:rPr>
      </w:pPr>
      <w:r w:rsidRPr="00F07648">
        <w:rPr>
          <w:rFonts w:cs="Arial"/>
          <w:sz w:val="16"/>
          <w:szCs w:val="10"/>
        </w:rPr>
        <w:t>(Template V2</w:t>
      </w:r>
      <w:r>
        <w:rPr>
          <w:rFonts w:cs="Arial"/>
          <w:sz w:val="16"/>
          <w:szCs w:val="10"/>
        </w:rPr>
        <w:t xml:space="preserve"> – 17/08/26</w:t>
      </w:r>
      <w:r w:rsidRPr="00F07648">
        <w:rPr>
          <w:rFonts w:cs="Arial"/>
          <w:sz w:val="16"/>
          <w:szCs w:val="10"/>
        </w:rPr>
        <w:t>)</w:t>
      </w:r>
    </w:p>
    <w:p w14:paraId="4ED4E516" w14:textId="76AB2DAE" w:rsidR="00DF62DF" w:rsidRDefault="001B2CA8" w:rsidP="33114C30">
      <w:pPr>
        <w:spacing w:line="360" w:lineRule="exact"/>
        <w:jc w:val="center"/>
        <w:rPr>
          <w:b/>
          <w:bCs/>
          <w:sz w:val="24"/>
          <w:szCs w:val="24"/>
        </w:rPr>
      </w:pPr>
      <w:r w:rsidRPr="001B2CA8">
        <w:rPr>
          <w:rFonts w:cs="Arial"/>
        </w:rPr>
        <w:br/>
      </w:r>
      <w:r w:rsidR="00740C25">
        <w:rPr>
          <w:b/>
          <w:bCs/>
          <w:sz w:val="25"/>
          <w:szCs w:val="25"/>
        </w:rPr>
        <w:t xml:space="preserve">Change 1 - </w:t>
      </w:r>
      <w:r w:rsidR="0071614A" w:rsidRPr="0071614A">
        <w:rPr>
          <w:b/>
          <w:bCs/>
          <w:sz w:val="25"/>
          <w:szCs w:val="25"/>
        </w:rPr>
        <w:t>Initial Test-Migration Phase of NTP to Infoblox in LD5 and 8 Implementation Plan</w:t>
      </w:r>
      <w:r w:rsidR="00F15E39" w:rsidRPr="00F15E39">
        <w:rPr>
          <w:b/>
          <w:bCs/>
          <w:color w:val="EE0000"/>
          <w:sz w:val="25"/>
          <w:szCs w:val="25"/>
        </w:rPr>
        <w:t xml:space="preserve"> </w:t>
      </w:r>
      <w:r w:rsidR="1B103392" w:rsidRPr="33114C30">
        <w:rPr>
          <w:b/>
          <w:bCs/>
          <w:sz w:val="25"/>
          <w:szCs w:val="25"/>
        </w:rPr>
        <w:t xml:space="preserve">– </w:t>
      </w:r>
      <w:r w:rsidR="00C0312B">
        <w:rPr>
          <w:b/>
          <w:bCs/>
          <w:sz w:val="24"/>
          <w:szCs w:val="24"/>
        </w:rPr>
        <w:t>Implementation Plan</w:t>
      </w:r>
    </w:p>
    <w:p w14:paraId="5865696A" w14:textId="301BDE15" w:rsidR="00B50AF7" w:rsidRDefault="001B2CA8" w:rsidP="007D336F">
      <w:pPr>
        <w:spacing w:line="360" w:lineRule="exact"/>
        <w:jc w:val="center"/>
        <w:rPr>
          <w:sz w:val="21"/>
          <w:szCs w:val="21"/>
          <w:lang w:val="en-US"/>
        </w:rPr>
      </w:pPr>
      <w:r w:rsidRPr="00F05CC4">
        <w:rPr>
          <w:rFonts w:cs="Arial"/>
        </w:rPr>
        <w:br/>
      </w:r>
      <w:r w:rsidR="568FE2DE" w:rsidRPr="33114C30">
        <w:rPr>
          <w:rFonts w:cs="Arial"/>
          <w:sz w:val="24"/>
          <w:szCs w:val="24"/>
        </w:rPr>
        <w:t>Workstream:</w:t>
      </w:r>
      <w:r w:rsidR="23112C11" w:rsidRPr="33114C30">
        <w:rPr>
          <w:rFonts w:cs="Arial"/>
          <w:sz w:val="24"/>
          <w:szCs w:val="24"/>
        </w:rPr>
        <w:t xml:space="preserve"> </w:t>
      </w:r>
      <w:r w:rsidR="00F15E39">
        <w:rPr>
          <w:rFonts w:cs="Arial"/>
          <w:sz w:val="24"/>
          <w:szCs w:val="24"/>
        </w:rPr>
        <w:t>FI</w:t>
      </w:r>
      <w:r>
        <w:br/>
      </w:r>
      <w:r w:rsidR="004C12DF">
        <w:rPr>
          <w:rFonts w:cs="Arial"/>
          <w:sz w:val="24"/>
          <w:szCs w:val="24"/>
        </w:rPr>
        <w:t>Change Coordinator</w:t>
      </w:r>
      <w:r w:rsidR="00F07648">
        <w:rPr>
          <w:rFonts w:cs="Arial"/>
          <w:sz w:val="24"/>
          <w:szCs w:val="24"/>
        </w:rPr>
        <w:t>/Author</w:t>
      </w:r>
      <w:r w:rsidR="57F8CCF1" w:rsidRPr="33114C30">
        <w:rPr>
          <w:rFonts w:cs="Arial"/>
          <w:sz w:val="24"/>
          <w:szCs w:val="24"/>
        </w:rPr>
        <w:t>:</w:t>
      </w:r>
      <w:r w:rsidR="0369B291" w:rsidRPr="33114C30">
        <w:rPr>
          <w:rFonts w:cs="Arial"/>
          <w:sz w:val="24"/>
          <w:szCs w:val="24"/>
        </w:rPr>
        <w:t xml:space="preserve"> </w:t>
      </w:r>
      <w:r w:rsidR="0071614A">
        <w:rPr>
          <w:rFonts w:cs="Arial"/>
          <w:sz w:val="24"/>
          <w:szCs w:val="24"/>
        </w:rPr>
        <w:t>Sohail Nabi</w:t>
      </w:r>
      <w:r w:rsidR="00F15E39" w:rsidRPr="00F15E39">
        <w:rPr>
          <w:rFonts w:cs="Arial"/>
          <w:sz w:val="24"/>
          <w:szCs w:val="24"/>
        </w:rPr>
        <w:t>/Ashley Wright</w:t>
      </w:r>
      <w:r>
        <w:br/>
      </w:r>
      <w:r w:rsidRPr="00F05CC4">
        <w:rPr>
          <w:rFonts w:cs="Arial"/>
        </w:rPr>
        <w:br/>
      </w:r>
    </w:p>
    <w:p w14:paraId="4589DAFA" w14:textId="77777777" w:rsidR="00B50AF7" w:rsidRPr="000E5FD7" w:rsidRDefault="00B50AF7" w:rsidP="00B50AF7">
      <w:pPr>
        <w:pStyle w:val="Title"/>
      </w:pPr>
      <w:r w:rsidRPr="000E5FD7">
        <w:t>Contents</w:t>
      </w:r>
    </w:p>
    <w:p w14:paraId="54A28FFF" w14:textId="77777777" w:rsidR="00561B8E" w:rsidRDefault="001B6625" w:rsidP="00B50AF7">
      <w:pPr>
        <w:pStyle w:val="TOC1"/>
        <w:rPr>
          <w:noProof/>
        </w:rPr>
      </w:pPr>
      <w:r w:rsidRPr="1CF573DE">
        <w:rPr>
          <w:rFonts w:cs="Arial"/>
        </w:rPr>
        <w:t xml:space="preserve">1      </w:t>
      </w:r>
      <w:r w:rsidR="00B50AF7" w:rsidRPr="00B26AEB">
        <w:rPr>
          <w:rFonts w:cs="Arial"/>
        </w:rPr>
        <w:fldChar w:fldCharType="begin"/>
      </w:r>
      <w:r w:rsidRPr="1CF573DE">
        <w:rPr>
          <w:rFonts w:cs="Arial"/>
        </w:rPr>
        <w:instrText xml:space="preserve"> TOC \o "1-2" \u </w:instrText>
      </w:r>
      <w:r w:rsidR="00B50AF7" w:rsidRPr="00B26AEB">
        <w:rPr>
          <w:rFonts w:cs="Arial"/>
        </w:rPr>
        <w:fldChar w:fldCharType="separate"/>
      </w:r>
    </w:p>
    <w:p w14:paraId="7B7B080B"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1.1</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References &amp; Associated Documents</w:t>
      </w:r>
      <w:r>
        <w:rPr>
          <w:noProof/>
        </w:rPr>
        <w:tab/>
      </w:r>
      <w:r>
        <w:rPr>
          <w:noProof/>
        </w:rPr>
        <w:fldChar w:fldCharType="begin"/>
      </w:r>
      <w:r>
        <w:rPr>
          <w:noProof/>
        </w:rPr>
        <w:instrText xml:space="preserve"> PAGEREF _Toc221021057 \h </w:instrText>
      </w:r>
      <w:r>
        <w:rPr>
          <w:noProof/>
        </w:rPr>
      </w:r>
      <w:r>
        <w:rPr>
          <w:noProof/>
        </w:rPr>
        <w:fldChar w:fldCharType="separate"/>
      </w:r>
      <w:r>
        <w:rPr>
          <w:noProof/>
        </w:rPr>
        <w:t>2</w:t>
      </w:r>
      <w:r>
        <w:rPr>
          <w:noProof/>
        </w:rPr>
        <w:fldChar w:fldCharType="end"/>
      </w:r>
    </w:p>
    <w:p w14:paraId="39F0891B"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1.2</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Business Contacts</w:t>
      </w:r>
      <w:r>
        <w:rPr>
          <w:noProof/>
        </w:rPr>
        <w:tab/>
      </w:r>
      <w:r>
        <w:rPr>
          <w:noProof/>
        </w:rPr>
        <w:fldChar w:fldCharType="begin"/>
      </w:r>
      <w:r>
        <w:rPr>
          <w:noProof/>
        </w:rPr>
        <w:instrText xml:space="preserve"> PAGEREF _Toc221021058 \h </w:instrText>
      </w:r>
      <w:r>
        <w:rPr>
          <w:noProof/>
        </w:rPr>
      </w:r>
      <w:r>
        <w:rPr>
          <w:noProof/>
        </w:rPr>
        <w:fldChar w:fldCharType="separate"/>
      </w:r>
      <w:r>
        <w:rPr>
          <w:noProof/>
        </w:rPr>
        <w:t>2</w:t>
      </w:r>
      <w:r>
        <w:rPr>
          <w:noProof/>
        </w:rPr>
        <w:fldChar w:fldCharType="end"/>
      </w:r>
    </w:p>
    <w:p w14:paraId="5BC89511" w14:textId="77777777" w:rsidR="00561B8E" w:rsidRDefault="00561B8E">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2</w:t>
      </w:r>
      <w:r>
        <w:rPr>
          <w:rFonts w:asciiTheme="minorHAnsi" w:eastAsiaTheme="minorEastAsia" w:hAnsiTheme="minorHAnsi" w:cstheme="minorBidi"/>
          <w:b w:val="0"/>
          <w:bCs w:val="0"/>
          <w:noProof/>
          <w:kern w:val="2"/>
          <w:sz w:val="24"/>
          <w:szCs w:val="24"/>
          <w:lang w:eastAsia="en-GB"/>
          <w14:ligatures w14:val="standardContextual"/>
        </w:rPr>
        <w:tab/>
      </w:r>
      <w:r>
        <w:rPr>
          <w:noProof/>
        </w:rPr>
        <w:t>Implementation Plan Requirements &amp; Overview</w:t>
      </w:r>
      <w:r>
        <w:rPr>
          <w:noProof/>
        </w:rPr>
        <w:tab/>
      </w:r>
      <w:r>
        <w:rPr>
          <w:noProof/>
        </w:rPr>
        <w:fldChar w:fldCharType="begin"/>
      </w:r>
      <w:r>
        <w:rPr>
          <w:noProof/>
        </w:rPr>
        <w:instrText xml:space="preserve"> PAGEREF _Toc221021059 \h </w:instrText>
      </w:r>
      <w:r>
        <w:rPr>
          <w:noProof/>
        </w:rPr>
      </w:r>
      <w:r>
        <w:rPr>
          <w:noProof/>
        </w:rPr>
        <w:fldChar w:fldCharType="separate"/>
      </w:r>
      <w:r>
        <w:rPr>
          <w:noProof/>
        </w:rPr>
        <w:t>3</w:t>
      </w:r>
      <w:r>
        <w:rPr>
          <w:noProof/>
        </w:rPr>
        <w:fldChar w:fldCharType="end"/>
      </w:r>
    </w:p>
    <w:p w14:paraId="390B9939"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2.1</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Introduction &amp; Overview of Change</w:t>
      </w:r>
      <w:r>
        <w:rPr>
          <w:noProof/>
        </w:rPr>
        <w:tab/>
      </w:r>
      <w:r>
        <w:rPr>
          <w:noProof/>
        </w:rPr>
        <w:fldChar w:fldCharType="begin"/>
      </w:r>
      <w:r>
        <w:rPr>
          <w:noProof/>
        </w:rPr>
        <w:instrText xml:space="preserve"> PAGEREF _Toc221021060 \h </w:instrText>
      </w:r>
      <w:r>
        <w:rPr>
          <w:noProof/>
        </w:rPr>
      </w:r>
      <w:r>
        <w:rPr>
          <w:noProof/>
        </w:rPr>
        <w:fldChar w:fldCharType="separate"/>
      </w:r>
      <w:r>
        <w:rPr>
          <w:noProof/>
        </w:rPr>
        <w:t>3</w:t>
      </w:r>
      <w:r>
        <w:rPr>
          <w:noProof/>
        </w:rPr>
        <w:fldChar w:fldCharType="end"/>
      </w:r>
    </w:p>
    <w:p w14:paraId="0D01F6B4"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2.2</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Purpose of the system/application/technology that is being changed</w:t>
      </w:r>
      <w:r>
        <w:rPr>
          <w:noProof/>
        </w:rPr>
        <w:tab/>
      </w:r>
      <w:r>
        <w:rPr>
          <w:noProof/>
        </w:rPr>
        <w:fldChar w:fldCharType="begin"/>
      </w:r>
      <w:r>
        <w:rPr>
          <w:noProof/>
        </w:rPr>
        <w:instrText xml:space="preserve"> PAGEREF _Toc221021061 \h </w:instrText>
      </w:r>
      <w:r>
        <w:rPr>
          <w:noProof/>
        </w:rPr>
      </w:r>
      <w:r>
        <w:rPr>
          <w:noProof/>
        </w:rPr>
        <w:fldChar w:fldCharType="separate"/>
      </w:r>
      <w:r>
        <w:rPr>
          <w:noProof/>
        </w:rPr>
        <w:t>3</w:t>
      </w:r>
      <w:r>
        <w:rPr>
          <w:noProof/>
        </w:rPr>
        <w:fldChar w:fldCharType="end"/>
      </w:r>
    </w:p>
    <w:p w14:paraId="1F620673"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2.3</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Business Impact of the Change</w:t>
      </w:r>
      <w:r>
        <w:rPr>
          <w:noProof/>
        </w:rPr>
        <w:tab/>
      </w:r>
      <w:r>
        <w:rPr>
          <w:noProof/>
        </w:rPr>
        <w:fldChar w:fldCharType="begin"/>
      </w:r>
      <w:r>
        <w:rPr>
          <w:noProof/>
        </w:rPr>
        <w:instrText xml:space="preserve"> PAGEREF _Toc221021062 \h </w:instrText>
      </w:r>
      <w:r>
        <w:rPr>
          <w:noProof/>
        </w:rPr>
      </w:r>
      <w:r>
        <w:rPr>
          <w:noProof/>
        </w:rPr>
        <w:fldChar w:fldCharType="separate"/>
      </w:r>
      <w:r>
        <w:rPr>
          <w:noProof/>
        </w:rPr>
        <w:t>3</w:t>
      </w:r>
      <w:r>
        <w:rPr>
          <w:noProof/>
        </w:rPr>
        <w:fldChar w:fldCharType="end"/>
      </w:r>
    </w:p>
    <w:p w14:paraId="0E9E1FF4"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2.4</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Risk Assessment</w:t>
      </w:r>
      <w:r>
        <w:rPr>
          <w:noProof/>
        </w:rPr>
        <w:tab/>
      </w:r>
      <w:r>
        <w:rPr>
          <w:noProof/>
        </w:rPr>
        <w:fldChar w:fldCharType="begin"/>
      </w:r>
      <w:r>
        <w:rPr>
          <w:noProof/>
        </w:rPr>
        <w:instrText xml:space="preserve"> PAGEREF _Toc221021063 \h </w:instrText>
      </w:r>
      <w:r>
        <w:rPr>
          <w:noProof/>
        </w:rPr>
      </w:r>
      <w:r>
        <w:rPr>
          <w:noProof/>
        </w:rPr>
        <w:fldChar w:fldCharType="separate"/>
      </w:r>
      <w:r>
        <w:rPr>
          <w:noProof/>
        </w:rPr>
        <w:t>3</w:t>
      </w:r>
      <w:r>
        <w:rPr>
          <w:noProof/>
        </w:rPr>
        <w:fldChar w:fldCharType="end"/>
      </w:r>
    </w:p>
    <w:p w14:paraId="633C93A1"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lang w:eastAsia="en-GB"/>
        </w:rPr>
        <w:t>2.5</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lang w:eastAsia="en-GB"/>
        </w:rPr>
        <w:t>Requirement Details</w:t>
      </w:r>
      <w:r>
        <w:rPr>
          <w:noProof/>
        </w:rPr>
        <w:tab/>
      </w:r>
      <w:r>
        <w:rPr>
          <w:noProof/>
        </w:rPr>
        <w:fldChar w:fldCharType="begin"/>
      </w:r>
      <w:r>
        <w:rPr>
          <w:noProof/>
        </w:rPr>
        <w:instrText xml:space="preserve"> PAGEREF _Toc221021064 \h </w:instrText>
      </w:r>
      <w:r>
        <w:rPr>
          <w:noProof/>
        </w:rPr>
      </w:r>
      <w:r>
        <w:rPr>
          <w:noProof/>
        </w:rPr>
        <w:fldChar w:fldCharType="separate"/>
      </w:r>
      <w:r>
        <w:rPr>
          <w:noProof/>
        </w:rPr>
        <w:t>3</w:t>
      </w:r>
      <w:r>
        <w:rPr>
          <w:noProof/>
        </w:rPr>
        <w:fldChar w:fldCharType="end"/>
      </w:r>
    </w:p>
    <w:p w14:paraId="25F865FA"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2.6</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rPr>
        <w:t>Hardware and Other requirements</w:t>
      </w:r>
      <w:r>
        <w:rPr>
          <w:noProof/>
        </w:rPr>
        <w:tab/>
      </w:r>
      <w:r>
        <w:rPr>
          <w:noProof/>
        </w:rPr>
        <w:fldChar w:fldCharType="begin"/>
      </w:r>
      <w:r>
        <w:rPr>
          <w:noProof/>
        </w:rPr>
        <w:instrText xml:space="preserve"> PAGEREF _Toc221021065 \h </w:instrText>
      </w:r>
      <w:r>
        <w:rPr>
          <w:noProof/>
        </w:rPr>
      </w:r>
      <w:r>
        <w:rPr>
          <w:noProof/>
        </w:rPr>
        <w:fldChar w:fldCharType="separate"/>
      </w:r>
      <w:r>
        <w:rPr>
          <w:noProof/>
        </w:rPr>
        <w:t>3</w:t>
      </w:r>
      <w:r>
        <w:rPr>
          <w:noProof/>
        </w:rPr>
        <w:fldChar w:fldCharType="end"/>
      </w:r>
    </w:p>
    <w:p w14:paraId="456CDD2B"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lang w:eastAsia="en-GB"/>
        </w:rPr>
        <w:t>2.7</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lang w:eastAsia="en-GB"/>
        </w:rPr>
        <w:t>Flow Topology / Technical Schematic</w:t>
      </w:r>
      <w:r>
        <w:rPr>
          <w:noProof/>
        </w:rPr>
        <w:tab/>
      </w:r>
      <w:r>
        <w:rPr>
          <w:noProof/>
        </w:rPr>
        <w:fldChar w:fldCharType="begin"/>
      </w:r>
      <w:r>
        <w:rPr>
          <w:noProof/>
        </w:rPr>
        <w:instrText xml:space="preserve"> PAGEREF _Toc221021066 \h </w:instrText>
      </w:r>
      <w:r>
        <w:rPr>
          <w:noProof/>
        </w:rPr>
      </w:r>
      <w:r>
        <w:rPr>
          <w:noProof/>
        </w:rPr>
        <w:fldChar w:fldCharType="separate"/>
      </w:r>
      <w:r>
        <w:rPr>
          <w:noProof/>
        </w:rPr>
        <w:t>3</w:t>
      </w:r>
      <w:r>
        <w:rPr>
          <w:noProof/>
        </w:rPr>
        <w:fldChar w:fldCharType="end"/>
      </w:r>
    </w:p>
    <w:p w14:paraId="7C6DA10B"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lang w:eastAsia="en-GB"/>
        </w:rPr>
        <w:t>2.8</w:t>
      </w:r>
      <w:r>
        <w:rPr>
          <w:rFonts w:asciiTheme="minorHAnsi" w:eastAsiaTheme="minorEastAsia" w:hAnsiTheme="minorHAnsi" w:cstheme="minorBidi"/>
          <w:noProof/>
          <w:kern w:val="2"/>
          <w:sz w:val="24"/>
          <w:szCs w:val="24"/>
          <w:lang w:eastAsia="en-GB"/>
          <w14:ligatures w14:val="standardContextual"/>
        </w:rPr>
        <w:tab/>
      </w:r>
      <w:r w:rsidRPr="00612FF7">
        <w:rPr>
          <w:rFonts w:cs="Arial"/>
          <w:noProof/>
          <w:lang w:eastAsia="en-GB"/>
        </w:rPr>
        <w:t>Resource requirements</w:t>
      </w:r>
      <w:r>
        <w:rPr>
          <w:noProof/>
        </w:rPr>
        <w:tab/>
      </w:r>
      <w:r>
        <w:rPr>
          <w:noProof/>
        </w:rPr>
        <w:fldChar w:fldCharType="begin"/>
      </w:r>
      <w:r>
        <w:rPr>
          <w:noProof/>
        </w:rPr>
        <w:instrText xml:space="preserve"> PAGEREF _Toc221021067 \h </w:instrText>
      </w:r>
      <w:r>
        <w:rPr>
          <w:noProof/>
        </w:rPr>
      </w:r>
      <w:r>
        <w:rPr>
          <w:noProof/>
        </w:rPr>
        <w:fldChar w:fldCharType="separate"/>
      </w:r>
      <w:r>
        <w:rPr>
          <w:noProof/>
        </w:rPr>
        <w:t>3</w:t>
      </w:r>
      <w:r>
        <w:rPr>
          <w:noProof/>
        </w:rPr>
        <w:fldChar w:fldCharType="end"/>
      </w:r>
    </w:p>
    <w:p w14:paraId="14C82ED1" w14:textId="77777777" w:rsidR="00561B8E" w:rsidRDefault="00561B8E">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3</w:t>
      </w:r>
      <w:r>
        <w:rPr>
          <w:rFonts w:asciiTheme="minorHAnsi" w:eastAsiaTheme="minorEastAsia" w:hAnsiTheme="minorHAnsi" w:cstheme="minorBidi"/>
          <w:b w:val="0"/>
          <w:bCs w:val="0"/>
          <w:noProof/>
          <w:kern w:val="2"/>
          <w:sz w:val="24"/>
          <w:szCs w:val="24"/>
          <w:lang w:eastAsia="en-GB"/>
          <w14:ligatures w14:val="standardContextual"/>
        </w:rPr>
        <w:tab/>
      </w:r>
      <w:r>
        <w:rPr>
          <w:noProof/>
        </w:rPr>
        <w:t>Implementation Summary</w:t>
      </w:r>
      <w:r>
        <w:rPr>
          <w:noProof/>
        </w:rPr>
        <w:tab/>
      </w:r>
      <w:r>
        <w:rPr>
          <w:noProof/>
        </w:rPr>
        <w:fldChar w:fldCharType="begin"/>
      </w:r>
      <w:r>
        <w:rPr>
          <w:noProof/>
        </w:rPr>
        <w:instrText xml:space="preserve"> PAGEREF _Toc221021068 \h </w:instrText>
      </w:r>
      <w:r>
        <w:rPr>
          <w:noProof/>
        </w:rPr>
      </w:r>
      <w:r>
        <w:rPr>
          <w:noProof/>
        </w:rPr>
        <w:fldChar w:fldCharType="separate"/>
      </w:r>
      <w:r>
        <w:rPr>
          <w:noProof/>
        </w:rPr>
        <w:t>4</w:t>
      </w:r>
      <w:r>
        <w:rPr>
          <w:noProof/>
        </w:rPr>
        <w:fldChar w:fldCharType="end"/>
      </w:r>
    </w:p>
    <w:p w14:paraId="5EB8B94D"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3.1</w:t>
      </w:r>
      <w:r>
        <w:rPr>
          <w:rFonts w:asciiTheme="minorHAnsi" w:eastAsiaTheme="minorEastAsia" w:hAnsiTheme="minorHAnsi" w:cstheme="minorBidi"/>
          <w:noProof/>
          <w:kern w:val="2"/>
          <w:sz w:val="24"/>
          <w:szCs w:val="24"/>
          <w:lang w:eastAsia="en-GB"/>
          <w14:ligatures w14:val="standardContextual"/>
        </w:rPr>
        <w:tab/>
      </w:r>
      <w:r>
        <w:rPr>
          <w:noProof/>
        </w:rPr>
        <w:t>Change Window</w:t>
      </w:r>
      <w:r>
        <w:rPr>
          <w:noProof/>
        </w:rPr>
        <w:tab/>
      </w:r>
      <w:r>
        <w:rPr>
          <w:noProof/>
        </w:rPr>
        <w:fldChar w:fldCharType="begin"/>
      </w:r>
      <w:r>
        <w:rPr>
          <w:noProof/>
        </w:rPr>
        <w:instrText xml:space="preserve"> PAGEREF _Toc221021069 \h </w:instrText>
      </w:r>
      <w:r>
        <w:rPr>
          <w:noProof/>
        </w:rPr>
      </w:r>
      <w:r>
        <w:rPr>
          <w:noProof/>
        </w:rPr>
        <w:fldChar w:fldCharType="separate"/>
      </w:r>
      <w:r>
        <w:rPr>
          <w:noProof/>
        </w:rPr>
        <w:t>4</w:t>
      </w:r>
      <w:r>
        <w:rPr>
          <w:noProof/>
        </w:rPr>
        <w:fldChar w:fldCharType="end"/>
      </w:r>
    </w:p>
    <w:p w14:paraId="6FA9B3B5"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3.2</w:t>
      </w:r>
      <w:r>
        <w:rPr>
          <w:rFonts w:asciiTheme="minorHAnsi" w:eastAsiaTheme="minorEastAsia" w:hAnsiTheme="minorHAnsi" w:cstheme="minorBidi"/>
          <w:noProof/>
          <w:kern w:val="2"/>
          <w:sz w:val="24"/>
          <w:szCs w:val="24"/>
          <w:lang w:eastAsia="en-GB"/>
          <w14:ligatures w14:val="standardContextual"/>
        </w:rPr>
        <w:tab/>
      </w:r>
      <w:r>
        <w:rPr>
          <w:noProof/>
        </w:rPr>
        <w:t>Outage Timings (if any)</w:t>
      </w:r>
      <w:r>
        <w:rPr>
          <w:noProof/>
        </w:rPr>
        <w:tab/>
      </w:r>
      <w:r>
        <w:rPr>
          <w:noProof/>
        </w:rPr>
        <w:fldChar w:fldCharType="begin"/>
      </w:r>
      <w:r>
        <w:rPr>
          <w:noProof/>
        </w:rPr>
        <w:instrText xml:space="preserve"> PAGEREF _Toc221021070 \h </w:instrText>
      </w:r>
      <w:r>
        <w:rPr>
          <w:noProof/>
        </w:rPr>
      </w:r>
      <w:r>
        <w:rPr>
          <w:noProof/>
        </w:rPr>
        <w:fldChar w:fldCharType="separate"/>
      </w:r>
      <w:r>
        <w:rPr>
          <w:noProof/>
        </w:rPr>
        <w:t>4</w:t>
      </w:r>
      <w:r>
        <w:rPr>
          <w:noProof/>
        </w:rPr>
        <w:fldChar w:fldCharType="end"/>
      </w:r>
    </w:p>
    <w:p w14:paraId="5C6026CE"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3.3</w:t>
      </w:r>
      <w:r>
        <w:rPr>
          <w:rFonts w:asciiTheme="minorHAnsi" w:eastAsiaTheme="minorEastAsia" w:hAnsiTheme="minorHAnsi" w:cstheme="minorBidi"/>
          <w:noProof/>
          <w:kern w:val="2"/>
          <w:sz w:val="24"/>
          <w:szCs w:val="24"/>
          <w:lang w:eastAsia="en-GB"/>
          <w14:ligatures w14:val="standardContextual"/>
        </w:rPr>
        <w:tab/>
      </w:r>
      <w:r>
        <w:rPr>
          <w:noProof/>
        </w:rPr>
        <w:t>Execution Summary</w:t>
      </w:r>
      <w:r>
        <w:rPr>
          <w:noProof/>
        </w:rPr>
        <w:tab/>
      </w:r>
      <w:r>
        <w:rPr>
          <w:noProof/>
        </w:rPr>
        <w:fldChar w:fldCharType="begin"/>
      </w:r>
      <w:r>
        <w:rPr>
          <w:noProof/>
        </w:rPr>
        <w:instrText xml:space="preserve"> PAGEREF _Toc221021071 \h </w:instrText>
      </w:r>
      <w:r>
        <w:rPr>
          <w:noProof/>
        </w:rPr>
      </w:r>
      <w:r>
        <w:rPr>
          <w:noProof/>
        </w:rPr>
        <w:fldChar w:fldCharType="separate"/>
      </w:r>
      <w:r>
        <w:rPr>
          <w:noProof/>
        </w:rPr>
        <w:t>4</w:t>
      </w:r>
      <w:r>
        <w:rPr>
          <w:noProof/>
        </w:rPr>
        <w:fldChar w:fldCharType="end"/>
      </w:r>
    </w:p>
    <w:p w14:paraId="6FBD9702"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Pr>
          <w:noProof/>
        </w:rPr>
        <w:t>(Copy into Change Record, may be sufficient for simple changes)</w:t>
      </w:r>
      <w:r>
        <w:rPr>
          <w:noProof/>
        </w:rPr>
        <w:tab/>
      </w:r>
      <w:r>
        <w:rPr>
          <w:noProof/>
        </w:rPr>
        <w:fldChar w:fldCharType="begin"/>
      </w:r>
      <w:r>
        <w:rPr>
          <w:noProof/>
        </w:rPr>
        <w:instrText xml:space="preserve"> PAGEREF _Toc221021072 \h </w:instrText>
      </w:r>
      <w:r>
        <w:rPr>
          <w:noProof/>
        </w:rPr>
      </w:r>
      <w:r>
        <w:rPr>
          <w:noProof/>
        </w:rPr>
        <w:fldChar w:fldCharType="separate"/>
      </w:r>
      <w:r>
        <w:rPr>
          <w:noProof/>
        </w:rPr>
        <w:t>4</w:t>
      </w:r>
      <w:r>
        <w:rPr>
          <w:noProof/>
        </w:rPr>
        <w:fldChar w:fldCharType="end"/>
      </w:r>
    </w:p>
    <w:p w14:paraId="57571053" w14:textId="77777777" w:rsidR="00561B8E" w:rsidRDefault="00561B8E">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4</w:t>
      </w:r>
      <w:r>
        <w:rPr>
          <w:rFonts w:asciiTheme="minorHAnsi" w:eastAsiaTheme="minorEastAsia" w:hAnsiTheme="minorHAnsi" w:cstheme="minorBidi"/>
          <w:b w:val="0"/>
          <w:bCs w:val="0"/>
          <w:noProof/>
          <w:kern w:val="2"/>
          <w:sz w:val="24"/>
          <w:szCs w:val="24"/>
          <w:lang w:eastAsia="en-GB"/>
          <w14:ligatures w14:val="standardContextual"/>
        </w:rPr>
        <w:tab/>
      </w:r>
      <w:r>
        <w:rPr>
          <w:noProof/>
        </w:rPr>
        <w:t>Detailed Implementation Plan</w:t>
      </w:r>
      <w:r>
        <w:rPr>
          <w:noProof/>
        </w:rPr>
        <w:tab/>
      </w:r>
      <w:r>
        <w:rPr>
          <w:noProof/>
        </w:rPr>
        <w:fldChar w:fldCharType="begin"/>
      </w:r>
      <w:r>
        <w:rPr>
          <w:noProof/>
        </w:rPr>
        <w:instrText xml:space="preserve"> PAGEREF _Toc221021073 \h </w:instrText>
      </w:r>
      <w:r>
        <w:rPr>
          <w:noProof/>
        </w:rPr>
      </w:r>
      <w:r>
        <w:rPr>
          <w:noProof/>
        </w:rPr>
        <w:fldChar w:fldCharType="separate"/>
      </w:r>
      <w:r>
        <w:rPr>
          <w:noProof/>
        </w:rPr>
        <w:t>5</w:t>
      </w:r>
      <w:r>
        <w:rPr>
          <w:noProof/>
        </w:rPr>
        <w:fldChar w:fldCharType="end"/>
      </w:r>
    </w:p>
    <w:p w14:paraId="421A2FDF"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4.1</w:t>
      </w:r>
      <w:r>
        <w:rPr>
          <w:rFonts w:asciiTheme="minorHAnsi" w:eastAsiaTheme="minorEastAsia" w:hAnsiTheme="minorHAnsi" w:cstheme="minorBidi"/>
          <w:noProof/>
          <w:kern w:val="2"/>
          <w:sz w:val="24"/>
          <w:szCs w:val="24"/>
          <w:lang w:eastAsia="en-GB"/>
          <w14:ligatures w14:val="standardContextual"/>
        </w:rPr>
        <w:tab/>
      </w:r>
      <w:r w:rsidRPr="00612FF7">
        <w:rPr>
          <w:noProof/>
          <w:color w:val="000000" w:themeColor="text1"/>
        </w:rPr>
        <w:t>Pre-Requisites &amp; Testing</w:t>
      </w:r>
      <w:r>
        <w:rPr>
          <w:noProof/>
        </w:rPr>
        <w:tab/>
      </w:r>
      <w:r>
        <w:rPr>
          <w:noProof/>
        </w:rPr>
        <w:fldChar w:fldCharType="begin"/>
      </w:r>
      <w:r>
        <w:rPr>
          <w:noProof/>
        </w:rPr>
        <w:instrText xml:space="preserve"> PAGEREF _Toc221021074 \h </w:instrText>
      </w:r>
      <w:r>
        <w:rPr>
          <w:noProof/>
        </w:rPr>
      </w:r>
      <w:r>
        <w:rPr>
          <w:noProof/>
        </w:rPr>
        <w:fldChar w:fldCharType="separate"/>
      </w:r>
      <w:r>
        <w:rPr>
          <w:noProof/>
        </w:rPr>
        <w:t>5</w:t>
      </w:r>
      <w:r>
        <w:rPr>
          <w:noProof/>
        </w:rPr>
        <w:fldChar w:fldCharType="end"/>
      </w:r>
    </w:p>
    <w:p w14:paraId="01AB5130" w14:textId="77777777" w:rsidR="00561B8E" w:rsidRDefault="00561B8E">
      <w:pPr>
        <w:pStyle w:val="TOC2"/>
        <w:rPr>
          <w:rFonts w:asciiTheme="minorHAnsi" w:eastAsiaTheme="minorEastAsia" w:hAnsiTheme="minorHAnsi" w:cstheme="minorBidi"/>
          <w:noProof/>
          <w:kern w:val="2"/>
          <w:sz w:val="24"/>
          <w:szCs w:val="24"/>
          <w:lang w:eastAsia="en-GB"/>
          <w14:ligatures w14:val="standardContextual"/>
        </w:rPr>
      </w:pPr>
      <w:r w:rsidRPr="00612FF7">
        <w:rPr>
          <w:noProof/>
          <w:color w:val="000000"/>
        </w:rPr>
        <w:t>4.2</w:t>
      </w:r>
      <w:r>
        <w:rPr>
          <w:rFonts w:asciiTheme="minorHAnsi" w:eastAsiaTheme="minorEastAsia" w:hAnsiTheme="minorHAnsi" w:cstheme="minorBidi"/>
          <w:noProof/>
          <w:kern w:val="2"/>
          <w:sz w:val="24"/>
          <w:szCs w:val="24"/>
          <w:lang w:eastAsia="en-GB"/>
          <w14:ligatures w14:val="standardContextual"/>
        </w:rPr>
        <w:tab/>
      </w:r>
      <w:r>
        <w:rPr>
          <w:noProof/>
        </w:rPr>
        <w:t>Implementation</w:t>
      </w:r>
      <w:r>
        <w:rPr>
          <w:noProof/>
        </w:rPr>
        <w:tab/>
      </w:r>
      <w:r>
        <w:rPr>
          <w:noProof/>
        </w:rPr>
        <w:fldChar w:fldCharType="begin"/>
      </w:r>
      <w:r>
        <w:rPr>
          <w:noProof/>
        </w:rPr>
        <w:instrText xml:space="preserve"> PAGEREF _Toc221021075 \h </w:instrText>
      </w:r>
      <w:r>
        <w:rPr>
          <w:noProof/>
        </w:rPr>
      </w:r>
      <w:r>
        <w:rPr>
          <w:noProof/>
        </w:rPr>
        <w:fldChar w:fldCharType="separate"/>
      </w:r>
      <w:r>
        <w:rPr>
          <w:noProof/>
        </w:rPr>
        <w:t>5</w:t>
      </w:r>
      <w:r>
        <w:rPr>
          <w:noProof/>
        </w:rPr>
        <w:fldChar w:fldCharType="end"/>
      </w:r>
    </w:p>
    <w:p w14:paraId="24564361" w14:textId="77777777" w:rsidR="00561B8E" w:rsidRDefault="00561B8E">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5</w:t>
      </w:r>
      <w:r>
        <w:rPr>
          <w:rFonts w:asciiTheme="minorHAnsi" w:eastAsiaTheme="minorEastAsia" w:hAnsiTheme="minorHAnsi" w:cstheme="minorBidi"/>
          <w:b w:val="0"/>
          <w:bCs w:val="0"/>
          <w:noProof/>
          <w:kern w:val="2"/>
          <w:sz w:val="24"/>
          <w:szCs w:val="24"/>
          <w:lang w:eastAsia="en-GB"/>
          <w14:ligatures w14:val="standardContextual"/>
        </w:rPr>
        <w:tab/>
      </w:r>
      <w:r>
        <w:rPr>
          <w:noProof/>
        </w:rPr>
        <w:t>Post Change Validation Testing</w:t>
      </w:r>
      <w:r>
        <w:rPr>
          <w:noProof/>
        </w:rPr>
        <w:tab/>
      </w:r>
      <w:r>
        <w:rPr>
          <w:noProof/>
        </w:rPr>
        <w:fldChar w:fldCharType="begin"/>
      </w:r>
      <w:r>
        <w:rPr>
          <w:noProof/>
        </w:rPr>
        <w:instrText xml:space="preserve"> PAGEREF _Toc221021076 \h </w:instrText>
      </w:r>
      <w:r>
        <w:rPr>
          <w:noProof/>
        </w:rPr>
      </w:r>
      <w:r>
        <w:rPr>
          <w:noProof/>
        </w:rPr>
        <w:fldChar w:fldCharType="separate"/>
      </w:r>
      <w:r>
        <w:rPr>
          <w:noProof/>
        </w:rPr>
        <w:t>6</w:t>
      </w:r>
      <w:r>
        <w:rPr>
          <w:noProof/>
        </w:rPr>
        <w:fldChar w:fldCharType="end"/>
      </w:r>
    </w:p>
    <w:p w14:paraId="1C63A8C6" w14:textId="77777777" w:rsidR="00561B8E" w:rsidRDefault="00561B8E">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sidRPr="00612FF7">
        <w:rPr>
          <w:smallCaps/>
          <w:noProof/>
        </w:rPr>
        <w:t>6</w:t>
      </w:r>
      <w:r>
        <w:rPr>
          <w:rFonts w:asciiTheme="minorHAnsi" w:eastAsiaTheme="minorEastAsia" w:hAnsiTheme="minorHAnsi" w:cstheme="minorBidi"/>
          <w:b w:val="0"/>
          <w:bCs w:val="0"/>
          <w:noProof/>
          <w:kern w:val="2"/>
          <w:sz w:val="24"/>
          <w:szCs w:val="24"/>
          <w:lang w:eastAsia="en-GB"/>
          <w14:ligatures w14:val="standardContextual"/>
        </w:rPr>
        <w:tab/>
      </w:r>
      <w:r>
        <w:rPr>
          <w:noProof/>
        </w:rPr>
        <w:t>Rollback</w:t>
      </w:r>
      <w:r>
        <w:rPr>
          <w:noProof/>
        </w:rPr>
        <w:tab/>
      </w:r>
      <w:r>
        <w:rPr>
          <w:noProof/>
        </w:rPr>
        <w:fldChar w:fldCharType="begin"/>
      </w:r>
      <w:r>
        <w:rPr>
          <w:noProof/>
        </w:rPr>
        <w:instrText xml:space="preserve"> PAGEREF _Toc221021077 \h </w:instrText>
      </w:r>
      <w:r>
        <w:rPr>
          <w:noProof/>
        </w:rPr>
      </w:r>
      <w:r>
        <w:rPr>
          <w:noProof/>
        </w:rPr>
        <w:fldChar w:fldCharType="separate"/>
      </w:r>
      <w:r>
        <w:rPr>
          <w:noProof/>
        </w:rPr>
        <w:t>7</w:t>
      </w:r>
      <w:r>
        <w:rPr>
          <w:noProof/>
        </w:rPr>
        <w:fldChar w:fldCharType="end"/>
      </w:r>
    </w:p>
    <w:p w14:paraId="364E77D1" w14:textId="77777777" w:rsidR="00561B8E" w:rsidRDefault="00561B8E">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sidRPr="00612FF7">
        <w:rPr>
          <w:smallCaps/>
          <w:noProof/>
        </w:rPr>
        <w:t>7</w:t>
      </w:r>
      <w:r>
        <w:rPr>
          <w:rFonts w:asciiTheme="minorHAnsi" w:eastAsiaTheme="minorEastAsia" w:hAnsiTheme="minorHAnsi" w:cstheme="minorBidi"/>
          <w:b w:val="0"/>
          <w:bCs w:val="0"/>
          <w:noProof/>
          <w:kern w:val="2"/>
          <w:sz w:val="24"/>
          <w:szCs w:val="24"/>
          <w:lang w:eastAsia="en-GB"/>
          <w14:ligatures w14:val="standardContextual"/>
        </w:rPr>
        <w:tab/>
      </w:r>
      <w:r>
        <w:rPr>
          <w:noProof/>
        </w:rPr>
        <w:t>Communication Plan</w:t>
      </w:r>
      <w:r>
        <w:rPr>
          <w:noProof/>
        </w:rPr>
        <w:tab/>
      </w:r>
      <w:r>
        <w:rPr>
          <w:noProof/>
        </w:rPr>
        <w:fldChar w:fldCharType="begin"/>
      </w:r>
      <w:r>
        <w:rPr>
          <w:noProof/>
        </w:rPr>
        <w:instrText xml:space="preserve"> PAGEREF _Toc221021078 \h </w:instrText>
      </w:r>
      <w:r>
        <w:rPr>
          <w:noProof/>
        </w:rPr>
      </w:r>
      <w:r>
        <w:rPr>
          <w:noProof/>
        </w:rPr>
        <w:fldChar w:fldCharType="separate"/>
      </w:r>
      <w:r>
        <w:rPr>
          <w:noProof/>
        </w:rPr>
        <w:t>8</w:t>
      </w:r>
      <w:r>
        <w:rPr>
          <w:noProof/>
        </w:rPr>
        <w:fldChar w:fldCharType="end"/>
      </w:r>
    </w:p>
    <w:p w14:paraId="7B575621" w14:textId="77777777" w:rsidR="00561B8E" w:rsidRDefault="00B50AF7" w:rsidP="00E93EEA">
      <w:pPr>
        <w:spacing w:line="360" w:lineRule="exact"/>
        <w:jc w:val="center"/>
        <w:rPr>
          <w:rFonts w:cs="Arial"/>
          <w:b/>
          <w:snapToGrid/>
          <w:sz w:val="22"/>
        </w:rPr>
        <w:sectPr w:rsidR="00561B8E" w:rsidSect="00C965DE">
          <w:headerReference w:type="default" r:id="rId11"/>
          <w:footerReference w:type="default" r:id="rId12"/>
          <w:footnotePr>
            <w:numRestart w:val="eachPage"/>
          </w:footnotePr>
          <w:pgSz w:w="11907" w:h="16840" w:code="9"/>
          <w:pgMar w:top="720" w:right="720" w:bottom="720" w:left="720" w:header="0" w:footer="720" w:gutter="0"/>
          <w:cols w:space="720"/>
          <w:docGrid w:linePitch="360"/>
        </w:sectPr>
      </w:pPr>
      <w:r w:rsidRPr="00B26AEB">
        <w:rPr>
          <w:rFonts w:cs="Arial"/>
          <w:b/>
          <w:snapToGrid/>
          <w:sz w:val="22"/>
        </w:rPr>
        <w:fldChar w:fldCharType="end"/>
      </w:r>
      <w:bookmarkStart w:id="0" w:name="_Toc14164317"/>
      <w:bookmarkStart w:id="1" w:name="_Toc82509573"/>
      <w:bookmarkStart w:id="2" w:name="_Toc422649933"/>
    </w:p>
    <w:p w14:paraId="60901B95" w14:textId="77777777" w:rsidR="004E28A9" w:rsidRPr="00F44E09" w:rsidRDefault="00A3084A" w:rsidP="00E93EEA">
      <w:pPr>
        <w:spacing w:line="360" w:lineRule="exact"/>
        <w:jc w:val="center"/>
        <w:rPr>
          <w:rFonts w:cs="Arial"/>
        </w:rPr>
      </w:pPr>
      <w:r>
        <w:rPr>
          <w:rFonts w:cs="Arial"/>
        </w:rPr>
        <w:lastRenderedPageBreak/>
        <w:t>Document</w:t>
      </w:r>
      <w:r w:rsidR="00C941DB">
        <w:rPr>
          <w:rFonts w:cs="Arial"/>
        </w:rPr>
        <w:t xml:space="preserve"> History</w:t>
      </w:r>
      <w:bookmarkEnd w:id="0"/>
      <w:bookmarkEnd w:id="1"/>
      <w:bookmarkEnd w:id="2"/>
    </w:p>
    <w:tbl>
      <w:tblPr>
        <w:tblW w:w="10802"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1"/>
        <w:gridCol w:w="1556"/>
        <w:gridCol w:w="2706"/>
        <w:gridCol w:w="3073"/>
        <w:gridCol w:w="1166"/>
      </w:tblGrid>
      <w:tr w:rsidR="00A01107" w:rsidRPr="001B2CA8" w14:paraId="1F3A228F" w14:textId="77777777" w:rsidTr="6DC57430">
        <w:trPr>
          <w:trHeight w:val="709"/>
        </w:trPr>
        <w:tc>
          <w:tcPr>
            <w:tcW w:w="2301" w:type="dxa"/>
            <w:tcBorders>
              <w:left w:val="single" w:sz="4" w:space="0" w:color="auto"/>
            </w:tcBorders>
            <w:shd w:val="clear" w:color="auto" w:fill="00543D"/>
          </w:tcPr>
          <w:p w14:paraId="137F1D0A"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Document Created/Amended By</w:t>
            </w:r>
          </w:p>
        </w:tc>
        <w:tc>
          <w:tcPr>
            <w:tcW w:w="1556" w:type="dxa"/>
            <w:shd w:val="clear" w:color="auto" w:fill="00543D"/>
          </w:tcPr>
          <w:p w14:paraId="0E89D06B"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Date</w:t>
            </w:r>
          </w:p>
        </w:tc>
        <w:tc>
          <w:tcPr>
            <w:tcW w:w="2706" w:type="dxa"/>
            <w:shd w:val="clear" w:color="auto" w:fill="00543D"/>
          </w:tcPr>
          <w:p w14:paraId="580D4CCC" w14:textId="77777777" w:rsidR="00A01107" w:rsidRPr="001F7339" w:rsidRDefault="002E17EE" w:rsidP="000C79D2">
            <w:pPr>
              <w:jc w:val="center"/>
              <w:rPr>
                <w:rFonts w:cs="Arial"/>
                <w:b/>
                <w:color w:val="FFFFFF" w:themeColor="background1"/>
                <w:sz w:val="24"/>
                <w:szCs w:val="24"/>
              </w:rPr>
            </w:pPr>
            <w:r>
              <w:rPr>
                <w:rFonts w:cs="Arial"/>
                <w:b/>
                <w:color w:val="FFFFFF" w:themeColor="background1"/>
                <w:sz w:val="24"/>
                <w:szCs w:val="24"/>
              </w:rPr>
              <w:t>Reviewed by</w:t>
            </w:r>
          </w:p>
        </w:tc>
        <w:tc>
          <w:tcPr>
            <w:tcW w:w="3073" w:type="dxa"/>
            <w:shd w:val="clear" w:color="auto" w:fill="00543D"/>
          </w:tcPr>
          <w:p w14:paraId="1148033B"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Changes</w:t>
            </w:r>
          </w:p>
        </w:tc>
        <w:tc>
          <w:tcPr>
            <w:tcW w:w="1166" w:type="dxa"/>
            <w:shd w:val="clear" w:color="auto" w:fill="00543D"/>
          </w:tcPr>
          <w:p w14:paraId="12B0AF1A"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Version</w:t>
            </w:r>
          </w:p>
        </w:tc>
      </w:tr>
      <w:tr w:rsidR="00A01107" w:rsidRPr="001B2CA8" w14:paraId="44AB3EFC" w14:textId="77777777" w:rsidTr="6DC57430">
        <w:trPr>
          <w:trHeight w:val="479"/>
        </w:trPr>
        <w:tc>
          <w:tcPr>
            <w:tcW w:w="2301" w:type="dxa"/>
            <w:tcBorders>
              <w:left w:val="single" w:sz="4" w:space="0" w:color="auto"/>
            </w:tcBorders>
          </w:tcPr>
          <w:p w14:paraId="144C7E93" w14:textId="77777777" w:rsidR="00A01107" w:rsidRPr="00F05CC4" w:rsidRDefault="007C0ECD" w:rsidP="000C79D2">
            <w:pPr>
              <w:jc w:val="center"/>
              <w:rPr>
                <w:rFonts w:cs="Arial"/>
                <w:sz w:val="24"/>
                <w:szCs w:val="24"/>
              </w:rPr>
            </w:pPr>
            <w:r>
              <w:rPr>
                <w:rFonts w:cs="Arial"/>
                <w:sz w:val="24"/>
                <w:szCs w:val="24"/>
              </w:rPr>
              <w:t>Ashley Wright</w:t>
            </w:r>
          </w:p>
        </w:tc>
        <w:tc>
          <w:tcPr>
            <w:tcW w:w="1556" w:type="dxa"/>
          </w:tcPr>
          <w:p w14:paraId="55A090D6" w14:textId="20091124" w:rsidR="00A01107" w:rsidRPr="00F05CC4" w:rsidRDefault="00C57117" w:rsidP="000C79D2">
            <w:pPr>
              <w:jc w:val="center"/>
              <w:rPr>
                <w:rFonts w:cs="Arial"/>
                <w:sz w:val="24"/>
                <w:szCs w:val="24"/>
              </w:rPr>
            </w:pPr>
            <w:r>
              <w:rPr>
                <w:rFonts w:cs="Arial"/>
                <w:sz w:val="24"/>
                <w:szCs w:val="24"/>
              </w:rPr>
              <w:t>2</w:t>
            </w:r>
            <w:r w:rsidR="000C5B79">
              <w:rPr>
                <w:rFonts w:cs="Arial"/>
                <w:sz w:val="24"/>
                <w:szCs w:val="24"/>
              </w:rPr>
              <w:t>4</w:t>
            </w:r>
            <w:r w:rsidR="007C0ECD">
              <w:rPr>
                <w:rFonts w:cs="Arial"/>
                <w:sz w:val="24"/>
                <w:szCs w:val="24"/>
              </w:rPr>
              <w:t>/09/2026</w:t>
            </w:r>
          </w:p>
        </w:tc>
        <w:tc>
          <w:tcPr>
            <w:tcW w:w="2706" w:type="dxa"/>
          </w:tcPr>
          <w:p w14:paraId="0BE14DDE" w14:textId="77777777" w:rsidR="00A01107" w:rsidRDefault="00A01107" w:rsidP="00C0473B">
            <w:pPr>
              <w:jc w:val="center"/>
              <w:rPr>
                <w:rFonts w:cs="Arial"/>
                <w:sz w:val="24"/>
                <w:szCs w:val="24"/>
              </w:rPr>
            </w:pPr>
          </w:p>
        </w:tc>
        <w:tc>
          <w:tcPr>
            <w:tcW w:w="3073" w:type="dxa"/>
          </w:tcPr>
          <w:p w14:paraId="5D74F53E" w14:textId="77777777" w:rsidR="00A01107" w:rsidRPr="008531B4" w:rsidRDefault="00A01107" w:rsidP="00C0473B">
            <w:pPr>
              <w:jc w:val="center"/>
              <w:rPr>
                <w:rFonts w:cs="Arial"/>
                <w:sz w:val="24"/>
                <w:szCs w:val="24"/>
              </w:rPr>
            </w:pPr>
            <w:r>
              <w:rPr>
                <w:rFonts w:cs="Arial"/>
                <w:sz w:val="24"/>
                <w:szCs w:val="24"/>
              </w:rPr>
              <w:t>Initial Draft</w:t>
            </w:r>
            <w:r w:rsidR="0027743A">
              <w:rPr>
                <w:rFonts w:cs="Arial"/>
                <w:sz w:val="24"/>
                <w:szCs w:val="24"/>
              </w:rPr>
              <w:t xml:space="preserve"> </w:t>
            </w:r>
            <w:r w:rsidR="005136CE">
              <w:rPr>
                <w:rFonts w:cs="Arial"/>
                <w:sz w:val="24"/>
                <w:szCs w:val="24"/>
              </w:rPr>
              <w:t>for Manager Approval</w:t>
            </w:r>
          </w:p>
        </w:tc>
        <w:tc>
          <w:tcPr>
            <w:tcW w:w="1166" w:type="dxa"/>
          </w:tcPr>
          <w:p w14:paraId="6AF1432E" w14:textId="77777777" w:rsidR="00A01107" w:rsidRPr="00F05CC4" w:rsidRDefault="00A01107" w:rsidP="000C79D2">
            <w:pPr>
              <w:jc w:val="center"/>
              <w:rPr>
                <w:rFonts w:cs="Arial"/>
                <w:sz w:val="24"/>
                <w:szCs w:val="24"/>
              </w:rPr>
            </w:pPr>
            <w:r>
              <w:rPr>
                <w:rFonts w:cs="Arial"/>
                <w:sz w:val="24"/>
                <w:szCs w:val="24"/>
              </w:rPr>
              <w:t>0.1</w:t>
            </w:r>
          </w:p>
        </w:tc>
      </w:tr>
      <w:tr w:rsidR="00A01107" w:rsidRPr="001B2CA8" w14:paraId="56B768D6" w14:textId="77777777" w:rsidTr="6DC57430">
        <w:trPr>
          <w:trHeight w:val="479"/>
        </w:trPr>
        <w:tc>
          <w:tcPr>
            <w:tcW w:w="2301" w:type="dxa"/>
            <w:tcBorders>
              <w:left w:val="single" w:sz="4" w:space="0" w:color="auto"/>
            </w:tcBorders>
          </w:tcPr>
          <w:p w14:paraId="789C2C60" w14:textId="20D60413" w:rsidR="00A01107" w:rsidRDefault="73142C8C" w:rsidP="000C79D2">
            <w:pPr>
              <w:jc w:val="center"/>
            </w:pPr>
            <w:r w:rsidRPr="6DC57430">
              <w:rPr>
                <w:rFonts w:cs="Arial"/>
                <w:sz w:val="24"/>
                <w:szCs w:val="24"/>
              </w:rPr>
              <w:t>Irvine Lapsley</w:t>
            </w:r>
          </w:p>
        </w:tc>
        <w:tc>
          <w:tcPr>
            <w:tcW w:w="1556" w:type="dxa"/>
          </w:tcPr>
          <w:p w14:paraId="1A5F4F1F" w14:textId="20A2BAD0" w:rsidR="00A01107" w:rsidRDefault="73142C8C" w:rsidP="000C79D2">
            <w:pPr>
              <w:jc w:val="center"/>
            </w:pPr>
            <w:r w:rsidRPr="6DC57430">
              <w:rPr>
                <w:rFonts w:cs="Arial"/>
                <w:sz w:val="24"/>
                <w:szCs w:val="24"/>
              </w:rPr>
              <w:t>15/10/2026</w:t>
            </w:r>
          </w:p>
        </w:tc>
        <w:tc>
          <w:tcPr>
            <w:tcW w:w="2706" w:type="dxa"/>
          </w:tcPr>
          <w:p w14:paraId="556B0FA2" w14:textId="77777777" w:rsidR="00A01107" w:rsidRDefault="00A01107" w:rsidP="00C0473B">
            <w:pPr>
              <w:jc w:val="center"/>
              <w:rPr>
                <w:rFonts w:cs="Arial"/>
                <w:sz w:val="24"/>
                <w:szCs w:val="24"/>
              </w:rPr>
            </w:pPr>
          </w:p>
        </w:tc>
        <w:tc>
          <w:tcPr>
            <w:tcW w:w="3073" w:type="dxa"/>
          </w:tcPr>
          <w:p w14:paraId="5FB15111" w14:textId="10BB9605" w:rsidR="00A01107" w:rsidRDefault="73142C8C" w:rsidP="6DC57430">
            <w:pPr>
              <w:pStyle w:val="ListParagraph"/>
              <w:numPr>
                <w:ilvl w:val="0"/>
                <w:numId w:val="1"/>
              </w:numPr>
              <w:rPr>
                <w:rFonts w:cs="Arial"/>
                <w:sz w:val="24"/>
                <w:szCs w:val="24"/>
              </w:rPr>
            </w:pPr>
            <w:r w:rsidRPr="6DC57430">
              <w:rPr>
                <w:rFonts w:cs="Arial"/>
                <w:sz w:val="24"/>
                <w:szCs w:val="24"/>
              </w:rPr>
              <w:t>Added BGP shutdown/disable to LD5 backout.</w:t>
            </w:r>
          </w:p>
          <w:p w14:paraId="47CF8EC2" w14:textId="24BD91F2" w:rsidR="00A01107" w:rsidRDefault="73142C8C" w:rsidP="6DC57430">
            <w:pPr>
              <w:pStyle w:val="ListParagraph"/>
              <w:numPr>
                <w:ilvl w:val="0"/>
                <w:numId w:val="1"/>
              </w:numPr>
              <w:rPr>
                <w:rFonts w:cs="Arial"/>
                <w:sz w:val="24"/>
                <w:szCs w:val="24"/>
              </w:rPr>
            </w:pPr>
            <w:r w:rsidRPr="6DC57430">
              <w:rPr>
                <w:rFonts w:cs="Arial"/>
                <w:sz w:val="24"/>
                <w:szCs w:val="24"/>
              </w:rPr>
              <w:t>Removed LD8 implementation section from backout.</w:t>
            </w:r>
          </w:p>
          <w:p w14:paraId="07439C9C" w14:textId="214B8778" w:rsidR="00A01107" w:rsidRDefault="73142C8C" w:rsidP="6DC57430">
            <w:pPr>
              <w:pStyle w:val="ListParagraph"/>
              <w:numPr>
                <w:ilvl w:val="0"/>
                <w:numId w:val="1"/>
              </w:numPr>
              <w:rPr>
                <w:rFonts w:cs="Arial"/>
                <w:sz w:val="24"/>
                <w:szCs w:val="24"/>
              </w:rPr>
            </w:pPr>
            <w:r w:rsidRPr="6DC57430">
              <w:rPr>
                <w:rFonts w:cs="Arial"/>
                <w:sz w:val="24"/>
                <w:szCs w:val="24"/>
              </w:rPr>
              <w:t>Added LD8 backout section.</w:t>
            </w:r>
          </w:p>
        </w:tc>
        <w:tc>
          <w:tcPr>
            <w:tcW w:w="1166" w:type="dxa"/>
          </w:tcPr>
          <w:p w14:paraId="47DBCF95" w14:textId="2779DED5" w:rsidR="00A01107" w:rsidRDefault="73142C8C" w:rsidP="000C79D2">
            <w:pPr>
              <w:jc w:val="center"/>
            </w:pPr>
            <w:r w:rsidRPr="6DC57430">
              <w:rPr>
                <w:rFonts w:cs="Arial"/>
                <w:sz w:val="24"/>
                <w:szCs w:val="24"/>
              </w:rPr>
              <w:t>0.2</w:t>
            </w:r>
          </w:p>
        </w:tc>
      </w:tr>
      <w:tr w:rsidR="001F1E8E" w:rsidRPr="001B2CA8" w14:paraId="15B5A2E3" w14:textId="77777777" w:rsidTr="6DC57430">
        <w:trPr>
          <w:trHeight w:val="479"/>
        </w:trPr>
        <w:tc>
          <w:tcPr>
            <w:tcW w:w="2301" w:type="dxa"/>
            <w:tcBorders>
              <w:left w:val="single" w:sz="4" w:space="0" w:color="auto"/>
            </w:tcBorders>
          </w:tcPr>
          <w:p w14:paraId="7B8E4BA2" w14:textId="2916E11B" w:rsidR="001F1E8E" w:rsidRDefault="001F1E8E" w:rsidP="000C79D2">
            <w:pPr>
              <w:jc w:val="center"/>
              <w:rPr>
                <w:rFonts w:cs="Arial"/>
                <w:sz w:val="24"/>
                <w:szCs w:val="24"/>
              </w:rPr>
            </w:pPr>
          </w:p>
        </w:tc>
        <w:tc>
          <w:tcPr>
            <w:tcW w:w="1556" w:type="dxa"/>
          </w:tcPr>
          <w:p w14:paraId="1CF876B2" w14:textId="019E184D" w:rsidR="001F1E8E" w:rsidRDefault="001F1E8E" w:rsidP="000C79D2">
            <w:pPr>
              <w:jc w:val="center"/>
              <w:rPr>
                <w:rFonts w:cs="Arial"/>
                <w:sz w:val="24"/>
                <w:szCs w:val="24"/>
              </w:rPr>
            </w:pPr>
          </w:p>
        </w:tc>
        <w:tc>
          <w:tcPr>
            <w:tcW w:w="2706" w:type="dxa"/>
          </w:tcPr>
          <w:p w14:paraId="02EE536C" w14:textId="77777777" w:rsidR="001F1E8E" w:rsidRDefault="001F1E8E" w:rsidP="00C0473B">
            <w:pPr>
              <w:jc w:val="center"/>
              <w:rPr>
                <w:rFonts w:cs="Arial"/>
                <w:sz w:val="24"/>
                <w:szCs w:val="24"/>
              </w:rPr>
            </w:pPr>
          </w:p>
        </w:tc>
        <w:tc>
          <w:tcPr>
            <w:tcW w:w="3073" w:type="dxa"/>
          </w:tcPr>
          <w:p w14:paraId="0C031806" w14:textId="0DA15748" w:rsidR="001F1E8E" w:rsidRDefault="001F1E8E" w:rsidP="00C0473B">
            <w:pPr>
              <w:jc w:val="center"/>
              <w:rPr>
                <w:rFonts w:cs="Arial"/>
                <w:sz w:val="24"/>
                <w:szCs w:val="24"/>
              </w:rPr>
            </w:pPr>
          </w:p>
        </w:tc>
        <w:tc>
          <w:tcPr>
            <w:tcW w:w="1166" w:type="dxa"/>
          </w:tcPr>
          <w:p w14:paraId="6DBD6416" w14:textId="2CCE9E72" w:rsidR="001F1E8E" w:rsidRDefault="001F1E8E" w:rsidP="000C79D2">
            <w:pPr>
              <w:jc w:val="center"/>
              <w:rPr>
                <w:rFonts w:cs="Arial"/>
                <w:sz w:val="24"/>
                <w:szCs w:val="24"/>
              </w:rPr>
            </w:pPr>
          </w:p>
        </w:tc>
      </w:tr>
      <w:tr w:rsidR="001500B9" w:rsidRPr="001B2CA8" w14:paraId="60EB640C" w14:textId="77777777" w:rsidTr="6DC57430">
        <w:trPr>
          <w:trHeight w:val="479"/>
        </w:trPr>
        <w:tc>
          <w:tcPr>
            <w:tcW w:w="2301" w:type="dxa"/>
            <w:tcBorders>
              <w:left w:val="single" w:sz="4" w:space="0" w:color="auto"/>
            </w:tcBorders>
          </w:tcPr>
          <w:p w14:paraId="44BF21C3" w14:textId="305AEC11" w:rsidR="001500B9" w:rsidRDefault="001500B9" w:rsidP="001500B9">
            <w:pPr>
              <w:jc w:val="center"/>
              <w:rPr>
                <w:rFonts w:cs="Arial"/>
                <w:sz w:val="24"/>
                <w:szCs w:val="24"/>
              </w:rPr>
            </w:pPr>
          </w:p>
        </w:tc>
        <w:tc>
          <w:tcPr>
            <w:tcW w:w="1556" w:type="dxa"/>
          </w:tcPr>
          <w:p w14:paraId="737F1512" w14:textId="07750C06" w:rsidR="001500B9" w:rsidRDefault="001500B9" w:rsidP="001500B9">
            <w:pPr>
              <w:jc w:val="center"/>
              <w:rPr>
                <w:rFonts w:cs="Arial"/>
                <w:sz w:val="24"/>
                <w:szCs w:val="24"/>
              </w:rPr>
            </w:pPr>
          </w:p>
        </w:tc>
        <w:tc>
          <w:tcPr>
            <w:tcW w:w="2706" w:type="dxa"/>
          </w:tcPr>
          <w:p w14:paraId="6D584E92" w14:textId="77777777" w:rsidR="001500B9" w:rsidRDefault="001500B9" w:rsidP="001500B9">
            <w:pPr>
              <w:jc w:val="center"/>
              <w:rPr>
                <w:rFonts w:cs="Arial"/>
                <w:sz w:val="24"/>
                <w:szCs w:val="24"/>
              </w:rPr>
            </w:pPr>
          </w:p>
        </w:tc>
        <w:tc>
          <w:tcPr>
            <w:tcW w:w="3073" w:type="dxa"/>
          </w:tcPr>
          <w:p w14:paraId="6FCB1AC4" w14:textId="7830E95A" w:rsidR="001500B9" w:rsidRDefault="001500B9" w:rsidP="001500B9">
            <w:pPr>
              <w:jc w:val="center"/>
              <w:rPr>
                <w:rFonts w:cs="Arial"/>
                <w:sz w:val="24"/>
                <w:szCs w:val="24"/>
              </w:rPr>
            </w:pPr>
          </w:p>
        </w:tc>
        <w:tc>
          <w:tcPr>
            <w:tcW w:w="1166" w:type="dxa"/>
          </w:tcPr>
          <w:p w14:paraId="5DCEC86A" w14:textId="6DC6A18F" w:rsidR="001500B9" w:rsidRDefault="001500B9" w:rsidP="001500B9">
            <w:pPr>
              <w:jc w:val="center"/>
              <w:rPr>
                <w:rFonts w:cs="Arial"/>
                <w:sz w:val="24"/>
                <w:szCs w:val="24"/>
              </w:rPr>
            </w:pPr>
          </w:p>
        </w:tc>
      </w:tr>
    </w:tbl>
    <w:p w14:paraId="553DAE2F" w14:textId="77777777" w:rsidR="004E28A9" w:rsidRDefault="004E28A9" w:rsidP="00AE7D47">
      <w:pPr>
        <w:spacing w:line="360" w:lineRule="exact"/>
        <w:rPr>
          <w:rFonts w:cs="Arial"/>
          <w:b/>
          <w:snapToGrid/>
          <w:sz w:val="22"/>
        </w:rPr>
      </w:pPr>
    </w:p>
    <w:p w14:paraId="3A50361D" w14:textId="77777777" w:rsidR="006844E7" w:rsidRPr="00B26AEB" w:rsidRDefault="006844E7" w:rsidP="006844E7">
      <w:pPr>
        <w:pStyle w:val="Heading2"/>
        <w:rPr>
          <w:rFonts w:ascii="Arial" w:hAnsi="Arial" w:cs="Arial"/>
        </w:rPr>
      </w:pPr>
      <w:bookmarkStart w:id="3" w:name="_Toc221021057"/>
      <w:bookmarkStart w:id="4" w:name="_Toc422649936"/>
      <w:bookmarkStart w:id="5" w:name="_Toc14164319"/>
      <w:r w:rsidRPr="00B26AEB">
        <w:rPr>
          <w:rFonts w:ascii="Arial" w:hAnsi="Arial" w:cs="Arial"/>
        </w:rPr>
        <w:t>References &amp; Associated Documents</w:t>
      </w:r>
      <w:bookmarkEnd w:id="3"/>
      <w:bookmarkEnd w:id="4"/>
      <w:bookmarkEnd w:id="5"/>
    </w:p>
    <w:tbl>
      <w:tblPr>
        <w:tblW w:w="108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7"/>
        <w:gridCol w:w="1418"/>
        <w:gridCol w:w="3997"/>
      </w:tblGrid>
      <w:tr w:rsidR="006844E7" w:rsidRPr="00B26AEB" w14:paraId="1EDFD0AF" w14:textId="77777777" w:rsidTr="007641AC">
        <w:tc>
          <w:tcPr>
            <w:tcW w:w="5387" w:type="dxa"/>
            <w:shd w:val="clear" w:color="auto" w:fill="E0E0E0"/>
          </w:tcPr>
          <w:p w14:paraId="3238C5BC" w14:textId="77777777" w:rsidR="006844E7" w:rsidRPr="00B26AEB" w:rsidRDefault="006844E7" w:rsidP="000C79D2">
            <w:pPr>
              <w:rPr>
                <w:rFonts w:cs="Arial"/>
                <w:b/>
              </w:rPr>
            </w:pPr>
            <w:r w:rsidRPr="00B26AEB">
              <w:rPr>
                <w:rFonts w:cs="Arial"/>
                <w:b/>
              </w:rPr>
              <w:t>Document</w:t>
            </w:r>
          </w:p>
        </w:tc>
        <w:tc>
          <w:tcPr>
            <w:tcW w:w="1418" w:type="dxa"/>
            <w:shd w:val="clear" w:color="auto" w:fill="E0E0E0"/>
          </w:tcPr>
          <w:p w14:paraId="470696E9" w14:textId="77777777" w:rsidR="006844E7" w:rsidRPr="00B26AEB" w:rsidRDefault="006844E7" w:rsidP="000C79D2">
            <w:pPr>
              <w:rPr>
                <w:rFonts w:cs="Arial"/>
                <w:b/>
              </w:rPr>
            </w:pPr>
            <w:r w:rsidRPr="00B26AEB">
              <w:rPr>
                <w:rFonts w:cs="Arial"/>
                <w:b/>
              </w:rPr>
              <w:t>Date</w:t>
            </w:r>
          </w:p>
        </w:tc>
        <w:tc>
          <w:tcPr>
            <w:tcW w:w="3997" w:type="dxa"/>
            <w:shd w:val="clear" w:color="auto" w:fill="E0E0E0"/>
          </w:tcPr>
          <w:p w14:paraId="62D84BC6" w14:textId="77777777" w:rsidR="006844E7" w:rsidRPr="00B26AEB" w:rsidRDefault="006844E7" w:rsidP="000C79D2">
            <w:pPr>
              <w:rPr>
                <w:rFonts w:cs="Arial"/>
                <w:b/>
              </w:rPr>
            </w:pPr>
            <w:r w:rsidRPr="00B26AEB">
              <w:rPr>
                <w:rFonts w:cs="Arial"/>
                <w:b/>
              </w:rPr>
              <w:t>Owner</w:t>
            </w:r>
          </w:p>
        </w:tc>
      </w:tr>
      <w:tr w:rsidR="006844E7" w:rsidRPr="00B26AEB" w14:paraId="6E34FA46" w14:textId="77777777" w:rsidTr="007641AC">
        <w:tc>
          <w:tcPr>
            <w:tcW w:w="5387" w:type="dxa"/>
            <w:shd w:val="clear" w:color="auto" w:fill="FFFFFF" w:themeFill="background1"/>
          </w:tcPr>
          <w:p w14:paraId="0B5596AE" w14:textId="77777777" w:rsidR="006844E7" w:rsidRPr="004060F5" w:rsidRDefault="006844E7" w:rsidP="000C79D2">
            <w:pPr>
              <w:rPr>
                <w:rFonts w:cs="Arial"/>
              </w:rPr>
            </w:pPr>
          </w:p>
        </w:tc>
        <w:tc>
          <w:tcPr>
            <w:tcW w:w="1418" w:type="dxa"/>
            <w:shd w:val="clear" w:color="auto" w:fill="FFFFFF" w:themeFill="background1"/>
          </w:tcPr>
          <w:p w14:paraId="6D82412A" w14:textId="77777777" w:rsidR="006844E7" w:rsidRPr="004060F5" w:rsidRDefault="006844E7" w:rsidP="000C79D2">
            <w:pPr>
              <w:rPr>
                <w:rFonts w:cs="Arial"/>
              </w:rPr>
            </w:pPr>
          </w:p>
        </w:tc>
        <w:tc>
          <w:tcPr>
            <w:tcW w:w="3997" w:type="dxa"/>
            <w:shd w:val="clear" w:color="auto" w:fill="FFFFFF" w:themeFill="background1"/>
          </w:tcPr>
          <w:p w14:paraId="390ACBB0" w14:textId="77777777" w:rsidR="006844E7" w:rsidRPr="004060F5" w:rsidRDefault="006844E7" w:rsidP="000C79D2">
            <w:pPr>
              <w:rPr>
                <w:rFonts w:cs="Arial"/>
              </w:rPr>
            </w:pPr>
          </w:p>
        </w:tc>
      </w:tr>
    </w:tbl>
    <w:p w14:paraId="01723962" w14:textId="77777777" w:rsidR="006844E7" w:rsidRPr="00B26AEB" w:rsidRDefault="006844E7" w:rsidP="006844E7">
      <w:pPr>
        <w:pStyle w:val="Heading2"/>
        <w:rPr>
          <w:rFonts w:ascii="Arial" w:hAnsi="Arial" w:cs="Arial"/>
        </w:rPr>
      </w:pPr>
      <w:bookmarkStart w:id="6" w:name="_Group_and_Account_requirements_(See"/>
      <w:bookmarkStart w:id="7" w:name="_Staging_Server_UNC_(See_Notes)"/>
      <w:bookmarkStart w:id="8" w:name="_Server_Environments"/>
      <w:bookmarkStart w:id="9" w:name="_Software_requirements_(See_Notes)"/>
      <w:bookmarkStart w:id="10" w:name="_Hlt526928224"/>
      <w:bookmarkStart w:id="11" w:name="_Toc221021058"/>
      <w:bookmarkEnd w:id="6"/>
      <w:bookmarkEnd w:id="7"/>
      <w:bookmarkEnd w:id="8"/>
      <w:bookmarkEnd w:id="9"/>
      <w:bookmarkEnd w:id="10"/>
      <w:r w:rsidRPr="00B26AEB">
        <w:rPr>
          <w:rFonts w:ascii="Arial" w:hAnsi="Arial" w:cs="Arial"/>
        </w:rPr>
        <w:t>Business Contacts</w:t>
      </w:r>
      <w:bookmarkEnd w:id="11"/>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3542"/>
        <w:gridCol w:w="1986"/>
        <w:gridCol w:w="3572"/>
      </w:tblGrid>
      <w:tr w:rsidR="006844E7" w:rsidRPr="00B26AEB" w14:paraId="169D3F4D" w14:textId="77777777" w:rsidTr="007641AC">
        <w:tc>
          <w:tcPr>
            <w:tcW w:w="1668" w:type="dxa"/>
            <w:shd w:val="clear" w:color="auto" w:fill="E0E0E0"/>
          </w:tcPr>
          <w:p w14:paraId="16101216" w14:textId="77777777" w:rsidR="006844E7" w:rsidRPr="00662BA3" w:rsidRDefault="006844E7" w:rsidP="000C79D2">
            <w:pPr>
              <w:rPr>
                <w:rFonts w:cs="Arial"/>
                <w:color w:val="EE0000"/>
                <w:sz w:val="18"/>
                <w:szCs w:val="18"/>
              </w:rPr>
            </w:pPr>
            <w:r w:rsidRPr="00662BA3">
              <w:rPr>
                <w:rFonts w:cs="Arial"/>
                <w:color w:val="EE0000"/>
                <w:sz w:val="18"/>
                <w:szCs w:val="18"/>
              </w:rPr>
              <w:t>Business Owner</w:t>
            </w:r>
          </w:p>
        </w:tc>
        <w:tc>
          <w:tcPr>
            <w:tcW w:w="3542" w:type="dxa"/>
            <w:shd w:val="clear" w:color="auto" w:fill="FFFFFF" w:themeFill="background1"/>
          </w:tcPr>
          <w:p w14:paraId="0192934A" w14:textId="77777777" w:rsidR="006844E7" w:rsidRPr="00662BA3" w:rsidRDefault="006844E7" w:rsidP="000C79D2">
            <w:pPr>
              <w:rPr>
                <w:rFonts w:cs="Arial"/>
                <w:color w:val="EE0000"/>
                <w:sz w:val="18"/>
                <w:szCs w:val="18"/>
              </w:rPr>
            </w:pPr>
          </w:p>
        </w:tc>
        <w:tc>
          <w:tcPr>
            <w:tcW w:w="1986" w:type="dxa"/>
            <w:shd w:val="clear" w:color="auto" w:fill="E0E0E0"/>
          </w:tcPr>
          <w:p w14:paraId="6F292CD3" w14:textId="77777777" w:rsidR="006844E7" w:rsidRPr="00662BA3" w:rsidRDefault="006844E7" w:rsidP="000C79D2">
            <w:pPr>
              <w:rPr>
                <w:rFonts w:cs="Arial"/>
                <w:color w:val="EE0000"/>
                <w:sz w:val="18"/>
                <w:szCs w:val="18"/>
              </w:rPr>
            </w:pPr>
            <w:r w:rsidRPr="00662BA3">
              <w:rPr>
                <w:rFonts w:cs="Arial"/>
                <w:color w:val="EE0000"/>
                <w:sz w:val="18"/>
                <w:szCs w:val="18"/>
              </w:rPr>
              <w:t>Business Sponsor</w:t>
            </w:r>
          </w:p>
        </w:tc>
        <w:tc>
          <w:tcPr>
            <w:tcW w:w="3572" w:type="dxa"/>
            <w:shd w:val="clear" w:color="auto" w:fill="FFFFFF" w:themeFill="background1"/>
          </w:tcPr>
          <w:p w14:paraId="19A97FEC" w14:textId="77777777" w:rsidR="006844E7" w:rsidRPr="00662BA3" w:rsidRDefault="006844E7" w:rsidP="000C79D2">
            <w:pPr>
              <w:rPr>
                <w:rFonts w:cs="Arial"/>
                <w:color w:val="EE0000"/>
                <w:sz w:val="18"/>
                <w:szCs w:val="18"/>
              </w:rPr>
            </w:pPr>
          </w:p>
        </w:tc>
      </w:tr>
    </w:tbl>
    <w:p w14:paraId="29923A27" w14:textId="77777777" w:rsidR="006844E7" w:rsidRPr="00B26AEB" w:rsidRDefault="006844E7" w:rsidP="006844E7">
      <w:pPr>
        <w:rPr>
          <w:rFonts w:cs="Arial"/>
        </w:rPr>
      </w:pPr>
      <w:bookmarkStart w:id="12" w:name="_Staging_Server_UNC"/>
      <w:bookmarkEnd w:id="12"/>
    </w:p>
    <w:p w14:paraId="69CDA117" w14:textId="77777777" w:rsidR="00561B8E" w:rsidRDefault="00561B8E" w:rsidP="00B50AF7">
      <w:pPr>
        <w:spacing w:line="360" w:lineRule="exact"/>
        <w:jc w:val="center"/>
        <w:rPr>
          <w:sz w:val="21"/>
          <w:szCs w:val="21"/>
          <w:lang w:val="en-US"/>
        </w:rPr>
        <w:sectPr w:rsidR="00561B8E" w:rsidSect="00C965DE">
          <w:footnotePr>
            <w:numRestart w:val="eachPage"/>
          </w:footnotePr>
          <w:pgSz w:w="11907" w:h="16840" w:code="9"/>
          <w:pgMar w:top="720" w:right="720" w:bottom="720" w:left="720" w:header="0" w:footer="720" w:gutter="0"/>
          <w:cols w:space="720"/>
          <w:docGrid w:linePitch="360"/>
        </w:sectPr>
      </w:pPr>
    </w:p>
    <w:p w14:paraId="10A9CEAB" w14:textId="77777777" w:rsidR="007F2BFA" w:rsidRDefault="00AE7D47" w:rsidP="00B42E2E">
      <w:pPr>
        <w:pStyle w:val="Heading1"/>
      </w:pPr>
      <w:bookmarkStart w:id="13" w:name="_Toc221021059"/>
      <w:r w:rsidRPr="00B42E2E">
        <w:lastRenderedPageBreak/>
        <w:t>Implementation</w:t>
      </w:r>
      <w:r>
        <w:t xml:space="preserve"> Plan Requirements &amp; Overview</w:t>
      </w:r>
      <w:bookmarkStart w:id="14" w:name="_Toc221021064"/>
      <w:bookmarkStart w:id="15" w:name="_Toc82509579"/>
      <w:bookmarkEnd w:id="13"/>
    </w:p>
    <w:p w14:paraId="5D6A2B65" w14:textId="3EF308B2" w:rsidR="007F2BFA" w:rsidRDefault="007F2BFA" w:rsidP="007F2BFA">
      <w:pPr>
        <w:pStyle w:val="Heading2"/>
        <w:rPr>
          <w:rFonts w:ascii="Arial" w:hAnsi="Arial" w:cs="Arial"/>
          <w:b/>
          <w:bCs/>
        </w:rPr>
      </w:pPr>
      <w:bookmarkStart w:id="16" w:name="_Toc82509578"/>
      <w:bookmarkStart w:id="17" w:name="_Toc221021060"/>
      <w:r w:rsidRPr="00863903">
        <w:rPr>
          <w:rFonts w:ascii="Arial" w:hAnsi="Arial" w:cs="Arial"/>
          <w:b/>
          <w:bCs/>
        </w:rPr>
        <w:t>Title Of Change</w:t>
      </w:r>
    </w:p>
    <w:p w14:paraId="25057FF9" w14:textId="4FE37B3C" w:rsidR="00662BA3" w:rsidRPr="00662BA3" w:rsidRDefault="00C57117" w:rsidP="00662BA3">
      <w:pPr>
        <w:pStyle w:val="Heading2"/>
        <w:numPr>
          <w:ilvl w:val="0"/>
          <w:numId w:val="0"/>
        </w:numPr>
        <w:spacing w:before="0"/>
        <w:ind w:left="576"/>
      </w:pPr>
      <w:r w:rsidRPr="00C57117">
        <w:rPr>
          <w:rFonts w:ascii="Arial" w:hAnsi="Arial" w:cs="Arial"/>
        </w:rPr>
        <w:t>Initial Test-Migration Phase of NTP to Infoblox in LD5 and 8 Implementation Plan - V0.1</w:t>
      </w:r>
    </w:p>
    <w:p w14:paraId="4D0FA126" w14:textId="77777777" w:rsidR="007F2BFA" w:rsidRPr="00863903" w:rsidRDefault="007F2BFA" w:rsidP="007F2BFA">
      <w:pPr>
        <w:pStyle w:val="Heading2"/>
        <w:rPr>
          <w:rFonts w:ascii="Arial" w:hAnsi="Arial" w:cs="Arial"/>
          <w:b/>
          <w:bCs/>
        </w:rPr>
      </w:pPr>
      <w:r w:rsidRPr="00863903">
        <w:rPr>
          <w:rFonts w:ascii="Arial" w:hAnsi="Arial" w:cs="Arial"/>
          <w:b/>
          <w:bCs/>
        </w:rPr>
        <w:t xml:space="preserve">Description Of Change </w:t>
      </w:r>
    </w:p>
    <w:p w14:paraId="6BA61860" w14:textId="77777777" w:rsidR="007F2BFA" w:rsidRDefault="007F2BFA" w:rsidP="007F2BFA">
      <w:pPr>
        <w:pStyle w:val="Heading2"/>
        <w:numPr>
          <w:ilvl w:val="0"/>
          <w:numId w:val="0"/>
        </w:numPr>
        <w:spacing w:before="0"/>
        <w:ind w:left="576"/>
        <w:rPr>
          <w:rFonts w:ascii="Arial" w:hAnsi="Arial" w:cs="Arial"/>
          <w:color w:val="EE0000"/>
        </w:rPr>
      </w:pPr>
      <w:r w:rsidRPr="00863903">
        <w:rPr>
          <w:rFonts w:ascii="Arial" w:hAnsi="Arial" w:cs="Arial"/>
        </w:rPr>
        <w:t xml:space="preserve">Scope - </w:t>
      </w:r>
      <w:r w:rsidRPr="00662BA3">
        <w:rPr>
          <w:rFonts w:ascii="Arial" w:hAnsi="Arial" w:cs="Arial"/>
          <w:color w:val="EE0000"/>
        </w:rPr>
        <w:t>Which Service(s) / Application(s) are in scope of this change?</w:t>
      </w:r>
    </w:p>
    <w:p w14:paraId="119A209F" w14:textId="77777777" w:rsidR="00004C77" w:rsidRPr="004A4B06" w:rsidRDefault="00004C77" w:rsidP="004A4B06">
      <w:pPr>
        <w:pStyle w:val="Heading2"/>
        <w:numPr>
          <w:ilvl w:val="0"/>
          <w:numId w:val="0"/>
        </w:numPr>
        <w:spacing w:before="0"/>
        <w:ind w:left="576"/>
        <w:rPr>
          <w:rFonts w:ascii="Arial" w:hAnsi="Arial" w:cs="Arial"/>
        </w:rPr>
      </w:pPr>
      <w:r w:rsidRPr="004A4B06">
        <w:rPr>
          <w:rFonts w:ascii="Arial" w:hAnsi="Arial" w:cs="Arial"/>
        </w:rPr>
        <w:t>Configure NTP Anycast and eBGP routing between the new Infoblox NIOS-X servers and their locally connected FortiGate firewalls.</w:t>
      </w:r>
    </w:p>
    <w:p w14:paraId="60E221FE" w14:textId="2BC695A3" w:rsidR="00004C77" w:rsidRPr="004A4B06" w:rsidRDefault="00004C77" w:rsidP="004A4B06">
      <w:pPr>
        <w:pStyle w:val="Heading2"/>
        <w:numPr>
          <w:ilvl w:val="0"/>
          <w:numId w:val="0"/>
        </w:numPr>
        <w:spacing w:before="0"/>
        <w:ind w:left="576"/>
        <w:rPr>
          <w:rFonts w:ascii="Arial" w:hAnsi="Arial" w:cs="Arial"/>
        </w:rPr>
      </w:pPr>
      <w:r w:rsidRPr="004A4B06">
        <w:rPr>
          <w:rFonts w:ascii="Arial" w:hAnsi="Arial" w:cs="Arial"/>
        </w:rPr>
        <w:t>The existing production NTP service address 10.9</w:t>
      </w:r>
      <w:r w:rsidR="005C0671">
        <w:rPr>
          <w:rFonts w:ascii="Arial" w:hAnsi="Arial" w:cs="Arial"/>
        </w:rPr>
        <w:t>6</w:t>
      </w:r>
      <w:r w:rsidRPr="004A4B06">
        <w:rPr>
          <w:rFonts w:ascii="Arial" w:hAnsi="Arial" w:cs="Arial"/>
        </w:rPr>
        <w:t>.</w:t>
      </w:r>
      <w:r w:rsidR="00DE0240">
        <w:rPr>
          <w:rFonts w:ascii="Arial" w:hAnsi="Arial" w:cs="Arial"/>
        </w:rPr>
        <w:t>3</w:t>
      </w:r>
      <w:r w:rsidRPr="004A4B06">
        <w:rPr>
          <w:rFonts w:ascii="Arial" w:hAnsi="Arial" w:cs="Arial"/>
        </w:rPr>
        <w:t xml:space="preserve">.70/32 </w:t>
      </w:r>
      <w:r w:rsidR="008F11AF">
        <w:rPr>
          <w:rFonts w:ascii="Arial" w:hAnsi="Arial" w:cs="Arial"/>
        </w:rPr>
        <w:t>(</w:t>
      </w:r>
      <w:r w:rsidR="008F11AF" w:rsidRPr="008F11AF">
        <w:rPr>
          <w:rFonts w:ascii="Arial" w:hAnsi="Arial" w:cs="Arial"/>
        </w:rPr>
        <w:t>marty.mnscorp.net</w:t>
      </w:r>
      <w:r w:rsidR="008F11AF">
        <w:rPr>
          <w:rFonts w:ascii="Arial" w:hAnsi="Arial" w:cs="Arial"/>
        </w:rPr>
        <w:t xml:space="preserve">) </w:t>
      </w:r>
      <w:r w:rsidRPr="004A4B06">
        <w:rPr>
          <w:rFonts w:ascii="Arial" w:hAnsi="Arial" w:cs="Arial"/>
        </w:rPr>
        <w:t xml:space="preserve">will be configured as an Anycast address on the NIOS-X servers. The two NIOS-X servers in </w:t>
      </w:r>
      <w:r w:rsidR="0024073F">
        <w:rPr>
          <w:rFonts w:ascii="Arial" w:hAnsi="Arial" w:cs="Arial"/>
        </w:rPr>
        <w:t>LD5</w:t>
      </w:r>
      <w:r w:rsidRPr="004A4B06">
        <w:rPr>
          <w:rFonts w:ascii="Arial" w:hAnsi="Arial" w:cs="Arial"/>
        </w:rPr>
        <w:t xml:space="preserve"> (10.156.116.150 and 10.156.116.151) will establish eBGP sessions from ASN 64123 to the </w:t>
      </w:r>
      <w:r w:rsidR="0024073F">
        <w:rPr>
          <w:rFonts w:ascii="Arial" w:hAnsi="Arial" w:cs="Arial"/>
        </w:rPr>
        <w:t>LD5</w:t>
      </w:r>
      <w:r w:rsidRPr="004A4B06">
        <w:rPr>
          <w:rFonts w:ascii="Arial" w:hAnsi="Arial" w:cs="Arial"/>
        </w:rPr>
        <w:t xml:space="preserve"> FortiGate </w:t>
      </w:r>
      <w:r w:rsidR="006A5B0F">
        <w:rPr>
          <w:rFonts w:ascii="Arial" w:hAnsi="Arial" w:cs="Arial"/>
        </w:rPr>
        <w:t>(</w:t>
      </w:r>
      <w:proofErr w:type="spellStart"/>
      <w:r w:rsidR="006A5B0F">
        <w:rPr>
          <w:rFonts w:ascii="Arial" w:hAnsi="Arial" w:cs="Arial"/>
        </w:rPr>
        <w:t>mcx_lan</w:t>
      </w:r>
      <w:proofErr w:type="spellEnd"/>
      <w:r w:rsidR="006A5B0F">
        <w:rPr>
          <w:rFonts w:ascii="Arial" w:hAnsi="Arial" w:cs="Arial"/>
        </w:rPr>
        <w:t xml:space="preserve"> VDOM) </w:t>
      </w:r>
      <w:r w:rsidRPr="004A4B06">
        <w:rPr>
          <w:rFonts w:ascii="Arial" w:hAnsi="Arial" w:cs="Arial"/>
        </w:rPr>
        <w:t xml:space="preserve">in ASN 64636. The NIOS-X server in </w:t>
      </w:r>
      <w:r w:rsidR="006A5B0F">
        <w:rPr>
          <w:rFonts w:ascii="Arial" w:hAnsi="Arial" w:cs="Arial"/>
        </w:rPr>
        <w:t>LD8</w:t>
      </w:r>
      <w:r w:rsidRPr="004A4B06">
        <w:rPr>
          <w:rFonts w:ascii="Arial" w:hAnsi="Arial" w:cs="Arial"/>
        </w:rPr>
        <w:t xml:space="preserve"> (10.156.244.150) will establish an eBGP session from ASN 64123 to the </w:t>
      </w:r>
      <w:r w:rsidR="00A609C3">
        <w:rPr>
          <w:rFonts w:ascii="Arial" w:hAnsi="Arial" w:cs="Arial"/>
        </w:rPr>
        <w:t>LD8</w:t>
      </w:r>
      <w:r w:rsidRPr="004A4B06">
        <w:rPr>
          <w:rFonts w:ascii="Arial" w:hAnsi="Arial" w:cs="Arial"/>
        </w:rPr>
        <w:t xml:space="preserve"> FortiGate</w:t>
      </w:r>
      <w:r w:rsidR="0067345A">
        <w:rPr>
          <w:rFonts w:ascii="Arial" w:hAnsi="Arial" w:cs="Arial"/>
        </w:rPr>
        <w:t xml:space="preserve"> (</w:t>
      </w:r>
      <w:proofErr w:type="spellStart"/>
      <w:r w:rsidR="0067345A">
        <w:rPr>
          <w:rFonts w:ascii="Arial" w:hAnsi="Arial" w:cs="Arial"/>
        </w:rPr>
        <w:t>mcx_lan</w:t>
      </w:r>
      <w:proofErr w:type="spellEnd"/>
      <w:r w:rsidR="0067345A">
        <w:rPr>
          <w:rFonts w:ascii="Arial" w:hAnsi="Arial" w:cs="Arial"/>
        </w:rPr>
        <w:t xml:space="preserve"> VDOM)</w:t>
      </w:r>
      <w:r w:rsidRPr="004A4B06">
        <w:rPr>
          <w:rFonts w:ascii="Arial" w:hAnsi="Arial" w:cs="Arial"/>
        </w:rPr>
        <w:t xml:space="preserve"> in ASN 64635.</w:t>
      </w:r>
    </w:p>
    <w:p w14:paraId="5E3EF563" w14:textId="15E678FA" w:rsidR="00004C77" w:rsidRPr="004A4B06" w:rsidRDefault="00004C77" w:rsidP="004A4B06">
      <w:pPr>
        <w:pStyle w:val="Heading2"/>
        <w:numPr>
          <w:ilvl w:val="0"/>
          <w:numId w:val="0"/>
        </w:numPr>
        <w:spacing w:before="0"/>
        <w:ind w:left="576"/>
        <w:rPr>
          <w:rFonts w:ascii="Arial" w:hAnsi="Arial" w:cs="Arial"/>
        </w:rPr>
      </w:pPr>
      <w:r w:rsidRPr="004A4B06">
        <w:rPr>
          <w:rFonts w:ascii="Arial" w:hAnsi="Arial" w:cs="Arial"/>
        </w:rPr>
        <w:t>Each NIOS-X server will advertise only 10.9</w:t>
      </w:r>
      <w:r w:rsidR="000B72E2">
        <w:rPr>
          <w:rFonts w:ascii="Arial" w:hAnsi="Arial" w:cs="Arial"/>
        </w:rPr>
        <w:t>6</w:t>
      </w:r>
      <w:r w:rsidRPr="004A4B06">
        <w:rPr>
          <w:rFonts w:ascii="Arial" w:hAnsi="Arial" w:cs="Arial"/>
        </w:rPr>
        <w:t>.</w:t>
      </w:r>
      <w:r w:rsidR="000B72E2">
        <w:rPr>
          <w:rFonts w:ascii="Arial" w:hAnsi="Arial" w:cs="Arial"/>
        </w:rPr>
        <w:t>3</w:t>
      </w:r>
      <w:r w:rsidRPr="004A4B06">
        <w:rPr>
          <w:rFonts w:ascii="Arial" w:hAnsi="Arial" w:cs="Arial"/>
        </w:rPr>
        <w:t xml:space="preserve">.70/32. The </w:t>
      </w:r>
      <w:proofErr w:type="spellStart"/>
      <w:r w:rsidRPr="004A4B06">
        <w:rPr>
          <w:rFonts w:ascii="Arial" w:hAnsi="Arial" w:cs="Arial"/>
        </w:rPr>
        <w:t>FortiGates</w:t>
      </w:r>
      <w:proofErr w:type="spellEnd"/>
      <w:r w:rsidRPr="004A4B06">
        <w:rPr>
          <w:rFonts w:ascii="Arial" w:hAnsi="Arial" w:cs="Arial"/>
        </w:rPr>
        <w:t xml:space="preserve"> will use prefix lists and route maps to accept only this authorised service route from the NIOS-X peers and prevent enterprise routes from being advertised back towards the NIOS-X servers.</w:t>
      </w:r>
    </w:p>
    <w:p w14:paraId="3058AC89" w14:textId="32BBB28B" w:rsidR="00004C77" w:rsidRPr="004A4B06" w:rsidRDefault="00004C77" w:rsidP="004A4B06">
      <w:pPr>
        <w:pStyle w:val="Heading2"/>
        <w:numPr>
          <w:ilvl w:val="0"/>
          <w:numId w:val="0"/>
        </w:numPr>
        <w:spacing w:before="0"/>
        <w:ind w:left="576"/>
        <w:rPr>
          <w:rFonts w:ascii="Arial" w:hAnsi="Arial" w:cs="Arial"/>
        </w:rPr>
      </w:pPr>
      <w:r w:rsidRPr="004A4B06">
        <w:rPr>
          <w:rFonts w:ascii="Arial" w:hAnsi="Arial" w:cs="Arial"/>
        </w:rPr>
        <w:t>The change will verify eBGP neighbour establishment, receipt of the correct /32 route, expected next-hop selection and route withdrawal following loss of an individual NIOS-X service instance.</w:t>
      </w:r>
    </w:p>
    <w:p w14:paraId="321F70CD" w14:textId="044A6A15" w:rsidR="006C47A3" w:rsidRPr="006C47A3" w:rsidRDefault="00004C77" w:rsidP="006C47A3">
      <w:pPr>
        <w:pStyle w:val="Heading2"/>
        <w:numPr>
          <w:ilvl w:val="0"/>
          <w:numId w:val="0"/>
        </w:numPr>
        <w:spacing w:before="0"/>
        <w:ind w:left="576"/>
        <w:rPr>
          <w:rFonts w:ascii="Arial" w:hAnsi="Arial" w:cs="Arial"/>
        </w:rPr>
      </w:pPr>
      <w:r w:rsidRPr="004A4B06">
        <w:rPr>
          <w:rFonts w:ascii="Arial" w:hAnsi="Arial" w:cs="Arial"/>
        </w:rPr>
        <w:t xml:space="preserve">This phase is limited to establishing and validating local eBGP connectivity between NIOS-X and the </w:t>
      </w:r>
      <w:proofErr w:type="spellStart"/>
      <w:r w:rsidRPr="004A4B06">
        <w:rPr>
          <w:rFonts w:ascii="Arial" w:hAnsi="Arial" w:cs="Arial"/>
        </w:rPr>
        <w:t>FortiGates</w:t>
      </w:r>
      <w:proofErr w:type="spellEnd"/>
      <w:r w:rsidRPr="004A4B06">
        <w:rPr>
          <w:rFonts w:ascii="Arial" w:hAnsi="Arial" w:cs="Arial"/>
        </w:rPr>
        <w:t>. The new /32 route will be explicitly prevented from being advertised through the existing iBGP topology or onwards to the WAN. There will therefore be no intentional change to the routing or NTP service used by the wider production estate during this activity.</w:t>
      </w:r>
      <w:r w:rsidR="006C47A3">
        <w:rPr>
          <w:rFonts w:ascii="Arial" w:hAnsi="Arial" w:cs="Arial"/>
        </w:rPr>
        <w:br/>
      </w:r>
      <w:r w:rsidR="00612C82">
        <w:rPr>
          <w:rFonts w:ascii="Arial" w:hAnsi="Arial" w:cs="Arial"/>
        </w:rPr>
        <w:t xml:space="preserve">All configuration work on the </w:t>
      </w:r>
      <w:r w:rsidR="005A4A08">
        <w:rPr>
          <w:rFonts w:ascii="Arial" w:hAnsi="Arial" w:cs="Arial"/>
        </w:rPr>
        <w:t xml:space="preserve">new Infoblox NIOS-X servers will take place prior to this change and outside the scope of the change as it is not a live service and the servers upon which </w:t>
      </w:r>
      <w:r w:rsidR="00296CE0">
        <w:rPr>
          <w:rFonts w:ascii="Arial" w:hAnsi="Arial" w:cs="Arial"/>
        </w:rPr>
        <w:t>NTP runs are not yet live.</w:t>
      </w:r>
    </w:p>
    <w:p w14:paraId="11710478" w14:textId="77777777" w:rsidR="007F2BFA" w:rsidRPr="00863903" w:rsidRDefault="007F2BFA" w:rsidP="007F2BFA">
      <w:pPr>
        <w:pStyle w:val="Heading2"/>
        <w:rPr>
          <w:rFonts w:ascii="Arial" w:hAnsi="Arial" w:cs="Arial"/>
          <w:b/>
          <w:bCs/>
        </w:rPr>
      </w:pPr>
      <w:bookmarkStart w:id="18" w:name="_Toc221021062"/>
      <w:bookmarkEnd w:id="16"/>
      <w:bookmarkEnd w:id="17"/>
      <w:r w:rsidRPr="00863903">
        <w:rPr>
          <w:rFonts w:ascii="Arial" w:hAnsi="Arial" w:cs="Arial"/>
          <w:b/>
          <w:bCs/>
        </w:rPr>
        <w:t xml:space="preserve">Business Justification </w:t>
      </w:r>
      <w:proofErr w:type="gramStart"/>
      <w:r w:rsidRPr="00863903">
        <w:rPr>
          <w:rFonts w:ascii="Arial" w:hAnsi="Arial" w:cs="Arial"/>
          <w:b/>
          <w:bCs/>
        </w:rPr>
        <w:t>Of</w:t>
      </w:r>
      <w:proofErr w:type="gramEnd"/>
      <w:r w:rsidRPr="00863903">
        <w:rPr>
          <w:rFonts w:ascii="Arial" w:hAnsi="Arial" w:cs="Arial"/>
          <w:b/>
          <w:bCs/>
        </w:rPr>
        <w:t xml:space="preserve"> Change </w:t>
      </w:r>
    </w:p>
    <w:p w14:paraId="37C51968" w14:textId="0116BF46" w:rsidR="007F2BFA" w:rsidRPr="00863903" w:rsidRDefault="007F2BFA" w:rsidP="007F2BFA">
      <w:pPr>
        <w:pStyle w:val="Heading2"/>
        <w:numPr>
          <w:ilvl w:val="0"/>
          <w:numId w:val="0"/>
        </w:numPr>
        <w:spacing w:before="0"/>
        <w:ind w:left="576"/>
        <w:rPr>
          <w:rFonts w:ascii="Arial" w:hAnsi="Arial" w:cs="Arial"/>
        </w:rPr>
      </w:pPr>
      <w:r w:rsidRPr="00863903">
        <w:rPr>
          <w:rFonts w:ascii="Arial" w:hAnsi="Arial" w:cs="Arial"/>
        </w:rPr>
        <w:t xml:space="preserve">Why is this change is required </w:t>
      </w:r>
      <w:r w:rsidR="00662BA3">
        <w:rPr>
          <w:rFonts w:ascii="Arial" w:hAnsi="Arial" w:cs="Arial"/>
        </w:rPr>
        <w:t xml:space="preserve">– This change is required </w:t>
      </w:r>
      <w:proofErr w:type="gramStart"/>
      <w:r w:rsidR="00662BA3">
        <w:rPr>
          <w:rFonts w:ascii="Arial" w:hAnsi="Arial" w:cs="Arial"/>
        </w:rPr>
        <w:t>in order to</w:t>
      </w:r>
      <w:proofErr w:type="gramEnd"/>
      <w:r w:rsidR="00662BA3">
        <w:rPr>
          <w:rFonts w:ascii="Arial" w:hAnsi="Arial" w:cs="Arial"/>
        </w:rPr>
        <w:t xml:space="preserve"> facilit</w:t>
      </w:r>
      <w:r w:rsidR="009E74E2">
        <w:rPr>
          <w:rFonts w:ascii="Arial" w:hAnsi="Arial" w:cs="Arial"/>
        </w:rPr>
        <w:t>ate</w:t>
      </w:r>
      <w:r w:rsidR="00662BA3">
        <w:rPr>
          <w:rFonts w:ascii="Arial" w:hAnsi="Arial" w:cs="Arial"/>
        </w:rPr>
        <w:t xml:space="preserve"> the Stockley Park Exit </w:t>
      </w:r>
      <w:r w:rsidR="00E263D6">
        <w:rPr>
          <w:rFonts w:ascii="Arial" w:hAnsi="Arial" w:cs="Arial"/>
        </w:rPr>
        <w:t xml:space="preserve">(SPEXIT) </w:t>
      </w:r>
      <w:r w:rsidR="00662BA3">
        <w:rPr>
          <w:rFonts w:ascii="Arial" w:hAnsi="Arial" w:cs="Arial"/>
        </w:rPr>
        <w:t>programme of works</w:t>
      </w:r>
      <w:r w:rsidR="00012000">
        <w:rPr>
          <w:rFonts w:ascii="Arial" w:hAnsi="Arial" w:cs="Arial"/>
        </w:rPr>
        <w:t xml:space="preserve">. NTP services are to be </w:t>
      </w:r>
      <w:r w:rsidR="00144387">
        <w:rPr>
          <w:rFonts w:ascii="Arial" w:hAnsi="Arial" w:cs="Arial"/>
        </w:rPr>
        <w:t>m</w:t>
      </w:r>
      <w:r w:rsidR="00012000">
        <w:rPr>
          <w:rFonts w:ascii="Arial" w:hAnsi="Arial" w:cs="Arial"/>
        </w:rPr>
        <w:t xml:space="preserve">igrated away from </w:t>
      </w:r>
      <w:r w:rsidR="009E74E2">
        <w:rPr>
          <w:rFonts w:ascii="Arial" w:hAnsi="Arial" w:cs="Arial"/>
        </w:rPr>
        <w:t xml:space="preserve">the </w:t>
      </w:r>
      <w:r w:rsidR="009E74E2">
        <w:rPr>
          <w:rFonts w:ascii="Arial" w:hAnsi="Arial" w:cs="Arial"/>
        </w:rPr>
        <w:lastRenderedPageBreak/>
        <w:t xml:space="preserve">Stockley Park and Swindon datacentres into the Equinix LD5 and LD8 </w:t>
      </w:r>
      <w:r w:rsidR="00C63903">
        <w:rPr>
          <w:rFonts w:ascii="Arial" w:hAnsi="Arial" w:cs="Arial"/>
        </w:rPr>
        <w:t xml:space="preserve">Datacentres </w:t>
      </w:r>
      <w:r w:rsidR="00923F4D">
        <w:rPr>
          <w:rFonts w:ascii="Arial" w:hAnsi="Arial" w:cs="Arial"/>
        </w:rPr>
        <w:t>in Slough and London Docklands</w:t>
      </w:r>
      <w:r w:rsidR="00DE7090">
        <w:rPr>
          <w:rFonts w:ascii="Arial" w:hAnsi="Arial" w:cs="Arial"/>
        </w:rPr>
        <w:t>.</w:t>
      </w:r>
    </w:p>
    <w:p w14:paraId="1F6C6BE5" w14:textId="3F2DDC8E" w:rsidR="007F2BFA" w:rsidRPr="00863903" w:rsidRDefault="007F2BFA" w:rsidP="007F2BFA">
      <w:pPr>
        <w:pStyle w:val="Heading2"/>
        <w:numPr>
          <w:ilvl w:val="0"/>
          <w:numId w:val="0"/>
        </w:numPr>
        <w:spacing w:before="0"/>
        <w:ind w:left="576"/>
        <w:rPr>
          <w:rFonts w:ascii="Arial" w:hAnsi="Arial" w:cs="Arial"/>
        </w:rPr>
      </w:pPr>
      <w:r w:rsidRPr="00863903">
        <w:rPr>
          <w:rFonts w:ascii="Arial" w:hAnsi="Arial" w:cs="Arial"/>
        </w:rPr>
        <w:t xml:space="preserve">What </w:t>
      </w:r>
      <w:r w:rsidR="00503FBC">
        <w:rPr>
          <w:rFonts w:ascii="Arial" w:hAnsi="Arial" w:cs="Arial"/>
        </w:rPr>
        <w:t>is</w:t>
      </w:r>
      <w:r w:rsidRPr="00863903">
        <w:rPr>
          <w:rFonts w:ascii="Arial" w:hAnsi="Arial" w:cs="Arial"/>
        </w:rPr>
        <w:t xml:space="preserve"> the Business/Service benefit of this change </w:t>
      </w:r>
      <w:r w:rsidR="00662BA3">
        <w:rPr>
          <w:rFonts w:ascii="Arial" w:hAnsi="Arial" w:cs="Arial"/>
        </w:rPr>
        <w:t xml:space="preserve">– </w:t>
      </w:r>
      <w:r w:rsidR="0026449A">
        <w:rPr>
          <w:rFonts w:ascii="Arial" w:hAnsi="Arial" w:cs="Arial"/>
        </w:rPr>
        <w:t xml:space="preserve">This change is the first </w:t>
      </w:r>
      <w:r w:rsidR="00A5749D">
        <w:rPr>
          <w:rFonts w:ascii="Arial" w:hAnsi="Arial" w:cs="Arial"/>
        </w:rPr>
        <w:t>in</w:t>
      </w:r>
      <w:r w:rsidR="0026449A">
        <w:rPr>
          <w:rFonts w:ascii="Arial" w:hAnsi="Arial" w:cs="Arial"/>
        </w:rPr>
        <w:t xml:space="preserve"> a series </w:t>
      </w:r>
      <w:r w:rsidR="00F276F6">
        <w:rPr>
          <w:rFonts w:ascii="Arial" w:hAnsi="Arial" w:cs="Arial"/>
        </w:rPr>
        <w:t>with the aim of</w:t>
      </w:r>
      <w:r w:rsidR="0026449A">
        <w:rPr>
          <w:rFonts w:ascii="Arial" w:hAnsi="Arial" w:cs="Arial"/>
        </w:rPr>
        <w:t xml:space="preserve"> migrat</w:t>
      </w:r>
      <w:r w:rsidR="00F276F6">
        <w:rPr>
          <w:rFonts w:ascii="Arial" w:hAnsi="Arial" w:cs="Arial"/>
        </w:rPr>
        <w:t>ing</w:t>
      </w:r>
      <w:r w:rsidR="007A4E44">
        <w:rPr>
          <w:rFonts w:ascii="Arial" w:hAnsi="Arial" w:cs="Arial"/>
        </w:rPr>
        <w:t xml:space="preserve"> NTP services into </w:t>
      </w:r>
      <w:r w:rsidR="007275A9">
        <w:rPr>
          <w:rFonts w:ascii="Arial" w:hAnsi="Arial" w:cs="Arial"/>
        </w:rPr>
        <w:t xml:space="preserve">the </w:t>
      </w:r>
      <w:r w:rsidR="00BF4266">
        <w:rPr>
          <w:rFonts w:ascii="Arial" w:hAnsi="Arial" w:cs="Arial"/>
        </w:rPr>
        <w:t>LD5/8 locations.</w:t>
      </w:r>
    </w:p>
    <w:p w14:paraId="1D74041D" w14:textId="06217B47" w:rsidR="007F2BFA" w:rsidRPr="00863903" w:rsidRDefault="007F2BFA" w:rsidP="007F2BFA">
      <w:pPr>
        <w:pStyle w:val="Heading2"/>
        <w:numPr>
          <w:ilvl w:val="0"/>
          <w:numId w:val="0"/>
        </w:numPr>
        <w:spacing w:before="0"/>
        <w:ind w:left="576"/>
        <w:rPr>
          <w:rFonts w:ascii="Arial" w:hAnsi="Arial" w:cs="Arial"/>
        </w:rPr>
      </w:pPr>
      <w:r w:rsidRPr="00863903">
        <w:rPr>
          <w:rFonts w:ascii="Arial" w:hAnsi="Arial" w:cs="Arial"/>
        </w:rPr>
        <w:t xml:space="preserve">What is the impact of not implementing this change </w:t>
      </w:r>
      <w:r w:rsidR="00E263D6">
        <w:rPr>
          <w:rFonts w:ascii="Arial" w:hAnsi="Arial" w:cs="Arial"/>
        </w:rPr>
        <w:t>– SPEXIT will not take place.</w:t>
      </w:r>
    </w:p>
    <w:p w14:paraId="06CE90CC" w14:textId="77777777" w:rsidR="007F2BFA" w:rsidRPr="00863903" w:rsidRDefault="007F2BFA" w:rsidP="007F2BFA">
      <w:pPr>
        <w:pStyle w:val="Heading2"/>
        <w:rPr>
          <w:rFonts w:ascii="Arial" w:hAnsi="Arial" w:cs="Arial"/>
          <w:b/>
          <w:bCs/>
        </w:rPr>
      </w:pPr>
      <w:bookmarkStart w:id="19" w:name="_Toc221021063"/>
      <w:bookmarkEnd w:id="18"/>
      <w:r w:rsidRPr="00863903">
        <w:rPr>
          <w:rFonts w:ascii="Arial" w:hAnsi="Arial" w:cs="Arial"/>
          <w:b/>
          <w:bCs/>
        </w:rPr>
        <w:t>Potential Impact of Change</w:t>
      </w:r>
      <w:bookmarkEnd w:id="19"/>
    </w:p>
    <w:p w14:paraId="426F54A0" w14:textId="77777777" w:rsidR="00072AF8" w:rsidRDefault="007F2BFA" w:rsidP="007F2BFA">
      <w:pPr>
        <w:pStyle w:val="Heading2"/>
        <w:numPr>
          <w:ilvl w:val="0"/>
          <w:numId w:val="0"/>
        </w:numPr>
        <w:spacing w:before="0"/>
        <w:ind w:left="576"/>
        <w:rPr>
          <w:rFonts w:ascii="Arial" w:hAnsi="Arial" w:cs="Arial"/>
        </w:rPr>
      </w:pPr>
      <w:r w:rsidRPr="00863903">
        <w:rPr>
          <w:rFonts w:ascii="Arial" w:hAnsi="Arial" w:cs="Arial"/>
        </w:rPr>
        <w:t xml:space="preserve">How will </w:t>
      </w:r>
      <w:r w:rsidR="00503FBC">
        <w:rPr>
          <w:rFonts w:ascii="Arial" w:hAnsi="Arial" w:cs="Arial"/>
        </w:rPr>
        <w:t>s</w:t>
      </w:r>
      <w:r w:rsidRPr="00863903">
        <w:rPr>
          <w:rFonts w:ascii="Arial" w:hAnsi="Arial" w:cs="Arial"/>
        </w:rPr>
        <w:t>ervice</w:t>
      </w:r>
      <w:r w:rsidR="00503FBC">
        <w:rPr>
          <w:rFonts w:ascii="Arial" w:hAnsi="Arial" w:cs="Arial"/>
        </w:rPr>
        <w:t>s</w:t>
      </w:r>
      <w:r w:rsidRPr="00863903">
        <w:rPr>
          <w:rFonts w:ascii="Arial" w:hAnsi="Arial" w:cs="Arial"/>
        </w:rPr>
        <w:t xml:space="preserve"> be impacted by this Change? (i.e. Outage required, Degradation of Service, etc.)</w:t>
      </w:r>
      <w:r w:rsidR="00E263D6">
        <w:rPr>
          <w:rFonts w:ascii="Arial" w:hAnsi="Arial" w:cs="Arial"/>
        </w:rPr>
        <w:t xml:space="preserve"> – </w:t>
      </w:r>
      <w:r w:rsidR="00BF4266">
        <w:rPr>
          <w:rFonts w:ascii="Arial" w:hAnsi="Arial" w:cs="Arial"/>
        </w:rPr>
        <w:t xml:space="preserve">No outage is required for this </w:t>
      </w:r>
      <w:proofErr w:type="gramStart"/>
      <w:r w:rsidR="00BF4266">
        <w:rPr>
          <w:rFonts w:ascii="Arial" w:hAnsi="Arial" w:cs="Arial"/>
        </w:rPr>
        <w:t>change</w:t>
      </w:r>
      <w:proofErr w:type="gramEnd"/>
      <w:r w:rsidR="00920B71">
        <w:rPr>
          <w:rFonts w:ascii="Arial" w:hAnsi="Arial" w:cs="Arial"/>
        </w:rPr>
        <w:t xml:space="preserve"> and no service degradation will occur.</w:t>
      </w:r>
    </w:p>
    <w:p w14:paraId="3D95A7CB" w14:textId="4D223C75" w:rsidR="007F2BFA" w:rsidRPr="00863903" w:rsidRDefault="00072AF8" w:rsidP="007F2BFA">
      <w:pPr>
        <w:pStyle w:val="Heading2"/>
        <w:numPr>
          <w:ilvl w:val="0"/>
          <w:numId w:val="0"/>
        </w:numPr>
        <w:spacing w:before="0"/>
        <w:ind w:left="576"/>
        <w:rPr>
          <w:rFonts w:ascii="Arial" w:hAnsi="Arial" w:cs="Arial"/>
        </w:rPr>
      </w:pPr>
      <w:r>
        <w:rPr>
          <w:rFonts w:ascii="Arial" w:hAnsi="Arial" w:cs="Arial"/>
        </w:rPr>
        <w:t xml:space="preserve">The IP address of </w:t>
      </w:r>
      <w:r w:rsidR="00527AF9">
        <w:rPr>
          <w:rFonts w:ascii="Arial" w:hAnsi="Arial" w:cs="Arial"/>
        </w:rPr>
        <w:t xml:space="preserve">the Marty NTP service will be advertised as a /32 host route via BGP anycast </w:t>
      </w:r>
      <w:r w:rsidR="003B4A44">
        <w:rPr>
          <w:rFonts w:ascii="Arial" w:hAnsi="Arial" w:cs="Arial"/>
        </w:rPr>
        <w:t xml:space="preserve">from the </w:t>
      </w:r>
      <w:r w:rsidR="00E62974">
        <w:rPr>
          <w:rFonts w:ascii="Arial" w:hAnsi="Arial" w:cs="Arial"/>
        </w:rPr>
        <w:t>new LD5/LD8 Infoblox NIOS-X servers (Not in service)</w:t>
      </w:r>
      <w:r w:rsidR="00C90DE6">
        <w:rPr>
          <w:rFonts w:ascii="Arial" w:hAnsi="Arial" w:cs="Arial"/>
        </w:rPr>
        <w:t xml:space="preserve"> to the adjacent firewalls. The routing change is bounded at this point. The route will not be advertised further into the M&amp;S WAN.</w:t>
      </w:r>
      <w:r w:rsidR="0050647D">
        <w:rPr>
          <w:rFonts w:ascii="Arial" w:hAnsi="Arial" w:cs="Arial"/>
        </w:rPr>
        <w:t xml:space="preserve"> At this point no devices will consume from time from the new NTP servers</w:t>
      </w:r>
      <w:r w:rsidR="00437990">
        <w:rPr>
          <w:rFonts w:ascii="Arial" w:hAnsi="Arial" w:cs="Arial"/>
        </w:rPr>
        <w:t>.</w:t>
      </w:r>
      <w:r w:rsidR="00920B71">
        <w:rPr>
          <w:rFonts w:ascii="Arial" w:hAnsi="Arial" w:cs="Arial"/>
        </w:rPr>
        <w:t xml:space="preserve"> </w:t>
      </w:r>
    </w:p>
    <w:p w14:paraId="3152EDBD" w14:textId="77777777" w:rsidR="007F2BFA" w:rsidRPr="00863903" w:rsidRDefault="007F2BFA" w:rsidP="007F2BFA">
      <w:pPr>
        <w:pStyle w:val="Heading2"/>
        <w:rPr>
          <w:rFonts w:ascii="Arial" w:hAnsi="Arial" w:cs="Arial"/>
          <w:b/>
          <w:bCs/>
        </w:rPr>
      </w:pPr>
      <w:r w:rsidRPr="00863903">
        <w:rPr>
          <w:rFonts w:ascii="Arial" w:hAnsi="Arial" w:cs="Arial"/>
          <w:b/>
          <w:bCs/>
        </w:rPr>
        <w:t>Likelihood of Change Failure</w:t>
      </w:r>
    </w:p>
    <w:p w14:paraId="55774114" w14:textId="0BCAFC7B" w:rsidR="007F2BFA" w:rsidRDefault="007F2BFA" w:rsidP="007F2BFA">
      <w:pPr>
        <w:pStyle w:val="Heading2"/>
        <w:numPr>
          <w:ilvl w:val="0"/>
          <w:numId w:val="0"/>
        </w:numPr>
        <w:spacing w:before="0"/>
        <w:ind w:left="576"/>
        <w:rPr>
          <w:rFonts w:ascii="Arial" w:hAnsi="Arial" w:cs="Arial"/>
        </w:rPr>
      </w:pPr>
      <w:r>
        <w:rPr>
          <w:rFonts w:ascii="Arial" w:hAnsi="Arial" w:cs="Arial"/>
        </w:rPr>
        <w:t>What s</w:t>
      </w:r>
      <w:r w:rsidRPr="00863903">
        <w:rPr>
          <w:rFonts w:ascii="Arial" w:hAnsi="Arial" w:cs="Arial"/>
        </w:rPr>
        <w:t>teps have been taken to reduce the probability of failure? (i.e. UAT Testing, 4 eyes validation,</w:t>
      </w:r>
      <w:r w:rsidR="00503FBC">
        <w:rPr>
          <w:rFonts w:ascii="Arial" w:hAnsi="Arial" w:cs="Arial"/>
        </w:rPr>
        <w:t xml:space="preserve"> etc</w:t>
      </w:r>
      <w:r w:rsidRPr="00863903">
        <w:rPr>
          <w:rFonts w:ascii="Arial" w:hAnsi="Arial" w:cs="Arial"/>
        </w:rPr>
        <w:t>)?</w:t>
      </w:r>
      <w:r w:rsidR="00F40BCF">
        <w:rPr>
          <w:rFonts w:ascii="Arial" w:hAnsi="Arial" w:cs="Arial"/>
        </w:rPr>
        <w:t xml:space="preserve"> Low likelihood of failure. This </w:t>
      </w:r>
      <w:r w:rsidR="00437990">
        <w:rPr>
          <w:rFonts w:ascii="Arial" w:hAnsi="Arial" w:cs="Arial"/>
        </w:rPr>
        <w:t xml:space="preserve">type of </w:t>
      </w:r>
      <w:r w:rsidR="00F40BCF">
        <w:rPr>
          <w:rFonts w:ascii="Arial" w:hAnsi="Arial" w:cs="Arial"/>
        </w:rPr>
        <w:t xml:space="preserve">activity has been carried out </w:t>
      </w:r>
      <w:r w:rsidR="000C2492">
        <w:rPr>
          <w:rFonts w:ascii="Arial" w:hAnsi="Arial" w:cs="Arial"/>
        </w:rPr>
        <w:t xml:space="preserve">successfully </w:t>
      </w:r>
      <w:r w:rsidR="00F40BCF">
        <w:rPr>
          <w:rFonts w:ascii="Arial" w:hAnsi="Arial" w:cs="Arial"/>
        </w:rPr>
        <w:t>in the environment previously.</w:t>
      </w:r>
    </w:p>
    <w:p w14:paraId="5B0878CD" w14:textId="77777777" w:rsidR="007F2BFA" w:rsidRPr="002108CA" w:rsidRDefault="007F2BFA" w:rsidP="007F2BFA">
      <w:pPr>
        <w:pStyle w:val="Heading2"/>
        <w:rPr>
          <w:rFonts w:ascii="Arial" w:hAnsi="Arial" w:cs="Arial"/>
          <w:b/>
          <w:bCs/>
          <w:color w:val="EE0000"/>
        </w:rPr>
      </w:pPr>
      <w:r w:rsidRPr="002108CA">
        <w:rPr>
          <w:rFonts w:ascii="Arial" w:hAnsi="Arial" w:cs="Arial"/>
          <w:b/>
          <w:bCs/>
          <w:color w:val="EE0000"/>
        </w:rPr>
        <w:t xml:space="preserve">Requirements &amp; Dependencies </w:t>
      </w:r>
    </w:p>
    <w:p w14:paraId="6F0F36D2" w14:textId="77777777" w:rsidR="007F2BFA" w:rsidRPr="002108CA" w:rsidRDefault="007F2BFA" w:rsidP="007F2BFA">
      <w:pPr>
        <w:pStyle w:val="Heading2"/>
        <w:rPr>
          <w:rFonts w:ascii="Arial" w:hAnsi="Arial" w:cs="Arial"/>
          <w:b/>
          <w:bCs/>
          <w:color w:val="EE0000"/>
        </w:rPr>
      </w:pPr>
      <w:r w:rsidRPr="002108CA">
        <w:rPr>
          <w:rFonts w:ascii="Arial" w:hAnsi="Arial" w:cs="Arial"/>
          <w:b/>
          <w:bCs/>
          <w:color w:val="EE0000"/>
        </w:rPr>
        <w:t>Flow Topology / Technical Schematic</w:t>
      </w:r>
    </w:p>
    <w:p w14:paraId="35B71B23" w14:textId="77777777" w:rsidR="007F2BFA" w:rsidRDefault="007F2BFA" w:rsidP="007F2BFA">
      <w:pPr>
        <w:pStyle w:val="Heading2"/>
        <w:rPr>
          <w:rFonts w:ascii="Arial" w:hAnsi="Arial" w:cs="Arial"/>
          <w:b/>
          <w:bCs/>
        </w:rPr>
      </w:pPr>
      <w:r w:rsidRPr="00863903">
        <w:rPr>
          <w:rFonts w:ascii="Arial" w:hAnsi="Arial" w:cs="Arial"/>
          <w:b/>
          <w:bCs/>
        </w:rPr>
        <w:t>Resource requirements</w:t>
      </w:r>
    </w:p>
    <w:p w14:paraId="4C98E980" w14:textId="218E040E" w:rsidR="00653CA2" w:rsidRDefault="00237055" w:rsidP="00437990">
      <w:pPr>
        <w:ind w:left="576"/>
      </w:pPr>
      <w:r>
        <w:t xml:space="preserve">A network engineer to perform the </w:t>
      </w:r>
      <w:r w:rsidR="00891198">
        <w:t>change and another network engineer to oversee and verify the activity</w:t>
      </w:r>
      <w:bookmarkEnd w:id="14"/>
      <w:r w:rsidR="00437990">
        <w:t>.</w:t>
      </w:r>
    </w:p>
    <w:p w14:paraId="2142C0E6" w14:textId="77777777" w:rsidR="00CF432E" w:rsidRDefault="00CF432E" w:rsidP="005110C3">
      <w:pPr>
        <w:pStyle w:val="Default"/>
        <w:tabs>
          <w:tab w:val="left" w:pos="1326"/>
        </w:tabs>
        <w:sectPr w:rsidR="00CF432E" w:rsidSect="00C965DE">
          <w:footnotePr>
            <w:numRestart w:val="eachPage"/>
          </w:footnotePr>
          <w:pgSz w:w="11907" w:h="16840" w:code="9"/>
          <w:pgMar w:top="720" w:right="720" w:bottom="720" w:left="720" w:header="0" w:footer="720" w:gutter="0"/>
          <w:cols w:space="720"/>
          <w:docGrid w:linePitch="360"/>
        </w:sectPr>
      </w:pPr>
    </w:p>
    <w:p w14:paraId="18EEF287" w14:textId="77777777" w:rsidR="00317A8D" w:rsidRPr="00FC1637" w:rsidRDefault="00317A8D" w:rsidP="00FC1637">
      <w:pPr>
        <w:pStyle w:val="Heading1"/>
      </w:pPr>
      <w:bookmarkStart w:id="20" w:name="_Toc221021068"/>
      <w:bookmarkStart w:id="21" w:name="_Toc60471758"/>
      <w:bookmarkEnd w:id="15"/>
      <w:r w:rsidRPr="00FC1637">
        <w:lastRenderedPageBreak/>
        <w:t>Implementation</w:t>
      </w:r>
      <w:r w:rsidR="00EB26AF" w:rsidRPr="00FC1637">
        <w:t xml:space="preserve"> </w:t>
      </w:r>
      <w:r w:rsidR="00AC5D27">
        <w:t>Summary</w:t>
      </w:r>
      <w:bookmarkEnd w:id="20"/>
    </w:p>
    <w:p w14:paraId="21DAD6A6" w14:textId="77777777" w:rsidR="00317A8D" w:rsidRPr="00AC66DF" w:rsidRDefault="00317A8D" w:rsidP="0067204F">
      <w:pPr>
        <w:pStyle w:val="BodyText"/>
        <w:rPr>
          <w:i/>
          <w:iCs/>
        </w:rPr>
      </w:pPr>
      <w:r w:rsidRPr="00C46DCB">
        <w:rPr>
          <w:i/>
          <w:iCs/>
        </w:rPr>
        <w:t>Detail each step of the implementation process in chronological order</w:t>
      </w:r>
      <w:r w:rsidR="006133DA">
        <w:rPr>
          <w:i/>
          <w:iCs/>
        </w:rPr>
        <w:t>,</w:t>
      </w:r>
      <w:r w:rsidR="008D4A41">
        <w:rPr>
          <w:i/>
          <w:iCs/>
        </w:rPr>
        <w:t xml:space="preserve"> Owners must be named resources.</w:t>
      </w:r>
      <w:r w:rsidR="006133DA">
        <w:rPr>
          <w:i/>
          <w:iCs/>
        </w:rPr>
        <w:t xml:space="preserve"> </w:t>
      </w:r>
      <w:r w:rsidR="008D4A41">
        <w:rPr>
          <w:i/>
          <w:iCs/>
        </w:rPr>
        <w:t>D</w:t>
      </w:r>
      <w:r w:rsidR="006133DA">
        <w:rPr>
          <w:i/>
          <w:iCs/>
        </w:rPr>
        <w:t xml:space="preserve">o not put dates into this document – these </w:t>
      </w:r>
      <w:r w:rsidR="008D4A41">
        <w:rPr>
          <w:i/>
          <w:iCs/>
        </w:rPr>
        <w:t xml:space="preserve">should be agreed with the business owner and </w:t>
      </w:r>
      <w:r w:rsidR="00503FBC">
        <w:rPr>
          <w:i/>
          <w:iCs/>
        </w:rPr>
        <w:t>set accordingly</w:t>
      </w:r>
      <w:r w:rsidR="008D4A41">
        <w:rPr>
          <w:i/>
          <w:iCs/>
        </w:rPr>
        <w:t xml:space="preserve"> </w:t>
      </w:r>
      <w:r w:rsidR="00503FBC">
        <w:rPr>
          <w:i/>
          <w:iCs/>
        </w:rPr>
        <w:t xml:space="preserve">when </w:t>
      </w:r>
      <w:r w:rsidR="008D4A41">
        <w:rPr>
          <w:i/>
          <w:iCs/>
        </w:rPr>
        <w:t>the Change is raised in Helix.</w:t>
      </w:r>
    </w:p>
    <w:p w14:paraId="63695B38" w14:textId="77777777" w:rsidR="005110C3" w:rsidRPr="00804B38" w:rsidRDefault="005110C3" w:rsidP="00FC1637">
      <w:pPr>
        <w:pStyle w:val="Heading2"/>
      </w:pPr>
      <w:bookmarkStart w:id="22" w:name="_Toc221021069"/>
      <w:r w:rsidRPr="00804B38">
        <w:t>Change Window</w:t>
      </w:r>
      <w:bookmarkEnd w:id="22"/>
    </w:p>
    <w:p w14:paraId="5BDD6708" w14:textId="02AEF1E4" w:rsidR="005110C3" w:rsidRPr="00804B38" w:rsidRDefault="005110C3" w:rsidP="005110C3">
      <w:pPr>
        <w:numPr>
          <w:ilvl w:val="0"/>
          <w:numId w:val="24"/>
        </w:numPr>
        <w:spacing w:after="160" w:line="278" w:lineRule="auto"/>
      </w:pPr>
      <w:r w:rsidRPr="00804B38">
        <w:rPr>
          <w:b/>
          <w:bCs/>
        </w:rPr>
        <w:t>Start Time:</w:t>
      </w:r>
      <w:r w:rsidR="00EF7CC2" w:rsidRPr="00804B38">
        <w:rPr>
          <w:b/>
          <w:bCs/>
        </w:rPr>
        <w:t xml:space="preserve"> 22:00</w:t>
      </w:r>
    </w:p>
    <w:p w14:paraId="4F06BCD4" w14:textId="20DA4C0F" w:rsidR="0051693B" w:rsidRPr="00804B38" w:rsidRDefault="005110C3" w:rsidP="00975538">
      <w:pPr>
        <w:numPr>
          <w:ilvl w:val="0"/>
          <w:numId w:val="24"/>
        </w:numPr>
        <w:spacing w:after="160" w:line="278" w:lineRule="auto"/>
        <w:rPr>
          <w:b/>
          <w:bCs/>
        </w:rPr>
      </w:pPr>
      <w:r w:rsidRPr="00804B38">
        <w:rPr>
          <w:b/>
          <w:bCs/>
        </w:rPr>
        <w:t>End Time:</w:t>
      </w:r>
      <w:r w:rsidRPr="00804B38">
        <w:t xml:space="preserve"> </w:t>
      </w:r>
      <w:r w:rsidR="00010E33" w:rsidRPr="00804B38">
        <w:t>0</w:t>
      </w:r>
      <w:r w:rsidR="00804B38" w:rsidRPr="00804B38">
        <w:t>7</w:t>
      </w:r>
      <w:r w:rsidR="009B1D27" w:rsidRPr="00804B38">
        <w:t>:</w:t>
      </w:r>
      <w:r w:rsidR="00010E33" w:rsidRPr="00804B38">
        <w:t>00</w:t>
      </w:r>
    </w:p>
    <w:p w14:paraId="76878E0D" w14:textId="53B80CFD" w:rsidR="00975538" w:rsidRPr="00804B38" w:rsidRDefault="00975538" w:rsidP="00975538">
      <w:pPr>
        <w:numPr>
          <w:ilvl w:val="0"/>
          <w:numId w:val="24"/>
        </w:numPr>
        <w:spacing w:after="160" w:line="278" w:lineRule="auto"/>
        <w:rPr>
          <w:b/>
          <w:bCs/>
        </w:rPr>
      </w:pPr>
      <w:r w:rsidRPr="00804B38">
        <w:rPr>
          <w:b/>
          <w:bCs/>
        </w:rPr>
        <w:t>Duration:</w:t>
      </w:r>
      <w:r w:rsidR="0051693B" w:rsidRPr="00804B38">
        <w:rPr>
          <w:b/>
          <w:bCs/>
        </w:rPr>
        <w:t xml:space="preserve"> </w:t>
      </w:r>
      <w:r w:rsidR="00804B38" w:rsidRPr="00804B38">
        <w:rPr>
          <w:b/>
          <w:bCs/>
        </w:rPr>
        <w:t>9</w:t>
      </w:r>
      <w:r w:rsidR="007C4ECE" w:rsidRPr="00804B38">
        <w:rPr>
          <w:b/>
          <w:bCs/>
        </w:rPr>
        <w:t>.</w:t>
      </w:r>
      <w:r w:rsidR="00010E33" w:rsidRPr="00804B38">
        <w:rPr>
          <w:b/>
          <w:bCs/>
        </w:rPr>
        <w:t>0</w:t>
      </w:r>
      <w:r w:rsidR="006D4D3B" w:rsidRPr="00804B38">
        <w:rPr>
          <w:b/>
          <w:bCs/>
        </w:rPr>
        <w:t xml:space="preserve"> hours</w:t>
      </w:r>
    </w:p>
    <w:p w14:paraId="49618B79" w14:textId="77777777" w:rsidR="00503FBC" w:rsidRPr="00503FBC" w:rsidRDefault="00503FBC" w:rsidP="00503FBC">
      <w:pPr>
        <w:spacing w:after="160" w:line="278" w:lineRule="auto"/>
        <w:ind w:left="720"/>
      </w:pPr>
      <w:r w:rsidRPr="00804B38">
        <w:t>(Implementation + validation + rollback if required, excl</w:t>
      </w:r>
      <w:r w:rsidR="00F07648" w:rsidRPr="00804B38">
        <w:t>.</w:t>
      </w:r>
      <w:r w:rsidRPr="00804B38">
        <w:t xml:space="preserve"> hyper care)</w:t>
      </w:r>
    </w:p>
    <w:p w14:paraId="3E307973" w14:textId="77777777" w:rsidR="00627EC1" w:rsidRDefault="00627EC1" w:rsidP="00FC1637">
      <w:pPr>
        <w:pStyle w:val="Heading2"/>
      </w:pPr>
      <w:bookmarkStart w:id="23" w:name="_Toc221021070"/>
      <w:r>
        <w:t>Outage Timings</w:t>
      </w:r>
      <w:r w:rsidR="00975538">
        <w:t xml:space="preserve"> (if any)</w:t>
      </w:r>
      <w:bookmarkEnd w:id="23"/>
    </w:p>
    <w:p w14:paraId="63066D68" w14:textId="77777777" w:rsidR="00EE434D" w:rsidRPr="00EE434D" w:rsidRDefault="00EE434D" w:rsidP="00EE434D"/>
    <w:p w14:paraId="64AFF81B" w14:textId="441F4795" w:rsidR="00627EC1" w:rsidRPr="00280558" w:rsidRDefault="00627EC1" w:rsidP="00627EC1">
      <w:pPr>
        <w:numPr>
          <w:ilvl w:val="0"/>
          <w:numId w:val="24"/>
        </w:numPr>
        <w:spacing w:after="160" w:line="278" w:lineRule="auto"/>
      </w:pPr>
      <w:r w:rsidRPr="00280558">
        <w:rPr>
          <w:b/>
          <w:bCs/>
        </w:rPr>
        <w:t>Start Time:</w:t>
      </w:r>
      <w:r w:rsidR="0051693B">
        <w:rPr>
          <w:b/>
          <w:bCs/>
        </w:rPr>
        <w:t xml:space="preserve"> </w:t>
      </w:r>
      <w:r w:rsidR="00923568">
        <w:t>N/A</w:t>
      </w:r>
    </w:p>
    <w:p w14:paraId="4DCE2103" w14:textId="13F45AB5" w:rsidR="00975538" w:rsidRPr="00975538" w:rsidRDefault="00627EC1" w:rsidP="00627EC1">
      <w:pPr>
        <w:numPr>
          <w:ilvl w:val="0"/>
          <w:numId w:val="24"/>
        </w:numPr>
        <w:spacing w:after="160" w:line="278" w:lineRule="auto"/>
      </w:pPr>
      <w:r w:rsidRPr="008C1C76">
        <w:rPr>
          <w:b/>
          <w:bCs/>
        </w:rPr>
        <w:t>End Time:</w:t>
      </w:r>
      <w:r w:rsidR="00923568">
        <w:rPr>
          <w:b/>
          <w:bCs/>
        </w:rPr>
        <w:t xml:space="preserve"> </w:t>
      </w:r>
      <w:r w:rsidR="00923568" w:rsidRPr="00923568">
        <w:t>N/A</w:t>
      </w:r>
    </w:p>
    <w:p w14:paraId="77D55DEE" w14:textId="6E8158BD" w:rsidR="00627EC1" w:rsidRPr="00A01A09" w:rsidRDefault="00975538" w:rsidP="00975538">
      <w:pPr>
        <w:pStyle w:val="ListParagraph"/>
        <w:numPr>
          <w:ilvl w:val="0"/>
          <w:numId w:val="24"/>
        </w:numPr>
      </w:pPr>
      <w:r w:rsidRPr="00975538">
        <w:rPr>
          <w:b/>
          <w:bCs/>
        </w:rPr>
        <w:t>Duration:</w:t>
      </w:r>
      <w:r w:rsidR="00627EC1" w:rsidRPr="00975538">
        <w:rPr>
          <w:b/>
          <w:bCs/>
        </w:rPr>
        <w:t xml:space="preserve"> </w:t>
      </w:r>
      <w:r w:rsidR="00923568" w:rsidRPr="00923568">
        <w:t>N/A</w:t>
      </w:r>
    </w:p>
    <w:p w14:paraId="4F817E9A" w14:textId="77777777" w:rsidR="00942F07" w:rsidRDefault="004F1912" w:rsidP="005439C6">
      <w:pPr>
        <w:pStyle w:val="Heading2"/>
      </w:pPr>
      <w:bookmarkStart w:id="24" w:name="_Toc221021071"/>
      <w:r>
        <w:t xml:space="preserve">Execution </w:t>
      </w:r>
      <w:r w:rsidR="00627EC1">
        <w:t>Summary</w:t>
      </w:r>
      <w:bookmarkEnd w:id="24"/>
      <w:r w:rsidR="001A5839">
        <w:t xml:space="preserve"> </w:t>
      </w:r>
      <w:r w:rsidR="00D42F0B">
        <w:t>&amp; Communication Plan</w:t>
      </w:r>
    </w:p>
    <w:p w14:paraId="35E2BFA0" w14:textId="77777777" w:rsidR="009D272C" w:rsidRPr="00305772" w:rsidRDefault="009D272C" w:rsidP="009D272C">
      <w:pPr>
        <w:rPr>
          <w:i/>
          <w:iCs/>
        </w:rPr>
      </w:pPr>
    </w:p>
    <w:tbl>
      <w:tblPr>
        <w:tblW w:w="1075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9"/>
        <w:gridCol w:w="4241"/>
        <w:gridCol w:w="611"/>
        <w:gridCol w:w="1134"/>
        <w:gridCol w:w="1134"/>
        <w:gridCol w:w="928"/>
        <w:gridCol w:w="2145"/>
      </w:tblGrid>
      <w:tr w:rsidR="009D272C" w:rsidRPr="006A76BE" w14:paraId="625B5F9B" w14:textId="77777777" w:rsidTr="00160570">
        <w:trPr>
          <w:trHeight w:val="259"/>
        </w:trPr>
        <w:tc>
          <w:tcPr>
            <w:tcW w:w="559" w:type="dxa"/>
            <w:shd w:val="clear" w:color="auto" w:fill="00543D"/>
          </w:tcPr>
          <w:p w14:paraId="56DE2342" w14:textId="77777777" w:rsidR="009D272C" w:rsidRPr="006A76BE" w:rsidRDefault="009D272C" w:rsidP="00160570">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4241" w:type="dxa"/>
            <w:shd w:val="clear" w:color="auto" w:fill="00543D"/>
          </w:tcPr>
          <w:p w14:paraId="22FB756B" w14:textId="77777777" w:rsidR="009D272C" w:rsidRPr="006A76BE" w:rsidRDefault="009D272C" w:rsidP="00160570">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611" w:type="dxa"/>
            <w:shd w:val="clear" w:color="auto" w:fill="00543D"/>
          </w:tcPr>
          <w:p w14:paraId="23D44691" w14:textId="77777777" w:rsidR="009D272C" w:rsidRDefault="009D272C" w:rsidP="00160570">
            <w:pPr>
              <w:jc w:val="center"/>
              <w:rPr>
                <w:rFonts w:cs="Arial"/>
                <w:b/>
                <w:bCs/>
                <w:color w:val="FFFFFF" w:themeColor="background1"/>
                <w:sz w:val="18"/>
                <w:szCs w:val="18"/>
              </w:rPr>
            </w:pPr>
            <w:r>
              <w:rPr>
                <w:rFonts w:cs="Arial"/>
                <w:b/>
                <w:bCs/>
                <w:color w:val="FFFFFF" w:themeColor="background1"/>
                <w:sz w:val="18"/>
                <w:szCs w:val="18"/>
              </w:rPr>
              <w:t>Day</w:t>
            </w:r>
          </w:p>
          <w:p w14:paraId="21A3E119" w14:textId="77777777" w:rsidR="009D272C" w:rsidRDefault="009D272C" w:rsidP="00160570">
            <w:pPr>
              <w:jc w:val="center"/>
              <w:rPr>
                <w:rFonts w:cs="Arial"/>
                <w:b/>
                <w:bCs/>
                <w:color w:val="FFFFFF" w:themeColor="background1"/>
                <w:sz w:val="18"/>
                <w:szCs w:val="18"/>
              </w:rPr>
            </w:pPr>
            <w:r>
              <w:rPr>
                <w:rFonts w:cs="Arial"/>
                <w:b/>
                <w:bCs/>
                <w:color w:val="FFFFFF" w:themeColor="background1"/>
                <w:sz w:val="18"/>
                <w:szCs w:val="18"/>
              </w:rPr>
              <w:t>#</w:t>
            </w:r>
          </w:p>
        </w:tc>
        <w:tc>
          <w:tcPr>
            <w:tcW w:w="1134" w:type="dxa"/>
            <w:shd w:val="clear" w:color="auto" w:fill="00543D"/>
          </w:tcPr>
          <w:p w14:paraId="26FF4D4E" w14:textId="77777777" w:rsidR="009D272C" w:rsidRDefault="009D272C" w:rsidP="00160570">
            <w:pPr>
              <w:jc w:val="center"/>
              <w:rPr>
                <w:rFonts w:cs="Arial"/>
                <w:b/>
                <w:bCs/>
                <w:color w:val="FFFFFF" w:themeColor="background1"/>
                <w:sz w:val="18"/>
                <w:szCs w:val="18"/>
              </w:rPr>
            </w:pPr>
            <w:r>
              <w:rPr>
                <w:rFonts w:cs="Arial"/>
                <w:b/>
                <w:bCs/>
                <w:color w:val="FFFFFF" w:themeColor="background1"/>
                <w:sz w:val="18"/>
                <w:szCs w:val="18"/>
              </w:rPr>
              <w:t>Start</w:t>
            </w:r>
          </w:p>
          <w:p w14:paraId="2B457F48" w14:textId="77777777" w:rsidR="009D272C" w:rsidRDefault="009D272C" w:rsidP="00160570">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134" w:type="dxa"/>
            <w:shd w:val="clear" w:color="auto" w:fill="00543D"/>
          </w:tcPr>
          <w:p w14:paraId="2430ADBF" w14:textId="77777777" w:rsidR="009D272C" w:rsidRDefault="009D272C" w:rsidP="00160570">
            <w:pPr>
              <w:jc w:val="center"/>
              <w:rPr>
                <w:rFonts w:cs="Arial"/>
                <w:b/>
                <w:bCs/>
                <w:color w:val="FFFFFF" w:themeColor="background1"/>
                <w:sz w:val="18"/>
                <w:szCs w:val="18"/>
              </w:rPr>
            </w:pPr>
            <w:r>
              <w:rPr>
                <w:rFonts w:cs="Arial"/>
                <w:b/>
                <w:bCs/>
                <w:color w:val="FFFFFF" w:themeColor="background1"/>
                <w:sz w:val="18"/>
                <w:szCs w:val="18"/>
              </w:rPr>
              <w:t>End</w:t>
            </w:r>
          </w:p>
          <w:p w14:paraId="7A8641E3" w14:textId="77777777" w:rsidR="009D272C" w:rsidRDefault="009D272C" w:rsidP="00160570">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28" w:type="dxa"/>
            <w:shd w:val="clear" w:color="auto" w:fill="00543D"/>
          </w:tcPr>
          <w:p w14:paraId="0B9AA8F0" w14:textId="77777777" w:rsidR="009D272C" w:rsidRDefault="009D272C" w:rsidP="00160570">
            <w:pPr>
              <w:jc w:val="center"/>
              <w:rPr>
                <w:rFonts w:cs="Arial"/>
                <w:b/>
                <w:bCs/>
                <w:color w:val="FFFFFF" w:themeColor="background1"/>
                <w:sz w:val="16"/>
                <w:szCs w:val="16"/>
              </w:rPr>
            </w:pPr>
            <w:r w:rsidRPr="00EB22EC">
              <w:rPr>
                <w:rFonts w:cs="Arial"/>
                <w:b/>
                <w:bCs/>
                <w:color w:val="FFFFFF" w:themeColor="background1"/>
                <w:sz w:val="16"/>
                <w:szCs w:val="16"/>
              </w:rPr>
              <w:t>Duration</w:t>
            </w:r>
          </w:p>
          <w:p w14:paraId="474FC240" w14:textId="77777777" w:rsidR="009D272C" w:rsidRPr="00EB22EC" w:rsidRDefault="009D272C" w:rsidP="00160570">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2145" w:type="dxa"/>
            <w:shd w:val="clear" w:color="auto" w:fill="00543D"/>
          </w:tcPr>
          <w:p w14:paraId="59DBDA87" w14:textId="77777777" w:rsidR="009D272C" w:rsidRPr="006A76BE" w:rsidRDefault="009D272C" w:rsidP="00160570">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9D272C" w:rsidRPr="007E3319" w14:paraId="379341D7" w14:textId="77777777" w:rsidTr="00160570">
        <w:trPr>
          <w:trHeight w:val="315"/>
        </w:trPr>
        <w:tc>
          <w:tcPr>
            <w:tcW w:w="559" w:type="dxa"/>
          </w:tcPr>
          <w:p w14:paraId="666FB318" w14:textId="77777777" w:rsidR="009D272C" w:rsidRPr="00187D9E" w:rsidRDefault="009D272C" w:rsidP="00160570">
            <w:pPr>
              <w:widowControl/>
              <w:autoSpaceDE w:val="0"/>
              <w:autoSpaceDN w:val="0"/>
              <w:jc w:val="center"/>
              <w:rPr>
                <w:rFonts w:ascii="Verdana" w:hAnsi="Verdana" w:cs="Verdana"/>
                <w:sz w:val="18"/>
                <w:szCs w:val="18"/>
              </w:rPr>
            </w:pPr>
          </w:p>
        </w:tc>
        <w:tc>
          <w:tcPr>
            <w:tcW w:w="4241" w:type="dxa"/>
            <w:vAlign w:val="center"/>
          </w:tcPr>
          <w:p w14:paraId="66368E3C" w14:textId="77777777" w:rsidR="009D272C" w:rsidRPr="00804B38" w:rsidRDefault="00934BB7" w:rsidP="00160570">
            <w:pPr>
              <w:widowControl/>
              <w:autoSpaceDE w:val="0"/>
              <w:autoSpaceDN w:val="0"/>
              <w:rPr>
                <w:rFonts w:ascii="Verdana" w:hAnsi="Verdana" w:cs="Verdana"/>
                <w:sz w:val="18"/>
                <w:szCs w:val="18"/>
              </w:rPr>
            </w:pPr>
            <w:r w:rsidRPr="00804B38">
              <w:rPr>
                <w:rFonts w:ascii="Verdana" w:hAnsi="Verdana" w:cs="Verdana"/>
                <w:sz w:val="18"/>
                <w:szCs w:val="18"/>
              </w:rPr>
              <w:t>Pre-Requisites</w:t>
            </w:r>
          </w:p>
        </w:tc>
        <w:tc>
          <w:tcPr>
            <w:tcW w:w="611" w:type="dxa"/>
          </w:tcPr>
          <w:p w14:paraId="55FB90ED" w14:textId="699CBA62" w:rsidR="009D272C" w:rsidRPr="00804B38" w:rsidRDefault="00187D9E" w:rsidP="00160570">
            <w:pPr>
              <w:rPr>
                <w:rFonts w:ascii="Verdana" w:hAnsi="Verdana" w:cs="Verdana"/>
                <w:sz w:val="18"/>
                <w:szCs w:val="18"/>
              </w:rPr>
            </w:pPr>
            <w:r w:rsidRPr="00804B38">
              <w:rPr>
                <w:rFonts w:ascii="Verdana" w:hAnsi="Verdana" w:cs="Verdana"/>
                <w:sz w:val="18"/>
                <w:szCs w:val="18"/>
              </w:rPr>
              <w:t>1</w:t>
            </w:r>
          </w:p>
        </w:tc>
        <w:tc>
          <w:tcPr>
            <w:tcW w:w="1134" w:type="dxa"/>
          </w:tcPr>
          <w:p w14:paraId="2EF3BAFA" w14:textId="45B8D578" w:rsidR="009D272C" w:rsidRPr="00804B38" w:rsidRDefault="00187D9E" w:rsidP="00160570">
            <w:pPr>
              <w:rPr>
                <w:rFonts w:ascii="Verdana" w:hAnsi="Verdana" w:cs="Verdana"/>
                <w:sz w:val="18"/>
                <w:szCs w:val="18"/>
              </w:rPr>
            </w:pPr>
            <w:r w:rsidRPr="00804B38">
              <w:rPr>
                <w:rFonts w:ascii="Verdana" w:hAnsi="Verdana" w:cs="Verdana"/>
                <w:sz w:val="18"/>
                <w:szCs w:val="18"/>
              </w:rPr>
              <w:t>20:00</w:t>
            </w:r>
          </w:p>
        </w:tc>
        <w:tc>
          <w:tcPr>
            <w:tcW w:w="1134" w:type="dxa"/>
          </w:tcPr>
          <w:p w14:paraId="5758CB5B" w14:textId="12EC79DA" w:rsidR="009D272C" w:rsidRPr="00804B38" w:rsidRDefault="00187D9E" w:rsidP="00160570">
            <w:pPr>
              <w:rPr>
                <w:rFonts w:ascii="Verdana" w:hAnsi="Verdana" w:cs="Verdana"/>
                <w:sz w:val="18"/>
                <w:szCs w:val="18"/>
              </w:rPr>
            </w:pPr>
            <w:r w:rsidRPr="00804B38">
              <w:rPr>
                <w:rFonts w:ascii="Verdana" w:hAnsi="Verdana" w:cs="Verdana"/>
                <w:sz w:val="18"/>
                <w:szCs w:val="18"/>
              </w:rPr>
              <w:t>22:00</w:t>
            </w:r>
          </w:p>
        </w:tc>
        <w:tc>
          <w:tcPr>
            <w:tcW w:w="928" w:type="dxa"/>
          </w:tcPr>
          <w:p w14:paraId="047E474A" w14:textId="635CF96F" w:rsidR="009D272C" w:rsidRPr="00804B38" w:rsidRDefault="00187D9E" w:rsidP="00160570">
            <w:pPr>
              <w:rPr>
                <w:rFonts w:ascii="Verdana" w:hAnsi="Verdana" w:cs="Verdana"/>
                <w:sz w:val="18"/>
                <w:szCs w:val="18"/>
              </w:rPr>
            </w:pPr>
            <w:r w:rsidRPr="00804B38">
              <w:rPr>
                <w:rFonts w:ascii="Verdana" w:hAnsi="Verdana" w:cs="Verdana"/>
                <w:sz w:val="18"/>
                <w:szCs w:val="18"/>
              </w:rPr>
              <w:t>02:00</w:t>
            </w:r>
          </w:p>
        </w:tc>
        <w:tc>
          <w:tcPr>
            <w:tcW w:w="2145" w:type="dxa"/>
          </w:tcPr>
          <w:p w14:paraId="7B81A491" w14:textId="1719C260" w:rsidR="009D272C" w:rsidRPr="00804B38" w:rsidRDefault="00187D9E" w:rsidP="00160570">
            <w:pPr>
              <w:rPr>
                <w:rFonts w:ascii="Verdana" w:hAnsi="Verdana" w:cs="Verdana"/>
                <w:sz w:val="18"/>
                <w:szCs w:val="18"/>
              </w:rPr>
            </w:pPr>
            <w:r w:rsidRPr="00804B38">
              <w:rPr>
                <w:rFonts w:ascii="Verdana" w:hAnsi="Verdana" w:cs="Verdana"/>
                <w:sz w:val="18"/>
                <w:szCs w:val="18"/>
              </w:rPr>
              <w:t>Network Engineer</w:t>
            </w:r>
          </w:p>
        </w:tc>
      </w:tr>
      <w:tr w:rsidR="009D272C" w:rsidRPr="007E3319" w14:paraId="1361B408" w14:textId="77777777" w:rsidTr="00160570">
        <w:trPr>
          <w:trHeight w:val="315"/>
        </w:trPr>
        <w:tc>
          <w:tcPr>
            <w:tcW w:w="559" w:type="dxa"/>
          </w:tcPr>
          <w:p w14:paraId="2751B5FD" w14:textId="77777777" w:rsidR="009D272C" w:rsidRPr="00187D9E" w:rsidRDefault="009D272C" w:rsidP="00160570">
            <w:pPr>
              <w:widowControl/>
              <w:autoSpaceDE w:val="0"/>
              <w:autoSpaceDN w:val="0"/>
              <w:jc w:val="center"/>
              <w:rPr>
                <w:rFonts w:ascii="Verdana" w:hAnsi="Verdana" w:cs="Verdana"/>
                <w:sz w:val="18"/>
                <w:szCs w:val="18"/>
              </w:rPr>
            </w:pPr>
          </w:p>
        </w:tc>
        <w:tc>
          <w:tcPr>
            <w:tcW w:w="4241" w:type="dxa"/>
            <w:vAlign w:val="center"/>
          </w:tcPr>
          <w:p w14:paraId="04BF7F6F" w14:textId="77777777" w:rsidR="009D272C" w:rsidRPr="00804B38" w:rsidRDefault="00934BB7" w:rsidP="00160570">
            <w:pPr>
              <w:widowControl/>
              <w:autoSpaceDE w:val="0"/>
              <w:autoSpaceDN w:val="0"/>
            </w:pPr>
            <w:r w:rsidRPr="00804B38">
              <w:t>Implementation</w:t>
            </w:r>
          </w:p>
        </w:tc>
        <w:tc>
          <w:tcPr>
            <w:tcW w:w="611" w:type="dxa"/>
          </w:tcPr>
          <w:p w14:paraId="4188749B" w14:textId="2947CC7E" w:rsidR="009D272C" w:rsidRPr="00804B38" w:rsidRDefault="009D44CD" w:rsidP="00160570">
            <w:pPr>
              <w:rPr>
                <w:rFonts w:ascii="Verdana" w:hAnsi="Verdana" w:cs="Verdana"/>
                <w:sz w:val="18"/>
                <w:szCs w:val="18"/>
              </w:rPr>
            </w:pPr>
            <w:r w:rsidRPr="00804B38">
              <w:rPr>
                <w:rFonts w:ascii="Verdana" w:hAnsi="Verdana" w:cs="Verdana"/>
                <w:sz w:val="18"/>
                <w:szCs w:val="18"/>
              </w:rPr>
              <w:t>1</w:t>
            </w:r>
          </w:p>
        </w:tc>
        <w:tc>
          <w:tcPr>
            <w:tcW w:w="1134" w:type="dxa"/>
          </w:tcPr>
          <w:p w14:paraId="2AEE2963" w14:textId="31E5B126" w:rsidR="009D272C" w:rsidRPr="00804B38" w:rsidRDefault="009D44CD" w:rsidP="00160570">
            <w:pPr>
              <w:rPr>
                <w:rFonts w:ascii="Verdana" w:hAnsi="Verdana" w:cs="Verdana"/>
                <w:sz w:val="18"/>
                <w:szCs w:val="18"/>
              </w:rPr>
            </w:pPr>
            <w:r w:rsidRPr="00804B38">
              <w:rPr>
                <w:rFonts w:ascii="Verdana" w:hAnsi="Verdana" w:cs="Verdana"/>
                <w:sz w:val="18"/>
                <w:szCs w:val="18"/>
              </w:rPr>
              <w:t>22:00</w:t>
            </w:r>
          </w:p>
        </w:tc>
        <w:tc>
          <w:tcPr>
            <w:tcW w:w="1134" w:type="dxa"/>
          </w:tcPr>
          <w:p w14:paraId="0DB694F5" w14:textId="6274DA5D" w:rsidR="009D272C" w:rsidRPr="00804B38" w:rsidRDefault="005201E9" w:rsidP="00160570">
            <w:pPr>
              <w:rPr>
                <w:rFonts w:ascii="Verdana" w:hAnsi="Verdana" w:cs="Verdana"/>
                <w:sz w:val="18"/>
                <w:szCs w:val="18"/>
              </w:rPr>
            </w:pPr>
            <w:r w:rsidRPr="00804B38">
              <w:rPr>
                <w:rFonts w:ascii="Verdana" w:hAnsi="Verdana" w:cs="Verdana"/>
                <w:sz w:val="18"/>
                <w:szCs w:val="18"/>
              </w:rPr>
              <w:t>02</w:t>
            </w:r>
            <w:r w:rsidR="00BF4AE7" w:rsidRPr="00804B38">
              <w:rPr>
                <w:rFonts w:ascii="Verdana" w:hAnsi="Verdana" w:cs="Verdana"/>
                <w:sz w:val="18"/>
                <w:szCs w:val="18"/>
              </w:rPr>
              <w:t>:</w:t>
            </w:r>
            <w:r w:rsidR="00923568" w:rsidRPr="00804B38">
              <w:rPr>
                <w:rFonts w:ascii="Verdana" w:hAnsi="Verdana" w:cs="Verdana"/>
                <w:sz w:val="18"/>
                <w:szCs w:val="18"/>
              </w:rPr>
              <w:t>00</w:t>
            </w:r>
          </w:p>
        </w:tc>
        <w:tc>
          <w:tcPr>
            <w:tcW w:w="928" w:type="dxa"/>
          </w:tcPr>
          <w:p w14:paraId="307D3440" w14:textId="5EA469C9" w:rsidR="009D272C" w:rsidRPr="00804B38" w:rsidRDefault="00804B38" w:rsidP="00160570">
            <w:pPr>
              <w:rPr>
                <w:rFonts w:ascii="Verdana" w:hAnsi="Verdana" w:cs="Verdana"/>
                <w:sz w:val="18"/>
                <w:szCs w:val="18"/>
              </w:rPr>
            </w:pPr>
            <w:r w:rsidRPr="00804B38">
              <w:rPr>
                <w:rFonts w:ascii="Verdana" w:hAnsi="Verdana" w:cs="Verdana"/>
              </w:rPr>
              <w:t>04:00</w:t>
            </w:r>
          </w:p>
        </w:tc>
        <w:tc>
          <w:tcPr>
            <w:tcW w:w="2145" w:type="dxa"/>
          </w:tcPr>
          <w:p w14:paraId="4E4A4C66" w14:textId="30DF1203" w:rsidR="009D272C" w:rsidRPr="00804B38" w:rsidRDefault="00187D9E" w:rsidP="00160570">
            <w:pPr>
              <w:rPr>
                <w:rFonts w:ascii="Verdana" w:hAnsi="Verdana" w:cs="Verdana"/>
                <w:sz w:val="18"/>
                <w:szCs w:val="18"/>
              </w:rPr>
            </w:pPr>
            <w:r w:rsidRPr="00804B38">
              <w:rPr>
                <w:rFonts w:ascii="Verdana" w:hAnsi="Verdana" w:cs="Verdana"/>
                <w:sz w:val="18"/>
                <w:szCs w:val="18"/>
              </w:rPr>
              <w:t>Network Engineer</w:t>
            </w:r>
          </w:p>
        </w:tc>
      </w:tr>
      <w:tr w:rsidR="009D272C" w:rsidRPr="007E3319" w14:paraId="6393E1D5" w14:textId="77777777" w:rsidTr="00160570">
        <w:trPr>
          <w:trHeight w:val="315"/>
        </w:trPr>
        <w:tc>
          <w:tcPr>
            <w:tcW w:w="559" w:type="dxa"/>
          </w:tcPr>
          <w:p w14:paraId="26445B9E" w14:textId="77777777" w:rsidR="009D272C" w:rsidRPr="00187D9E" w:rsidRDefault="009D272C" w:rsidP="00160570">
            <w:pPr>
              <w:widowControl/>
              <w:autoSpaceDE w:val="0"/>
              <w:autoSpaceDN w:val="0"/>
              <w:jc w:val="center"/>
              <w:rPr>
                <w:rFonts w:ascii="Verdana" w:hAnsi="Verdana" w:cs="Verdana"/>
                <w:sz w:val="18"/>
                <w:szCs w:val="18"/>
              </w:rPr>
            </w:pPr>
          </w:p>
        </w:tc>
        <w:tc>
          <w:tcPr>
            <w:tcW w:w="4241" w:type="dxa"/>
            <w:vAlign w:val="center"/>
          </w:tcPr>
          <w:p w14:paraId="277B8588" w14:textId="77777777" w:rsidR="009D272C" w:rsidRPr="00804B38" w:rsidRDefault="00934BB7" w:rsidP="00160570">
            <w:pPr>
              <w:widowControl/>
              <w:autoSpaceDE w:val="0"/>
              <w:autoSpaceDN w:val="0"/>
              <w:rPr>
                <w:rFonts w:ascii="Verdana" w:hAnsi="Verdana" w:cs="Verdana"/>
                <w:sz w:val="18"/>
                <w:szCs w:val="18"/>
              </w:rPr>
            </w:pPr>
            <w:r w:rsidRPr="00804B38">
              <w:rPr>
                <w:rFonts w:ascii="Verdana" w:hAnsi="Verdana" w:cs="Verdana"/>
                <w:sz w:val="18"/>
                <w:szCs w:val="18"/>
              </w:rPr>
              <w:t>Post Change Validation</w:t>
            </w:r>
          </w:p>
        </w:tc>
        <w:tc>
          <w:tcPr>
            <w:tcW w:w="611" w:type="dxa"/>
          </w:tcPr>
          <w:p w14:paraId="48BE70AC" w14:textId="427CB419" w:rsidR="009D272C" w:rsidRPr="00804B38" w:rsidRDefault="009D44CD" w:rsidP="00160570">
            <w:pPr>
              <w:tabs>
                <w:tab w:val="right" w:pos="1768"/>
              </w:tabs>
              <w:rPr>
                <w:rFonts w:ascii="Verdana" w:hAnsi="Verdana" w:cs="Verdana"/>
                <w:sz w:val="18"/>
                <w:szCs w:val="18"/>
              </w:rPr>
            </w:pPr>
            <w:r w:rsidRPr="00804B38">
              <w:rPr>
                <w:rFonts w:ascii="Verdana" w:hAnsi="Verdana" w:cs="Verdana"/>
                <w:sz w:val="18"/>
                <w:szCs w:val="18"/>
              </w:rPr>
              <w:t>1</w:t>
            </w:r>
          </w:p>
        </w:tc>
        <w:tc>
          <w:tcPr>
            <w:tcW w:w="1134" w:type="dxa"/>
          </w:tcPr>
          <w:p w14:paraId="4CF54E26" w14:textId="1A3686FF" w:rsidR="009D272C" w:rsidRPr="00804B38" w:rsidRDefault="00804B38" w:rsidP="00160570">
            <w:pPr>
              <w:tabs>
                <w:tab w:val="right" w:pos="1768"/>
              </w:tabs>
              <w:rPr>
                <w:rFonts w:ascii="Verdana" w:hAnsi="Verdana" w:cs="Verdana"/>
                <w:sz w:val="18"/>
                <w:szCs w:val="18"/>
              </w:rPr>
            </w:pPr>
            <w:r w:rsidRPr="00804B38">
              <w:rPr>
                <w:rFonts w:ascii="Verdana" w:hAnsi="Verdana" w:cs="Verdana"/>
                <w:sz w:val="18"/>
                <w:szCs w:val="18"/>
              </w:rPr>
              <w:t>02</w:t>
            </w:r>
            <w:r w:rsidR="00393A69" w:rsidRPr="00804B38">
              <w:rPr>
                <w:rFonts w:ascii="Verdana" w:hAnsi="Verdana" w:cs="Verdana"/>
                <w:sz w:val="18"/>
                <w:szCs w:val="18"/>
              </w:rPr>
              <w:t>:</w:t>
            </w:r>
            <w:r w:rsidR="00B51430" w:rsidRPr="00804B38">
              <w:rPr>
                <w:rFonts w:ascii="Verdana" w:hAnsi="Verdana" w:cs="Verdana"/>
                <w:sz w:val="18"/>
                <w:szCs w:val="18"/>
              </w:rPr>
              <w:t>0</w:t>
            </w:r>
            <w:r w:rsidR="00393A69" w:rsidRPr="00804B38">
              <w:rPr>
                <w:rFonts w:ascii="Verdana" w:hAnsi="Verdana" w:cs="Verdana"/>
                <w:sz w:val="18"/>
                <w:szCs w:val="18"/>
              </w:rPr>
              <w:t>0</w:t>
            </w:r>
          </w:p>
        </w:tc>
        <w:tc>
          <w:tcPr>
            <w:tcW w:w="1134" w:type="dxa"/>
          </w:tcPr>
          <w:p w14:paraId="79C3F592" w14:textId="5F75EF40" w:rsidR="009D272C" w:rsidRPr="00804B38" w:rsidRDefault="00BC5916" w:rsidP="00160570">
            <w:pPr>
              <w:tabs>
                <w:tab w:val="right" w:pos="1768"/>
              </w:tabs>
              <w:rPr>
                <w:rFonts w:ascii="Verdana" w:hAnsi="Verdana" w:cs="Verdana"/>
                <w:sz w:val="18"/>
                <w:szCs w:val="18"/>
              </w:rPr>
            </w:pPr>
            <w:r w:rsidRPr="00804B38">
              <w:rPr>
                <w:rFonts w:ascii="Verdana" w:hAnsi="Verdana" w:cs="Verdana"/>
                <w:sz w:val="18"/>
                <w:szCs w:val="18"/>
              </w:rPr>
              <w:t>0</w:t>
            </w:r>
            <w:r w:rsidR="00804B38" w:rsidRPr="00804B38">
              <w:rPr>
                <w:rFonts w:ascii="Verdana" w:hAnsi="Verdana" w:cs="Verdana"/>
                <w:sz w:val="18"/>
                <w:szCs w:val="18"/>
              </w:rPr>
              <w:t>3</w:t>
            </w:r>
            <w:r w:rsidR="00393A69" w:rsidRPr="00804B38">
              <w:rPr>
                <w:rFonts w:ascii="Verdana" w:hAnsi="Verdana" w:cs="Verdana"/>
                <w:sz w:val="18"/>
                <w:szCs w:val="18"/>
              </w:rPr>
              <w:t>:</w:t>
            </w:r>
            <w:r w:rsidRPr="00804B38">
              <w:rPr>
                <w:rFonts w:ascii="Verdana" w:hAnsi="Verdana" w:cs="Verdana"/>
                <w:sz w:val="18"/>
                <w:szCs w:val="18"/>
              </w:rPr>
              <w:t>00</w:t>
            </w:r>
          </w:p>
        </w:tc>
        <w:tc>
          <w:tcPr>
            <w:tcW w:w="928" w:type="dxa"/>
          </w:tcPr>
          <w:p w14:paraId="6DB0E636" w14:textId="629B0370" w:rsidR="009D272C" w:rsidRPr="00804B38" w:rsidRDefault="00804B38" w:rsidP="00160570">
            <w:pPr>
              <w:tabs>
                <w:tab w:val="right" w:pos="1768"/>
              </w:tabs>
              <w:rPr>
                <w:rFonts w:ascii="Verdana" w:hAnsi="Verdana" w:cs="Verdana"/>
                <w:sz w:val="18"/>
                <w:szCs w:val="18"/>
              </w:rPr>
            </w:pPr>
            <w:r w:rsidRPr="00804B38">
              <w:rPr>
                <w:rFonts w:ascii="Verdana" w:hAnsi="Verdana" w:cs="Verdana"/>
                <w:sz w:val="18"/>
                <w:szCs w:val="18"/>
              </w:rPr>
              <w:t>01:00</w:t>
            </w:r>
          </w:p>
        </w:tc>
        <w:tc>
          <w:tcPr>
            <w:tcW w:w="2145" w:type="dxa"/>
          </w:tcPr>
          <w:p w14:paraId="367C8F58" w14:textId="6637D492" w:rsidR="009D272C" w:rsidRPr="00804B38" w:rsidRDefault="00187D9E" w:rsidP="00160570">
            <w:pPr>
              <w:tabs>
                <w:tab w:val="right" w:pos="1768"/>
              </w:tabs>
              <w:rPr>
                <w:rFonts w:ascii="Verdana" w:hAnsi="Verdana" w:cs="Verdana"/>
                <w:sz w:val="18"/>
                <w:szCs w:val="18"/>
              </w:rPr>
            </w:pPr>
            <w:r w:rsidRPr="00804B38">
              <w:rPr>
                <w:rFonts w:ascii="Verdana" w:hAnsi="Verdana" w:cs="Verdana"/>
                <w:sz w:val="18"/>
                <w:szCs w:val="18"/>
              </w:rPr>
              <w:t>Network Engineer</w:t>
            </w:r>
          </w:p>
        </w:tc>
      </w:tr>
      <w:tr w:rsidR="009D272C" w:rsidRPr="00C055F9" w14:paraId="1DBF4364" w14:textId="77777777" w:rsidTr="00160570">
        <w:trPr>
          <w:trHeight w:val="315"/>
        </w:trPr>
        <w:tc>
          <w:tcPr>
            <w:tcW w:w="559" w:type="dxa"/>
          </w:tcPr>
          <w:p w14:paraId="3B4B916E" w14:textId="77777777" w:rsidR="009D272C" w:rsidRPr="00187D9E" w:rsidRDefault="009D272C" w:rsidP="00160570">
            <w:pPr>
              <w:widowControl/>
              <w:autoSpaceDE w:val="0"/>
              <w:autoSpaceDN w:val="0"/>
              <w:jc w:val="center"/>
              <w:rPr>
                <w:rFonts w:ascii="Verdana" w:hAnsi="Verdana" w:cs="Verdana"/>
                <w:sz w:val="18"/>
                <w:szCs w:val="18"/>
              </w:rPr>
            </w:pPr>
          </w:p>
        </w:tc>
        <w:tc>
          <w:tcPr>
            <w:tcW w:w="4241" w:type="dxa"/>
            <w:vAlign w:val="center"/>
          </w:tcPr>
          <w:p w14:paraId="5D16F5C3" w14:textId="77777777" w:rsidR="009D272C" w:rsidRPr="00804B38" w:rsidRDefault="00934BB7" w:rsidP="00160570">
            <w:pPr>
              <w:widowControl/>
              <w:autoSpaceDE w:val="0"/>
              <w:autoSpaceDN w:val="0"/>
              <w:rPr>
                <w:rFonts w:ascii="Verdana" w:hAnsi="Verdana" w:cs="Verdana"/>
                <w:sz w:val="18"/>
                <w:szCs w:val="18"/>
              </w:rPr>
            </w:pPr>
            <w:r w:rsidRPr="00804B38">
              <w:rPr>
                <w:rFonts w:ascii="Verdana" w:hAnsi="Verdana" w:cs="Verdana"/>
                <w:sz w:val="18"/>
                <w:szCs w:val="18"/>
              </w:rPr>
              <w:t>Rollback</w:t>
            </w:r>
          </w:p>
        </w:tc>
        <w:tc>
          <w:tcPr>
            <w:tcW w:w="611" w:type="dxa"/>
          </w:tcPr>
          <w:p w14:paraId="54DF1AA5" w14:textId="4515F102" w:rsidR="009D272C" w:rsidRPr="00804B38" w:rsidRDefault="009D44CD" w:rsidP="00160570">
            <w:pPr>
              <w:tabs>
                <w:tab w:val="right" w:pos="1768"/>
              </w:tabs>
              <w:rPr>
                <w:rFonts w:ascii="Verdana" w:hAnsi="Verdana" w:cs="Verdana"/>
              </w:rPr>
            </w:pPr>
            <w:r w:rsidRPr="00804B38">
              <w:rPr>
                <w:rFonts w:ascii="Verdana" w:hAnsi="Verdana" w:cs="Verdana"/>
              </w:rPr>
              <w:t>1</w:t>
            </w:r>
          </w:p>
        </w:tc>
        <w:tc>
          <w:tcPr>
            <w:tcW w:w="1134" w:type="dxa"/>
          </w:tcPr>
          <w:p w14:paraId="0E0E1FDC" w14:textId="0A680FC5" w:rsidR="009D272C" w:rsidRPr="00804B38" w:rsidRDefault="00BC5916" w:rsidP="00160570">
            <w:pPr>
              <w:tabs>
                <w:tab w:val="right" w:pos="1768"/>
              </w:tabs>
              <w:rPr>
                <w:rFonts w:ascii="Verdana" w:hAnsi="Verdana" w:cs="Verdana"/>
              </w:rPr>
            </w:pPr>
            <w:r w:rsidRPr="00804B38">
              <w:rPr>
                <w:rFonts w:ascii="Verdana" w:hAnsi="Verdana" w:cs="Verdana"/>
              </w:rPr>
              <w:t>0</w:t>
            </w:r>
            <w:r w:rsidR="00BA0A98" w:rsidRPr="00804B38">
              <w:rPr>
                <w:rFonts w:ascii="Verdana" w:hAnsi="Verdana" w:cs="Verdana"/>
              </w:rPr>
              <w:t>3</w:t>
            </w:r>
            <w:r w:rsidR="00393A69" w:rsidRPr="00804B38">
              <w:rPr>
                <w:rFonts w:ascii="Verdana" w:hAnsi="Verdana" w:cs="Verdana"/>
              </w:rPr>
              <w:t>:</w:t>
            </w:r>
            <w:r w:rsidRPr="00804B38">
              <w:rPr>
                <w:rFonts w:ascii="Verdana" w:hAnsi="Verdana" w:cs="Verdana"/>
              </w:rPr>
              <w:t>00</w:t>
            </w:r>
          </w:p>
        </w:tc>
        <w:tc>
          <w:tcPr>
            <w:tcW w:w="1134" w:type="dxa"/>
          </w:tcPr>
          <w:p w14:paraId="4EE8EE52" w14:textId="1A0CE50B" w:rsidR="009D272C" w:rsidRPr="00804B38" w:rsidRDefault="00BC5916" w:rsidP="00160570">
            <w:pPr>
              <w:tabs>
                <w:tab w:val="right" w:pos="1768"/>
              </w:tabs>
              <w:rPr>
                <w:rFonts w:ascii="Verdana" w:hAnsi="Verdana" w:cs="Verdana"/>
              </w:rPr>
            </w:pPr>
            <w:r w:rsidRPr="00804B38">
              <w:rPr>
                <w:rFonts w:ascii="Verdana" w:hAnsi="Verdana" w:cs="Verdana"/>
              </w:rPr>
              <w:t>0</w:t>
            </w:r>
            <w:r w:rsidR="00956FC5" w:rsidRPr="00804B38">
              <w:rPr>
                <w:rFonts w:ascii="Verdana" w:hAnsi="Verdana" w:cs="Verdana"/>
              </w:rPr>
              <w:t>7</w:t>
            </w:r>
            <w:r w:rsidR="009D44CD" w:rsidRPr="00804B38">
              <w:rPr>
                <w:rFonts w:ascii="Verdana" w:hAnsi="Verdana" w:cs="Verdana"/>
              </w:rPr>
              <w:t>:</w:t>
            </w:r>
            <w:r w:rsidRPr="00804B38">
              <w:rPr>
                <w:rFonts w:ascii="Verdana" w:hAnsi="Verdana" w:cs="Verdana"/>
              </w:rPr>
              <w:t>00</w:t>
            </w:r>
          </w:p>
        </w:tc>
        <w:tc>
          <w:tcPr>
            <w:tcW w:w="928" w:type="dxa"/>
          </w:tcPr>
          <w:p w14:paraId="590BB0DB" w14:textId="6F45A0C9" w:rsidR="009D272C" w:rsidRPr="00804B38" w:rsidRDefault="00A23B44" w:rsidP="00160570">
            <w:pPr>
              <w:tabs>
                <w:tab w:val="right" w:pos="1768"/>
              </w:tabs>
              <w:rPr>
                <w:rFonts w:ascii="Verdana" w:hAnsi="Verdana" w:cs="Verdana"/>
              </w:rPr>
            </w:pPr>
            <w:r w:rsidRPr="00804B38">
              <w:rPr>
                <w:rFonts w:ascii="Verdana" w:hAnsi="Verdana" w:cs="Verdana"/>
              </w:rPr>
              <w:t>0</w:t>
            </w:r>
            <w:r w:rsidR="00BA0A98" w:rsidRPr="00804B38">
              <w:rPr>
                <w:rFonts w:ascii="Verdana" w:hAnsi="Verdana" w:cs="Verdana"/>
              </w:rPr>
              <w:t>4</w:t>
            </w:r>
            <w:r w:rsidRPr="00804B38">
              <w:rPr>
                <w:rFonts w:ascii="Verdana" w:hAnsi="Verdana" w:cs="Verdana"/>
              </w:rPr>
              <w:t>:00</w:t>
            </w:r>
          </w:p>
        </w:tc>
        <w:tc>
          <w:tcPr>
            <w:tcW w:w="2145" w:type="dxa"/>
          </w:tcPr>
          <w:p w14:paraId="308C9F12" w14:textId="45E3B6D7" w:rsidR="009D272C" w:rsidRPr="00804B38" w:rsidRDefault="00187D9E" w:rsidP="00160570">
            <w:pPr>
              <w:tabs>
                <w:tab w:val="right" w:pos="1768"/>
              </w:tabs>
              <w:rPr>
                <w:rFonts w:ascii="Verdana" w:hAnsi="Verdana" w:cs="Verdana"/>
              </w:rPr>
            </w:pPr>
            <w:r w:rsidRPr="00804B38">
              <w:rPr>
                <w:rFonts w:ascii="Verdana" w:hAnsi="Verdana" w:cs="Verdana"/>
                <w:sz w:val="18"/>
                <w:szCs w:val="18"/>
              </w:rPr>
              <w:t>Network Engineer</w:t>
            </w:r>
          </w:p>
        </w:tc>
      </w:tr>
      <w:tr w:rsidR="009D272C" w:rsidRPr="00C055F9" w14:paraId="088BBC90" w14:textId="77777777" w:rsidTr="00160570">
        <w:trPr>
          <w:trHeight w:val="315"/>
        </w:trPr>
        <w:tc>
          <w:tcPr>
            <w:tcW w:w="559" w:type="dxa"/>
          </w:tcPr>
          <w:p w14:paraId="4D89229A" w14:textId="77777777" w:rsidR="009D272C" w:rsidRDefault="009D272C" w:rsidP="00160570">
            <w:pPr>
              <w:widowControl/>
              <w:autoSpaceDE w:val="0"/>
              <w:autoSpaceDN w:val="0"/>
              <w:jc w:val="center"/>
              <w:rPr>
                <w:rFonts w:ascii="Verdana" w:hAnsi="Verdana" w:cs="Verdana"/>
                <w:sz w:val="18"/>
                <w:szCs w:val="18"/>
              </w:rPr>
            </w:pPr>
          </w:p>
        </w:tc>
        <w:tc>
          <w:tcPr>
            <w:tcW w:w="4241" w:type="dxa"/>
            <w:vAlign w:val="center"/>
          </w:tcPr>
          <w:p w14:paraId="21014E88" w14:textId="77777777" w:rsidR="009D272C" w:rsidRPr="00804B38" w:rsidRDefault="009D272C" w:rsidP="00160570">
            <w:pPr>
              <w:widowControl/>
              <w:autoSpaceDE w:val="0"/>
              <w:autoSpaceDN w:val="0"/>
              <w:rPr>
                <w:rFonts w:ascii="Verdana" w:hAnsi="Verdana" w:cs="Verdana"/>
                <w:sz w:val="18"/>
                <w:szCs w:val="18"/>
              </w:rPr>
            </w:pPr>
          </w:p>
        </w:tc>
        <w:tc>
          <w:tcPr>
            <w:tcW w:w="611" w:type="dxa"/>
          </w:tcPr>
          <w:p w14:paraId="4A2E700D" w14:textId="77777777" w:rsidR="009D272C" w:rsidRPr="00804B38" w:rsidRDefault="009D272C" w:rsidP="00160570">
            <w:pPr>
              <w:tabs>
                <w:tab w:val="right" w:pos="1768"/>
              </w:tabs>
              <w:rPr>
                <w:rFonts w:ascii="Verdana" w:hAnsi="Verdana" w:cs="Verdana"/>
              </w:rPr>
            </w:pPr>
          </w:p>
        </w:tc>
        <w:tc>
          <w:tcPr>
            <w:tcW w:w="1134" w:type="dxa"/>
          </w:tcPr>
          <w:p w14:paraId="728D88D9" w14:textId="77777777" w:rsidR="009D272C" w:rsidRPr="00804B38" w:rsidRDefault="009D272C" w:rsidP="00160570">
            <w:pPr>
              <w:tabs>
                <w:tab w:val="right" w:pos="1768"/>
              </w:tabs>
              <w:rPr>
                <w:rFonts w:ascii="Verdana" w:hAnsi="Verdana" w:cs="Verdana"/>
              </w:rPr>
            </w:pPr>
          </w:p>
        </w:tc>
        <w:tc>
          <w:tcPr>
            <w:tcW w:w="1134" w:type="dxa"/>
          </w:tcPr>
          <w:p w14:paraId="3AC7DCC7" w14:textId="77777777" w:rsidR="009D272C" w:rsidRPr="00804B38" w:rsidRDefault="009D272C" w:rsidP="00160570">
            <w:pPr>
              <w:tabs>
                <w:tab w:val="right" w:pos="1768"/>
              </w:tabs>
              <w:rPr>
                <w:rFonts w:ascii="Verdana" w:hAnsi="Verdana" w:cs="Verdana"/>
              </w:rPr>
            </w:pPr>
          </w:p>
        </w:tc>
        <w:tc>
          <w:tcPr>
            <w:tcW w:w="928" w:type="dxa"/>
          </w:tcPr>
          <w:p w14:paraId="206D8028" w14:textId="77777777" w:rsidR="009D272C" w:rsidRPr="00804B38" w:rsidRDefault="009D272C" w:rsidP="00160570">
            <w:pPr>
              <w:tabs>
                <w:tab w:val="right" w:pos="1768"/>
              </w:tabs>
              <w:rPr>
                <w:rFonts w:ascii="Verdana" w:hAnsi="Verdana" w:cs="Verdana"/>
              </w:rPr>
            </w:pPr>
          </w:p>
        </w:tc>
        <w:tc>
          <w:tcPr>
            <w:tcW w:w="2145" w:type="dxa"/>
          </w:tcPr>
          <w:p w14:paraId="23DA4B69" w14:textId="77777777" w:rsidR="009D272C" w:rsidRPr="00804B38" w:rsidRDefault="009D272C" w:rsidP="00160570">
            <w:pPr>
              <w:tabs>
                <w:tab w:val="right" w:pos="1768"/>
              </w:tabs>
              <w:rPr>
                <w:rFonts w:ascii="Verdana" w:hAnsi="Verdana" w:cs="Verdana"/>
              </w:rPr>
            </w:pPr>
          </w:p>
        </w:tc>
      </w:tr>
      <w:tr w:rsidR="009D272C" w:rsidRPr="00C055F9" w14:paraId="1B65F7BA" w14:textId="77777777" w:rsidTr="00160570">
        <w:trPr>
          <w:trHeight w:val="315"/>
        </w:trPr>
        <w:tc>
          <w:tcPr>
            <w:tcW w:w="559" w:type="dxa"/>
          </w:tcPr>
          <w:p w14:paraId="73CD8360" w14:textId="77777777" w:rsidR="009D272C" w:rsidRDefault="009D272C" w:rsidP="00160570">
            <w:pPr>
              <w:widowControl/>
              <w:autoSpaceDE w:val="0"/>
              <w:autoSpaceDN w:val="0"/>
              <w:jc w:val="center"/>
              <w:rPr>
                <w:rFonts w:ascii="Verdana" w:hAnsi="Verdana" w:cs="Verdana"/>
                <w:sz w:val="18"/>
                <w:szCs w:val="18"/>
              </w:rPr>
            </w:pPr>
          </w:p>
        </w:tc>
        <w:tc>
          <w:tcPr>
            <w:tcW w:w="4241" w:type="dxa"/>
            <w:vAlign w:val="center"/>
          </w:tcPr>
          <w:p w14:paraId="2E35FA61" w14:textId="77777777" w:rsidR="009D272C" w:rsidRDefault="009D272C" w:rsidP="00160570">
            <w:pPr>
              <w:widowControl/>
              <w:autoSpaceDE w:val="0"/>
              <w:autoSpaceDN w:val="0"/>
            </w:pPr>
          </w:p>
        </w:tc>
        <w:tc>
          <w:tcPr>
            <w:tcW w:w="611" w:type="dxa"/>
          </w:tcPr>
          <w:p w14:paraId="67D3227E" w14:textId="77777777" w:rsidR="009D272C" w:rsidRPr="00C055F9" w:rsidRDefault="009D272C" w:rsidP="00160570">
            <w:pPr>
              <w:tabs>
                <w:tab w:val="right" w:pos="1768"/>
              </w:tabs>
              <w:rPr>
                <w:rFonts w:ascii="Verdana" w:hAnsi="Verdana" w:cs="Verdana"/>
              </w:rPr>
            </w:pPr>
          </w:p>
        </w:tc>
        <w:tc>
          <w:tcPr>
            <w:tcW w:w="1134" w:type="dxa"/>
          </w:tcPr>
          <w:p w14:paraId="29DF3203" w14:textId="77777777" w:rsidR="009D272C" w:rsidRPr="00C055F9" w:rsidRDefault="009D272C" w:rsidP="00160570">
            <w:pPr>
              <w:tabs>
                <w:tab w:val="right" w:pos="1768"/>
              </w:tabs>
              <w:rPr>
                <w:rFonts w:ascii="Verdana" w:hAnsi="Verdana" w:cs="Verdana"/>
              </w:rPr>
            </w:pPr>
          </w:p>
        </w:tc>
        <w:tc>
          <w:tcPr>
            <w:tcW w:w="1134" w:type="dxa"/>
          </w:tcPr>
          <w:p w14:paraId="728E68B1" w14:textId="77777777" w:rsidR="009D272C" w:rsidRPr="00C055F9" w:rsidRDefault="009D272C" w:rsidP="00160570">
            <w:pPr>
              <w:tabs>
                <w:tab w:val="right" w:pos="1768"/>
              </w:tabs>
              <w:rPr>
                <w:rFonts w:ascii="Verdana" w:hAnsi="Verdana" w:cs="Verdana"/>
              </w:rPr>
            </w:pPr>
          </w:p>
        </w:tc>
        <w:tc>
          <w:tcPr>
            <w:tcW w:w="928" w:type="dxa"/>
          </w:tcPr>
          <w:p w14:paraId="5C5332B4" w14:textId="77777777" w:rsidR="009D272C" w:rsidRPr="00C055F9" w:rsidRDefault="009D272C" w:rsidP="00160570">
            <w:pPr>
              <w:tabs>
                <w:tab w:val="right" w:pos="1768"/>
              </w:tabs>
              <w:rPr>
                <w:rFonts w:ascii="Verdana" w:hAnsi="Verdana" w:cs="Verdana"/>
              </w:rPr>
            </w:pPr>
          </w:p>
        </w:tc>
        <w:tc>
          <w:tcPr>
            <w:tcW w:w="2145" w:type="dxa"/>
          </w:tcPr>
          <w:p w14:paraId="7ECD0C83" w14:textId="77777777" w:rsidR="009D272C" w:rsidRPr="00C055F9" w:rsidRDefault="009D272C" w:rsidP="00160570">
            <w:pPr>
              <w:tabs>
                <w:tab w:val="right" w:pos="1768"/>
              </w:tabs>
              <w:rPr>
                <w:rFonts w:ascii="Verdana" w:hAnsi="Verdana" w:cs="Verdana"/>
              </w:rPr>
            </w:pPr>
          </w:p>
        </w:tc>
      </w:tr>
    </w:tbl>
    <w:p w14:paraId="31DD510B" w14:textId="77777777" w:rsidR="003F32E7" w:rsidRDefault="00305772" w:rsidP="003F32E7">
      <w:pPr>
        <w:jc w:val="center"/>
        <w:rPr>
          <w:rFonts w:ascii="Optima" w:hAnsi="Optima"/>
          <w:i/>
          <w:iCs/>
          <w:sz w:val="24"/>
          <w:szCs w:val="24"/>
        </w:rPr>
      </w:pPr>
      <w:r w:rsidRPr="00305772">
        <w:rPr>
          <w:rFonts w:ascii="Optima" w:hAnsi="Optima"/>
          <w:i/>
          <w:iCs/>
          <w:sz w:val="24"/>
          <w:szCs w:val="24"/>
        </w:rPr>
        <w:t>Note: Put only day number</w:t>
      </w:r>
      <w:r w:rsidR="008D4A41">
        <w:rPr>
          <w:rFonts w:ascii="Optima" w:hAnsi="Optima"/>
          <w:i/>
          <w:iCs/>
          <w:sz w:val="24"/>
          <w:szCs w:val="24"/>
        </w:rPr>
        <w:t>s</w:t>
      </w:r>
      <w:r w:rsidRPr="00305772">
        <w:rPr>
          <w:rFonts w:ascii="Optima" w:hAnsi="Optima"/>
          <w:i/>
          <w:iCs/>
          <w:sz w:val="24"/>
          <w:szCs w:val="24"/>
        </w:rPr>
        <w:t xml:space="preserve"> in this plan, actual dates into </w:t>
      </w:r>
      <w:r w:rsidR="008D4A41">
        <w:rPr>
          <w:rFonts w:ascii="Optima" w:hAnsi="Optima"/>
          <w:i/>
          <w:iCs/>
          <w:sz w:val="24"/>
          <w:szCs w:val="24"/>
        </w:rPr>
        <w:t xml:space="preserve">the Helix </w:t>
      </w:r>
      <w:r w:rsidRPr="00305772">
        <w:rPr>
          <w:rFonts w:ascii="Optima" w:hAnsi="Optima"/>
          <w:i/>
          <w:iCs/>
          <w:sz w:val="24"/>
          <w:szCs w:val="24"/>
        </w:rPr>
        <w:t>Change Record</w:t>
      </w:r>
    </w:p>
    <w:p w14:paraId="127AEEDC" w14:textId="77777777" w:rsidR="00942F07" w:rsidRDefault="00942F07" w:rsidP="003F32E7">
      <w:pPr>
        <w:jc w:val="center"/>
        <w:rPr>
          <w:rFonts w:ascii="Optima" w:hAnsi="Optima"/>
          <w:i/>
          <w:iCs/>
          <w:sz w:val="24"/>
          <w:szCs w:val="24"/>
        </w:rPr>
      </w:pPr>
    </w:p>
    <w:p w14:paraId="112A3BED" w14:textId="77777777" w:rsidR="00CB599B" w:rsidRDefault="003F7BF0" w:rsidP="003F32E7">
      <w:pPr>
        <w:jc w:val="center"/>
        <w:rPr>
          <w:color w:val="000000" w:themeColor="text1"/>
        </w:rPr>
      </w:pPr>
      <w:r>
        <w:rPr>
          <w:color w:val="000000" w:themeColor="text1"/>
        </w:rPr>
        <w:t>For more complex</w:t>
      </w:r>
      <w:r w:rsidR="00AC5D27">
        <w:rPr>
          <w:color w:val="000000" w:themeColor="text1"/>
        </w:rPr>
        <w:t xml:space="preserve"> </w:t>
      </w:r>
      <w:r>
        <w:rPr>
          <w:color w:val="000000" w:themeColor="text1"/>
        </w:rPr>
        <w:t>changes</w:t>
      </w:r>
      <w:r w:rsidR="00AC5D27">
        <w:rPr>
          <w:color w:val="000000" w:themeColor="text1"/>
        </w:rPr>
        <w:t>,</w:t>
      </w:r>
      <w:r w:rsidR="0054571B">
        <w:rPr>
          <w:color w:val="000000" w:themeColor="text1"/>
        </w:rPr>
        <w:t xml:space="preserve"> complete the following sections, detailing the steps needed to successfully complete this change.</w:t>
      </w:r>
    </w:p>
    <w:p w14:paraId="1C49A9F3" w14:textId="77777777" w:rsidR="00942F07" w:rsidRDefault="00942F07" w:rsidP="003F32E7">
      <w:pPr>
        <w:jc w:val="center"/>
        <w:rPr>
          <w:color w:val="000000" w:themeColor="text1"/>
        </w:rPr>
      </w:pPr>
    </w:p>
    <w:p w14:paraId="51098141" w14:textId="77777777" w:rsidR="00942F07" w:rsidRPr="003F32E7" w:rsidRDefault="00942F07" w:rsidP="003F32E7">
      <w:pPr>
        <w:jc w:val="center"/>
        <w:rPr>
          <w:rFonts w:ascii="Optima" w:hAnsi="Optima"/>
          <w:i/>
          <w:iCs/>
          <w:sz w:val="24"/>
          <w:szCs w:val="24"/>
        </w:rPr>
        <w:sectPr w:rsidR="00942F07" w:rsidRPr="003F32E7" w:rsidSect="00C965DE">
          <w:footnotePr>
            <w:numRestart w:val="eachPage"/>
          </w:footnotePr>
          <w:pgSz w:w="11907" w:h="16840" w:code="9"/>
          <w:pgMar w:top="720" w:right="720" w:bottom="720" w:left="720" w:header="0" w:footer="720" w:gutter="0"/>
          <w:cols w:space="720"/>
          <w:docGrid w:linePitch="360"/>
        </w:sectPr>
      </w:pPr>
    </w:p>
    <w:p w14:paraId="74B07A5E" w14:textId="77777777" w:rsidR="00AC5D27" w:rsidRPr="00FC1637" w:rsidRDefault="00AC5D27" w:rsidP="00AC5D27">
      <w:pPr>
        <w:pStyle w:val="Heading1"/>
      </w:pPr>
      <w:bookmarkStart w:id="25" w:name="_Toc221021073"/>
      <w:r>
        <w:lastRenderedPageBreak/>
        <w:t xml:space="preserve">Detailed </w:t>
      </w:r>
      <w:r w:rsidRPr="00FC1637">
        <w:t xml:space="preserve">Implementation </w:t>
      </w:r>
      <w:r>
        <w:t>Plan</w:t>
      </w:r>
      <w:bookmarkEnd w:id="25"/>
    </w:p>
    <w:p w14:paraId="31536D99" w14:textId="77777777" w:rsidR="00C63931" w:rsidRDefault="00C63931" w:rsidP="00FC1637">
      <w:pPr>
        <w:pStyle w:val="Heading2"/>
        <w:rPr>
          <w:color w:val="000000" w:themeColor="text1"/>
        </w:rPr>
      </w:pPr>
      <w:bookmarkStart w:id="26" w:name="_Toc221021074"/>
      <w:r w:rsidRPr="008D4A41">
        <w:rPr>
          <w:b/>
          <w:bCs/>
          <w:color w:val="000000" w:themeColor="text1"/>
        </w:rPr>
        <w:t>Pre-Requisites</w:t>
      </w:r>
      <w:r w:rsidR="00D42F0B">
        <w:rPr>
          <w:b/>
          <w:bCs/>
          <w:color w:val="000000" w:themeColor="text1"/>
        </w:rPr>
        <w:t xml:space="preserve">, </w:t>
      </w:r>
      <w:r w:rsidR="003F7BF0" w:rsidRPr="008D4A41">
        <w:rPr>
          <w:b/>
          <w:bCs/>
          <w:color w:val="000000" w:themeColor="text1"/>
        </w:rPr>
        <w:t>Testing</w:t>
      </w:r>
      <w:bookmarkEnd w:id="26"/>
      <w:r w:rsidR="00D42F0B">
        <w:rPr>
          <w:b/>
          <w:bCs/>
          <w:color w:val="000000" w:themeColor="text1"/>
        </w:rPr>
        <w:t xml:space="preserve"> &amp; Communication</w:t>
      </w:r>
      <w:r w:rsidR="008D4A41">
        <w:rPr>
          <w:color w:val="000000" w:themeColor="text1"/>
        </w:rPr>
        <w:t xml:space="preserve"> (</w:t>
      </w:r>
      <w:r w:rsidR="008D4A41" w:rsidRPr="008D4A41">
        <w:rPr>
          <w:i/>
          <w:iCs/>
          <w:color w:val="000000" w:themeColor="text1"/>
        </w:rPr>
        <w:t>non-invasive only, no changes to operational systems in this phase</w:t>
      </w:r>
      <w:r w:rsidR="008D4A41">
        <w:rPr>
          <w:color w:val="000000" w:themeColor="text1"/>
        </w:rPr>
        <w:t>)</w:t>
      </w:r>
    </w:p>
    <w:tbl>
      <w:tblPr>
        <w:tblW w:w="15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2331A8" w:rsidRPr="006A76BE" w14:paraId="6A237879" w14:textId="77777777" w:rsidTr="00375EED">
        <w:trPr>
          <w:trHeight w:val="281"/>
        </w:trPr>
        <w:tc>
          <w:tcPr>
            <w:tcW w:w="783" w:type="dxa"/>
            <w:shd w:val="clear" w:color="auto" w:fill="00543D"/>
          </w:tcPr>
          <w:p w14:paraId="68A04D63" w14:textId="77777777" w:rsidR="002331A8" w:rsidRPr="006A76BE" w:rsidRDefault="002331A8" w:rsidP="00160570">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68C5C1C1" w14:textId="77777777" w:rsidR="002331A8" w:rsidRPr="006A76BE" w:rsidRDefault="002331A8" w:rsidP="00160570">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05A6ED72" w14:textId="77777777" w:rsidR="002331A8" w:rsidRDefault="002331A8" w:rsidP="00160570">
            <w:pPr>
              <w:jc w:val="center"/>
              <w:rPr>
                <w:rFonts w:cs="Arial"/>
                <w:b/>
                <w:bCs/>
                <w:color w:val="FFFFFF" w:themeColor="background1"/>
                <w:sz w:val="18"/>
                <w:szCs w:val="18"/>
              </w:rPr>
            </w:pPr>
            <w:r>
              <w:rPr>
                <w:rFonts w:cs="Arial"/>
                <w:b/>
                <w:bCs/>
                <w:color w:val="FFFFFF" w:themeColor="background1"/>
                <w:sz w:val="18"/>
                <w:szCs w:val="18"/>
              </w:rPr>
              <w:t>Day</w:t>
            </w:r>
          </w:p>
          <w:p w14:paraId="6FEFEA34" w14:textId="77777777" w:rsidR="002331A8" w:rsidRDefault="002331A8" w:rsidP="00160570">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61F8CB25" w14:textId="77777777" w:rsidR="002331A8" w:rsidRDefault="002331A8" w:rsidP="00160570">
            <w:pPr>
              <w:jc w:val="center"/>
              <w:rPr>
                <w:rFonts w:cs="Arial"/>
                <w:b/>
                <w:bCs/>
                <w:color w:val="FFFFFF" w:themeColor="background1"/>
                <w:sz w:val="18"/>
                <w:szCs w:val="18"/>
              </w:rPr>
            </w:pPr>
            <w:r>
              <w:rPr>
                <w:rFonts w:cs="Arial"/>
                <w:b/>
                <w:bCs/>
                <w:color w:val="FFFFFF" w:themeColor="background1"/>
                <w:sz w:val="18"/>
                <w:szCs w:val="18"/>
              </w:rPr>
              <w:t>Start</w:t>
            </w:r>
          </w:p>
          <w:p w14:paraId="209626D5" w14:textId="77777777" w:rsidR="002331A8" w:rsidRDefault="002331A8" w:rsidP="00160570">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3B5C6B6E" w14:textId="77777777" w:rsidR="002331A8" w:rsidRDefault="002331A8" w:rsidP="00160570">
            <w:pPr>
              <w:jc w:val="center"/>
              <w:rPr>
                <w:rFonts w:cs="Arial"/>
                <w:b/>
                <w:bCs/>
                <w:color w:val="FFFFFF" w:themeColor="background1"/>
                <w:sz w:val="18"/>
                <w:szCs w:val="18"/>
              </w:rPr>
            </w:pPr>
            <w:r>
              <w:rPr>
                <w:rFonts w:cs="Arial"/>
                <w:b/>
                <w:bCs/>
                <w:color w:val="FFFFFF" w:themeColor="background1"/>
                <w:sz w:val="18"/>
                <w:szCs w:val="18"/>
              </w:rPr>
              <w:t>End</w:t>
            </w:r>
          </w:p>
          <w:p w14:paraId="639241B0" w14:textId="77777777" w:rsidR="002331A8" w:rsidRDefault="002331A8" w:rsidP="00160570">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7CEED7E6" w14:textId="77777777" w:rsidR="002331A8" w:rsidRDefault="002331A8" w:rsidP="00160570">
            <w:pPr>
              <w:jc w:val="center"/>
              <w:rPr>
                <w:rFonts w:cs="Arial"/>
                <w:b/>
                <w:bCs/>
                <w:color w:val="FFFFFF" w:themeColor="background1"/>
                <w:sz w:val="16"/>
                <w:szCs w:val="16"/>
              </w:rPr>
            </w:pPr>
            <w:r w:rsidRPr="00EB22EC">
              <w:rPr>
                <w:rFonts w:cs="Arial"/>
                <w:b/>
                <w:bCs/>
                <w:color w:val="FFFFFF" w:themeColor="background1"/>
                <w:sz w:val="16"/>
                <w:szCs w:val="16"/>
              </w:rPr>
              <w:t>Duration</w:t>
            </w:r>
          </w:p>
          <w:p w14:paraId="71DD8006" w14:textId="77777777" w:rsidR="002331A8" w:rsidRPr="00EB22EC" w:rsidRDefault="002331A8" w:rsidP="00160570">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1854" w:type="dxa"/>
            <w:shd w:val="clear" w:color="auto" w:fill="00543D"/>
          </w:tcPr>
          <w:p w14:paraId="59854E8E" w14:textId="77777777" w:rsidR="002331A8" w:rsidRPr="006A76BE" w:rsidRDefault="002331A8" w:rsidP="00160570">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2331A8" w:rsidRPr="008D2C4A" w14:paraId="707CAC0D" w14:textId="77777777" w:rsidTr="00375EED">
        <w:trPr>
          <w:trHeight w:val="342"/>
        </w:trPr>
        <w:tc>
          <w:tcPr>
            <w:tcW w:w="783" w:type="dxa"/>
          </w:tcPr>
          <w:p w14:paraId="6DD1A075" w14:textId="4D92D544" w:rsidR="002331A8" w:rsidRPr="007E3319" w:rsidRDefault="00B10CD9" w:rsidP="00160570">
            <w:pPr>
              <w:widowControl/>
              <w:autoSpaceDE w:val="0"/>
              <w:autoSpaceDN w:val="0"/>
              <w:jc w:val="center"/>
              <w:rPr>
                <w:rFonts w:ascii="Verdana" w:hAnsi="Verdana" w:cs="Verdana"/>
                <w:sz w:val="18"/>
                <w:szCs w:val="18"/>
              </w:rPr>
            </w:pPr>
            <w:r>
              <w:rPr>
                <w:rFonts w:ascii="Verdana" w:hAnsi="Verdana" w:cs="Verdana"/>
                <w:sz w:val="18"/>
                <w:szCs w:val="18"/>
              </w:rPr>
              <w:t>1</w:t>
            </w:r>
          </w:p>
        </w:tc>
        <w:tc>
          <w:tcPr>
            <w:tcW w:w="7463" w:type="dxa"/>
            <w:vAlign w:val="center"/>
          </w:tcPr>
          <w:p w14:paraId="58CAB4C1" w14:textId="78186F9A" w:rsidR="002331A8" w:rsidRDefault="00616B36" w:rsidP="00160570">
            <w:pPr>
              <w:widowControl/>
              <w:autoSpaceDE w:val="0"/>
              <w:autoSpaceDN w:val="0"/>
              <w:rPr>
                <w:rFonts w:cs="Arial"/>
              </w:rPr>
            </w:pPr>
            <w:r w:rsidRPr="008D2C4A">
              <w:rPr>
                <w:rFonts w:ascii="Verdana" w:hAnsi="Verdana" w:cs="Verdana"/>
                <w:sz w:val="18"/>
                <w:szCs w:val="18"/>
              </w:rPr>
              <w:t xml:space="preserve">On </w:t>
            </w:r>
            <w:r w:rsidRPr="008D2C4A">
              <w:rPr>
                <w:rFonts w:cs="Arial"/>
              </w:rPr>
              <w:t xml:space="preserve">MCX-LD5-FGT2600-01 </w:t>
            </w:r>
            <w:proofErr w:type="spellStart"/>
            <w:r w:rsidR="0092161E">
              <w:rPr>
                <w:rFonts w:cs="Arial"/>
              </w:rPr>
              <w:t>Fortigate</w:t>
            </w:r>
            <w:proofErr w:type="spellEnd"/>
            <w:r w:rsidR="0092161E">
              <w:rPr>
                <w:rFonts w:cs="Arial"/>
              </w:rPr>
              <w:t xml:space="preserve"> Firewall</w:t>
            </w:r>
            <w:r w:rsidR="00756821">
              <w:rPr>
                <w:rFonts w:cs="Arial"/>
              </w:rPr>
              <w:t xml:space="preserve"> for each of the following VDOM</w:t>
            </w:r>
            <w:r w:rsidR="008B2287">
              <w:rPr>
                <w:rFonts w:cs="Arial"/>
              </w:rPr>
              <w:t>s</w:t>
            </w:r>
            <w:r w:rsidRPr="008D2C4A">
              <w:rPr>
                <w:rFonts w:cs="Arial"/>
              </w:rPr>
              <w:t xml:space="preserve"> issue the following commands</w:t>
            </w:r>
            <w:r w:rsidR="008D2C4A">
              <w:rPr>
                <w:rFonts w:cs="Arial"/>
              </w:rPr>
              <w:t xml:space="preserve"> from the CLI</w:t>
            </w:r>
            <w:r w:rsidRPr="008D2C4A">
              <w:rPr>
                <w:rFonts w:cs="Arial"/>
              </w:rPr>
              <w:t xml:space="preserve"> and collect the data in a file</w:t>
            </w:r>
            <w:r w:rsidR="00756821">
              <w:rPr>
                <w:rFonts w:cs="Arial"/>
              </w:rPr>
              <w:t xml:space="preserve"> (per VDOM)</w:t>
            </w:r>
            <w:r w:rsidRPr="008D2C4A">
              <w:rPr>
                <w:rFonts w:cs="Arial"/>
              </w:rPr>
              <w:t xml:space="preserve"> </w:t>
            </w:r>
            <w:r w:rsidR="008D2C4A" w:rsidRPr="008D2C4A">
              <w:rPr>
                <w:rFonts w:cs="Arial"/>
              </w:rPr>
              <w:t xml:space="preserve">for </w:t>
            </w:r>
            <w:r w:rsidR="008D2C4A">
              <w:rPr>
                <w:rFonts w:cs="Arial"/>
              </w:rPr>
              <w:t>later comparison</w:t>
            </w:r>
          </w:p>
          <w:p w14:paraId="5B0E149E" w14:textId="77777777" w:rsidR="008D2C4A" w:rsidRDefault="008D2C4A" w:rsidP="00160570">
            <w:pPr>
              <w:widowControl/>
              <w:autoSpaceDE w:val="0"/>
              <w:autoSpaceDN w:val="0"/>
              <w:rPr>
                <w:rFonts w:cs="Arial"/>
              </w:rPr>
            </w:pPr>
          </w:p>
          <w:p w14:paraId="04CECD33" w14:textId="0C70C7C1" w:rsidR="00756821" w:rsidRPr="008D11D5" w:rsidRDefault="00756821" w:rsidP="00160570">
            <w:pPr>
              <w:widowControl/>
              <w:autoSpaceDE w:val="0"/>
              <w:autoSpaceDN w:val="0"/>
              <w:rPr>
                <w:rFonts w:cs="Arial"/>
                <w:lang w:val="nl-NL"/>
              </w:rPr>
            </w:pPr>
            <w:proofErr w:type="gramStart"/>
            <w:r w:rsidRPr="008D11D5">
              <w:rPr>
                <w:rFonts w:cs="Arial"/>
                <w:lang w:val="nl-NL"/>
              </w:rPr>
              <w:t>mcx</w:t>
            </w:r>
            <w:proofErr w:type="gramEnd"/>
            <w:r w:rsidRPr="008D11D5">
              <w:rPr>
                <w:rFonts w:cs="Arial"/>
                <w:lang w:val="nl-NL"/>
              </w:rPr>
              <w:t>_</w:t>
            </w:r>
            <w:r w:rsidR="007E1717" w:rsidRPr="008D11D5">
              <w:rPr>
                <w:rFonts w:cs="Arial"/>
                <w:lang w:val="nl-NL"/>
              </w:rPr>
              <w:t>c2s</w:t>
            </w:r>
            <w:r w:rsidRPr="008D11D5">
              <w:rPr>
                <w:rFonts w:cs="Arial"/>
                <w:lang w:val="nl-NL"/>
              </w:rPr>
              <w:t xml:space="preserve"> VDOM</w:t>
            </w:r>
          </w:p>
          <w:p w14:paraId="59FCEE28" w14:textId="6CC60E80" w:rsidR="009B295C" w:rsidRPr="008D11D5" w:rsidRDefault="009B295C" w:rsidP="00160570">
            <w:pPr>
              <w:widowControl/>
              <w:autoSpaceDE w:val="0"/>
              <w:autoSpaceDN w:val="0"/>
              <w:rPr>
                <w:rFonts w:cs="Arial"/>
                <w:lang w:val="nl-NL"/>
              </w:rPr>
            </w:pPr>
            <w:proofErr w:type="spellStart"/>
            <w:proofErr w:type="gramStart"/>
            <w:r w:rsidRPr="008D11D5">
              <w:rPr>
                <w:rFonts w:cs="Arial"/>
                <w:lang w:val="nl-NL"/>
              </w:rPr>
              <w:t>mcx</w:t>
            </w:r>
            <w:proofErr w:type="gramEnd"/>
            <w:r w:rsidRPr="008D11D5">
              <w:rPr>
                <w:rFonts w:cs="Arial"/>
                <w:lang w:val="nl-NL"/>
              </w:rPr>
              <w:t>_</w:t>
            </w:r>
            <w:r w:rsidR="007E1717" w:rsidRPr="008D11D5">
              <w:rPr>
                <w:rFonts w:cs="Arial"/>
                <w:lang w:val="nl-NL"/>
              </w:rPr>
              <w:t>cc</w:t>
            </w:r>
            <w:proofErr w:type="spellEnd"/>
            <w:r w:rsidRPr="008D11D5">
              <w:rPr>
                <w:rFonts w:cs="Arial"/>
                <w:lang w:val="nl-NL"/>
              </w:rPr>
              <w:t xml:space="preserve"> VDOM</w:t>
            </w:r>
          </w:p>
          <w:p w14:paraId="0DF5BA53" w14:textId="6D91CE57" w:rsidR="007E1717" w:rsidRPr="000C5B79" w:rsidRDefault="007E1717" w:rsidP="00160570">
            <w:pPr>
              <w:widowControl/>
              <w:autoSpaceDE w:val="0"/>
              <w:autoSpaceDN w:val="0"/>
              <w:rPr>
                <w:rFonts w:cs="Arial"/>
                <w:lang w:val="sv-SE"/>
              </w:rPr>
            </w:pPr>
            <w:proofErr w:type="spellStart"/>
            <w:r w:rsidRPr="000C5B79">
              <w:rPr>
                <w:rFonts w:cs="Arial"/>
                <w:lang w:val="sv-SE"/>
              </w:rPr>
              <w:t>mcx_</w:t>
            </w:r>
            <w:r w:rsidR="001268BD" w:rsidRPr="000C5B79">
              <w:rPr>
                <w:rFonts w:cs="Arial"/>
                <w:lang w:val="sv-SE"/>
              </w:rPr>
              <w:t>dia</w:t>
            </w:r>
            <w:proofErr w:type="spellEnd"/>
            <w:r w:rsidRPr="000C5B79">
              <w:rPr>
                <w:rFonts w:cs="Arial"/>
                <w:lang w:val="sv-SE"/>
              </w:rPr>
              <w:t xml:space="preserve"> VDOM</w:t>
            </w:r>
          </w:p>
          <w:p w14:paraId="301D5339" w14:textId="384FA829" w:rsidR="001268BD" w:rsidRPr="000C5B79" w:rsidRDefault="001268BD" w:rsidP="00160570">
            <w:pPr>
              <w:widowControl/>
              <w:autoSpaceDE w:val="0"/>
              <w:autoSpaceDN w:val="0"/>
              <w:rPr>
                <w:rFonts w:cs="Arial"/>
                <w:lang w:val="sv-SE"/>
              </w:rPr>
            </w:pPr>
            <w:proofErr w:type="spellStart"/>
            <w:r w:rsidRPr="000C5B79">
              <w:rPr>
                <w:rFonts w:cs="Arial"/>
                <w:lang w:val="sv-SE"/>
              </w:rPr>
              <w:t>mcx_lan</w:t>
            </w:r>
            <w:proofErr w:type="spellEnd"/>
            <w:r w:rsidRPr="000C5B79">
              <w:rPr>
                <w:rFonts w:cs="Arial"/>
                <w:lang w:val="sv-SE"/>
              </w:rPr>
              <w:t xml:space="preserve"> VDOM</w:t>
            </w:r>
          </w:p>
          <w:p w14:paraId="2005AF98" w14:textId="2D2B02CD" w:rsidR="001268BD" w:rsidRPr="000C5B79" w:rsidRDefault="00330D52" w:rsidP="00160570">
            <w:pPr>
              <w:widowControl/>
              <w:autoSpaceDE w:val="0"/>
              <w:autoSpaceDN w:val="0"/>
              <w:rPr>
                <w:rFonts w:cs="Arial"/>
                <w:lang w:val="pl-PL"/>
              </w:rPr>
            </w:pPr>
            <w:proofErr w:type="spellStart"/>
            <w:r w:rsidRPr="000C5B79">
              <w:rPr>
                <w:rFonts w:cs="Arial"/>
                <w:lang w:val="pl-PL"/>
              </w:rPr>
              <w:t>mcx_sdwan</w:t>
            </w:r>
            <w:r w:rsidR="00F0460C" w:rsidRPr="000C5B79">
              <w:rPr>
                <w:rFonts w:cs="Arial"/>
                <w:lang w:val="pl-PL"/>
              </w:rPr>
              <w:t>_np</w:t>
            </w:r>
            <w:proofErr w:type="spellEnd"/>
            <w:r w:rsidRPr="000C5B79">
              <w:rPr>
                <w:rFonts w:cs="Arial"/>
                <w:lang w:val="pl-PL"/>
              </w:rPr>
              <w:t xml:space="preserve"> VDOM</w:t>
            </w:r>
          </w:p>
          <w:p w14:paraId="485243D1" w14:textId="70A901AA" w:rsidR="00E55043" w:rsidRPr="000C5B79" w:rsidRDefault="00E55043" w:rsidP="00160570">
            <w:pPr>
              <w:widowControl/>
              <w:autoSpaceDE w:val="0"/>
              <w:autoSpaceDN w:val="0"/>
              <w:rPr>
                <w:rFonts w:cs="Arial"/>
                <w:lang w:val="pl-PL"/>
              </w:rPr>
            </w:pPr>
            <w:proofErr w:type="spellStart"/>
            <w:r w:rsidRPr="000C5B79">
              <w:rPr>
                <w:rFonts w:cs="Arial"/>
                <w:lang w:val="pl-PL"/>
              </w:rPr>
              <w:t>mcx_</w:t>
            </w:r>
            <w:r w:rsidR="007A4F95" w:rsidRPr="000C5B79">
              <w:rPr>
                <w:rFonts w:cs="Arial"/>
                <w:lang w:val="pl-PL"/>
              </w:rPr>
              <w:t>partner</w:t>
            </w:r>
            <w:proofErr w:type="spellEnd"/>
            <w:r w:rsidRPr="000C5B79">
              <w:rPr>
                <w:rFonts w:cs="Arial"/>
                <w:lang w:val="pl-PL"/>
              </w:rPr>
              <w:t xml:space="preserve"> VDOM</w:t>
            </w:r>
          </w:p>
          <w:p w14:paraId="71DB8F63" w14:textId="42A66687" w:rsidR="00006E35" w:rsidRPr="000C5B79" w:rsidRDefault="00006E35" w:rsidP="00160570">
            <w:pPr>
              <w:widowControl/>
              <w:autoSpaceDE w:val="0"/>
              <w:autoSpaceDN w:val="0"/>
              <w:rPr>
                <w:rFonts w:cs="Arial"/>
                <w:lang w:val="pl-PL"/>
              </w:rPr>
            </w:pPr>
            <w:r w:rsidRPr="000C5B79">
              <w:rPr>
                <w:rFonts w:cs="Arial"/>
                <w:lang w:val="pl-PL"/>
              </w:rPr>
              <w:t>mcx_s2s VDOM</w:t>
            </w:r>
          </w:p>
          <w:p w14:paraId="5A61A5C1" w14:textId="77777777" w:rsidR="00756821" w:rsidRPr="000C5B79" w:rsidRDefault="00756821" w:rsidP="00160570">
            <w:pPr>
              <w:widowControl/>
              <w:autoSpaceDE w:val="0"/>
              <w:autoSpaceDN w:val="0"/>
              <w:rPr>
                <w:rFonts w:cs="Arial"/>
                <w:lang w:val="pl-PL"/>
              </w:rPr>
            </w:pPr>
          </w:p>
          <w:p w14:paraId="15305DA7" w14:textId="77777777" w:rsidR="00D30AF8" w:rsidRDefault="008D2C4A" w:rsidP="00A374E6">
            <w:pPr>
              <w:widowControl/>
              <w:autoSpaceDE w:val="0"/>
              <w:autoSpaceDN w:val="0"/>
              <w:rPr>
                <w:rFonts w:cs="Arial"/>
              </w:rPr>
            </w:pPr>
            <w:r>
              <w:rPr>
                <w:rFonts w:cs="Arial"/>
              </w:rPr>
              <w:t>get router info routing</w:t>
            </w:r>
            <w:r w:rsidR="00D30AF8">
              <w:rPr>
                <w:rFonts w:cs="Arial"/>
              </w:rPr>
              <w:t>-table detail</w:t>
            </w:r>
            <w:r w:rsidR="00A374E6">
              <w:rPr>
                <w:rFonts w:cs="Arial"/>
              </w:rPr>
              <w:t>s</w:t>
            </w:r>
          </w:p>
          <w:p w14:paraId="72834DB6" w14:textId="59209364" w:rsidR="00B47B3E" w:rsidRDefault="006062DC" w:rsidP="00A374E6">
            <w:pPr>
              <w:widowControl/>
              <w:autoSpaceDE w:val="0"/>
              <w:autoSpaceDN w:val="0"/>
              <w:rPr>
                <w:rFonts w:cs="Arial"/>
              </w:rPr>
            </w:pPr>
            <w:r>
              <w:rPr>
                <w:rFonts w:cs="Arial"/>
              </w:rPr>
              <w:t>show</w:t>
            </w:r>
            <w:r w:rsidR="00B47B3E">
              <w:rPr>
                <w:rFonts w:cs="Arial"/>
              </w:rPr>
              <w:t xml:space="preserve"> router prefix-list</w:t>
            </w:r>
          </w:p>
          <w:p w14:paraId="4C7B505C" w14:textId="0584E3B2" w:rsidR="006062DC" w:rsidRDefault="006062DC" w:rsidP="00A374E6">
            <w:pPr>
              <w:widowControl/>
              <w:autoSpaceDE w:val="0"/>
              <w:autoSpaceDN w:val="0"/>
              <w:rPr>
                <w:rFonts w:cs="Arial"/>
              </w:rPr>
            </w:pPr>
            <w:r>
              <w:rPr>
                <w:rFonts w:cs="Arial"/>
              </w:rPr>
              <w:t xml:space="preserve">show </w:t>
            </w:r>
            <w:r w:rsidR="00213112">
              <w:rPr>
                <w:rFonts w:cs="Arial"/>
              </w:rPr>
              <w:t>router route-map</w:t>
            </w:r>
          </w:p>
          <w:p w14:paraId="2AE9E9C4" w14:textId="2D8EE1A6" w:rsidR="006A1B45" w:rsidRDefault="006A1B45" w:rsidP="00A374E6">
            <w:pPr>
              <w:widowControl/>
              <w:autoSpaceDE w:val="0"/>
              <w:autoSpaceDN w:val="0"/>
              <w:rPr>
                <w:rFonts w:cs="Arial"/>
              </w:rPr>
            </w:pPr>
            <w:r>
              <w:rPr>
                <w:rFonts w:cs="Arial"/>
              </w:rPr>
              <w:t>show router b</w:t>
            </w:r>
            <w:r w:rsidR="00936D24">
              <w:rPr>
                <w:rFonts w:cs="Arial"/>
              </w:rPr>
              <w:t>gp</w:t>
            </w:r>
          </w:p>
          <w:p w14:paraId="1CC6ED56" w14:textId="03109835" w:rsidR="00A36DF8" w:rsidRDefault="00A36DF8" w:rsidP="00A374E6">
            <w:pPr>
              <w:widowControl/>
              <w:autoSpaceDE w:val="0"/>
              <w:autoSpaceDN w:val="0"/>
              <w:rPr>
                <w:rFonts w:cs="Arial"/>
              </w:rPr>
            </w:pPr>
            <w:r>
              <w:rPr>
                <w:rFonts w:cs="Arial"/>
              </w:rPr>
              <w:t>get router info bgp summary</w:t>
            </w:r>
          </w:p>
          <w:p w14:paraId="2F08A7F8" w14:textId="65FC0C38" w:rsidR="00EB2043" w:rsidRDefault="00EB2043" w:rsidP="00A374E6">
            <w:pPr>
              <w:widowControl/>
              <w:autoSpaceDE w:val="0"/>
              <w:autoSpaceDN w:val="0"/>
              <w:rPr>
                <w:rFonts w:cs="Arial"/>
              </w:rPr>
            </w:pPr>
            <w:r>
              <w:rPr>
                <w:rFonts w:cs="Arial"/>
              </w:rPr>
              <w:t xml:space="preserve">get router info bgp </w:t>
            </w:r>
            <w:proofErr w:type="spellStart"/>
            <w:r>
              <w:rPr>
                <w:rFonts w:cs="Arial"/>
              </w:rPr>
              <w:t>neighbo</w:t>
            </w:r>
            <w:r w:rsidR="00977E0D">
              <w:rPr>
                <w:rFonts w:cs="Arial"/>
              </w:rPr>
              <w:t>rs</w:t>
            </w:r>
            <w:proofErr w:type="spellEnd"/>
          </w:p>
          <w:p w14:paraId="4E128032" w14:textId="34B0CC5C" w:rsidR="00DE4B22" w:rsidRDefault="00DE4B22" w:rsidP="00A374E6">
            <w:pPr>
              <w:widowControl/>
              <w:autoSpaceDE w:val="0"/>
              <w:autoSpaceDN w:val="0"/>
              <w:rPr>
                <w:rFonts w:cs="Arial"/>
                <w:b/>
                <w:bCs/>
              </w:rPr>
            </w:pPr>
            <w:r>
              <w:rPr>
                <w:rFonts w:cs="Arial"/>
              </w:rPr>
              <w:t>get router</w:t>
            </w:r>
            <w:r w:rsidR="00BD2521">
              <w:rPr>
                <w:rFonts w:cs="Arial"/>
              </w:rPr>
              <w:t xml:space="preserve"> info bgp </w:t>
            </w:r>
            <w:proofErr w:type="spellStart"/>
            <w:r w:rsidR="00BD2521">
              <w:rPr>
                <w:rFonts w:cs="Arial"/>
              </w:rPr>
              <w:t>neighbors</w:t>
            </w:r>
            <w:proofErr w:type="spellEnd"/>
            <w:r w:rsidR="00BD2521">
              <w:rPr>
                <w:rFonts w:cs="Arial"/>
              </w:rPr>
              <w:t xml:space="preserve"> 10.156</w:t>
            </w:r>
            <w:r w:rsidR="001C16AB">
              <w:rPr>
                <w:rFonts w:cs="Arial"/>
              </w:rPr>
              <w:t>.118.130</w:t>
            </w:r>
            <w:r w:rsidR="005F6EEE">
              <w:rPr>
                <w:rFonts w:cs="Arial"/>
              </w:rPr>
              <w:t xml:space="preserve"> </w:t>
            </w:r>
            <w:proofErr w:type="gramStart"/>
            <w:r w:rsidR="005F6EEE">
              <w:rPr>
                <w:rFonts w:cs="Arial"/>
              </w:rPr>
              <w:t>received-routes</w:t>
            </w:r>
            <w:proofErr w:type="gramEnd"/>
            <w:r w:rsidR="00C70C38">
              <w:rPr>
                <w:rFonts w:cs="Arial"/>
              </w:rPr>
              <w:t xml:space="preserve"> </w:t>
            </w:r>
            <w:r w:rsidR="00B3539E" w:rsidRPr="00B3539E">
              <w:rPr>
                <w:rFonts w:cs="Arial"/>
                <w:b/>
                <w:bCs/>
              </w:rPr>
              <w:t>***</w:t>
            </w:r>
            <w:r w:rsidR="00C70C38" w:rsidRPr="00B3539E">
              <w:rPr>
                <w:rFonts w:cs="Arial"/>
                <w:b/>
                <w:bCs/>
              </w:rPr>
              <w:t xml:space="preserve">(N/A </w:t>
            </w:r>
            <w:r w:rsidR="00B3539E" w:rsidRPr="00B3539E">
              <w:rPr>
                <w:rFonts w:cs="Arial"/>
                <w:b/>
                <w:bCs/>
              </w:rPr>
              <w:t xml:space="preserve">on </w:t>
            </w:r>
            <w:proofErr w:type="spellStart"/>
            <w:r w:rsidR="00B3539E" w:rsidRPr="00B3539E">
              <w:rPr>
                <w:rFonts w:cs="Arial"/>
                <w:b/>
                <w:bCs/>
              </w:rPr>
              <w:t>mcx_lan</w:t>
            </w:r>
            <w:proofErr w:type="spellEnd"/>
            <w:r w:rsidR="00B3539E" w:rsidRPr="00B3539E">
              <w:rPr>
                <w:rFonts w:cs="Arial"/>
                <w:b/>
                <w:bCs/>
              </w:rPr>
              <w:t xml:space="preserve"> </w:t>
            </w:r>
            <w:proofErr w:type="gramStart"/>
            <w:r w:rsidR="00B3539E" w:rsidRPr="00B3539E">
              <w:rPr>
                <w:rFonts w:cs="Arial"/>
                <w:b/>
                <w:bCs/>
              </w:rPr>
              <w:t>VDOM)*</w:t>
            </w:r>
            <w:proofErr w:type="gramEnd"/>
            <w:r w:rsidR="00B3539E" w:rsidRPr="00B3539E">
              <w:rPr>
                <w:rFonts w:cs="Arial"/>
                <w:b/>
                <w:bCs/>
              </w:rPr>
              <w:t>**</w:t>
            </w:r>
          </w:p>
          <w:p w14:paraId="2429FF1B" w14:textId="77777777" w:rsidR="00C704CC" w:rsidRDefault="00C704CC" w:rsidP="00A374E6">
            <w:pPr>
              <w:widowControl/>
              <w:autoSpaceDE w:val="0"/>
              <w:autoSpaceDN w:val="0"/>
              <w:rPr>
                <w:rFonts w:cs="Arial"/>
                <w:b/>
                <w:bCs/>
              </w:rPr>
            </w:pPr>
          </w:p>
          <w:p w14:paraId="16725D49" w14:textId="3641D5BB" w:rsidR="00C704CC" w:rsidRDefault="00C704CC" w:rsidP="00A374E6">
            <w:pPr>
              <w:widowControl/>
              <w:autoSpaceDE w:val="0"/>
              <w:autoSpaceDN w:val="0"/>
              <w:rPr>
                <w:rFonts w:cs="Arial"/>
              </w:rPr>
            </w:pPr>
            <w:r w:rsidRPr="00C704CC">
              <w:rPr>
                <w:rFonts w:cs="Arial"/>
              </w:rPr>
              <w:t>On Junip</w:t>
            </w:r>
            <w:r>
              <w:rPr>
                <w:rFonts w:cs="Arial"/>
              </w:rPr>
              <w:t>e</w:t>
            </w:r>
            <w:r w:rsidRPr="00C704CC">
              <w:rPr>
                <w:rFonts w:cs="Arial"/>
              </w:rPr>
              <w:t xml:space="preserve">r switch </w:t>
            </w:r>
            <w:r w:rsidR="003A2035">
              <w:rPr>
                <w:rFonts w:cs="Arial"/>
              </w:rPr>
              <w:t>MCX-LD5-EX4650-INNER-01</w:t>
            </w:r>
            <w:r w:rsidR="00B82BB3">
              <w:rPr>
                <w:rFonts w:cs="Arial"/>
              </w:rPr>
              <w:t xml:space="preserve"> issue the following commands from the CLI</w:t>
            </w:r>
            <w:r w:rsidR="00B82BB3" w:rsidRPr="008D2C4A">
              <w:rPr>
                <w:rFonts w:cs="Arial"/>
              </w:rPr>
              <w:t xml:space="preserve"> and collect the data in a file for </w:t>
            </w:r>
            <w:r w:rsidR="00B82BB3">
              <w:rPr>
                <w:rFonts w:cs="Arial"/>
              </w:rPr>
              <w:t>later comparison</w:t>
            </w:r>
          </w:p>
          <w:p w14:paraId="01989839" w14:textId="77617E89" w:rsidR="00C70C38" w:rsidRDefault="009B6CAB" w:rsidP="008F4CF1">
            <w:pPr>
              <w:widowControl/>
              <w:autoSpaceDE w:val="0"/>
              <w:autoSpaceDN w:val="0"/>
              <w:rPr>
                <w:rFonts w:cs="Arial"/>
              </w:rPr>
            </w:pPr>
            <w:r>
              <w:rPr>
                <w:rFonts w:cs="Arial"/>
              </w:rPr>
              <w:lastRenderedPageBreak/>
              <w:t>s</w:t>
            </w:r>
            <w:r w:rsidR="00B82BB3">
              <w:rPr>
                <w:rFonts w:cs="Arial"/>
              </w:rPr>
              <w:t xml:space="preserve">how </w:t>
            </w:r>
            <w:r>
              <w:rPr>
                <w:rFonts w:cs="Arial"/>
              </w:rPr>
              <w:t>route receive-protocol bgp 10.156.118.130</w:t>
            </w:r>
          </w:p>
          <w:p w14:paraId="1E0594ED" w14:textId="5243DABE" w:rsidR="00B47B3E" w:rsidRPr="00A374E6" w:rsidRDefault="00B47B3E" w:rsidP="00A374E6">
            <w:pPr>
              <w:widowControl/>
              <w:autoSpaceDE w:val="0"/>
              <w:autoSpaceDN w:val="0"/>
              <w:rPr>
                <w:rFonts w:cs="Arial"/>
              </w:rPr>
            </w:pPr>
          </w:p>
        </w:tc>
        <w:tc>
          <w:tcPr>
            <w:tcW w:w="850" w:type="dxa"/>
          </w:tcPr>
          <w:p w14:paraId="572F1BA4" w14:textId="02578A44" w:rsidR="002331A8" w:rsidRPr="008D2C4A" w:rsidRDefault="009D17B4" w:rsidP="00160570">
            <w:pPr>
              <w:rPr>
                <w:rFonts w:ascii="Verdana" w:hAnsi="Verdana" w:cs="Verdana"/>
                <w:sz w:val="18"/>
                <w:szCs w:val="18"/>
              </w:rPr>
            </w:pPr>
            <w:r>
              <w:rPr>
                <w:rFonts w:ascii="Verdana" w:hAnsi="Verdana" w:cs="Verdana"/>
                <w:sz w:val="18"/>
                <w:szCs w:val="18"/>
              </w:rPr>
              <w:lastRenderedPageBreak/>
              <w:t>1</w:t>
            </w:r>
          </w:p>
        </w:tc>
        <w:tc>
          <w:tcPr>
            <w:tcW w:w="1701" w:type="dxa"/>
          </w:tcPr>
          <w:p w14:paraId="454450B9" w14:textId="350456DB" w:rsidR="002331A8" w:rsidRPr="008D2C4A" w:rsidRDefault="009D17B4" w:rsidP="00160570">
            <w:pPr>
              <w:rPr>
                <w:rFonts w:ascii="Verdana" w:hAnsi="Verdana" w:cs="Verdana"/>
                <w:sz w:val="18"/>
                <w:szCs w:val="18"/>
              </w:rPr>
            </w:pPr>
            <w:r>
              <w:rPr>
                <w:rFonts w:ascii="Verdana" w:hAnsi="Verdana" w:cs="Verdana"/>
                <w:sz w:val="18"/>
                <w:szCs w:val="18"/>
              </w:rPr>
              <w:t>2</w:t>
            </w:r>
            <w:r w:rsidR="0009493A">
              <w:rPr>
                <w:rFonts w:ascii="Verdana" w:hAnsi="Verdana" w:cs="Verdana"/>
                <w:sz w:val="18"/>
                <w:szCs w:val="18"/>
              </w:rPr>
              <w:t>0</w:t>
            </w:r>
            <w:r>
              <w:rPr>
                <w:rFonts w:ascii="Verdana" w:hAnsi="Verdana" w:cs="Verdana"/>
                <w:sz w:val="18"/>
                <w:szCs w:val="18"/>
              </w:rPr>
              <w:t>:</w:t>
            </w:r>
            <w:r w:rsidR="0009493A">
              <w:rPr>
                <w:rFonts w:ascii="Verdana" w:hAnsi="Verdana" w:cs="Verdana"/>
                <w:sz w:val="18"/>
                <w:szCs w:val="18"/>
              </w:rPr>
              <w:t>00</w:t>
            </w:r>
          </w:p>
        </w:tc>
        <w:tc>
          <w:tcPr>
            <w:tcW w:w="1418" w:type="dxa"/>
          </w:tcPr>
          <w:p w14:paraId="68D9A37E" w14:textId="3CDEC89A" w:rsidR="002331A8" w:rsidRPr="008D2C4A" w:rsidRDefault="009D17B4" w:rsidP="00160570">
            <w:pPr>
              <w:rPr>
                <w:rFonts w:ascii="Verdana" w:hAnsi="Verdana" w:cs="Verdana"/>
                <w:sz w:val="18"/>
                <w:szCs w:val="18"/>
              </w:rPr>
            </w:pPr>
            <w:r>
              <w:rPr>
                <w:rFonts w:ascii="Verdana" w:hAnsi="Verdana" w:cs="Verdana"/>
                <w:sz w:val="18"/>
                <w:szCs w:val="18"/>
              </w:rPr>
              <w:t>2</w:t>
            </w:r>
            <w:r w:rsidR="00C644CF">
              <w:rPr>
                <w:rFonts w:ascii="Verdana" w:hAnsi="Verdana" w:cs="Verdana"/>
                <w:sz w:val="18"/>
                <w:szCs w:val="18"/>
              </w:rPr>
              <w:t>1</w:t>
            </w:r>
            <w:r>
              <w:rPr>
                <w:rFonts w:ascii="Verdana" w:hAnsi="Verdana" w:cs="Verdana"/>
                <w:sz w:val="18"/>
                <w:szCs w:val="18"/>
              </w:rPr>
              <w:t>:</w:t>
            </w:r>
            <w:r w:rsidR="0009493A">
              <w:rPr>
                <w:rFonts w:ascii="Verdana" w:hAnsi="Verdana" w:cs="Verdana"/>
                <w:sz w:val="18"/>
                <w:szCs w:val="18"/>
              </w:rPr>
              <w:t>00</w:t>
            </w:r>
          </w:p>
        </w:tc>
        <w:tc>
          <w:tcPr>
            <w:tcW w:w="992" w:type="dxa"/>
          </w:tcPr>
          <w:p w14:paraId="00621442" w14:textId="7A9CF8CD" w:rsidR="002331A8" w:rsidRPr="008D2C4A" w:rsidRDefault="009D17B4" w:rsidP="00160570">
            <w:pPr>
              <w:rPr>
                <w:rFonts w:ascii="Verdana" w:hAnsi="Verdana" w:cs="Verdana"/>
                <w:sz w:val="18"/>
                <w:szCs w:val="18"/>
              </w:rPr>
            </w:pPr>
            <w:r>
              <w:rPr>
                <w:rFonts w:ascii="Verdana" w:hAnsi="Verdana" w:cs="Verdana"/>
                <w:sz w:val="18"/>
                <w:szCs w:val="18"/>
              </w:rPr>
              <w:t>0</w:t>
            </w:r>
            <w:r w:rsidR="0009493A">
              <w:rPr>
                <w:rFonts w:ascii="Verdana" w:hAnsi="Verdana" w:cs="Verdana"/>
                <w:sz w:val="18"/>
                <w:szCs w:val="18"/>
              </w:rPr>
              <w:t>1</w:t>
            </w:r>
            <w:r>
              <w:rPr>
                <w:rFonts w:ascii="Verdana" w:hAnsi="Verdana" w:cs="Verdana"/>
                <w:sz w:val="18"/>
                <w:szCs w:val="18"/>
              </w:rPr>
              <w:t>:</w:t>
            </w:r>
            <w:r w:rsidR="0009493A">
              <w:rPr>
                <w:rFonts w:ascii="Verdana" w:hAnsi="Verdana" w:cs="Verdana"/>
                <w:sz w:val="18"/>
                <w:szCs w:val="18"/>
              </w:rPr>
              <w:t>00</w:t>
            </w:r>
          </w:p>
        </w:tc>
        <w:tc>
          <w:tcPr>
            <w:tcW w:w="1854" w:type="dxa"/>
          </w:tcPr>
          <w:p w14:paraId="4DAFE8A4" w14:textId="27A10197" w:rsidR="002331A8" w:rsidRPr="008D2C4A" w:rsidRDefault="009D17B4" w:rsidP="00160570">
            <w:pPr>
              <w:rPr>
                <w:rFonts w:ascii="Verdana" w:hAnsi="Verdana" w:cs="Verdana"/>
                <w:sz w:val="18"/>
                <w:szCs w:val="18"/>
              </w:rPr>
            </w:pPr>
            <w:r>
              <w:rPr>
                <w:rFonts w:ascii="Verdana" w:hAnsi="Verdana" w:cs="Verdana"/>
                <w:sz w:val="18"/>
                <w:szCs w:val="18"/>
              </w:rPr>
              <w:t>Network Engineer</w:t>
            </w:r>
          </w:p>
        </w:tc>
      </w:tr>
      <w:tr w:rsidR="00C644CF" w:rsidRPr="008D2C4A" w14:paraId="169EA44A" w14:textId="77777777" w:rsidTr="00375EED">
        <w:trPr>
          <w:trHeight w:val="342"/>
        </w:trPr>
        <w:tc>
          <w:tcPr>
            <w:tcW w:w="783" w:type="dxa"/>
          </w:tcPr>
          <w:p w14:paraId="79E15A17" w14:textId="39B9CCBC" w:rsidR="00C644CF" w:rsidRPr="008D2C4A" w:rsidRDefault="0073203C" w:rsidP="00C644CF">
            <w:pPr>
              <w:widowControl/>
              <w:autoSpaceDE w:val="0"/>
              <w:autoSpaceDN w:val="0"/>
              <w:jc w:val="center"/>
              <w:rPr>
                <w:rFonts w:ascii="Verdana" w:hAnsi="Verdana" w:cs="Verdana"/>
                <w:sz w:val="18"/>
                <w:szCs w:val="18"/>
              </w:rPr>
            </w:pPr>
            <w:r>
              <w:rPr>
                <w:rFonts w:ascii="Verdana" w:hAnsi="Verdana" w:cs="Verdana"/>
                <w:sz w:val="18"/>
                <w:szCs w:val="18"/>
              </w:rPr>
              <w:t>2</w:t>
            </w:r>
          </w:p>
        </w:tc>
        <w:tc>
          <w:tcPr>
            <w:tcW w:w="7463" w:type="dxa"/>
            <w:vAlign w:val="center"/>
          </w:tcPr>
          <w:p w14:paraId="7C904178" w14:textId="5940E33E" w:rsidR="008B2287" w:rsidRDefault="008B2287" w:rsidP="008B2287">
            <w:pPr>
              <w:widowControl/>
              <w:autoSpaceDE w:val="0"/>
              <w:autoSpaceDN w:val="0"/>
              <w:rPr>
                <w:rFonts w:cs="Arial"/>
              </w:rPr>
            </w:pPr>
            <w:r w:rsidRPr="008D2C4A">
              <w:rPr>
                <w:rFonts w:ascii="Verdana" w:hAnsi="Verdana" w:cs="Verdana"/>
                <w:sz w:val="18"/>
                <w:szCs w:val="18"/>
              </w:rPr>
              <w:t xml:space="preserve">On </w:t>
            </w:r>
            <w:r w:rsidRPr="008D2C4A">
              <w:rPr>
                <w:rFonts w:cs="Arial"/>
              </w:rPr>
              <w:t>MCX-LD</w:t>
            </w:r>
            <w:r>
              <w:rPr>
                <w:rFonts w:cs="Arial"/>
              </w:rPr>
              <w:t>8</w:t>
            </w:r>
            <w:r w:rsidRPr="008D2C4A">
              <w:rPr>
                <w:rFonts w:cs="Arial"/>
              </w:rPr>
              <w:t xml:space="preserve">-FGT2600-01 </w:t>
            </w:r>
            <w:proofErr w:type="spellStart"/>
            <w:r w:rsidR="0092161E">
              <w:rPr>
                <w:rFonts w:cs="Arial"/>
              </w:rPr>
              <w:t>Fortigate</w:t>
            </w:r>
            <w:proofErr w:type="spellEnd"/>
            <w:r w:rsidR="0092161E">
              <w:rPr>
                <w:rFonts w:cs="Arial"/>
              </w:rPr>
              <w:t xml:space="preserve"> Firewall</w:t>
            </w:r>
            <w:r>
              <w:rPr>
                <w:rFonts w:cs="Arial"/>
              </w:rPr>
              <w:t xml:space="preserve"> for each of the following VDOMs</w:t>
            </w:r>
            <w:r w:rsidRPr="008D2C4A">
              <w:rPr>
                <w:rFonts w:cs="Arial"/>
              </w:rPr>
              <w:t xml:space="preserve"> issue the following commands</w:t>
            </w:r>
            <w:r>
              <w:rPr>
                <w:rFonts w:cs="Arial"/>
              </w:rPr>
              <w:t xml:space="preserve"> from the CLI</w:t>
            </w:r>
            <w:r w:rsidRPr="008D2C4A">
              <w:rPr>
                <w:rFonts w:cs="Arial"/>
              </w:rPr>
              <w:t xml:space="preserve"> and collect the data in a file</w:t>
            </w:r>
            <w:r>
              <w:rPr>
                <w:rFonts w:cs="Arial"/>
              </w:rPr>
              <w:t xml:space="preserve"> (per VDOM)</w:t>
            </w:r>
            <w:r w:rsidRPr="008D2C4A">
              <w:rPr>
                <w:rFonts w:cs="Arial"/>
              </w:rPr>
              <w:t xml:space="preserve"> for </w:t>
            </w:r>
            <w:r>
              <w:rPr>
                <w:rFonts w:cs="Arial"/>
              </w:rPr>
              <w:t>later comparison</w:t>
            </w:r>
          </w:p>
          <w:p w14:paraId="452C937A" w14:textId="77777777" w:rsidR="008B2287" w:rsidRDefault="008B2287" w:rsidP="008B2287">
            <w:pPr>
              <w:widowControl/>
              <w:autoSpaceDE w:val="0"/>
              <w:autoSpaceDN w:val="0"/>
              <w:rPr>
                <w:rFonts w:cs="Arial"/>
              </w:rPr>
            </w:pPr>
          </w:p>
          <w:p w14:paraId="5A2284F6" w14:textId="77777777" w:rsidR="008B2287" w:rsidRPr="008D11D5" w:rsidRDefault="008B2287" w:rsidP="008B2287">
            <w:pPr>
              <w:widowControl/>
              <w:autoSpaceDE w:val="0"/>
              <w:autoSpaceDN w:val="0"/>
              <w:rPr>
                <w:rFonts w:cs="Arial"/>
                <w:lang w:val="nl-NL"/>
              </w:rPr>
            </w:pPr>
            <w:proofErr w:type="gramStart"/>
            <w:r w:rsidRPr="008D11D5">
              <w:rPr>
                <w:rFonts w:cs="Arial"/>
                <w:lang w:val="nl-NL"/>
              </w:rPr>
              <w:t>mcx</w:t>
            </w:r>
            <w:proofErr w:type="gramEnd"/>
            <w:r w:rsidRPr="008D11D5">
              <w:rPr>
                <w:rFonts w:cs="Arial"/>
                <w:lang w:val="nl-NL"/>
              </w:rPr>
              <w:t>_c2s VDOM</w:t>
            </w:r>
          </w:p>
          <w:p w14:paraId="7953C2CE" w14:textId="77777777" w:rsidR="008B2287" w:rsidRPr="008D11D5" w:rsidRDefault="008B2287" w:rsidP="008B2287">
            <w:pPr>
              <w:widowControl/>
              <w:autoSpaceDE w:val="0"/>
              <w:autoSpaceDN w:val="0"/>
              <w:rPr>
                <w:rFonts w:cs="Arial"/>
                <w:lang w:val="nl-NL"/>
              </w:rPr>
            </w:pPr>
            <w:proofErr w:type="spellStart"/>
            <w:proofErr w:type="gramStart"/>
            <w:r w:rsidRPr="008D11D5">
              <w:rPr>
                <w:rFonts w:cs="Arial"/>
                <w:lang w:val="nl-NL"/>
              </w:rPr>
              <w:t>mcx</w:t>
            </w:r>
            <w:proofErr w:type="gramEnd"/>
            <w:r w:rsidRPr="008D11D5">
              <w:rPr>
                <w:rFonts w:cs="Arial"/>
                <w:lang w:val="nl-NL"/>
              </w:rPr>
              <w:t>_cc</w:t>
            </w:r>
            <w:proofErr w:type="spellEnd"/>
            <w:r w:rsidRPr="008D11D5">
              <w:rPr>
                <w:rFonts w:cs="Arial"/>
                <w:lang w:val="nl-NL"/>
              </w:rPr>
              <w:t xml:space="preserve"> VDOM</w:t>
            </w:r>
          </w:p>
          <w:p w14:paraId="1D655931" w14:textId="77777777" w:rsidR="008B2287" w:rsidRPr="008D11D5" w:rsidRDefault="008B2287" w:rsidP="008B2287">
            <w:pPr>
              <w:widowControl/>
              <w:autoSpaceDE w:val="0"/>
              <w:autoSpaceDN w:val="0"/>
              <w:rPr>
                <w:rFonts w:cs="Arial"/>
                <w:lang w:val="sv-SE"/>
              </w:rPr>
            </w:pPr>
            <w:proofErr w:type="spellStart"/>
            <w:r w:rsidRPr="008D11D5">
              <w:rPr>
                <w:rFonts w:cs="Arial"/>
                <w:lang w:val="sv-SE"/>
              </w:rPr>
              <w:t>mcx_dia</w:t>
            </w:r>
            <w:proofErr w:type="spellEnd"/>
            <w:r w:rsidRPr="008D11D5">
              <w:rPr>
                <w:rFonts w:cs="Arial"/>
                <w:lang w:val="sv-SE"/>
              </w:rPr>
              <w:t xml:space="preserve"> VDOM</w:t>
            </w:r>
          </w:p>
          <w:p w14:paraId="541B661F" w14:textId="77777777" w:rsidR="008B2287" w:rsidRPr="008D11D5" w:rsidRDefault="008B2287" w:rsidP="008B2287">
            <w:pPr>
              <w:widowControl/>
              <w:autoSpaceDE w:val="0"/>
              <w:autoSpaceDN w:val="0"/>
              <w:rPr>
                <w:rFonts w:cs="Arial"/>
                <w:lang w:val="sv-SE"/>
              </w:rPr>
            </w:pPr>
            <w:proofErr w:type="spellStart"/>
            <w:r w:rsidRPr="008D11D5">
              <w:rPr>
                <w:rFonts w:cs="Arial"/>
                <w:lang w:val="sv-SE"/>
              </w:rPr>
              <w:t>mcx_lan</w:t>
            </w:r>
            <w:proofErr w:type="spellEnd"/>
            <w:r w:rsidRPr="008D11D5">
              <w:rPr>
                <w:rFonts w:cs="Arial"/>
                <w:lang w:val="sv-SE"/>
              </w:rPr>
              <w:t xml:space="preserve"> VDOM</w:t>
            </w:r>
          </w:p>
          <w:p w14:paraId="3A298B61" w14:textId="77777777" w:rsidR="008B2287" w:rsidRPr="008D11D5" w:rsidRDefault="008B2287" w:rsidP="008B2287">
            <w:pPr>
              <w:widowControl/>
              <w:autoSpaceDE w:val="0"/>
              <w:autoSpaceDN w:val="0"/>
              <w:rPr>
                <w:rFonts w:cs="Arial"/>
                <w:lang w:val="pl-PL"/>
              </w:rPr>
            </w:pPr>
            <w:proofErr w:type="spellStart"/>
            <w:r w:rsidRPr="008D11D5">
              <w:rPr>
                <w:rFonts w:cs="Arial"/>
                <w:lang w:val="pl-PL"/>
              </w:rPr>
              <w:t>mcx_sdwan_np</w:t>
            </w:r>
            <w:proofErr w:type="spellEnd"/>
            <w:r w:rsidRPr="008D11D5">
              <w:rPr>
                <w:rFonts w:cs="Arial"/>
                <w:lang w:val="pl-PL"/>
              </w:rPr>
              <w:t xml:space="preserve"> VDOM</w:t>
            </w:r>
          </w:p>
          <w:p w14:paraId="66D4D317" w14:textId="77777777" w:rsidR="008B2287" w:rsidRPr="008D11D5" w:rsidRDefault="008B2287" w:rsidP="008B2287">
            <w:pPr>
              <w:widowControl/>
              <w:autoSpaceDE w:val="0"/>
              <w:autoSpaceDN w:val="0"/>
              <w:rPr>
                <w:rFonts w:cs="Arial"/>
                <w:lang w:val="pl-PL"/>
              </w:rPr>
            </w:pPr>
            <w:proofErr w:type="spellStart"/>
            <w:r w:rsidRPr="008D11D5">
              <w:rPr>
                <w:rFonts w:cs="Arial"/>
                <w:lang w:val="pl-PL"/>
              </w:rPr>
              <w:t>mcx_partner</w:t>
            </w:r>
            <w:proofErr w:type="spellEnd"/>
            <w:r w:rsidRPr="008D11D5">
              <w:rPr>
                <w:rFonts w:cs="Arial"/>
                <w:lang w:val="pl-PL"/>
              </w:rPr>
              <w:t xml:space="preserve"> VDOM</w:t>
            </w:r>
          </w:p>
          <w:p w14:paraId="0DB304CE" w14:textId="77777777" w:rsidR="008B2287" w:rsidRPr="008B2287" w:rsidRDefault="008B2287" w:rsidP="008B2287">
            <w:pPr>
              <w:widowControl/>
              <w:autoSpaceDE w:val="0"/>
              <w:autoSpaceDN w:val="0"/>
              <w:rPr>
                <w:rFonts w:cs="Arial"/>
                <w:lang w:val="pl-PL"/>
              </w:rPr>
            </w:pPr>
            <w:r w:rsidRPr="008D11D5">
              <w:rPr>
                <w:rFonts w:cs="Arial"/>
                <w:lang w:val="pl-PL"/>
              </w:rPr>
              <w:t>mcx_s2s VDOM</w:t>
            </w:r>
          </w:p>
          <w:p w14:paraId="27CC1872" w14:textId="77777777" w:rsidR="008B2287" w:rsidRPr="008B2287" w:rsidRDefault="008B2287" w:rsidP="008B2287">
            <w:pPr>
              <w:widowControl/>
              <w:autoSpaceDE w:val="0"/>
              <w:autoSpaceDN w:val="0"/>
              <w:rPr>
                <w:rFonts w:cs="Arial"/>
                <w:lang w:val="pl-PL"/>
              </w:rPr>
            </w:pPr>
          </w:p>
          <w:p w14:paraId="5BD29D70" w14:textId="77777777" w:rsidR="008B2287" w:rsidRDefault="008B2287" w:rsidP="008B2287">
            <w:pPr>
              <w:widowControl/>
              <w:autoSpaceDE w:val="0"/>
              <w:autoSpaceDN w:val="0"/>
              <w:rPr>
                <w:rFonts w:cs="Arial"/>
              </w:rPr>
            </w:pPr>
            <w:r>
              <w:rPr>
                <w:rFonts w:cs="Arial"/>
              </w:rPr>
              <w:t>get router info routing-table details</w:t>
            </w:r>
          </w:p>
          <w:p w14:paraId="39EEAB3A" w14:textId="77777777" w:rsidR="008B2287" w:rsidRDefault="008B2287" w:rsidP="008B2287">
            <w:pPr>
              <w:widowControl/>
              <w:autoSpaceDE w:val="0"/>
              <w:autoSpaceDN w:val="0"/>
              <w:rPr>
                <w:rFonts w:cs="Arial"/>
              </w:rPr>
            </w:pPr>
            <w:r>
              <w:rPr>
                <w:rFonts w:cs="Arial"/>
              </w:rPr>
              <w:t>show router prefix-list</w:t>
            </w:r>
          </w:p>
          <w:p w14:paraId="142BAC3C" w14:textId="77777777" w:rsidR="008B2287" w:rsidRDefault="008B2287" w:rsidP="008B2287">
            <w:pPr>
              <w:widowControl/>
              <w:autoSpaceDE w:val="0"/>
              <w:autoSpaceDN w:val="0"/>
              <w:rPr>
                <w:rFonts w:cs="Arial"/>
              </w:rPr>
            </w:pPr>
            <w:r>
              <w:rPr>
                <w:rFonts w:cs="Arial"/>
              </w:rPr>
              <w:t>show router route-map</w:t>
            </w:r>
          </w:p>
          <w:p w14:paraId="6A7B3D4E" w14:textId="77777777" w:rsidR="008B2287" w:rsidRDefault="008B2287" w:rsidP="008B2287">
            <w:pPr>
              <w:widowControl/>
              <w:autoSpaceDE w:val="0"/>
              <w:autoSpaceDN w:val="0"/>
              <w:rPr>
                <w:rFonts w:cs="Arial"/>
              </w:rPr>
            </w:pPr>
            <w:r>
              <w:rPr>
                <w:rFonts w:cs="Arial"/>
              </w:rPr>
              <w:t>show router bgp</w:t>
            </w:r>
          </w:p>
          <w:p w14:paraId="14EBCC6E" w14:textId="77777777" w:rsidR="008B2287" w:rsidRDefault="008B2287" w:rsidP="008B2287">
            <w:pPr>
              <w:widowControl/>
              <w:autoSpaceDE w:val="0"/>
              <w:autoSpaceDN w:val="0"/>
              <w:rPr>
                <w:rFonts w:cs="Arial"/>
              </w:rPr>
            </w:pPr>
            <w:r>
              <w:rPr>
                <w:rFonts w:cs="Arial"/>
              </w:rPr>
              <w:t>get router info bgp summary</w:t>
            </w:r>
          </w:p>
          <w:p w14:paraId="350E4B70" w14:textId="77777777" w:rsidR="008B2287" w:rsidRDefault="008B2287" w:rsidP="008B2287">
            <w:pPr>
              <w:widowControl/>
              <w:autoSpaceDE w:val="0"/>
              <w:autoSpaceDN w:val="0"/>
              <w:rPr>
                <w:rFonts w:cs="Arial"/>
              </w:rPr>
            </w:pPr>
            <w:r>
              <w:rPr>
                <w:rFonts w:cs="Arial"/>
              </w:rPr>
              <w:t xml:space="preserve">get router info bgp </w:t>
            </w:r>
            <w:proofErr w:type="spellStart"/>
            <w:r>
              <w:rPr>
                <w:rFonts w:cs="Arial"/>
              </w:rPr>
              <w:t>neighbors</w:t>
            </w:r>
            <w:proofErr w:type="spellEnd"/>
          </w:p>
          <w:p w14:paraId="0070D95D" w14:textId="0CE1DDD7" w:rsidR="008B2287" w:rsidRDefault="008B2287" w:rsidP="008B2287">
            <w:pPr>
              <w:widowControl/>
              <w:autoSpaceDE w:val="0"/>
              <w:autoSpaceDN w:val="0"/>
              <w:rPr>
                <w:rFonts w:cs="Arial"/>
                <w:b/>
                <w:bCs/>
              </w:rPr>
            </w:pPr>
            <w:r>
              <w:rPr>
                <w:rFonts w:cs="Arial"/>
              </w:rPr>
              <w:t xml:space="preserve">get router info bgp </w:t>
            </w:r>
            <w:proofErr w:type="spellStart"/>
            <w:r>
              <w:rPr>
                <w:rFonts w:cs="Arial"/>
              </w:rPr>
              <w:t>neighbors</w:t>
            </w:r>
            <w:proofErr w:type="spellEnd"/>
            <w:r>
              <w:rPr>
                <w:rFonts w:cs="Arial"/>
              </w:rPr>
              <w:t xml:space="preserve"> 10.156.</w:t>
            </w:r>
            <w:r w:rsidR="008D11D5">
              <w:rPr>
                <w:rFonts w:cs="Arial"/>
              </w:rPr>
              <w:t>246</w:t>
            </w:r>
            <w:r>
              <w:rPr>
                <w:rFonts w:cs="Arial"/>
              </w:rPr>
              <w:t xml:space="preserve">.130 </w:t>
            </w:r>
            <w:proofErr w:type="gramStart"/>
            <w:r>
              <w:rPr>
                <w:rFonts w:cs="Arial"/>
              </w:rPr>
              <w:t>received-routes</w:t>
            </w:r>
            <w:proofErr w:type="gramEnd"/>
            <w:r>
              <w:rPr>
                <w:rFonts w:cs="Arial"/>
              </w:rPr>
              <w:t xml:space="preserve"> </w:t>
            </w:r>
            <w:r w:rsidRPr="00B3539E">
              <w:rPr>
                <w:rFonts w:cs="Arial"/>
                <w:b/>
                <w:bCs/>
              </w:rPr>
              <w:t xml:space="preserve">***(N/A on </w:t>
            </w:r>
            <w:proofErr w:type="spellStart"/>
            <w:r w:rsidRPr="00B3539E">
              <w:rPr>
                <w:rFonts w:cs="Arial"/>
                <w:b/>
                <w:bCs/>
              </w:rPr>
              <w:t>mcx_lan</w:t>
            </w:r>
            <w:proofErr w:type="spellEnd"/>
            <w:r w:rsidRPr="00B3539E">
              <w:rPr>
                <w:rFonts w:cs="Arial"/>
                <w:b/>
                <w:bCs/>
              </w:rPr>
              <w:t xml:space="preserve"> </w:t>
            </w:r>
            <w:proofErr w:type="gramStart"/>
            <w:r w:rsidRPr="00B3539E">
              <w:rPr>
                <w:rFonts w:cs="Arial"/>
                <w:b/>
                <w:bCs/>
              </w:rPr>
              <w:t>VDOM)*</w:t>
            </w:r>
            <w:proofErr w:type="gramEnd"/>
            <w:r w:rsidRPr="00B3539E">
              <w:rPr>
                <w:rFonts w:cs="Arial"/>
                <w:b/>
                <w:bCs/>
              </w:rPr>
              <w:t>**</w:t>
            </w:r>
          </w:p>
          <w:p w14:paraId="352FE549" w14:textId="77777777" w:rsidR="008F4CF1" w:rsidRDefault="008F4CF1" w:rsidP="008B2287">
            <w:pPr>
              <w:widowControl/>
              <w:autoSpaceDE w:val="0"/>
              <w:autoSpaceDN w:val="0"/>
              <w:rPr>
                <w:rFonts w:cs="Arial"/>
                <w:b/>
                <w:bCs/>
              </w:rPr>
            </w:pPr>
          </w:p>
          <w:p w14:paraId="15079553" w14:textId="395ED644" w:rsidR="008F4CF1" w:rsidRDefault="008F4CF1" w:rsidP="008F4CF1">
            <w:pPr>
              <w:widowControl/>
              <w:autoSpaceDE w:val="0"/>
              <w:autoSpaceDN w:val="0"/>
              <w:rPr>
                <w:rFonts w:cs="Arial"/>
              </w:rPr>
            </w:pPr>
            <w:r w:rsidRPr="00C704CC">
              <w:rPr>
                <w:rFonts w:cs="Arial"/>
              </w:rPr>
              <w:t>On Junip</w:t>
            </w:r>
            <w:r>
              <w:rPr>
                <w:rFonts w:cs="Arial"/>
              </w:rPr>
              <w:t>e</w:t>
            </w:r>
            <w:r w:rsidRPr="00C704CC">
              <w:rPr>
                <w:rFonts w:cs="Arial"/>
              </w:rPr>
              <w:t xml:space="preserve">r switch </w:t>
            </w:r>
            <w:r>
              <w:rPr>
                <w:rFonts w:cs="Arial"/>
              </w:rPr>
              <w:t>MCX-LD8-EX4650-INNER-01 issue the following commands from the CLI</w:t>
            </w:r>
            <w:r w:rsidRPr="008D2C4A">
              <w:rPr>
                <w:rFonts w:cs="Arial"/>
              </w:rPr>
              <w:t xml:space="preserve"> and collect the data in a file for </w:t>
            </w:r>
            <w:r>
              <w:rPr>
                <w:rFonts w:cs="Arial"/>
              </w:rPr>
              <w:t>later comparison</w:t>
            </w:r>
          </w:p>
          <w:p w14:paraId="7239232E" w14:textId="5F0AACC3" w:rsidR="008F4CF1" w:rsidRPr="008F4CF1" w:rsidRDefault="008F4CF1" w:rsidP="008F4CF1">
            <w:pPr>
              <w:widowControl/>
              <w:autoSpaceDE w:val="0"/>
              <w:autoSpaceDN w:val="0"/>
              <w:rPr>
                <w:rFonts w:cs="Arial"/>
              </w:rPr>
            </w:pPr>
            <w:r>
              <w:rPr>
                <w:rFonts w:cs="Arial"/>
              </w:rPr>
              <w:t>show route receive-protocol bgp 10.156.</w:t>
            </w:r>
            <w:r w:rsidR="00A14806">
              <w:rPr>
                <w:rFonts w:cs="Arial"/>
              </w:rPr>
              <w:t>246</w:t>
            </w:r>
            <w:r>
              <w:rPr>
                <w:rFonts w:cs="Arial"/>
              </w:rPr>
              <w:t>.130</w:t>
            </w:r>
          </w:p>
          <w:p w14:paraId="554A2FCC" w14:textId="77777777" w:rsidR="00C644CF" w:rsidRPr="008D2C4A" w:rsidRDefault="00C644CF" w:rsidP="00C644CF">
            <w:pPr>
              <w:widowControl/>
              <w:autoSpaceDE w:val="0"/>
              <w:autoSpaceDN w:val="0"/>
            </w:pPr>
          </w:p>
        </w:tc>
        <w:tc>
          <w:tcPr>
            <w:tcW w:w="850" w:type="dxa"/>
          </w:tcPr>
          <w:p w14:paraId="1A18804D" w14:textId="79386D0B" w:rsidR="00C644CF" w:rsidRPr="008D2C4A" w:rsidRDefault="00C644CF" w:rsidP="00C644CF">
            <w:pPr>
              <w:rPr>
                <w:rFonts w:ascii="Verdana" w:hAnsi="Verdana" w:cs="Verdana"/>
                <w:sz w:val="18"/>
                <w:szCs w:val="18"/>
              </w:rPr>
            </w:pPr>
            <w:r>
              <w:rPr>
                <w:rFonts w:ascii="Verdana" w:hAnsi="Verdana" w:cs="Verdana"/>
                <w:sz w:val="18"/>
                <w:szCs w:val="18"/>
              </w:rPr>
              <w:t>1</w:t>
            </w:r>
          </w:p>
        </w:tc>
        <w:tc>
          <w:tcPr>
            <w:tcW w:w="1701" w:type="dxa"/>
          </w:tcPr>
          <w:p w14:paraId="38FEBF9F" w14:textId="040136F2" w:rsidR="00C644CF" w:rsidRPr="008D2C4A" w:rsidRDefault="00C644CF" w:rsidP="00C644CF">
            <w:pPr>
              <w:rPr>
                <w:rFonts w:ascii="Verdana" w:hAnsi="Verdana" w:cs="Verdana"/>
                <w:sz w:val="18"/>
                <w:szCs w:val="18"/>
              </w:rPr>
            </w:pPr>
            <w:r>
              <w:rPr>
                <w:rFonts w:ascii="Verdana" w:hAnsi="Verdana" w:cs="Verdana"/>
                <w:sz w:val="18"/>
                <w:szCs w:val="18"/>
              </w:rPr>
              <w:t>21:</w:t>
            </w:r>
            <w:r w:rsidR="0009493A">
              <w:rPr>
                <w:rFonts w:ascii="Verdana" w:hAnsi="Verdana" w:cs="Verdana"/>
                <w:sz w:val="18"/>
                <w:szCs w:val="18"/>
              </w:rPr>
              <w:t>00</w:t>
            </w:r>
          </w:p>
        </w:tc>
        <w:tc>
          <w:tcPr>
            <w:tcW w:w="1418" w:type="dxa"/>
          </w:tcPr>
          <w:p w14:paraId="200A12B3" w14:textId="4286F3A8" w:rsidR="00C644CF" w:rsidRPr="008D2C4A" w:rsidRDefault="00C644CF" w:rsidP="00C644CF">
            <w:pPr>
              <w:rPr>
                <w:rFonts w:ascii="Verdana" w:hAnsi="Verdana" w:cs="Verdana"/>
                <w:sz w:val="18"/>
                <w:szCs w:val="18"/>
              </w:rPr>
            </w:pPr>
            <w:r>
              <w:rPr>
                <w:rFonts w:ascii="Verdana" w:hAnsi="Verdana" w:cs="Verdana"/>
                <w:sz w:val="18"/>
                <w:szCs w:val="18"/>
              </w:rPr>
              <w:t>22:00</w:t>
            </w:r>
          </w:p>
        </w:tc>
        <w:tc>
          <w:tcPr>
            <w:tcW w:w="992" w:type="dxa"/>
          </w:tcPr>
          <w:p w14:paraId="3D7C31FF" w14:textId="77107639" w:rsidR="00C644CF" w:rsidRPr="008D2C4A" w:rsidRDefault="00C644CF" w:rsidP="00C644CF">
            <w:pPr>
              <w:rPr>
                <w:rFonts w:ascii="Verdana" w:hAnsi="Verdana" w:cs="Verdana"/>
                <w:sz w:val="18"/>
                <w:szCs w:val="18"/>
              </w:rPr>
            </w:pPr>
            <w:r>
              <w:rPr>
                <w:rFonts w:ascii="Verdana" w:hAnsi="Verdana" w:cs="Verdana"/>
                <w:sz w:val="18"/>
                <w:szCs w:val="18"/>
              </w:rPr>
              <w:t>0</w:t>
            </w:r>
            <w:r w:rsidR="0009493A">
              <w:rPr>
                <w:rFonts w:ascii="Verdana" w:hAnsi="Verdana" w:cs="Verdana"/>
                <w:sz w:val="18"/>
                <w:szCs w:val="18"/>
              </w:rPr>
              <w:t>1</w:t>
            </w:r>
            <w:r>
              <w:rPr>
                <w:rFonts w:ascii="Verdana" w:hAnsi="Verdana" w:cs="Verdana"/>
                <w:sz w:val="18"/>
                <w:szCs w:val="18"/>
              </w:rPr>
              <w:t>:</w:t>
            </w:r>
            <w:r w:rsidR="0009493A">
              <w:rPr>
                <w:rFonts w:ascii="Verdana" w:hAnsi="Verdana" w:cs="Verdana"/>
                <w:sz w:val="18"/>
                <w:szCs w:val="18"/>
              </w:rPr>
              <w:t>00</w:t>
            </w:r>
          </w:p>
        </w:tc>
        <w:tc>
          <w:tcPr>
            <w:tcW w:w="1854" w:type="dxa"/>
          </w:tcPr>
          <w:p w14:paraId="6096DCBA" w14:textId="47B9D01F" w:rsidR="00C644CF" w:rsidRPr="008D2C4A" w:rsidRDefault="00C644CF" w:rsidP="00C644CF">
            <w:pPr>
              <w:rPr>
                <w:rFonts w:ascii="Verdana" w:hAnsi="Verdana" w:cs="Verdana"/>
                <w:sz w:val="18"/>
                <w:szCs w:val="18"/>
              </w:rPr>
            </w:pPr>
            <w:r>
              <w:rPr>
                <w:rFonts w:ascii="Verdana" w:hAnsi="Verdana" w:cs="Verdana"/>
                <w:sz w:val="18"/>
                <w:szCs w:val="18"/>
              </w:rPr>
              <w:t>Network Engineer</w:t>
            </w:r>
          </w:p>
        </w:tc>
      </w:tr>
    </w:tbl>
    <w:p w14:paraId="184A8CD8" w14:textId="77777777" w:rsidR="00264C23" w:rsidRDefault="00264C23" w:rsidP="00264C23">
      <w:pPr>
        <w:jc w:val="center"/>
      </w:pPr>
      <w:r w:rsidRPr="00305772">
        <w:rPr>
          <w:rFonts w:ascii="Optima" w:hAnsi="Optima"/>
          <w:i/>
          <w:iCs/>
          <w:sz w:val="24"/>
          <w:szCs w:val="24"/>
        </w:rPr>
        <w:t>Note: Put only day number</w:t>
      </w:r>
      <w:r w:rsidR="003F7BF0">
        <w:rPr>
          <w:rFonts w:ascii="Optima" w:hAnsi="Optima"/>
          <w:i/>
          <w:iCs/>
          <w:sz w:val="24"/>
          <w:szCs w:val="24"/>
        </w:rPr>
        <w:t>s</w:t>
      </w:r>
      <w:r w:rsidRPr="00305772">
        <w:rPr>
          <w:rFonts w:ascii="Optima" w:hAnsi="Optima"/>
          <w:i/>
          <w:iCs/>
          <w:sz w:val="24"/>
          <w:szCs w:val="24"/>
        </w:rPr>
        <w:t xml:space="preserve"> in this plan, actual dates into Change Record</w:t>
      </w:r>
    </w:p>
    <w:p w14:paraId="7F09E77F" w14:textId="77777777" w:rsidR="00B14020" w:rsidRDefault="005110C3" w:rsidP="00B14020">
      <w:pPr>
        <w:pStyle w:val="Heading2"/>
      </w:pPr>
      <w:bookmarkStart w:id="27" w:name="_Toc221021075"/>
      <w:r w:rsidRPr="008D4A41">
        <w:rPr>
          <w:b/>
          <w:bCs/>
        </w:rPr>
        <w:lastRenderedPageBreak/>
        <w:t>Implementation</w:t>
      </w:r>
      <w:bookmarkEnd w:id="27"/>
      <w:r w:rsidR="008D4A41">
        <w:t xml:space="preserve"> (</w:t>
      </w:r>
      <w:r w:rsidR="008D4A41" w:rsidRPr="008D4A41">
        <w:rPr>
          <w:i/>
          <w:iCs/>
        </w:rPr>
        <w:t>Change Window Starts</w:t>
      </w:r>
      <w:r w:rsidR="008D4A4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8"/>
        <w:gridCol w:w="2139"/>
        <w:gridCol w:w="6553"/>
      </w:tblGrid>
      <w:tr w:rsidR="002C4C52" w:rsidRPr="00B26AEB" w14:paraId="671983D5" w14:textId="77777777" w:rsidTr="00911C8C">
        <w:tc>
          <w:tcPr>
            <w:tcW w:w="2176" w:type="pct"/>
            <w:shd w:val="clear" w:color="auto" w:fill="E0E0E0"/>
          </w:tcPr>
          <w:p w14:paraId="4BD8E175" w14:textId="77777777" w:rsidR="002C4C52" w:rsidRPr="00B26AEB" w:rsidRDefault="002C4C52" w:rsidP="00911C8C">
            <w:pPr>
              <w:rPr>
                <w:rFonts w:cs="Arial"/>
              </w:rPr>
            </w:pPr>
            <w:r>
              <w:rPr>
                <w:rFonts w:cs="Arial"/>
              </w:rPr>
              <w:t>Device Name</w:t>
            </w:r>
          </w:p>
        </w:tc>
        <w:tc>
          <w:tcPr>
            <w:tcW w:w="695" w:type="pct"/>
            <w:shd w:val="clear" w:color="auto" w:fill="E0E0E0"/>
          </w:tcPr>
          <w:p w14:paraId="5A4E2C74" w14:textId="77777777" w:rsidR="002C4C52" w:rsidRPr="00B26AEB" w:rsidRDefault="002C4C52" w:rsidP="00911C8C">
            <w:pPr>
              <w:rPr>
                <w:rFonts w:cs="Arial"/>
              </w:rPr>
            </w:pPr>
            <w:r>
              <w:rPr>
                <w:rFonts w:cs="Arial"/>
              </w:rPr>
              <w:t>Device Type</w:t>
            </w:r>
          </w:p>
        </w:tc>
        <w:tc>
          <w:tcPr>
            <w:tcW w:w="2129" w:type="pct"/>
            <w:shd w:val="clear" w:color="auto" w:fill="E0E0E0"/>
          </w:tcPr>
          <w:p w14:paraId="040C4E03" w14:textId="77777777" w:rsidR="002C4C52" w:rsidRPr="00B26AEB" w:rsidRDefault="002C4C52" w:rsidP="00911C8C">
            <w:pPr>
              <w:rPr>
                <w:rFonts w:cs="Arial"/>
              </w:rPr>
            </w:pPr>
            <w:r w:rsidRPr="00B26AEB">
              <w:rPr>
                <w:rFonts w:cs="Arial"/>
              </w:rPr>
              <w:t>IP Address</w:t>
            </w:r>
          </w:p>
        </w:tc>
      </w:tr>
      <w:tr w:rsidR="002C4C52" w:rsidRPr="00B26AEB" w14:paraId="02D2F2E0" w14:textId="77777777" w:rsidTr="00911C8C">
        <w:tc>
          <w:tcPr>
            <w:tcW w:w="2176" w:type="pct"/>
          </w:tcPr>
          <w:p w14:paraId="58E36BCD" w14:textId="2CD0EBC3" w:rsidR="002C4C52" w:rsidRPr="002E40C8" w:rsidRDefault="005F7183" w:rsidP="00911C8C">
            <w:pPr>
              <w:rPr>
                <w:rFonts w:cs="Arial"/>
              </w:rPr>
            </w:pPr>
            <w:r>
              <w:rPr>
                <w:rFonts w:cs="Arial"/>
              </w:rPr>
              <w:t>MCX-LD5</w:t>
            </w:r>
            <w:r w:rsidR="007C2AFA">
              <w:rPr>
                <w:rFonts w:cs="Arial"/>
              </w:rPr>
              <w:t>-FGT2600-01</w:t>
            </w:r>
          </w:p>
        </w:tc>
        <w:tc>
          <w:tcPr>
            <w:tcW w:w="695" w:type="pct"/>
            <w:shd w:val="clear" w:color="auto" w:fill="CCFFCC"/>
          </w:tcPr>
          <w:p w14:paraId="27AB871E" w14:textId="6C6FBCF1" w:rsidR="002C4C52" w:rsidRPr="00B26AEB" w:rsidRDefault="007C2AFA" w:rsidP="00911C8C">
            <w:pPr>
              <w:rPr>
                <w:rFonts w:cs="Arial"/>
              </w:rPr>
            </w:pPr>
            <w:proofErr w:type="spellStart"/>
            <w:r>
              <w:rPr>
                <w:rFonts w:cs="Arial"/>
              </w:rPr>
              <w:t>Fortigate</w:t>
            </w:r>
            <w:proofErr w:type="spellEnd"/>
            <w:r>
              <w:rPr>
                <w:rFonts w:cs="Arial"/>
              </w:rPr>
              <w:t xml:space="preserve"> Firewall</w:t>
            </w:r>
          </w:p>
        </w:tc>
        <w:tc>
          <w:tcPr>
            <w:tcW w:w="2129" w:type="pct"/>
            <w:shd w:val="clear" w:color="auto" w:fill="CCFFCC"/>
          </w:tcPr>
          <w:p w14:paraId="7A6B5619" w14:textId="4DCA2C4D" w:rsidR="002C4C52" w:rsidRPr="00B26AEB" w:rsidRDefault="00DE38F0" w:rsidP="00911C8C">
            <w:pPr>
              <w:rPr>
                <w:rFonts w:cs="Arial"/>
              </w:rPr>
            </w:pPr>
            <w:r>
              <w:rPr>
                <w:rFonts w:cs="Arial"/>
              </w:rPr>
              <w:t>https://</w:t>
            </w:r>
            <w:r w:rsidR="007C2AFA">
              <w:rPr>
                <w:rFonts w:cs="Arial"/>
              </w:rPr>
              <w:t>10.</w:t>
            </w:r>
            <w:r>
              <w:rPr>
                <w:rFonts w:cs="Arial"/>
              </w:rPr>
              <w:t>156.118.250</w:t>
            </w:r>
          </w:p>
        </w:tc>
      </w:tr>
      <w:tr w:rsidR="00DE38F0" w:rsidRPr="00B26AEB" w14:paraId="623DDE2C" w14:textId="77777777" w:rsidTr="00911C8C">
        <w:tc>
          <w:tcPr>
            <w:tcW w:w="2176" w:type="pct"/>
          </w:tcPr>
          <w:p w14:paraId="71BC1D2A" w14:textId="4B18A211" w:rsidR="00DE38F0" w:rsidRPr="00E6078D" w:rsidRDefault="00DE38F0" w:rsidP="00DE38F0">
            <w:pPr>
              <w:rPr>
                <w:rFonts w:cs="Arial"/>
              </w:rPr>
            </w:pPr>
            <w:r>
              <w:rPr>
                <w:rFonts w:cs="Arial"/>
              </w:rPr>
              <w:t>MCX-LD8-FGT2600-01</w:t>
            </w:r>
          </w:p>
        </w:tc>
        <w:tc>
          <w:tcPr>
            <w:tcW w:w="695" w:type="pct"/>
            <w:shd w:val="clear" w:color="auto" w:fill="CCFFCC"/>
          </w:tcPr>
          <w:p w14:paraId="58B7D164" w14:textId="5AFC1188" w:rsidR="00DE38F0" w:rsidRPr="00B26AEB" w:rsidRDefault="00DE38F0" w:rsidP="00DE38F0">
            <w:pPr>
              <w:rPr>
                <w:rFonts w:cs="Arial"/>
              </w:rPr>
            </w:pPr>
            <w:proofErr w:type="spellStart"/>
            <w:r>
              <w:rPr>
                <w:rFonts w:cs="Arial"/>
              </w:rPr>
              <w:t>Fortigate</w:t>
            </w:r>
            <w:proofErr w:type="spellEnd"/>
            <w:r>
              <w:rPr>
                <w:rFonts w:cs="Arial"/>
              </w:rPr>
              <w:t xml:space="preserve"> Firewall</w:t>
            </w:r>
          </w:p>
        </w:tc>
        <w:tc>
          <w:tcPr>
            <w:tcW w:w="2129" w:type="pct"/>
            <w:shd w:val="clear" w:color="auto" w:fill="CCFFCC"/>
          </w:tcPr>
          <w:p w14:paraId="1EE8C0EC" w14:textId="5CEE7CAC" w:rsidR="00DE38F0" w:rsidRPr="00B26AEB" w:rsidRDefault="00DE38F0" w:rsidP="00DE38F0">
            <w:pPr>
              <w:rPr>
                <w:rFonts w:cs="Arial"/>
              </w:rPr>
            </w:pPr>
            <w:r>
              <w:rPr>
                <w:rFonts w:cs="Arial"/>
              </w:rPr>
              <w:t>https://10.156.</w:t>
            </w:r>
            <w:r w:rsidR="00D7249F">
              <w:rPr>
                <w:rFonts w:cs="Arial"/>
              </w:rPr>
              <w:t>246</w:t>
            </w:r>
            <w:r>
              <w:rPr>
                <w:rFonts w:cs="Arial"/>
              </w:rPr>
              <w:t>.250</w:t>
            </w:r>
          </w:p>
        </w:tc>
      </w:tr>
      <w:tr w:rsidR="00016099" w:rsidRPr="00B26AEB" w14:paraId="773147C5" w14:textId="77777777" w:rsidTr="00911C8C">
        <w:tc>
          <w:tcPr>
            <w:tcW w:w="2176" w:type="pct"/>
          </w:tcPr>
          <w:p w14:paraId="0477418B" w14:textId="7E346589" w:rsidR="00016099" w:rsidRPr="006B03F3" w:rsidRDefault="006B03F3" w:rsidP="00911C8C">
            <w:pPr>
              <w:rPr>
                <w:rFonts w:cs="Arial"/>
              </w:rPr>
            </w:pPr>
            <w:r w:rsidRPr="006B03F3">
              <w:rPr>
                <w:rFonts w:cs="Arial"/>
              </w:rPr>
              <w:t>Infoblox UDDI Portal (Not in service for</w:t>
            </w:r>
            <w:r>
              <w:rPr>
                <w:rFonts w:cs="Arial"/>
              </w:rPr>
              <w:t xml:space="preserve"> M&amp;S</w:t>
            </w:r>
            <w:r w:rsidR="008D58E4">
              <w:rPr>
                <w:rFonts w:cs="Arial"/>
              </w:rPr>
              <w:t xml:space="preserve"> NTP Implementation)</w:t>
            </w:r>
          </w:p>
        </w:tc>
        <w:tc>
          <w:tcPr>
            <w:tcW w:w="695" w:type="pct"/>
            <w:shd w:val="clear" w:color="auto" w:fill="CCFFCC"/>
          </w:tcPr>
          <w:p w14:paraId="6E1A1190" w14:textId="1CE95F08" w:rsidR="00F3553A" w:rsidRPr="001F1A58" w:rsidRDefault="00D956DF" w:rsidP="008B5E4B">
            <w:pPr>
              <w:rPr>
                <w:rFonts w:cs="Arial"/>
              </w:rPr>
            </w:pPr>
            <w:r>
              <w:rPr>
                <w:rFonts w:cs="Arial"/>
              </w:rPr>
              <w:t xml:space="preserve">Infoblox UDDI </w:t>
            </w:r>
            <w:r w:rsidR="006B03F3">
              <w:rPr>
                <w:rFonts w:cs="Arial"/>
              </w:rPr>
              <w:t>Portal</w:t>
            </w:r>
          </w:p>
        </w:tc>
        <w:tc>
          <w:tcPr>
            <w:tcW w:w="2129" w:type="pct"/>
            <w:shd w:val="clear" w:color="auto" w:fill="CCFFCC"/>
          </w:tcPr>
          <w:p w14:paraId="7920B79F" w14:textId="1CBD51A6" w:rsidR="00016099" w:rsidRPr="001F1A58" w:rsidRDefault="00023DFD" w:rsidP="00911C8C">
            <w:pPr>
              <w:rPr>
                <w:rFonts w:cs="Arial"/>
              </w:rPr>
            </w:pPr>
            <w:r>
              <w:rPr>
                <w:rFonts w:cs="Arial"/>
              </w:rPr>
              <w:t>e</w:t>
            </w:r>
          </w:p>
        </w:tc>
      </w:tr>
      <w:tr w:rsidR="002C4C52" w:rsidRPr="00B26AEB" w14:paraId="0070205E" w14:textId="77777777" w:rsidTr="00911C8C">
        <w:tc>
          <w:tcPr>
            <w:tcW w:w="2176" w:type="pct"/>
          </w:tcPr>
          <w:p w14:paraId="7A811FEA" w14:textId="6C82A68A" w:rsidR="002C4C52" w:rsidRDefault="00751E86" w:rsidP="00911C8C">
            <w:pPr>
              <w:rPr>
                <w:rFonts w:cs="Arial"/>
              </w:rPr>
            </w:pPr>
            <w:r>
              <w:rPr>
                <w:rFonts w:cs="Arial"/>
              </w:rPr>
              <w:t>MCX-LD5-EX4650-INNER-01</w:t>
            </w:r>
          </w:p>
        </w:tc>
        <w:tc>
          <w:tcPr>
            <w:tcW w:w="695" w:type="pct"/>
            <w:shd w:val="clear" w:color="auto" w:fill="CCFFCC"/>
          </w:tcPr>
          <w:p w14:paraId="46B23D5B" w14:textId="77D81AB1" w:rsidR="002C4C52" w:rsidRDefault="00751E86" w:rsidP="00911C8C">
            <w:pPr>
              <w:rPr>
                <w:rFonts w:cs="Arial"/>
              </w:rPr>
            </w:pPr>
            <w:r>
              <w:rPr>
                <w:rFonts w:cs="Arial"/>
              </w:rPr>
              <w:t>Juniper Switch</w:t>
            </w:r>
          </w:p>
        </w:tc>
        <w:tc>
          <w:tcPr>
            <w:tcW w:w="2129" w:type="pct"/>
            <w:shd w:val="clear" w:color="auto" w:fill="CCFFCC"/>
          </w:tcPr>
          <w:p w14:paraId="3EE8B4E2" w14:textId="759E6C19" w:rsidR="002C4C52" w:rsidRDefault="002C4C52" w:rsidP="00911C8C">
            <w:pPr>
              <w:tabs>
                <w:tab w:val="center" w:pos="2118"/>
              </w:tabs>
              <w:rPr>
                <w:rFonts w:cs="Arial"/>
              </w:rPr>
            </w:pPr>
            <w:r w:rsidRPr="00AE690C">
              <w:rPr>
                <w:rFonts w:cs="Arial"/>
              </w:rPr>
              <w:t>10.15</w:t>
            </w:r>
            <w:r w:rsidR="00751E86">
              <w:rPr>
                <w:rFonts w:cs="Arial"/>
              </w:rPr>
              <w:t>6</w:t>
            </w:r>
            <w:r w:rsidRPr="00AE690C">
              <w:rPr>
                <w:rFonts w:cs="Arial"/>
              </w:rPr>
              <w:t>.</w:t>
            </w:r>
            <w:r w:rsidR="00751E86">
              <w:rPr>
                <w:rFonts w:cs="Arial"/>
              </w:rPr>
              <w:t>118</w:t>
            </w:r>
            <w:r>
              <w:rPr>
                <w:rFonts w:cs="Arial"/>
              </w:rPr>
              <w:t>.</w:t>
            </w:r>
            <w:r w:rsidR="00751E86">
              <w:rPr>
                <w:rFonts w:cs="Arial"/>
              </w:rPr>
              <w:t>58</w:t>
            </w:r>
          </w:p>
        </w:tc>
      </w:tr>
      <w:tr w:rsidR="00B913DA" w:rsidRPr="00B26AEB" w14:paraId="0F8EB8BC" w14:textId="77777777" w:rsidTr="00911C8C">
        <w:tc>
          <w:tcPr>
            <w:tcW w:w="2176" w:type="pct"/>
          </w:tcPr>
          <w:p w14:paraId="65E24C12" w14:textId="090000EC" w:rsidR="00B913DA" w:rsidRDefault="00B913DA" w:rsidP="00B913DA">
            <w:pPr>
              <w:rPr>
                <w:rFonts w:cs="Arial"/>
              </w:rPr>
            </w:pPr>
            <w:r>
              <w:rPr>
                <w:rFonts w:cs="Arial"/>
              </w:rPr>
              <w:t>MCX-LD</w:t>
            </w:r>
            <w:r w:rsidR="00D34059">
              <w:rPr>
                <w:rFonts w:cs="Arial"/>
              </w:rPr>
              <w:t>8</w:t>
            </w:r>
            <w:r>
              <w:rPr>
                <w:rFonts w:cs="Arial"/>
              </w:rPr>
              <w:t>-EX4650-INNER-01</w:t>
            </w:r>
          </w:p>
        </w:tc>
        <w:tc>
          <w:tcPr>
            <w:tcW w:w="695" w:type="pct"/>
            <w:shd w:val="clear" w:color="auto" w:fill="CCFFCC"/>
          </w:tcPr>
          <w:p w14:paraId="358D3C76" w14:textId="698BA2F5" w:rsidR="00B913DA" w:rsidRDefault="00B913DA" w:rsidP="00B913DA">
            <w:pPr>
              <w:rPr>
                <w:rFonts w:cs="Arial"/>
              </w:rPr>
            </w:pPr>
            <w:r>
              <w:rPr>
                <w:rFonts w:cs="Arial"/>
              </w:rPr>
              <w:t>Juniper Switch</w:t>
            </w:r>
          </w:p>
        </w:tc>
        <w:tc>
          <w:tcPr>
            <w:tcW w:w="2129" w:type="pct"/>
            <w:shd w:val="clear" w:color="auto" w:fill="CCFFCC"/>
          </w:tcPr>
          <w:p w14:paraId="06554041" w14:textId="51E30043" w:rsidR="00B913DA" w:rsidRPr="00AE690C" w:rsidRDefault="00B913DA" w:rsidP="00B913DA">
            <w:pPr>
              <w:tabs>
                <w:tab w:val="center" w:pos="2118"/>
              </w:tabs>
              <w:rPr>
                <w:rFonts w:cs="Arial"/>
              </w:rPr>
            </w:pPr>
            <w:r w:rsidRPr="00AE690C">
              <w:rPr>
                <w:rFonts w:cs="Arial"/>
              </w:rPr>
              <w:t>10.15</w:t>
            </w:r>
            <w:r>
              <w:rPr>
                <w:rFonts w:cs="Arial"/>
              </w:rPr>
              <w:t>6</w:t>
            </w:r>
            <w:r w:rsidRPr="00AE690C">
              <w:rPr>
                <w:rFonts w:cs="Arial"/>
              </w:rPr>
              <w:t>.</w:t>
            </w:r>
            <w:r w:rsidR="00FC4AEB">
              <w:rPr>
                <w:rFonts w:cs="Arial"/>
              </w:rPr>
              <w:t>246</w:t>
            </w:r>
            <w:r>
              <w:rPr>
                <w:rFonts w:cs="Arial"/>
              </w:rPr>
              <w:t>.58</w:t>
            </w:r>
          </w:p>
        </w:tc>
      </w:tr>
      <w:tr w:rsidR="002F7189" w:rsidRPr="00B26AEB" w14:paraId="178B1899" w14:textId="77777777" w:rsidTr="00911C8C">
        <w:tc>
          <w:tcPr>
            <w:tcW w:w="2176" w:type="pct"/>
          </w:tcPr>
          <w:p w14:paraId="3E39AC14" w14:textId="2DECB1DA" w:rsidR="002F7189" w:rsidRDefault="007D143A" w:rsidP="002F7189">
            <w:pPr>
              <w:rPr>
                <w:rFonts w:cs="Arial"/>
              </w:rPr>
            </w:pPr>
            <w:proofErr w:type="spellStart"/>
            <w:r w:rsidRPr="002F7189">
              <w:rPr>
                <w:rFonts w:cs="Arial"/>
              </w:rPr>
              <w:t>eunprdsdwanfmg</w:t>
            </w:r>
            <w:proofErr w:type="spellEnd"/>
          </w:p>
        </w:tc>
        <w:tc>
          <w:tcPr>
            <w:tcW w:w="695" w:type="pct"/>
            <w:shd w:val="clear" w:color="auto" w:fill="CCFFCC"/>
          </w:tcPr>
          <w:p w14:paraId="458B45AB" w14:textId="15DF5039" w:rsidR="002F7189" w:rsidRDefault="007D143A" w:rsidP="00B913DA">
            <w:pPr>
              <w:rPr>
                <w:rFonts w:cs="Arial"/>
              </w:rPr>
            </w:pPr>
            <w:proofErr w:type="spellStart"/>
            <w:r>
              <w:rPr>
                <w:rFonts w:cs="Arial"/>
              </w:rPr>
              <w:t>Fortimanager</w:t>
            </w:r>
            <w:proofErr w:type="spellEnd"/>
          </w:p>
        </w:tc>
        <w:tc>
          <w:tcPr>
            <w:tcW w:w="2129" w:type="pct"/>
            <w:shd w:val="clear" w:color="auto" w:fill="CCFFCC"/>
          </w:tcPr>
          <w:p w14:paraId="0AFC9920" w14:textId="1B246C77" w:rsidR="002F7189" w:rsidRPr="00AE690C" w:rsidRDefault="002F7189" w:rsidP="007D143A">
            <w:pPr>
              <w:tabs>
                <w:tab w:val="center" w:pos="2118"/>
              </w:tabs>
              <w:rPr>
                <w:rFonts w:cs="Arial"/>
              </w:rPr>
            </w:pPr>
            <w:r w:rsidRPr="002F7189">
              <w:rPr>
                <w:rFonts w:cs="Arial"/>
              </w:rPr>
              <w:t>https://eunprdsdwanfmg.platform.mnscorp.net/ui/login</w:t>
            </w:r>
          </w:p>
        </w:tc>
      </w:tr>
    </w:tbl>
    <w:p w14:paraId="443BF954" w14:textId="77777777" w:rsidR="002C4C52" w:rsidRPr="002C4C52" w:rsidRDefault="002C4C52" w:rsidP="002C4C52"/>
    <w:tbl>
      <w:tblPr>
        <w:tblpPr w:leftFromText="180" w:rightFromText="180" w:vertAnchor="text" w:tblpY="1"/>
        <w:tblOverlap w:val="never"/>
        <w:tblW w:w="15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375EED" w:rsidRPr="006A76BE" w14:paraId="67E0F0D0" w14:textId="77777777" w:rsidTr="002579C2">
        <w:trPr>
          <w:trHeight w:val="281"/>
        </w:trPr>
        <w:tc>
          <w:tcPr>
            <w:tcW w:w="783" w:type="dxa"/>
            <w:shd w:val="clear" w:color="auto" w:fill="00543D"/>
          </w:tcPr>
          <w:bookmarkEnd w:id="21"/>
          <w:p w14:paraId="3A02F9B5" w14:textId="77777777" w:rsidR="00375EED" w:rsidRPr="006A76BE" w:rsidRDefault="00375EED" w:rsidP="002579C2">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1F327749" w14:textId="77777777" w:rsidR="00375EED" w:rsidRPr="006A76BE" w:rsidRDefault="00375EED" w:rsidP="002579C2">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6E16FFE3" w14:textId="77777777" w:rsidR="00375EED" w:rsidRDefault="00375EED" w:rsidP="002579C2">
            <w:pPr>
              <w:jc w:val="center"/>
              <w:rPr>
                <w:rFonts w:cs="Arial"/>
                <w:b/>
                <w:bCs/>
                <w:color w:val="FFFFFF" w:themeColor="background1"/>
                <w:sz w:val="18"/>
                <w:szCs w:val="18"/>
              </w:rPr>
            </w:pPr>
            <w:r>
              <w:rPr>
                <w:rFonts w:cs="Arial"/>
                <w:b/>
                <w:bCs/>
                <w:color w:val="FFFFFF" w:themeColor="background1"/>
                <w:sz w:val="18"/>
                <w:szCs w:val="18"/>
              </w:rPr>
              <w:t>Day</w:t>
            </w:r>
          </w:p>
          <w:p w14:paraId="0363958A" w14:textId="77777777" w:rsidR="00375EED" w:rsidRDefault="00375EED" w:rsidP="002579C2">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1E6C7C2B" w14:textId="77777777" w:rsidR="00375EED" w:rsidRDefault="00375EED" w:rsidP="002579C2">
            <w:pPr>
              <w:jc w:val="center"/>
              <w:rPr>
                <w:rFonts w:cs="Arial"/>
                <w:b/>
                <w:bCs/>
                <w:color w:val="FFFFFF" w:themeColor="background1"/>
                <w:sz w:val="18"/>
                <w:szCs w:val="18"/>
              </w:rPr>
            </w:pPr>
            <w:r>
              <w:rPr>
                <w:rFonts w:cs="Arial"/>
                <w:b/>
                <w:bCs/>
                <w:color w:val="FFFFFF" w:themeColor="background1"/>
                <w:sz w:val="18"/>
                <w:szCs w:val="18"/>
              </w:rPr>
              <w:t>Start</w:t>
            </w:r>
          </w:p>
          <w:p w14:paraId="42E43777" w14:textId="77777777" w:rsidR="00375EED" w:rsidRDefault="00375EED" w:rsidP="002579C2">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4830B2C3" w14:textId="77777777" w:rsidR="00375EED" w:rsidRDefault="00375EED" w:rsidP="002579C2">
            <w:pPr>
              <w:jc w:val="center"/>
              <w:rPr>
                <w:rFonts w:cs="Arial"/>
                <w:b/>
                <w:bCs/>
                <w:color w:val="FFFFFF" w:themeColor="background1"/>
                <w:sz w:val="18"/>
                <w:szCs w:val="18"/>
              </w:rPr>
            </w:pPr>
            <w:r>
              <w:rPr>
                <w:rFonts w:cs="Arial"/>
                <w:b/>
                <w:bCs/>
                <w:color w:val="FFFFFF" w:themeColor="background1"/>
                <w:sz w:val="18"/>
                <w:szCs w:val="18"/>
              </w:rPr>
              <w:t>End</w:t>
            </w:r>
          </w:p>
          <w:p w14:paraId="0F46B736" w14:textId="77777777" w:rsidR="00375EED" w:rsidRDefault="00375EED" w:rsidP="002579C2">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26EF5A53" w14:textId="77777777" w:rsidR="00375EED" w:rsidRDefault="00375EED" w:rsidP="002579C2">
            <w:pPr>
              <w:jc w:val="center"/>
              <w:rPr>
                <w:rFonts w:cs="Arial"/>
                <w:b/>
                <w:bCs/>
                <w:color w:val="FFFFFF" w:themeColor="background1"/>
                <w:sz w:val="16"/>
                <w:szCs w:val="16"/>
              </w:rPr>
            </w:pPr>
            <w:r w:rsidRPr="00EB22EC">
              <w:rPr>
                <w:rFonts w:cs="Arial"/>
                <w:b/>
                <w:bCs/>
                <w:color w:val="FFFFFF" w:themeColor="background1"/>
                <w:sz w:val="16"/>
                <w:szCs w:val="16"/>
              </w:rPr>
              <w:t>Duration</w:t>
            </w:r>
          </w:p>
          <w:p w14:paraId="4768F579" w14:textId="77777777" w:rsidR="00375EED" w:rsidRPr="00EB22EC" w:rsidRDefault="00375EED" w:rsidP="002579C2">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1854" w:type="dxa"/>
            <w:shd w:val="clear" w:color="auto" w:fill="00543D"/>
          </w:tcPr>
          <w:p w14:paraId="209DFC33" w14:textId="77777777" w:rsidR="00375EED" w:rsidRPr="006A76BE" w:rsidRDefault="00375EED" w:rsidP="002579C2">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375EED" w:rsidRPr="007E3319" w14:paraId="1A87EA60" w14:textId="77777777" w:rsidTr="002579C2">
        <w:trPr>
          <w:trHeight w:val="342"/>
        </w:trPr>
        <w:tc>
          <w:tcPr>
            <w:tcW w:w="783" w:type="dxa"/>
          </w:tcPr>
          <w:p w14:paraId="3B8355EC" w14:textId="77777777" w:rsidR="00375EED" w:rsidRPr="007E3319" w:rsidRDefault="008D4A41" w:rsidP="002579C2">
            <w:pPr>
              <w:widowControl/>
              <w:autoSpaceDE w:val="0"/>
              <w:autoSpaceDN w:val="0"/>
              <w:jc w:val="center"/>
              <w:rPr>
                <w:rFonts w:ascii="Verdana" w:hAnsi="Verdana" w:cs="Verdana"/>
                <w:sz w:val="18"/>
                <w:szCs w:val="18"/>
              </w:rPr>
            </w:pPr>
            <w:r>
              <w:rPr>
                <w:rFonts w:ascii="Verdana" w:hAnsi="Verdana" w:cs="Verdana"/>
                <w:sz w:val="18"/>
                <w:szCs w:val="18"/>
              </w:rPr>
              <w:t>1</w:t>
            </w:r>
          </w:p>
        </w:tc>
        <w:tc>
          <w:tcPr>
            <w:tcW w:w="7463" w:type="dxa"/>
            <w:vAlign w:val="center"/>
          </w:tcPr>
          <w:p w14:paraId="388409F7" w14:textId="77777777" w:rsidR="00375EED" w:rsidRPr="007E3319" w:rsidRDefault="00E350F6" w:rsidP="002579C2">
            <w:pPr>
              <w:widowControl/>
              <w:autoSpaceDE w:val="0"/>
              <w:autoSpaceDN w:val="0"/>
              <w:rPr>
                <w:rFonts w:ascii="Verdana" w:hAnsi="Verdana" w:cs="Verdana"/>
                <w:sz w:val="18"/>
                <w:szCs w:val="18"/>
              </w:rPr>
            </w:pPr>
            <w:r w:rsidRPr="00E350F6">
              <w:rPr>
                <w:b/>
                <w:bCs/>
              </w:rPr>
              <w:t>Mandatory:</w:t>
            </w:r>
            <w:r>
              <w:rPr>
                <w:b/>
                <w:bCs/>
              </w:rPr>
              <w:t xml:space="preserve"> </w:t>
            </w:r>
            <w:r w:rsidR="008D4A41">
              <w:rPr>
                <w:rFonts w:ascii="Verdana" w:hAnsi="Verdana" w:cs="Verdana"/>
                <w:sz w:val="18"/>
                <w:szCs w:val="18"/>
              </w:rPr>
              <w:t>Update Helix to “Implementation in Progress”</w:t>
            </w:r>
          </w:p>
        </w:tc>
        <w:tc>
          <w:tcPr>
            <w:tcW w:w="850" w:type="dxa"/>
          </w:tcPr>
          <w:p w14:paraId="3C7F0A4B" w14:textId="70CCE459" w:rsidR="00375EED" w:rsidRPr="007E3319" w:rsidRDefault="00FF239E" w:rsidP="002579C2">
            <w:pPr>
              <w:rPr>
                <w:rFonts w:ascii="Verdana" w:hAnsi="Verdana" w:cs="Verdana"/>
                <w:sz w:val="18"/>
                <w:szCs w:val="18"/>
              </w:rPr>
            </w:pPr>
            <w:r>
              <w:rPr>
                <w:rFonts w:ascii="Verdana" w:hAnsi="Verdana" w:cs="Verdana"/>
                <w:sz w:val="18"/>
                <w:szCs w:val="18"/>
              </w:rPr>
              <w:t>1</w:t>
            </w:r>
          </w:p>
        </w:tc>
        <w:tc>
          <w:tcPr>
            <w:tcW w:w="1701" w:type="dxa"/>
          </w:tcPr>
          <w:p w14:paraId="70BAB69C" w14:textId="2A81A5C5" w:rsidR="00375EED" w:rsidRPr="007E3319" w:rsidRDefault="00FF239E" w:rsidP="002579C2">
            <w:pPr>
              <w:rPr>
                <w:rFonts w:ascii="Verdana" w:hAnsi="Verdana" w:cs="Verdana"/>
                <w:sz w:val="18"/>
                <w:szCs w:val="18"/>
              </w:rPr>
            </w:pPr>
            <w:r>
              <w:rPr>
                <w:rFonts w:ascii="Verdana" w:hAnsi="Verdana" w:cs="Verdana"/>
                <w:sz w:val="18"/>
                <w:szCs w:val="18"/>
              </w:rPr>
              <w:t>21:59</w:t>
            </w:r>
          </w:p>
        </w:tc>
        <w:tc>
          <w:tcPr>
            <w:tcW w:w="1418" w:type="dxa"/>
          </w:tcPr>
          <w:p w14:paraId="45FC76EF" w14:textId="72289AA1" w:rsidR="00375EED" w:rsidRPr="007E3319" w:rsidRDefault="00FF239E" w:rsidP="002579C2">
            <w:pPr>
              <w:rPr>
                <w:rFonts w:ascii="Verdana" w:hAnsi="Verdana" w:cs="Verdana"/>
                <w:sz w:val="18"/>
                <w:szCs w:val="18"/>
              </w:rPr>
            </w:pPr>
            <w:r>
              <w:rPr>
                <w:rFonts w:ascii="Verdana" w:hAnsi="Verdana" w:cs="Verdana"/>
                <w:sz w:val="18"/>
                <w:szCs w:val="18"/>
              </w:rPr>
              <w:t>22:00</w:t>
            </w:r>
          </w:p>
        </w:tc>
        <w:tc>
          <w:tcPr>
            <w:tcW w:w="992" w:type="dxa"/>
          </w:tcPr>
          <w:p w14:paraId="016B76D6" w14:textId="6D508897" w:rsidR="00375EED" w:rsidRPr="007E3319" w:rsidRDefault="00FF239E" w:rsidP="002579C2">
            <w:pPr>
              <w:rPr>
                <w:rFonts w:ascii="Verdana" w:hAnsi="Verdana" w:cs="Verdana"/>
                <w:sz w:val="18"/>
                <w:szCs w:val="18"/>
              </w:rPr>
            </w:pPr>
            <w:r>
              <w:rPr>
                <w:rFonts w:ascii="Verdana" w:hAnsi="Verdana" w:cs="Verdana"/>
                <w:sz w:val="18"/>
                <w:szCs w:val="18"/>
              </w:rPr>
              <w:t>00:01</w:t>
            </w:r>
          </w:p>
        </w:tc>
        <w:tc>
          <w:tcPr>
            <w:tcW w:w="1854" w:type="dxa"/>
          </w:tcPr>
          <w:p w14:paraId="12BA9236" w14:textId="2E642E02" w:rsidR="00375EED" w:rsidRPr="007E3319" w:rsidRDefault="00FF239E" w:rsidP="002579C2">
            <w:pPr>
              <w:rPr>
                <w:rFonts w:ascii="Verdana" w:hAnsi="Verdana" w:cs="Verdana"/>
                <w:sz w:val="18"/>
                <w:szCs w:val="18"/>
              </w:rPr>
            </w:pPr>
            <w:r>
              <w:rPr>
                <w:rFonts w:ascii="Verdana" w:hAnsi="Verdana" w:cs="Verdana"/>
                <w:sz w:val="18"/>
                <w:szCs w:val="18"/>
              </w:rPr>
              <w:t>Project Manager</w:t>
            </w:r>
          </w:p>
        </w:tc>
      </w:tr>
      <w:tr w:rsidR="00890E2A" w:rsidRPr="007E3319" w14:paraId="42DEC2BA" w14:textId="77777777" w:rsidTr="002579C2">
        <w:trPr>
          <w:trHeight w:val="342"/>
        </w:trPr>
        <w:tc>
          <w:tcPr>
            <w:tcW w:w="783" w:type="dxa"/>
          </w:tcPr>
          <w:p w14:paraId="10ABD21F" w14:textId="77777777" w:rsidR="00890E2A" w:rsidRDefault="00890E2A" w:rsidP="002579C2">
            <w:pPr>
              <w:widowControl/>
              <w:autoSpaceDE w:val="0"/>
              <w:autoSpaceDN w:val="0"/>
              <w:jc w:val="center"/>
              <w:rPr>
                <w:rFonts w:ascii="Verdana" w:hAnsi="Verdana" w:cs="Verdana"/>
                <w:sz w:val="18"/>
                <w:szCs w:val="18"/>
              </w:rPr>
            </w:pPr>
          </w:p>
        </w:tc>
        <w:tc>
          <w:tcPr>
            <w:tcW w:w="7463" w:type="dxa"/>
            <w:vAlign w:val="center"/>
          </w:tcPr>
          <w:p w14:paraId="2AA8A5A9" w14:textId="5E6F7FE7" w:rsidR="00890E2A" w:rsidRPr="00E350F6" w:rsidRDefault="002F3156" w:rsidP="002579C2">
            <w:pPr>
              <w:widowControl/>
              <w:autoSpaceDE w:val="0"/>
              <w:autoSpaceDN w:val="0"/>
              <w:rPr>
                <w:b/>
                <w:bCs/>
              </w:rPr>
            </w:pPr>
            <w:r>
              <w:rPr>
                <w:b/>
                <w:bCs/>
              </w:rPr>
              <w:t>LD5 Implementation</w:t>
            </w:r>
          </w:p>
        </w:tc>
        <w:tc>
          <w:tcPr>
            <w:tcW w:w="850" w:type="dxa"/>
          </w:tcPr>
          <w:p w14:paraId="22E8194A" w14:textId="77777777" w:rsidR="00890E2A" w:rsidRDefault="00890E2A" w:rsidP="002579C2">
            <w:pPr>
              <w:rPr>
                <w:rFonts w:ascii="Verdana" w:hAnsi="Verdana" w:cs="Verdana"/>
                <w:sz w:val="18"/>
                <w:szCs w:val="18"/>
              </w:rPr>
            </w:pPr>
          </w:p>
        </w:tc>
        <w:tc>
          <w:tcPr>
            <w:tcW w:w="1701" w:type="dxa"/>
          </w:tcPr>
          <w:p w14:paraId="3D1EFE01" w14:textId="77777777" w:rsidR="00890E2A" w:rsidRDefault="00890E2A" w:rsidP="002579C2">
            <w:pPr>
              <w:rPr>
                <w:rFonts w:ascii="Verdana" w:hAnsi="Verdana" w:cs="Verdana"/>
                <w:sz w:val="18"/>
                <w:szCs w:val="18"/>
              </w:rPr>
            </w:pPr>
          </w:p>
        </w:tc>
        <w:tc>
          <w:tcPr>
            <w:tcW w:w="1418" w:type="dxa"/>
          </w:tcPr>
          <w:p w14:paraId="69034932" w14:textId="77777777" w:rsidR="00890E2A" w:rsidRDefault="00890E2A" w:rsidP="002579C2">
            <w:pPr>
              <w:rPr>
                <w:rFonts w:ascii="Verdana" w:hAnsi="Verdana" w:cs="Verdana"/>
                <w:sz w:val="18"/>
                <w:szCs w:val="18"/>
              </w:rPr>
            </w:pPr>
          </w:p>
        </w:tc>
        <w:tc>
          <w:tcPr>
            <w:tcW w:w="992" w:type="dxa"/>
          </w:tcPr>
          <w:p w14:paraId="3E1C0564" w14:textId="77777777" w:rsidR="00890E2A" w:rsidRDefault="00890E2A" w:rsidP="002579C2">
            <w:pPr>
              <w:rPr>
                <w:rFonts w:ascii="Verdana" w:hAnsi="Verdana" w:cs="Verdana"/>
                <w:sz w:val="18"/>
                <w:szCs w:val="18"/>
              </w:rPr>
            </w:pPr>
          </w:p>
        </w:tc>
        <w:tc>
          <w:tcPr>
            <w:tcW w:w="1854" w:type="dxa"/>
          </w:tcPr>
          <w:p w14:paraId="54079B54" w14:textId="77777777" w:rsidR="00890E2A" w:rsidRDefault="00890E2A" w:rsidP="002579C2">
            <w:pPr>
              <w:rPr>
                <w:rFonts w:ascii="Verdana" w:hAnsi="Verdana" w:cs="Verdana"/>
                <w:sz w:val="18"/>
                <w:szCs w:val="18"/>
              </w:rPr>
            </w:pPr>
          </w:p>
        </w:tc>
      </w:tr>
      <w:tr w:rsidR="00FF239E" w:rsidRPr="007E3319" w14:paraId="763D1898" w14:textId="77777777" w:rsidTr="002579C2">
        <w:trPr>
          <w:trHeight w:val="342"/>
        </w:trPr>
        <w:tc>
          <w:tcPr>
            <w:tcW w:w="783" w:type="dxa"/>
          </w:tcPr>
          <w:p w14:paraId="3A75B2E3" w14:textId="533F9FA8" w:rsidR="00FF239E" w:rsidRPr="007E3319" w:rsidRDefault="00D566A6" w:rsidP="002579C2">
            <w:pPr>
              <w:widowControl/>
              <w:autoSpaceDE w:val="0"/>
              <w:autoSpaceDN w:val="0"/>
              <w:jc w:val="center"/>
              <w:rPr>
                <w:rFonts w:ascii="Verdana" w:hAnsi="Verdana" w:cs="Verdana"/>
                <w:sz w:val="18"/>
                <w:szCs w:val="18"/>
              </w:rPr>
            </w:pPr>
            <w:r>
              <w:rPr>
                <w:rFonts w:ascii="Verdana" w:hAnsi="Verdana" w:cs="Verdana"/>
                <w:sz w:val="18"/>
                <w:szCs w:val="18"/>
              </w:rPr>
              <w:t>2</w:t>
            </w:r>
          </w:p>
        </w:tc>
        <w:tc>
          <w:tcPr>
            <w:tcW w:w="7463" w:type="dxa"/>
            <w:vAlign w:val="center"/>
          </w:tcPr>
          <w:p w14:paraId="6F8E7AFC" w14:textId="36C12B98" w:rsidR="00A22D18" w:rsidRDefault="00A22D18" w:rsidP="002579C2">
            <w:pPr>
              <w:pStyle w:val="BodyText"/>
              <w:rPr>
                <w:rFonts w:eastAsia="Arial" w:cs="Arial"/>
                <w:color w:val="000000" w:themeColor="text1"/>
                <w:sz w:val="22"/>
                <w:szCs w:val="22"/>
              </w:rPr>
            </w:pPr>
            <w:r>
              <w:rPr>
                <w:rFonts w:eastAsia="Arial" w:cs="Arial"/>
                <w:b/>
                <w:bCs/>
                <w:color w:val="000000" w:themeColor="text1"/>
                <w:sz w:val="22"/>
                <w:szCs w:val="22"/>
              </w:rPr>
              <w:t>CREATE PREFIX LISTS AND ROUTE MAPS</w:t>
            </w:r>
          </w:p>
          <w:p w14:paraId="2A350E42" w14:textId="16E1CD52" w:rsidR="00FF239E" w:rsidRDefault="00FF239E" w:rsidP="002579C2">
            <w:pPr>
              <w:pStyle w:val="BodyText"/>
              <w:rPr>
                <w:rFonts w:cs="Arial"/>
              </w:rPr>
            </w:pPr>
            <w:r w:rsidRPr="00585D61">
              <w:rPr>
                <w:rFonts w:eastAsia="Arial" w:cs="Arial"/>
                <w:color w:val="000000" w:themeColor="text1"/>
                <w:sz w:val="22"/>
                <w:szCs w:val="22"/>
              </w:rPr>
              <w:t xml:space="preserve">Log onto </w:t>
            </w:r>
            <w:r w:rsidR="002941D7">
              <w:rPr>
                <w:rFonts w:eastAsia="Arial" w:cs="Arial"/>
                <w:color w:val="000000" w:themeColor="text1"/>
                <w:sz w:val="22"/>
                <w:szCs w:val="22"/>
              </w:rPr>
              <w:t xml:space="preserve">the </w:t>
            </w:r>
            <w:proofErr w:type="spellStart"/>
            <w:r w:rsidR="002941D7">
              <w:rPr>
                <w:rFonts w:cs="Arial"/>
              </w:rPr>
              <w:t>Fortimanager</w:t>
            </w:r>
            <w:proofErr w:type="spellEnd"/>
            <w:r w:rsidR="002941D7">
              <w:rPr>
                <w:rFonts w:cs="Arial"/>
              </w:rPr>
              <w:t xml:space="preserve">, </w:t>
            </w:r>
            <w:r w:rsidR="00862AAA">
              <w:rPr>
                <w:rFonts w:cs="Arial"/>
              </w:rPr>
              <w:t xml:space="preserve">and select the </w:t>
            </w:r>
            <w:r w:rsidR="005246AF">
              <w:rPr>
                <w:rFonts w:cs="Arial"/>
              </w:rPr>
              <w:t xml:space="preserve">following </w:t>
            </w:r>
            <w:r w:rsidR="00823643">
              <w:rPr>
                <w:rFonts w:cs="Arial"/>
              </w:rPr>
              <w:t>menu path:</w:t>
            </w:r>
          </w:p>
          <w:p w14:paraId="73EDC799" w14:textId="0487E1E3" w:rsidR="00823643" w:rsidRDefault="00823643" w:rsidP="002579C2">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w:t>
            </w:r>
            <w:r w:rsidR="00831D8E" w:rsidRPr="00DB5E93">
              <w:rPr>
                <w:rFonts w:cs="Arial"/>
                <w:lang w:val="fr-FR"/>
              </w:rPr>
              <w:t xml:space="preserve">Manager – </w:t>
            </w:r>
            <w:proofErr w:type="spellStart"/>
            <w:r w:rsidR="00831D8E" w:rsidRPr="00DB5E93">
              <w:rPr>
                <w:rFonts w:cs="Arial"/>
                <w:lang w:val="fr-FR"/>
              </w:rPr>
              <w:t>Device</w:t>
            </w:r>
            <w:proofErr w:type="spellEnd"/>
            <w:r w:rsidR="00831D8E" w:rsidRPr="00DB5E93">
              <w:rPr>
                <w:rFonts w:cs="Arial"/>
                <w:lang w:val="fr-FR"/>
              </w:rPr>
              <w:t xml:space="preserve"> &amp;</w:t>
            </w:r>
            <w:r w:rsidR="00DB5E93" w:rsidRPr="00DB5E93">
              <w:rPr>
                <w:rFonts w:cs="Arial"/>
                <w:lang w:val="fr-FR"/>
              </w:rPr>
              <w:t xml:space="preserve"> </w:t>
            </w:r>
            <w:r w:rsidR="00831D8E" w:rsidRPr="00DB5E93">
              <w:rPr>
                <w:rFonts w:cs="Arial"/>
                <w:lang w:val="fr-FR"/>
              </w:rPr>
              <w:t>Groups</w:t>
            </w:r>
            <w:r w:rsidR="00DB5E93" w:rsidRPr="00DB5E93">
              <w:rPr>
                <w:rFonts w:cs="Arial"/>
                <w:lang w:val="fr-FR"/>
              </w:rPr>
              <w:t xml:space="preserve"> </w:t>
            </w:r>
            <w:r w:rsidR="00DB5E93">
              <w:rPr>
                <w:rFonts w:cs="Arial"/>
                <w:lang w:val="fr-FR"/>
              </w:rPr>
              <w:t>–</w:t>
            </w:r>
            <w:r w:rsidR="00DB5E93" w:rsidRPr="00DB5E93">
              <w:rPr>
                <w:rFonts w:cs="Arial"/>
                <w:lang w:val="fr-FR"/>
              </w:rPr>
              <w:t xml:space="preserve"> M</w:t>
            </w:r>
            <w:r w:rsidR="00DB5E93">
              <w:rPr>
                <w:rFonts w:cs="Arial"/>
                <w:lang w:val="fr-FR"/>
              </w:rPr>
              <w:t>CX-LD5-FGT2600-01</w:t>
            </w:r>
          </w:p>
          <w:p w14:paraId="2B08BD3D" w14:textId="08B1D3A2" w:rsidR="00DB5E93" w:rsidRDefault="00DB5E93" w:rsidP="002579C2">
            <w:pPr>
              <w:pStyle w:val="BodyText"/>
              <w:rPr>
                <w:rFonts w:cs="Arial"/>
              </w:rPr>
            </w:pPr>
            <w:r w:rsidRPr="006271F0">
              <w:rPr>
                <w:rFonts w:cs="Arial"/>
              </w:rPr>
              <w:t xml:space="preserve">Select </w:t>
            </w:r>
            <w:r w:rsidR="006271F0" w:rsidRPr="006271F0">
              <w:rPr>
                <w:rFonts w:cs="Arial"/>
              </w:rPr>
              <w:t>« </w:t>
            </w:r>
            <w:proofErr w:type="spellStart"/>
            <w:r w:rsidRPr="006271F0">
              <w:rPr>
                <w:rFonts w:cs="Arial"/>
              </w:rPr>
              <w:t>mcx_lan</w:t>
            </w:r>
            <w:proofErr w:type="spellEnd"/>
            <w:r w:rsidR="006271F0" w:rsidRPr="006271F0">
              <w:rPr>
                <w:rFonts w:cs="Arial"/>
              </w:rPr>
              <w:t> » VDOM</w:t>
            </w:r>
          </w:p>
          <w:p w14:paraId="1DBEF76D" w14:textId="4C37041B" w:rsidR="005B663B" w:rsidRPr="006271F0" w:rsidRDefault="005B663B" w:rsidP="002579C2">
            <w:pPr>
              <w:pStyle w:val="BodyText"/>
              <w:rPr>
                <w:rFonts w:cs="Arial"/>
              </w:rPr>
            </w:pPr>
            <w:r>
              <w:rPr>
                <w:rFonts w:cs="Arial"/>
              </w:rPr>
              <w:t xml:space="preserve">Select </w:t>
            </w:r>
            <w:proofErr w:type="spellStart"/>
            <w:proofErr w:type="gramStart"/>
            <w:r>
              <w:rPr>
                <w:rFonts w:cs="Arial"/>
              </w:rPr>
              <w:t>Network:Routing</w:t>
            </w:r>
            <w:proofErr w:type="spellEnd"/>
            <w:proofErr w:type="gramEnd"/>
            <w:r>
              <w:rPr>
                <w:rFonts w:cs="Arial"/>
              </w:rPr>
              <w:t xml:space="preserve"> Objects</w:t>
            </w:r>
          </w:p>
          <w:p w14:paraId="4172A4EC" w14:textId="357BF634" w:rsidR="00657B3A" w:rsidRDefault="00B827A8" w:rsidP="00E276C0">
            <w:pPr>
              <w:pStyle w:val="BodyText"/>
              <w:rPr>
                <w:rFonts w:cs="Arial"/>
              </w:rPr>
            </w:pPr>
            <w:r w:rsidRPr="00B827A8">
              <w:rPr>
                <w:rFonts w:cs="Arial"/>
              </w:rPr>
              <w:t>1)</w:t>
            </w:r>
            <w:r>
              <w:rPr>
                <w:rFonts w:cs="Arial"/>
              </w:rPr>
              <w:t xml:space="preserve"> </w:t>
            </w:r>
            <w:r w:rsidR="00C86CC6" w:rsidRPr="00C86CC6">
              <w:rPr>
                <w:rFonts w:cs="Arial"/>
                <w:b/>
                <w:bCs/>
              </w:rPr>
              <w:t>IDENTIFY THE NTP SERVICE ADDRESS</w:t>
            </w:r>
          </w:p>
          <w:p w14:paraId="00236D02" w14:textId="22CA2ED0" w:rsidR="006271F0" w:rsidRDefault="006271F0" w:rsidP="00B827A8">
            <w:pPr>
              <w:pStyle w:val="BodyText"/>
              <w:rPr>
                <w:rFonts w:cs="Arial"/>
              </w:rPr>
            </w:pPr>
            <w:r w:rsidRPr="006271F0">
              <w:rPr>
                <w:rFonts w:cs="Arial"/>
              </w:rPr>
              <w:t>Cr</w:t>
            </w:r>
            <w:r>
              <w:rPr>
                <w:rFonts w:cs="Arial"/>
              </w:rPr>
              <w:t xml:space="preserve">eate new Prefix List with the following </w:t>
            </w:r>
            <w:proofErr w:type="gramStart"/>
            <w:r>
              <w:rPr>
                <w:rFonts w:cs="Arial"/>
              </w:rPr>
              <w:t>properties:-</w:t>
            </w:r>
            <w:proofErr w:type="gramEnd"/>
          </w:p>
          <w:p w14:paraId="20DFBAAB" w14:textId="229B3767" w:rsidR="006271F0" w:rsidRPr="000666C5" w:rsidRDefault="002F00FE" w:rsidP="002579C2">
            <w:pPr>
              <w:pStyle w:val="BodyText"/>
              <w:rPr>
                <w:b/>
                <w:bCs/>
                <w:i/>
                <w:iCs/>
              </w:rPr>
            </w:pPr>
            <w:r w:rsidRPr="000666C5">
              <w:rPr>
                <w:rFonts w:cs="Arial"/>
              </w:rPr>
              <w:t xml:space="preserve">Name - </w:t>
            </w:r>
            <w:r w:rsidR="00AE11D6" w:rsidRPr="000666C5">
              <w:rPr>
                <w:rFonts w:cs="Arial"/>
              </w:rPr>
              <w:t>mcx_lan</w:t>
            </w:r>
            <w:r w:rsidR="00FB0651" w:rsidRPr="000666C5">
              <w:rPr>
                <w:rFonts w:cs="Arial"/>
              </w:rPr>
              <w:t>_ld5_niosx</w:t>
            </w:r>
            <w:r w:rsidR="000E44A3" w:rsidRPr="000666C5">
              <w:rPr>
                <w:rFonts w:cs="Arial"/>
              </w:rPr>
              <w:t>_ntp_1096370</w:t>
            </w:r>
            <w:r w:rsidR="002A2AE7" w:rsidRPr="000666C5">
              <w:rPr>
                <w:rFonts w:cs="Arial"/>
              </w:rPr>
              <w:t>-IN</w:t>
            </w:r>
            <w:r w:rsidR="00676C51" w:rsidRPr="000666C5">
              <w:rPr>
                <w:rFonts w:cs="Arial"/>
              </w:rPr>
              <w:t>_pfx</w:t>
            </w:r>
          </w:p>
          <w:p w14:paraId="5070C44E" w14:textId="7D74A558" w:rsidR="00FF239E" w:rsidRDefault="00AE0222" w:rsidP="002579C2">
            <w:pPr>
              <w:widowControl/>
              <w:shd w:val="clear" w:color="auto" w:fill="FFFFFF" w:themeFill="background1"/>
              <w:spacing w:before="150"/>
              <w:rPr>
                <w:rFonts w:cs="Arial"/>
                <w:snapToGrid/>
                <w:sz w:val="21"/>
                <w:szCs w:val="21"/>
                <w:lang w:eastAsia="en-GB"/>
              </w:rPr>
            </w:pPr>
            <w:proofErr w:type="gramStart"/>
            <w:r w:rsidRPr="00F62BEA">
              <w:rPr>
                <w:rFonts w:cs="Arial"/>
                <w:snapToGrid/>
                <w:sz w:val="21"/>
                <w:szCs w:val="21"/>
                <w:lang w:eastAsia="en-GB"/>
              </w:rPr>
              <w:t>Rule</w:t>
            </w:r>
            <w:r w:rsidR="00F62BEA" w:rsidRPr="00F62BEA">
              <w:rPr>
                <w:rFonts w:cs="Arial"/>
                <w:snapToGrid/>
                <w:sz w:val="21"/>
                <w:szCs w:val="21"/>
                <w:lang w:eastAsia="en-GB"/>
              </w:rPr>
              <w:t>:-</w:t>
            </w:r>
            <w:proofErr w:type="gramEnd"/>
          </w:p>
          <w:p w14:paraId="0E237D7F" w14:textId="1AE891D6" w:rsidR="00F62BEA" w:rsidRDefault="00F62BEA" w:rsidP="002579C2">
            <w:pPr>
              <w:widowControl/>
              <w:shd w:val="clear" w:color="auto" w:fill="FFFFFF" w:themeFill="background1"/>
              <w:spacing w:before="150"/>
              <w:rPr>
                <w:rFonts w:cs="Arial"/>
                <w:snapToGrid/>
                <w:sz w:val="21"/>
                <w:szCs w:val="21"/>
                <w:lang w:eastAsia="en-GB"/>
              </w:rPr>
            </w:pPr>
            <w:r>
              <w:rPr>
                <w:rFonts w:cs="Arial"/>
                <w:snapToGrid/>
                <w:sz w:val="21"/>
                <w:szCs w:val="21"/>
                <w:lang w:eastAsia="en-GB"/>
              </w:rPr>
              <w:t>Sequence – 10</w:t>
            </w:r>
          </w:p>
          <w:p w14:paraId="03782538" w14:textId="0B9E958C" w:rsidR="00F62BEA" w:rsidRDefault="00F62BEA" w:rsidP="002579C2">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Action </w:t>
            </w:r>
            <w:r w:rsidR="009811FF">
              <w:rPr>
                <w:rFonts w:cs="Arial"/>
                <w:snapToGrid/>
                <w:sz w:val="21"/>
                <w:szCs w:val="21"/>
                <w:lang w:eastAsia="en-GB"/>
              </w:rPr>
              <w:t>–</w:t>
            </w:r>
            <w:r>
              <w:rPr>
                <w:rFonts w:cs="Arial"/>
                <w:snapToGrid/>
                <w:sz w:val="21"/>
                <w:szCs w:val="21"/>
                <w:lang w:eastAsia="en-GB"/>
              </w:rPr>
              <w:t xml:space="preserve"> Permit</w:t>
            </w:r>
          </w:p>
          <w:p w14:paraId="534A59DF" w14:textId="79BE74D2" w:rsidR="009811FF" w:rsidRDefault="009811FF" w:rsidP="002579C2">
            <w:pPr>
              <w:widowControl/>
              <w:shd w:val="clear" w:color="auto" w:fill="FFFFFF" w:themeFill="background1"/>
              <w:spacing w:before="150"/>
              <w:rPr>
                <w:rFonts w:cs="Arial"/>
                <w:snapToGrid/>
                <w:sz w:val="21"/>
                <w:szCs w:val="21"/>
                <w:lang w:eastAsia="en-GB"/>
              </w:rPr>
            </w:pPr>
            <w:r>
              <w:rPr>
                <w:rFonts w:cs="Arial"/>
                <w:snapToGrid/>
                <w:sz w:val="21"/>
                <w:szCs w:val="21"/>
                <w:lang w:eastAsia="en-GB"/>
              </w:rPr>
              <w:t>10.96.3.70/32</w:t>
            </w:r>
          </w:p>
          <w:p w14:paraId="0632394D" w14:textId="5DCD0ED7" w:rsidR="00262ACD" w:rsidRDefault="001A5AEA" w:rsidP="002579C2">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lastRenderedPageBreak/>
              <w:t>Confirm</w:t>
            </w:r>
            <w:r>
              <w:rPr>
                <w:rFonts w:cs="Arial"/>
                <w:b/>
                <w:bCs/>
                <w:i/>
                <w:iCs/>
                <w:snapToGrid/>
                <w:sz w:val="21"/>
                <w:szCs w:val="21"/>
                <w:lang w:eastAsia="en-GB"/>
              </w:rPr>
              <w:t xml:space="preserve"> that the Prefix List exists with the correct </w:t>
            </w:r>
            <w:proofErr w:type="gramStart"/>
            <w:r w:rsidR="008F2B71">
              <w:rPr>
                <w:rFonts w:cs="Arial"/>
                <w:b/>
                <w:bCs/>
                <w:i/>
                <w:iCs/>
                <w:snapToGrid/>
                <w:sz w:val="21"/>
                <w:szCs w:val="21"/>
                <w:lang w:eastAsia="en-GB"/>
              </w:rPr>
              <w:t>parameters</w:t>
            </w:r>
            <w:r w:rsidR="00BA7513">
              <w:rPr>
                <w:rFonts w:cs="Arial"/>
                <w:b/>
                <w:bCs/>
                <w:i/>
                <w:iCs/>
                <w:snapToGrid/>
                <w:sz w:val="21"/>
                <w:szCs w:val="21"/>
                <w:lang w:eastAsia="en-GB"/>
              </w:rPr>
              <w:t>:-</w:t>
            </w:r>
            <w:proofErr w:type="gramEnd"/>
          </w:p>
          <w:p w14:paraId="01CE6B85" w14:textId="56E6949F" w:rsidR="00EF78D5" w:rsidRPr="00B74F7D" w:rsidRDefault="00EF78D5" w:rsidP="00B74F7D">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w:t>
            </w:r>
            <w:r w:rsidR="00BA7513">
              <w:rPr>
                <w:rFonts w:cs="Arial"/>
                <w:i/>
                <w:iCs/>
                <w:snapToGrid/>
                <w:sz w:val="21"/>
                <w:szCs w:val="21"/>
                <w:lang w:eastAsia="en-GB"/>
              </w:rPr>
              <w:t>how router prefix-</w:t>
            </w:r>
            <w:proofErr w:type="gramStart"/>
            <w:r w:rsidR="00BA7513">
              <w:rPr>
                <w:rFonts w:cs="Arial"/>
                <w:i/>
                <w:iCs/>
                <w:snapToGrid/>
                <w:sz w:val="21"/>
                <w:szCs w:val="21"/>
                <w:lang w:eastAsia="en-GB"/>
              </w:rPr>
              <w:t>list</w:t>
            </w:r>
            <w:r>
              <w:rPr>
                <w:rFonts w:cs="Arial"/>
                <w:i/>
                <w:iCs/>
                <w:snapToGrid/>
                <w:sz w:val="21"/>
                <w:szCs w:val="21"/>
                <w:lang w:eastAsia="en-GB"/>
              </w:rPr>
              <w:t xml:space="preserve"> </w:t>
            </w:r>
            <w:r>
              <w:t xml:space="preserve"> </w:t>
            </w:r>
            <w:r w:rsidRPr="00EF78D5">
              <w:rPr>
                <w:rFonts w:cs="Arial"/>
                <w:i/>
                <w:iCs/>
                <w:snapToGrid/>
                <w:sz w:val="21"/>
                <w:szCs w:val="21"/>
                <w:lang w:eastAsia="en-GB"/>
              </w:rPr>
              <w:t>mcx</w:t>
            </w:r>
            <w:proofErr w:type="gramEnd"/>
            <w:r w:rsidRPr="00EF78D5">
              <w:rPr>
                <w:rFonts w:cs="Arial"/>
                <w:i/>
                <w:iCs/>
                <w:snapToGrid/>
                <w:sz w:val="21"/>
                <w:szCs w:val="21"/>
                <w:lang w:eastAsia="en-GB"/>
              </w:rPr>
              <w:t>_lan_ld5_niosx_ntp_1096370-IN_pfx</w:t>
            </w:r>
          </w:p>
          <w:p w14:paraId="1127C55F" w14:textId="7DFDFD0B" w:rsidR="00FF239E" w:rsidRDefault="0095449D" w:rsidP="002579C2">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Prefix List </w:t>
            </w:r>
            <w:r w:rsidR="000F44DB">
              <w:rPr>
                <w:rFonts w:cs="Arial"/>
                <w:b/>
                <w:bCs/>
                <w:i/>
                <w:iCs/>
                <w:snapToGrid/>
                <w:sz w:val="21"/>
                <w:szCs w:val="21"/>
                <w:lang w:eastAsia="en-GB"/>
              </w:rPr>
              <w:t xml:space="preserve">matches exactly the </w:t>
            </w:r>
            <w:r w:rsidR="000F44DB" w:rsidRPr="000F44DB">
              <w:rPr>
                <w:rFonts w:cs="Arial"/>
                <w:b/>
                <w:bCs/>
                <w:i/>
                <w:iCs/>
                <w:snapToGrid/>
                <w:sz w:val="21"/>
                <w:szCs w:val="21"/>
                <w:lang w:eastAsia="en-GB"/>
              </w:rPr>
              <w:t>10.96.3.70/32</w:t>
            </w:r>
            <w:r w:rsidR="000F44DB">
              <w:rPr>
                <w:rFonts w:cs="Arial"/>
                <w:b/>
                <w:bCs/>
                <w:i/>
                <w:iCs/>
                <w:snapToGrid/>
                <w:sz w:val="21"/>
                <w:szCs w:val="21"/>
                <w:lang w:eastAsia="en-GB"/>
              </w:rPr>
              <w:t xml:space="preserve"> prefix</w:t>
            </w:r>
          </w:p>
          <w:p w14:paraId="73B75CC0" w14:textId="77777777" w:rsidR="0095449D" w:rsidRPr="00741742" w:rsidRDefault="0095449D" w:rsidP="002579C2">
            <w:pPr>
              <w:widowControl/>
              <w:shd w:val="clear" w:color="auto" w:fill="FFFFFF" w:themeFill="background1"/>
              <w:spacing w:before="150"/>
              <w:rPr>
                <w:rFonts w:cs="Arial"/>
                <w:snapToGrid/>
                <w:sz w:val="21"/>
                <w:szCs w:val="21"/>
                <w:lang w:eastAsia="en-GB"/>
              </w:rPr>
            </w:pPr>
          </w:p>
          <w:p w14:paraId="3DCB899B" w14:textId="7751F47F" w:rsidR="00FF239E" w:rsidRDefault="00B827A8" w:rsidP="002579C2">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2) Create </w:t>
            </w:r>
            <w:r w:rsidR="00AC790A">
              <w:rPr>
                <w:rFonts w:cs="Arial"/>
                <w:snapToGrid/>
                <w:sz w:val="21"/>
                <w:szCs w:val="21"/>
                <w:lang w:eastAsia="en-GB"/>
              </w:rPr>
              <w:t xml:space="preserve">new </w:t>
            </w:r>
            <w:r>
              <w:rPr>
                <w:rFonts w:cs="Arial"/>
                <w:snapToGrid/>
                <w:sz w:val="21"/>
                <w:szCs w:val="21"/>
                <w:lang w:eastAsia="en-GB"/>
              </w:rPr>
              <w:t>Inbound Route Map</w:t>
            </w:r>
            <w:r w:rsidR="00AC790A">
              <w:rPr>
                <w:rFonts w:cs="Arial"/>
                <w:snapToGrid/>
                <w:sz w:val="21"/>
                <w:szCs w:val="21"/>
                <w:lang w:eastAsia="en-GB"/>
              </w:rPr>
              <w:t xml:space="preserve"> with the following </w:t>
            </w:r>
            <w:proofErr w:type="gramStart"/>
            <w:r w:rsidR="00AC790A">
              <w:rPr>
                <w:rFonts w:cs="Arial"/>
                <w:snapToGrid/>
                <w:sz w:val="21"/>
                <w:szCs w:val="21"/>
                <w:lang w:eastAsia="en-GB"/>
              </w:rPr>
              <w:t>properties:-</w:t>
            </w:r>
            <w:proofErr w:type="gramEnd"/>
          </w:p>
          <w:p w14:paraId="2CA73A8D" w14:textId="5FE2286D" w:rsidR="0099084B" w:rsidRPr="0038555C" w:rsidRDefault="0099084B" w:rsidP="0038555C">
            <w:pPr>
              <w:widowControl/>
              <w:shd w:val="clear" w:color="auto" w:fill="FFFFFF" w:themeFill="background1"/>
              <w:spacing w:before="150"/>
              <w:rPr>
                <w:rFonts w:cs="Arial"/>
                <w:b/>
                <w:bCs/>
                <w:snapToGrid/>
                <w:sz w:val="21"/>
                <w:szCs w:val="21"/>
                <w:lang w:eastAsia="en-GB"/>
              </w:rPr>
            </w:pPr>
            <w:r w:rsidRPr="0038555C">
              <w:rPr>
                <w:rFonts w:cs="Arial"/>
                <w:b/>
                <w:bCs/>
                <w:snapToGrid/>
                <w:sz w:val="21"/>
                <w:szCs w:val="21"/>
                <w:lang w:eastAsia="en-GB"/>
              </w:rPr>
              <w:t xml:space="preserve">This route map exists solely to </w:t>
            </w:r>
            <w:r w:rsidR="0093752F" w:rsidRPr="0038555C">
              <w:rPr>
                <w:rFonts w:cs="Arial"/>
                <w:b/>
                <w:bCs/>
                <w:snapToGrid/>
                <w:sz w:val="21"/>
                <w:szCs w:val="21"/>
                <w:lang w:eastAsia="en-GB"/>
              </w:rPr>
              <w:t>accept the approved /32 NTP service address</w:t>
            </w:r>
          </w:p>
          <w:p w14:paraId="4AFB5373" w14:textId="6E20072F" w:rsidR="00E32889" w:rsidRPr="00B10CD9" w:rsidRDefault="00E32889" w:rsidP="002579C2">
            <w:pPr>
              <w:widowControl/>
              <w:shd w:val="clear" w:color="auto" w:fill="FFFFFF" w:themeFill="background1"/>
              <w:spacing w:before="150"/>
              <w:rPr>
                <w:rFonts w:cs="Arial"/>
                <w:snapToGrid/>
                <w:sz w:val="21"/>
                <w:szCs w:val="21"/>
                <w:lang w:eastAsia="en-GB"/>
              </w:rPr>
            </w:pPr>
            <w:r w:rsidRPr="00B10CD9">
              <w:rPr>
                <w:rFonts w:cs="Arial"/>
                <w:snapToGrid/>
                <w:sz w:val="21"/>
                <w:szCs w:val="21"/>
                <w:lang w:eastAsia="en-GB"/>
              </w:rPr>
              <w:t>Name</w:t>
            </w:r>
            <w:r w:rsidR="001931D4" w:rsidRPr="00B10CD9">
              <w:rPr>
                <w:rFonts w:cs="Arial"/>
                <w:snapToGrid/>
                <w:sz w:val="21"/>
                <w:szCs w:val="21"/>
                <w:lang w:eastAsia="en-GB"/>
              </w:rPr>
              <w:t>:</w:t>
            </w:r>
            <w:r w:rsidRPr="00B10CD9">
              <w:rPr>
                <w:rFonts w:cs="Arial"/>
                <w:snapToGrid/>
                <w:sz w:val="21"/>
                <w:szCs w:val="21"/>
                <w:lang w:eastAsia="en-GB"/>
              </w:rPr>
              <w:t xml:space="preserve"> mcx_lan_ld5</w:t>
            </w:r>
            <w:r w:rsidR="00863E38">
              <w:rPr>
                <w:rFonts w:cs="Arial"/>
              </w:rPr>
              <w:t>_</w:t>
            </w:r>
            <w:r w:rsidR="00F00BA2" w:rsidRPr="00B10CD9">
              <w:rPr>
                <w:rFonts w:cs="Arial"/>
              </w:rPr>
              <w:t>niosx_ntp</w:t>
            </w:r>
            <w:r w:rsidR="00676C51" w:rsidRPr="00B10CD9">
              <w:rPr>
                <w:rFonts w:cs="Arial"/>
              </w:rPr>
              <w:t>_IN</w:t>
            </w:r>
            <w:r w:rsidR="007D4DC9" w:rsidRPr="00B10CD9">
              <w:rPr>
                <w:rFonts w:cs="Arial"/>
              </w:rPr>
              <w:t>_rm</w:t>
            </w:r>
          </w:p>
          <w:p w14:paraId="732CFA24" w14:textId="0E0AE246" w:rsidR="00AC790A" w:rsidRPr="00B10CD9" w:rsidRDefault="008D64D0" w:rsidP="002579C2">
            <w:pPr>
              <w:widowControl/>
              <w:shd w:val="clear" w:color="auto" w:fill="FFFFFF" w:themeFill="background1"/>
              <w:spacing w:before="150"/>
              <w:rPr>
                <w:rFonts w:cs="Arial"/>
                <w:snapToGrid/>
                <w:sz w:val="21"/>
                <w:szCs w:val="21"/>
                <w:lang w:eastAsia="en-GB"/>
              </w:rPr>
            </w:pPr>
            <w:proofErr w:type="gramStart"/>
            <w:r w:rsidRPr="00B10CD9">
              <w:rPr>
                <w:rFonts w:cs="Arial"/>
                <w:snapToGrid/>
                <w:sz w:val="21"/>
                <w:szCs w:val="21"/>
                <w:lang w:eastAsia="en-GB"/>
              </w:rPr>
              <w:t>Rule:-</w:t>
            </w:r>
            <w:proofErr w:type="gramEnd"/>
          </w:p>
          <w:p w14:paraId="16E1A1E2" w14:textId="2C11C251" w:rsidR="006B356B" w:rsidRPr="006B356B" w:rsidRDefault="006B356B" w:rsidP="002579C2">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07AC29FB" w14:textId="7C6E6C36" w:rsidR="006B356B" w:rsidRPr="006B356B" w:rsidRDefault="006B356B" w:rsidP="002579C2">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Action – Permit</w:t>
            </w:r>
          </w:p>
          <w:p w14:paraId="221915ED" w14:textId="515E6DB0" w:rsidR="00216B1D" w:rsidRDefault="006A31D6" w:rsidP="00206B9E">
            <w:pPr>
              <w:widowControl/>
              <w:shd w:val="clear" w:color="auto" w:fill="FFFFFF" w:themeFill="background1"/>
              <w:spacing w:before="150"/>
              <w:rPr>
                <w:rFonts w:cs="Arial"/>
              </w:rPr>
            </w:pPr>
            <w:r>
              <w:rPr>
                <w:rFonts w:cs="Arial"/>
                <w:snapToGrid/>
                <w:sz w:val="21"/>
                <w:szCs w:val="21"/>
                <w:lang w:eastAsia="en-GB"/>
              </w:rPr>
              <w:t xml:space="preserve">Match - </w:t>
            </w:r>
            <w:r w:rsidR="006B356B" w:rsidRPr="006B356B">
              <w:rPr>
                <w:rFonts w:cs="Arial"/>
                <w:snapToGrid/>
                <w:sz w:val="21"/>
                <w:szCs w:val="21"/>
                <w:lang w:eastAsia="en-GB"/>
              </w:rPr>
              <w:t>IP/Pref</w:t>
            </w:r>
            <w:r w:rsidR="006B356B">
              <w:rPr>
                <w:rFonts w:cs="Arial"/>
                <w:snapToGrid/>
                <w:sz w:val="21"/>
                <w:szCs w:val="21"/>
                <w:lang w:eastAsia="en-GB"/>
              </w:rPr>
              <w:t xml:space="preserve">ix list </w:t>
            </w:r>
            <w:proofErr w:type="gramStart"/>
            <w:r w:rsidR="008E069D">
              <w:rPr>
                <w:rFonts w:cs="Arial"/>
                <w:snapToGrid/>
                <w:sz w:val="21"/>
                <w:szCs w:val="21"/>
                <w:lang w:eastAsia="en-GB"/>
              </w:rPr>
              <w:t xml:space="preserve">- </w:t>
            </w:r>
            <w:r w:rsidR="008E069D" w:rsidRPr="008E069D">
              <w:rPr>
                <w:rFonts w:cs="Arial"/>
              </w:rPr>
              <w:t xml:space="preserve"> mcx</w:t>
            </w:r>
            <w:proofErr w:type="gramEnd"/>
            <w:r w:rsidR="008E069D" w:rsidRPr="008E069D">
              <w:rPr>
                <w:rFonts w:cs="Arial"/>
              </w:rPr>
              <w:t>_lan_ld5_niosx_ntp_1096370-IN_pfx</w:t>
            </w:r>
          </w:p>
          <w:p w14:paraId="7AC5D0D3" w14:textId="469DAEC8" w:rsidR="00390247" w:rsidRDefault="00390247" w:rsidP="00390247">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exists with the correct </w:t>
            </w:r>
            <w:proofErr w:type="gramStart"/>
            <w:r>
              <w:rPr>
                <w:rFonts w:cs="Arial"/>
                <w:b/>
                <w:bCs/>
                <w:i/>
                <w:iCs/>
                <w:snapToGrid/>
                <w:sz w:val="21"/>
                <w:szCs w:val="21"/>
                <w:lang w:eastAsia="en-GB"/>
              </w:rPr>
              <w:t>parameters:-</w:t>
            </w:r>
            <w:proofErr w:type="gramEnd"/>
          </w:p>
          <w:p w14:paraId="45FC242F" w14:textId="52417C69" w:rsidR="00CA1357" w:rsidRDefault="00390247" w:rsidP="00390247">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 xml:space="preserve">show router </w:t>
            </w:r>
            <w:r w:rsidR="00E754CD">
              <w:rPr>
                <w:rFonts w:cs="Arial"/>
                <w:i/>
                <w:iCs/>
                <w:snapToGrid/>
                <w:sz w:val="21"/>
                <w:szCs w:val="21"/>
                <w:lang w:eastAsia="en-GB"/>
              </w:rPr>
              <w:t>route-</w:t>
            </w:r>
            <w:proofErr w:type="gramStart"/>
            <w:r w:rsidR="00E754CD">
              <w:rPr>
                <w:rFonts w:cs="Arial"/>
                <w:i/>
                <w:iCs/>
                <w:snapToGrid/>
                <w:sz w:val="21"/>
                <w:szCs w:val="21"/>
                <w:lang w:eastAsia="en-GB"/>
              </w:rPr>
              <w:t>map</w:t>
            </w:r>
            <w:r>
              <w:t xml:space="preserve"> </w:t>
            </w:r>
            <w:r w:rsidR="00E3128B">
              <w:t xml:space="preserve"> </w:t>
            </w:r>
            <w:r w:rsidR="00E3128B" w:rsidRPr="00E3128B">
              <w:rPr>
                <w:rFonts w:cs="Arial"/>
                <w:i/>
                <w:iCs/>
                <w:snapToGrid/>
                <w:sz w:val="21"/>
                <w:szCs w:val="21"/>
                <w:lang w:eastAsia="en-GB"/>
              </w:rPr>
              <w:t>mcx</w:t>
            </w:r>
            <w:proofErr w:type="gramEnd"/>
            <w:r w:rsidR="00E3128B" w:rsidRPr="00E3128B">
              <w:rPr>
                <w:rFonts w:cs="Arial"/>
                <w:i/>
                <w:iCs/>
                <w:snapToGrid/>
                <w:sz w:val="21"/>
                <w:szCs w:val="21"/>
                <w:lang w:eastAsia="en-GB"/>
              </w:rPr>
              <w:t>_lan_ld5_niosx_ntp_IN_rm</w:t>
            </w:r>
          </w:p>
          <w:p w14:paraId="176C307B" w14:textId="531E8D0B" w:rsidR="00390247" w:rsidRDefault="000F44DB" w:rsidP="00390247">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w:t>
            </w:r>
            <w:r w:rsidR="003928B0">
              <w:rPr>
                <w:rFonts w:cs="Arial"/>
                <w:b/>
                <w:bCs/>
                <w:i/>
                <w:iCs/>
                <w:snapToGrid/>
                <w:sz w:val="21"/>
                <w:szCs w:val="21"/>
                <w:lang w:eastAsia="en-GB"/>
              </w:rPr>
              <w:t xml:space="preserve">catches </w:t>
            </w:r>
            <w:r w:rsidR="00675434">
              <w:rPr>
                <w:rFonts w:cs="Arial"/>
                <w:b/>
                <w:bCs/>
                <w:i/>
                <w:iCs/>
                <w:snapToGrid/>
                <w:sz w:val="21"/>
                <w:szCs w:val="21"/>
                <w:lang w:eastAsia="en-GB"/>
              </w:rPr>
              <w:t xml:space="preserve">only routes matching </w:t>
            </w:r>
            <w:r w:rsidR="00675434" w:rsidRPr="000F44DB">
              <w:rPr>
                <w:rFonts w:cs="Arial"/>
                <w:b/>
                <w:bCs/>
                <w:i/>
                <w:iCs/>
                <w:snapToGrid/>
                <w:sz w:val="21"/>
                <w:szCs w:val="21"/>
                <w:lang w:eastAsia="en-GB"/>
              </w:rPr>
              <w:t>10.96.3.70/32</w:t>
            </w:r>
          </w:p>
          <w:p w14:paraId="0901BB0B" w14:textId="77777777" w:rsidR="000F44DB" w:rsidRDefault="000F44DB" w:rsidP="00390247">
            <w:pPr>
              <w:widowControl/>
              <w:shd w:val="clear" w:color="auto" w:fill="FFFFFF" w:themeFill="background1"/>
              <w:spacing w:before="150"/>
              <w:rPr>
                <w:rFonts w:cs="Arial"/>
              </w:rPr>
            </w:pPr>
          </w:p>
          <w:p w14:paraId="61EC2ADA" w14:textId="78E6FE4B" w:rsidR="00CA1357" w:rsidRDefault="00E52620" w:rsidP="00CA1357">
            <w:pPr>
              <w:widowControl/>
              <w:shd w:val="clear" w:color="auto" w:fill="FFFFFF" w:themeFill="background1"/>
              <w:spacing w:before="150"/>
              <w:rPr>
                <w:rFonts w:cs="Arial"/>
                <w:snapToGrid/>
                <w:sz w:val="21"/>
                <w:szCs w:val="21"/>
                <w:lang w:eastAsia="en-GB"/>
              </w:rPr>
            </w:pPr>
            <w:r>
              <w:rPr>
                <w:rFonts w:cs="Arial"/>
                <w:snapToGrid/>
                <w:sz w:val="21"/>
                <w:szCs w:val="21"/>
                <w:lang w:eastAsia="en-GB"/>
              </w:rPr>
              <w:t>3</w:t>
            </w:r>
            <w:r w:rsidR="00CA1357">
              <w:rPr>
                <w:rFonts w:cs="Arial"/>
                <w:snapToGrid/>
                <w:sz w:val="21"/>
                <w:szCs w:val="21"/>
                <w:lang w:eastAsia="en-GB"/>
              </w:rPr>
              <w:t xml:space="preserve">) Create new </w:t>
            </w:r>
            <w:r w:rsidR="005D7BEF">
              <w:rPr>
                <w:rFonts w:cs="Arial"/>
                <w:snapToGrid/>
                <w:sz w:val="21"/>
                <w:szCs w:val="21"/>
                <w:lang w:eastAsia="en-GB"/>
              </w:rPr>
              <w:t>Deny-All</w:t>
            </w:r>
            <w:r w:rsidR="00CA1357">
              <w:rPr>
                <w:rFonts w:cs="Arial"/>
                <w:snapToGrid/>
                <w:sz w:val="21"/>
                <w:szCs w:val="21"/>
                <w:lang w:eastAsia="en-GB"/>
              </w:rPr>
              <w:t xml:space="preserve"> Route Map with the following </w:t>
            </w:r>
            <w:proofErr w:type="gramStart"/>
            <w:r w:rsidR="00CA1357">
              <w:rPr>
                <w:rFonts w:cs="Arial"/>
                <w:snapToGrid/>
                <w:sz w:val="21"/>
                <w:szCs w:val="21"/>
                <w:lang w:eastAsia="en-GB"/>
              </w:rPr>
              <w:t>properties:-</w:t>
            </w:r>
            <w:proofErr w:type="gramEnd"/>
          </w:p>
          <w:p w14:paraId="7AAB0B23" w14:textId="0E024F20" w:rsidR="005B4DCC" w:rsidRPr="00544609" w:rsidRDefault="005B4DCC" w:rsidP="00CA1357">
            <w:pPr>
              <w:widowControl/>
              <w:shd w:val="clear" w:color="auto" w:fill="FFFFFF" w:themeFill="background1"/>
              <w:spacing w:before="150"/>
              <w:rPr>
                <w:rFonts w:cs="Arial"/>
                <w:b/>
                <w:bCs/>
                <w:snapToGrid/>
                <w:sz w:val="21"/>
                <w:szCs w:val="21"/>
                <w:lang w:eastAsia="en-GB"/>
              </w:rPr>
            </w:pPr>
            <w:r w:rsidRPr="00544609">
              <w:rPr>
                <w:rFonts w:cs="Arial"/>
                <w:b/>
                <w:bCs/>
                <w:snapToGrid/>
                <w:sz w:val="21"/>
                <w:szCs w:val="21"/>
                <w:lang w:eastAsia="en-GB"/>
              </w:rPr>
              <w:t xml:space="preserve">This prevents the </w:t>
            </w:r>
            <w:proofErr w:type="spellStart"/>
            <w:r w:rsidRPr="00544609">
              <w:rPr>
                <w:rFonts w:cs="Arial"/>
                <w:b/>
                <w:bCs/>
                <w:snapToGrid/>
                <w:sz w:val="21"/>
                <w:szCs w:val="21"/>
                <w:lang w:eastAsia="en-GB"/>
              </w:rPr>
              <w:t>Fortigate</w:t>
            </w:r>
            <w:proofErr w:type="spellEnd"/>
            <w:r w:rsidRPr="00544609">
              <w:rPr>
                <w:rFonts w:cs="Arial"/>
                <w:b/>
                <w:bCs/>
                <w:snapToGrid/>
                <w:sz w:val="21"/>
                <w:szCs w:val="21"/>
                <w:lang w:eastAsia="en-GB"/>
              </w:rPr>
              <w:t xml:space="preserve"> advertising enterprise routes to the NIOS servers</w:t>
            </w:r>
          </w:p>
          <w:p w14:paraId="3C34D918" w14:textId="0DF5FE2F" w:rsidR="00CA1357" w:rsidRPr="00CA1357" w:rsidRDefault="00CA1357" w:rsidP="00CA1357">
            <w:pPr>
              <w:widowControl/>
              <w:shd w:val="clear" w:color="auto" w:fill="FFFFFF" w:themeFill="background1"/>
              <w:spacing w:before="150"/>
              <w:rPr>
                <w:rFonts w:cs="Arial"/>
                <w:snapToGrid/>
                <w:sz w:val="21"/>
                <w:szCs w:val="21"/>
                <w:lang w:eastAsia="en-GB"/>
              </w:rPr>
            </w:pPr>
            <w:r w:rsidRPr="00CA1357">
              <w:rPr>
                <w:rFonts w:cs="Arial"/>
                <w:snapToGrid/>
                <w:sz w:val="21"/>
                <w:szCs w:val="21"/>
                <w:lang w:eastAsia="en-GB"/>
              </w:rPr>
              <w:t>Name</w:t>
            </w:r>
            <w:r w:rsidR="0052713B">
              <w:rPr>
                <w:rFonts w:cs="Arial"/>
                <w:snapToGrid/>
                <w:sz w:val="21"/>
                <w:szCs w:val="21"/>
                <w:lang w:eastAsia="en-GB"/>
              </w:rPr>
              <w:t>:</w:t>
            </w:r>
            <w:r w:rsidRPr="00CA1357">
              <w:rPr>
                <w:rFonts w:cs="Arial"/>
                <w:snapToGrid/>
                <w:sz w:val="21"/>
                <w:szCs w:val="21"/>
                <w:lang w:eastAsia="en-GB"/>
              </w:rPr>
              <w:t xml:space="preserve"> mcx_lan_ld</w:t>
            </w:r>
            <w:r w:rsidR="001C1C87">
              <w:rPr>
                <w:rFonts w:cs="Arial"/>
                <w:snapToGrid/>
                <w:sz w:val="21"/>
                <w:szCs w:val="21"/>
                <w:lang w:eastAsia="en-GB"/>
              </w:rPr>
              <w:t>5</w:t>
            </w:r>
            <w:r w:rsidR="001C1C87">
              <w:rPr>
                <w:rFonts w:cs="Arial"/>
              </w:rPr>
              <w:t>_</w:t>
            </w:r>
            <w:r w:rsidRPr="00CA1357">
              <w:rPr>
                <w:rFonts w:cs="Arial"/>
              </w:rPr>
              <w:t>niosx_ntp_</w:t>
            </w:r>
            <w:r w:rsidR="00E12C1F">
              <w:rPr>
                <w:rFonts w:cs="Arial"/>
              </w:rPr>
              <w:t>OUT</w:t>
            </w:r>
            <w:r w:rsidR="006A31D6">
              <w:rPr>
                <w:rFonts w:cs="Arial"/>
              </w:rPr>
              <w:t>_DENY_ALL_</w:t>
            </w:r>
            <w:r w:rsidRPr="00CA1357">
              <w:rPr>
                <w:rFonts w:cs="Arial"/>
              </w:rPr>
              <w:t>rm</w:t>
            </w:r>
          </w:p>
          <w:p w14:paraId="527936C6" w14:textId="77777777" w:rsidR="00CA1357" w:rsidRPr="00CA1357" w:rsidRDefault="00CA1357" w:rsidP="00CA1357">
            <w:pPr>
              <w:widowControl/>
              <w:shd w:val="clear" w:color="auto" w:fill="FFFFFF" w:themeFill="background1"/>
              <w:spacing w:before="150"/>
              <w:rPr>
                <w:rFonts w:cs="Arial"/>
                <w:snapToGrid/>
                <w:sz w:val="21"/>
                <w:szCs w:val="21"/>
                <w:lang w:eastAsia="en-GB"/>
              </w:rPr>
            </w:pPr>
            <w:proofErr w:type="gramStart"/>
            <w:r w:rsidRPr="00CA1357">
              <w:rPr>
                <w:rFonts w:cs="Arial"/>
                <w:snapToGrid/>
                <w:sz w:val="21"/>
                <w:szCs w:val="21"/>
                <w:lang w:eastAsia="en-GB"/>
              </w:rPr>
              <w:t>Rule:-</w:t>
            </w:r>
            <w:proofErr w:type="gramEnd"/>
          </w:p>
          <w:p w14:paraId="0F372798" w14:textId="77777777" w:rsidR="00CA1357" w:rsidRPr="006B356B" w:rsidRDefault="00CA1357" w:rsidP="00CA1357">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51F6A7A4" w14:textId="576BA2BC" w:rsidR="00CA1357" w:rsidRPr="006B356B" w:rsidRDefault="00CA1357" w:rsidP="00CA1357">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sidR="006A31D6">
              <w:rPr>
                <w:rFonts w:cs="Arial"/>
                <w:snapToGrid/>
                <w:sz w:val="21"/>
                <w:szCs w:val="21"/>
                <w:lang w:eastAsia="en-GB"/>
              </w:rPr>
              <w:t>Deny</w:t>
            </w:r>
          </w:p>
          <w:p w14:paraId="5A986F2E" w14:textId="3A53C9D0" w:rsidR="004059E4" w:rsidRDefault="006A31D6" w:rsidP="008C1D8D">
            <w:pPr>
              <w:widowControl/>
              <w:shd w:val="clear" w:color="auto" w:fill="FFFFFF" w:themeFill="background1"/>
              <w:spacing w:before="150"/>
              <w:rPr>
                <w:rFonts w:cs="Arial"/>
                <w:snapToGrid/>
                <w:sz w:val="21"/>
                <w:szCs w:val="21"/>
                <w:lang w:eastAsia="en-GB"/>
              </w:rPr>
            </w:pPr>
            <w:r>
              <w:rPr>
                <w:rFonts w:cs="Arial"/>
                <w:snapToGrid/>
                <w:sz w:val="21"/>
                <w:szCs w:val="21"/>
                <w:lang w:eastAsia="en-GB"/>
              </w:rPr>
              <w:lastRenderedPageBreak/>
              <w:t>Match - None</w:t>
            </w:r>
          </w:p>
          <w:p w14:paraId="7299037D" w14:textId="77777777" w:rsidR="00C26B29" w:rsidRDefault="00C26B29" w:rsidP="00C26B29">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exists with the correct </w:t>
            </w:r>
            <w:proofErr w:type="gramStart"/>
            <w:r>
              <w:rPr>
                <w:rFonts w:cs="Arial"/>
                <w:b/>
                <w:bCs/>
                <w:i/>
                <w:iCs/>
                <w:snapToGrid/>
                <w:sz w:val="21"/>
                <w:szCs w:val="21"/>
                <w:lang w:eastAsia="en-GB"/>
              </w:rPr>
              <w:t>parameters:-</w:t>
            </w:r>
            <w:proofErr w:type="gramEnd"/>
          </w:p>
          <w:p w14:paraId="7327B683" w14:textId="746BA40C" w:rsidR="00C26B29" w:rsidRDefault="00C26B29" w:rsidP="00C26B29">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route-map</w:t>
            </w:r>
            <w:r>
              <w:t xml:space="preserve">   </w:t>
            </w:r>
            <w:r w:rsidRPr="00C26B29">
              <w:rPr>
                <w:rFonts w:cs="Arial"/>
                <w:i/>
                <w:iCs/>
                <w:snapToGrid/>
                <w:sz w:val="21"/>
                <w:szCs w:val="21"/>
                <w:lang w:eastAsia="en-GB"/>
              </w:rPr>
              <w:t>mcx_lan_ld5</w:t>
            </w:r>
            <w:r w:rsidR="001C1C87">
              <w:rPr>
                <w:rFonts w:cs="Arial"/>
                <w:i/>
                <w:iCs/>
                <w:snapToGrid/>
                <w:sz w:val="21"/>
                <w:szCs w:val="21"/>
                <w:lang w:eastAsia="en-GB"/>
              </w:rPr>
              <w:t>_</w:t>
            </w:r>
            <w:r w:rsidRPr="00C26B29">
              <w:rPr>
                <w:rFonts w:cs="Arial"/>
                <w:i/>
                <w:iCs/>
                <w:snapToGrid/>
                <w:sz w:val="21"/>
                <w:szCs w:val="21"/>
                <w:lang w:eastAsia="en-GB"/>
              </w:rPr>
              <w:t>niosx_ntp_OUT_DENY_ALL_rm</w:t>
            </w:r>
          </w:p>
          <w:p w14:paraId="051CE1AF" w14:textId="77777777" w:rsidR="004059E4" w:rsidRDefault="00C26B29" w:rsidP="00C26B29">
            <w:pPr>
              <w:widowControl/>
              <w:autoSpaceDE w:val="0"/>
              <w:autoSpaceDN w:val="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w:t>
            </w:r>
            <w:r w:rsidR="00317E9C">
              <w:rPr>
                <w:rFonts w:cs="Arial"/>
                <w:b/>
                <w:bCs/>
                <w:i/>
                <w:iCs/>
                <w:snapToGrid/>
                <w:sz w:val="21"/>
                <w:szCs w:val="21"/>
                <w:lang w:eastAsia="en-GB"/>
              </w:rPr>
              <w:t>denies all with no match conditions</w:t>
            </w:r>
          </w:p>
          <w:p w14:paraId="730DF332" w14:textId="77777777" w:rsidR="00E52620" w:rsidRDefault="00E52620" w:rsidP="00C26B29">
            <w:pPr>
              <w:widowControl/>
              <w:autoSpaceDE w:val="0"/>
              <w:autoSpaceDN w:val="0"/>
              <w:rPr>
                <w:rFonts w:cs="Arial"/>
                <w:b/>
                <w:bCs/>
                <w:i/>
                <w:iCs/>
                <w:snapToGrid/>
                <w:sz w:val="21"/>
                <w:szCs w:val="21"/>
                <w:lang w:eastAsia="en-GB"/>
              </w:rPr>
            </w:pPr>
          </w:p>
          <w:p w14:paraId="7937B6E7" w14:textId="4398EAFB" w:rsidR="00E52620" w:rsidRDefault="00E52620" w:rsidP="00E52620">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4) Create new TEMPORARY Deny Route Map with the following </w:t>
            </w:r>
            <w:proofErr w:type="gramStart"/>
            <w:r>
              <w:rPr>
                <w:rFonts w:cs="Arial"/>
                <w:snapToGrid/>
                <w:sz w:val="21"/>
                <w:szCs w:val="21"/>
                <w:lang w:eastAsia="en-GB"/>
              </w:rPr>
              <w:t>properties:-</w:t>
            </w:r>
            <w:proofErr w:type="gramEnd"/>
          </w:p>
          <w:p w14:paraId="6970B1EE" w14:textId="10B36FC5" w:rsidR="00E52620" w:rsidRPr="00816363" w:rsidRDefault="00E52620" w:rsidP="00E52620">
            <w:pPr>
              <w:widowControl/>
              <w:shd w:val="clear" w:color="auto" w:fill="FFFFFF" w:themeFill="background1"/>
              <w:spacing w:before="150"/>
              <w:rPr>
                <w:rFonts w:cs="Arial"/>
                <w:b/>
                <w:bCs/>
                <w:snapToGrid/>
                <w:sz w:val="21"/>
                <w:szCs w:val="21"/>
                <w:lang w:eastAsia="en-GB"/>
              </w:rPr>
            </w:pPr>
            <w:r w:rsidRPr="00816363">
              <w:rPr>
                <w:rFonts w:cs="Arial"/>
                <w:b/>
                <w:bCs/>
                <w:snapToGrid/>
                <w:sz w:val="21"/>
                <w:szCs w:val="21"/>
                <w:lang w:eastAsia="en-GB"/>
              </w:rPr>
              <w:t xml:space="preserve">This prevents the </w:t>
            </w:r>
            <w:proofErr w:type="spellStart"/>
            <w:r w:rsidRPr="00816363">
              <w:rPr>
                <w:rFonts w:cs="Arial"/>
                <w:b/>
                <w:bCs/>
                <w:snapToGrid/>
                <w:sz w:val="21"/>
                <w:szCs w:val="21"/>
                <w:lang w:eastAsia="en-GB"/>
              </w:rPr>
              <w:t>Fortigate</w:t>
            </w:r>
            <w:proofErr w:type="spellEnd"/>
            <w:r w:rsidRPr="00816363">
              <w:rPr>
                <w:rFonts w:cs="Arial"/>
                <w:b/>
                <w:bCs/>
                <w:snapToGrid/>
                <w:sz w:val="21"/>
                <w:szCs w:val="21"/>
                <w:lang w:eastAsia="en-GB"/>
              </w:rPr>
              <w:t xml:space="preserve"> advertising the 10.96.3.70/32 NTP service address to the remainder of the M&amp;S network via existing iBGP </w:t>
            </w:r>
            <w:proofErr w:type="spellStart"/>
            <w:r w:rsidRPr="00816363">
              <w:rPr>
                <w:rFonts w:cs="Arial"/>
                <w:b/>
                <w:bCs/>
                <w:snapToGrid/>
                <w:sz w:val="21"/>
                <w:szCs w:val="21"/>
                <w:lang w:eastAsia="en-GB"/>
              </w:rPr>
              <w:t>peerings</w:t>
            </w:r>
            <w:proofErr w:type="spellEnd"/>
          </w:p>
          <w:p w14:paraId="2366D499" w14:textId="77777777" w:rsidR="00E52620" w:rsidRPr="00CA1357" w:rsidRDefault="00E52620" w:rsidP="00E52620">
            <w:pPr>
              <w:widowControl/>
              <w:shd w:val="clear" w:color="auto" w:fill="FFFFFF" w:themeFill="background1"/>
              <w:spacing w:before="150"/>
              <w:rPr>
                <w:rFonts w:cs="Arial"/>
                <w:snapToGrid/>
                <w:sz w:val="21"/>
                <w:szCs w:val="21"/>
                <w:lang w:eastAsia="en-GB"/>
              </w:rPr>
            </w:pPr>
            <w:r w:rsidRPr="00CA1357">
              <w:rPr>
                <w:rFonts w:cs="Arial"/>
                <w:snapToGrid/>
                <w:sz w:val="21"/>
                <w:szCs w:val="21"/>
                <w:lang w:eastAsia="en-GB"/>
              </w:rPr>
              <w:t>Name</w:t>
            </w:r>
            <w:r>
              <w:rPr>
                <w:rFonts w:cs="Arial"/>
                <w:snapToGrid/>
                <w:sz w:val="21"/>
                <w:szCs w:val="21"/>
                <w:lang w:eastAsia="en-GB"/>
              </w:rPr>
              <w:t>:</w:t>
            </w:r>
            <w:r w:rsidRPr="00CA1357">
              <w:rPr>
                <w:rFonts w:cs="Arial"/>
                <w:snapToGrid/>
                <w:sz w:val="21"/>
                <w:szCs w:val="21"/>
                <w:lang w:eastAsia="en-GB"/>
              </w:rPr>
              <w:t xml:space="preserve"> mcx_lan_ld5</w:t>
            </w:r>
            <w:r>
              <w:rPr>
                <w:rFonts w:cs="Arial"/>
              </w:rPr>
              <w:t>_IBGP_OUT_BLOCK_NTP_</w:t>
            </w:r>
            <w:r w:rsidRPr="00CA1357">
              <w:rPr>
                <w:rFonts w:cs="Arial"/>
              </w:rPr>
              <w:t>rm</w:t>
            </w:r>
          </w:p>
          <w:p w14:paraId="3AF6C2F4" w14:textId="77777777" w:rsidR="00E52620" w:rsidRPr="00CA1357" w:rsidRDefault="00E52620" w:rsidP="00E52620">
            <w:pPr>
              <w:widowControl/>
              <w:shd w:val="clear" w:color="auto" w:fill="FFFFFF" w:themeFill="background1"/>
              <w:spacing w:before="150"/>
              <w:rPr>
                <w:rFonts w:cs="Arial"/>
                <w:snapToGrid/>
                <w:sz w:val="21"/>
                <w:szCs w:val="21"/>
                <w:lang w:eastAsia="en-GB"/>
              </w:rPr>
            </w:pPr>
            <w:proofErr w:type="gramStart"/>
            <w:r w:rsidRPr="00CA1357">
              <w:rPr>
                <w:rFonts w:cs="Arial"/>
                <w:snapToGrid/>
                <w:sz w:val="21"/>
                <w:szCs w:val="21"/>
                <w:lang w:eastAsia="en-GB"/>
              </w:rPr>
              <w:t>Rule:-</w:t>
            </w:r>
            <w:proofErr w:type="gramEnd"/>
          </w:p>
          <w:p w14:paraId="27A1EE86" w14:textId="77777777" w:rsidR="00E52620" w:rsidRPr="006B356B" w:rsidRDefault="00E52620" w:rsidP="00E52620">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0A484308" w14:textId="77777777" w:rsidR="00E52620" w:rsidRPr="006B356B" w:rsidRDefault="00E52620" w:rsidP="00E52620">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Deny</w:t>
            </w:r>
          </w:p>
          <w:p w14:paraId="11402DCD" w14:textId="77777777" w:rsidR="00E52620" w:rsidRDefault="00E52620" w:rsidP="00E52620">
            <w:pPr>
              <w:widowControl/>
              <w:shd w:val="clear" w:color="auto" w:fill="FFFFFF" w:themeFill="background1"/>
              <w:spacing w:before="150"/>
              <w:rPr>
                <w:rFonts w:cs="Arial"/>
              </w:rPr>
            </w:pPr>
            <w:r>
              <w:rPr>
                <w:rFonts w:cs="Arial"/>
                <w:snapToGrid/>
                <w:sz w:val="21"/>
                <w:szCs w:val="21"/>
                <w:lang w:eastAsia="en-GB"/>
              </w:rPr>
              <w:t xml:space="preserve">Match - </w:t>
            </w:r>
            <w:r w:rsidRPr="000666C5">
              <w:rPr>
                <w:rFonts w:cs="Arial"/>
              </w:rPr>
              <w:t>mcx_lan_ld5_niosx_ntp_1096370-IN_pfx</w:t>
            </w:r>
          </w:p>
          <w:p w14:paraId="6629C52C" w14:textId="77777777" w:rsidR="00E52620" w:rsidRDefault="00E52620" w:rsidP="00E52620">
            <w:pPr>
              <w:widowControl/>
              <w:shd w:val="clear" w:color="auto" w:fill="FFFFFF" w:themeFill="background1"/>
              <w:spacing w:before="150"/>
              <w:rPr>
                <w:rFonts w:cs="Arial"/>
              </w:rPr>
            </w:pPr>
          </w:p>
          <w:p w14:paraId="6B7E0F8F" w14:textId="77777777" w:rsidR="00E52620" w:rsidRPr="006B356B" w:rsidRDefault="00E52620" w:rsidP="00E52620">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r>
              <w:rPr>
                <w:rFonts w:cs="Arial"/>
                <w:snapToGrid/>
                <w:sz w:val="21"/>
                <w:szCs w:val="21"/>
                <w:lang w:eastAsia="en-GB"/>
              </w:rPr>
              <w:t>0</w:t>
            </w:r>
          </w:p>
          <w:p w14:paraId="5E27D456" w14:textId="77777777" w:rsidR="00E52620" w:rsidRPr="006B356B" w:rsidRDefault="00E52620" w:rsidP="00E52620">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Permit</w:t>
            </w:r>
          </w:p>
          <w:p w14:paraId="3909DCF5" w14:textId="77777777" w:rsidR="00E52620" w:rsidRDefault="00E52620" w:rsidP="00E52620">
            <w:pPr>
              <w:widowControl/>
              <w:shd w:val="clear" w:color="auto" w:fill="FFFFFF" w:themeFill="background1"/>
              <w:spacing w:before="150"/>
              <w:rPr>
                <w:rFonts w:cs="Arial"/>
              </w:rPr>
            </w:pPr>
            <w:r>
              <w:rPr>
                <w:rFonts w:cs="Arial"/>
                <w:snapToGrid/>
                <w:sz w:val="21"/>
                <w:szCs w:val="21"/>
                <w:lang w:eastAsia="en-GB"/>
              </w:rPr>
              <w:t xml:space="preserve">Match – </w:t>
            </w:r>
            <w:r>
              <w:rPr>
                <w:rFonts w:cs="Arial"/>
              </w:rPr>
              <w:t>No match configured</w:t>
            </w:r>
          </w:p>
          <w:p w14:paraId="55A4A0C0" w14:textId="77777777" w:rsidR="0012554A" w:rsidRDefault="0012554A" w:rsidP="0012554A">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exists with the correct </w:t>
            </w:r>
            <w:proofErr w:type="gramStart"/>
            <w:r>
              <w:rPr>
                <w:rFonts w:cs="Arial"/>
                <w:b/>
                <w:bCs/>
                <w:i/>
                <w:iCs/>
                <w:snapToGrid/>
                <w:sz w:val="21"/>
                <w:szCs w:val="21"/>
                <w:lang w:eastAsia="en-GB"/>
              </w:rPr>
              <w:t>parameters:-</w:t>
            </w:r>
            <w:proofErr w:type="gramEnd"/>
          </w:p>
          <w:p w14:paraId="27B7B673" w14:textId="7036233F" w:rsidR="0012554A" w:rsidRDefault="0012554A" w:rsidP="0012554A">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route-map</w:t>
            </w:r>
            <w:r>
              <w:t xml:space="preserve">    </w:t>
            </w:r>
            <w:r w:rsidRPr="0012554A">
              <w:rPr>
                <w:rFonts w:cs="Arial"/>
                <w:i/>
                <w:iCs/>
                <w:snapToGrid/>
                <w:sz w:val="21"/>
                <w:szCs w:val="21"/>
                <w:lang w:eastAsia="en-GB"/>
              </w:rPr>
              <w:t>mcx_lan_ld5_IBGP_OUT_BLOCK_NTP_rm</w:t>
            </w:r>
          </w:p>
          <w:p w14:paraId="23A21FD4" w14:textId="29E72AC1" w:rsidR="00816363" w:rsidRDefault="0012554A" w:rsidP="0012554A">
            <w:pPr>
              <w:widowControl/>
              <w:shd w:val="clear" w:color="auto" w:fill="FFFFFF" w:themeFill="background1"/>
              <w:spacing w:before="150"/>
              <w:rPr>
                <w:rFonts w:cs="Arial"/>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denies </w:t>
            </w:r>
            <w:r w:rsidR="00C71452">
              <w:rPr>
                <w:rFonts w:cs="Arial"/>
                <w:b/>
                <w:bCs/>
                <w:i/>
                <w:iCs/>
                <w:snapToGrid/>
                <w:sz w:val="21"/>
                <w:szCs w:val="21"/>
                <w:lang w:eastAsia="en-GB"/>
              </w:rPr>
              <w:t xml:space="preserve">routes matching </w:t>
            </w:r>
            <w:r w:rsidR="00B6145E">
              <w:rPr>
                <w:rFonts w:cs="Arial"/>
                <w:b/>
                <w:bCs/>
                <w:i/>
                <w:iCs/>
                <w:snapToGrid/>
                <w:sz w:val="21"/>
                <w:szCs w:val="21"/>
                <w:lang w:eastAsia="en-GB"/>
              </w:rPr>
              <w:t>10.96.3.70/32 and permits everything else.</w:t>
            </w:r>
          </w:p>
          <w:p w14:paraId="60C31CC1" w14:textId="77777777" w:rsidR="00816363" w:rsidRDefault="00816363" w:rsidP="00E52620">
            <w:pPr>
              <w:widowControl/>
              <w:shd w:val="clear" w:color="auto" w:fill="FFFFFF" w:themeFill="background1"/>
              <w:spacing w:before="150"/>
              <w:rPr>
                <w:rFonts w:cs="Arial"/>
              </w:rPr>
            </w:pPr>
          </w:p>
          <w:p w14:paraId="505C8D06" w14:textId="6A41DCE7" w:rsidR="00E52620" w:rsidRPr="009D7FCD" w:rsidRDefault="00E52620" w:rsidP="00C26B29">
            <w:pPr>
              <w:widowControl/>
              <w:autoSpaceDE w:val="0"/>
              <w:autoSpaceDN w:val="0"/>
              <w:rPr>
                <w:rFonts w:ascii="Verdana" w:hAnsi="Verdana" w:cs="Verdana"/>
                <w:sz w:val="18"/>
                <w:szCs w:val="18"/>
              </w:rPr>
            </w:pPr>
          </w:p>
        </w:tc>
        <w:tc>
          <w:tcPr>
            <w:tcW w:w="850" w:type="dxa"/>
          </w:tcPr>
          <w:p w14:paraId="099B01DD" w14:textId="33EBC1F8" w:rsidR="00FF239E" w:rsidRPr="007E3319" w:rsidRDefault="00FF239E" w:rsidP="002579C2">
            <w:pPr>
              <w:tabs>
                <w:tab w:val="right" w:pos="1768"/>
              </w:tabs>
              <w:rPr>
                <w:rFonts w:ascii="Verdana" w:hAnsi="Verdana" w:cs="Verdana"/>
                <w:sz w:val="18"/>
                <w:szCs w:val="18"/>
              </w:rPr>
            </w:pPr>
            <w:r>
              <w:rPr>
                <w:rFonts w:ascii="Verdana" w:hAnsi="Verdana" w:cs="Verdana"/>
                <w:sz w:val="18"/>
                <w:szCs w:val="18"/>
              </w:rPr>
              <w:lastRenderedPageBreak/>
              <w:t>1</w:t>
            </w:r>
          </w:p>
        </w:tc>
        <w:tc>
          <w:tcPr>
            <w:tcW w:w="1701" w:type="dxa"/>
          </w:tcPr>
          <w:p w14:paraId="1AA3373B" w14:textId="27F5EEC1" w:rsidR="00FF239E" w:rsidRPr="007E3319" w:rsidRDefault="00FF239E" w:rsidP="002579C2">
            <w:pPr>
              <w:tabs>
                <w:tab w:val="right" w:pos="1768"/>
              </w:tabs>
              <w:rPr>
                <w:rFonts w:ascii="Verdana" w:hAnsi="Verdana" w:cs="Verdana"/>
                <w:sz w:val="18"/>
                <w:szCs w:val="18"/>
              </w:rPr>
            </w:pPr>
            <w:r>
              <w:rPr>
                <w:rFonts w:ascii="Verdana" w:hAnsi="Verdana" w:cs="Verdana"/>
                <w:sz w:val="18"/>
                <w:szCs w:val="18"/>
              </w:rPr>
              <w:t>22:</w:t>
            </w:r>
            <w:r w:rsidR="00D566A6">
              <w:rPr>
                <w:rFonts w:ascii="Verdana" w:hAnsi="Verdana" w:cs="Verdana"/>
                <w:sz w:val="18"/>
                <w:szCs w:val="18"/>
              </w:rPr>
              <w:t>00</w:t>
            </w:r>
          </w:p>
        </w:tc>
        <w:tc>
          <w:tcPr>
            <w:tcW w:w="1418" w:type="dxa"/>
          </w:tcPr>
          <w:p w14:paraId="028A91E7" w14:textId="6BA3FE4B" w:rsidR="00FF239E" w:rsidRPr="007E3319" w:rsidRDefault="00FF239E" w:rsidP="002579C2">
            <w:pPr>
              <w:tabs>
                <w:tab w:val="right" w:pos="1768"/>
              </w:tabs>
              <w:rPr>
                <w:rFonts w:ascii="Verdana" w:hAnsi="Verdana" w:cs="Verdana"/>
                <w:sz w:val="18"/>
                <w:szCs w:val="18"/>
              </w:rPr>
            </w:pPr>
            <w:r>
              <w:rPr>
                <w:rFonts w:ascii="Verdana" w:hAnsi="Verdana" w:cs="Verdana"/>
                <w:sz w:val="18"/>
                <w:szCs w:val="18"/>
              </w:rPr>
              <w:t>22:</w:t>
            </w:r>
            <w:r w:rsidR="00210DB3">
              <w:rPr>
                <w:rFonts w:ascii="Verdana" w:hAnsi="Verdana" w:cs="Verdana"/>
                <w:sz w:val="18"/>
                <w:szCs w:val="18"/>
              </w:rPr>
              <w:t>30</w:t>
            </w:r>
          </w:p>
        </w:tc>
        <w:tc>
          <w:tcPr>
            <w:tcW w:w="992" w:type="dxa"/>
          </w:tcPr>
          <w:p w14:paraId="190BF8A0" w14:textId="47652265" w:rsidR="00FF239E" w:rsidRPr="007E3319" w:rsidRDefault="00FF239E" w:rsidP="002579C2">
            <w:pPr>
              <w:tabs>
                <w:tab w:val="right" w:pos="1768"/>
              </w:tabs>
              <w:rPr>
                <w:rFonts w:ascii="Verdana" w:hAnsi="Verdana" w:cs="Verdana"/>
                <w:sz w:val="18"/>
                <w:szCs w:val="18"/>
              </w:rPr>
            </w:pPr>
            <w:r>
              <w:rPr>
                <w:rFonts w:ascii="Verdana" w:hAnsi="Verdana" w:cs="Verdana"/>
                <w:sz w:val="18"/>
                <w:szCs w:val="18"/>
              </w:rPr>
              <w:t>00:</w:t>
            </w:r>
            <w:r w:rsidR="00210DB3">
              <w:rPr>
                <w:rFonts w:ascii="Verdana" w:hAnsi="Verdana" w:cs="Verdana"/>
                <w:sz w:val="18"/>
                <w:szCs w:val="18"/>
              </w:rPr>
              <w:t>30</w:t>
            </w:r>
          </w:p>
        </w:tc>
        <w:tc>
          <w:tcPr>
            <w:tcW w:w="1854" w:type="dxa"/>
          </w:tcPr>
          <w:p w14:paraId="7B4DE452" w14:textId="74129AFE" w:rsidR="00FF239E" w:rsidRPr="007E3319" w:rsidRDefault="00FF239E" w:rsidP="002579C2">
            <w:pPr>
              <w:tabs>
                <w:tab w:val="right" w:pos="1768"/>
              </w:tabs>
              <w:rPr>
                <w:rFonts w:ascii="Verdana" w:hAnsi="Verdana" w:cs="Verdana"/>
                <w:sz w:val="18"/>
                <w:szCs w:val="18"/>
              </w:rPr>
            </w:pPr>
            <w:r>
              <w:rPr>
                <w:rFonts w:ascii="Verdana" w:hAnsi="Verdana" w:cs="Verdana"/>
                <w:sz w:val="18"/>
                <w:szCs w:val="18"/>
              </w:rPr>
              <w:t>Network Engineer</w:t>
            </w:r>
          </w:p>
        </w:tc>
      </w:tr>
      <w:tr w:rsidR="007E0C1F" w:rsidRPr="007E3319" w14:paraId="677D55F9" w14:textId="77777777" w:rsidTr="002579C2">
        <w:trPr>
          <w:trHeight w:val="342"/>
        </w:trPr>
        <w:tc>
          <w:tcPr>
            <w:tcW w:w="783" w:type="dxa"/>
          </w:tcPr>
          <w:p w14:paraId="3C1606C1" w14:textId="4B258F46" w:rsidR="007E0C1F" w:rsidRDefault="007E0C1F" w:rsidP="007E0C1F">
            <w:pPr>
              <w:widowControl/>
              <w:autoSpaceDE w:val="0"/>
              <w:autoSpaceDN w:val="0"/>
              <w:jc w:val="center"/>
              <w:rPr>
                <w:rFonts w:ascii="Verdana" w:hAnsi="Verdana" w:cs="Verdana"/>
                <w:sz w:val="18"/>
                <w:szCs w:val="18"/>
              </w:rPr>
            </w:pPr>
            <w:r>
              <w:rPr>
                <w:rFonts w:ascii="Verdana" w:hAnsi="Verdana" w:cs="Verdana"/>
                <w:sz w:val="18"/>
                <w:szCs w:val="18"/>
              </w:rPr>
              <w:lastRenderedPageBreak/>
              <w:t>3</w:t>
            </w:r>
          </w:p>
        </w:tc>
        <w:tc>
          <w:tcPr>
            <w:tcW w:w="7463" w:type="dxa"/>
            <w:vAlign w:val="center"/>
          </w:tcPr>
          <w:p w14:paraId="70A3CE58" w14:textId="05E3E2D5" w:rsidR="007E0C1F" w:rsidRPr="00DD0AD7" w:rsidRDefault="007E0C1F" w:rsidP="00DD0AD7">
            <w:pPr>
              <w:pStyle w:val="BodyText"/>
              <w:rPr>
                <w:rFonts w:eastAsia="Arial" w:cs="Arial"/>
                <w:color w:val="000000" w:themeColor="text1"/>
                <w:sz w:val="22"/>
                <w:szCs w:val="22"/>
              </w:rPr>
            </w:pPr>
            <w:r>
              <w:rPr>
                <w:rFonts w:eastAsia="Arial" w:cs="Arial"/>
                <w:b/>
                <w:bCs/>
                <w:color w:val="000000" w:themeColor="text1"/>
                <w:sz w:val="22"/>
                <w:szCs w:val="22"/>
              </w:rPr>
              <w:t>ENSURE THE ROUTE REMAINS LOCAL</w:t>
            </w:r>
          </w:p>
          <w:p w14:paraId="572FFF94" w14:textId="164CD358" w:rsidR="007E0C1F" w:rsidRPr="00DD0AD7" w:rsidRDefault="007E0C1F" w:rsidP="007E0C1F">
            <w:pPr>
              <w:widowControl/>
              <w:shd w:val="clear" w:color="auto" w:fill="FFFFFF" w:themeFill="background1"/>
              <w:spacing w:before="150"/>
              <w:rPr>
                <w:rFonts w:cs="Arial"/>
                <w:b/>
                <w:bCs/>
              </w:rPr>
            </w:pPr>
            <w:r w:rsidRPr="00DD0AD7">
              <w:rPr>
                <w:rFonts w:cs="Arial"/>
                <w:b/>
                <w:bCs/>
              </w:rPr>
              <w:t>Apply the route map “</w:t>
            </w:r>
            <w:r w:rsidRPr="00DD0AD7">
              <w:rPr>
                <w:rFonts w:cs="Arial"/>
                <w:b/>
                <w:bCs/>
                <w:snapToGrid/>
                <w:sz w:val="21"/>
                <w:szCs w:val="21"/>
                <w:lang w:eastAsia="en-GB"/>
              </w:rPr>
              <w:t>mcx_lan_ld5</w:t>
            </w:r>
            <w:r w:rsidRPr="00DD0AD7">
              <w:rPr>
                <w:rFonts w:cs="Arial"/>
                <w:b/>
                <w:bCs/>
              </w:rPr>
              <w:t xml:space="preserve">_IBGP_OUT_BLOCK_NTP_rm” to each iBGP neighbour as per </w:t>
            </w:r>
            <w:proofErr w:type="gramStart"/>
            <w:r w:rsidRPr="00DD0AD7">
              <w:rPr>
                <w:rFonts w:cs="Arial"/>
                <w:b/>
                <w:bCs/>
              </w:rPr>
              <w:t>below:-</w:t>
            </w:r>
            <w:proofErr w:type="gramEnd"/>
          </w:p>
          <w:p w14:paraId="676CA31C" w14:textId="77777777" w:rsidR="007E0C1F" w:rsidRPr="00DD0AD7" w:rsidRDefault="007E0C1F" w:rsidP="007E0C1F">
            <w:pPr>
              <w:widowControl/>
              <w:shd w:val="clear" w:color="auto" w:fill="FFFFFF" w:themeFill="background1"/>
              <w:spacing w:before="150"/>
              <w:rPr>
                <w:rFonts w:cs="Arial"/>
                <w:b/>
                <w:bCs/>
              </w:rPr>
            </w:pPr>
            <w:r w:rsidRPr="00DD0AD7">
              <w:rPr>
                <w:rFonts w:cs="Arial"/>
                <w:b/>
                <w:bCs/>
              </w:rPr>
              <w:t>1 – neighbour – 10.156.118.129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mcx_cc</w:t>
            </w:r>
            <w:proofErr w:type="spellEnd"/>
            <w:r w:rsidRPr="00DD0AD7">
              <w:rPr>
                <w:rFonts w:cs="Arial"/>
                <w:b/>
                <w:bCs/>
              </w:rPr>
              <w:t>)</w:t>
            </w:r>
          </w:p>
          <w:p w14:paraId="4DBA5AEA" w14:textId="77777777" w:rsidR="007E0C1F" w:rsidRPr="00DD0AD7" w:rsidRDefault="007E0C1F" w:rsidP="007E0C1F">
            <w:pPr>
              <w:widowControl/>
              <w:shd w:val="clear" w:color="auto" w:fill="FFFFFF" w:themeFill="background1"/>
              <w:spacing w:before="150"/>
              <w:rPr>
                <w:rFonts w:cs="Arial"/>
                <w:b/>
                <w:bCs/>
              </w:rPr>
            </w:pPr>
            <w:r w:rsidRPr="00DD0AD7">
              <w:rPr>
                <w:rFonts w:cs="Arial"/>
                <w:b/>
                <w:bCs/>
              </w:rPr>
              <w:t>2 – neighbour – 10.156.118.131 (</w:t>
            </w:r>
            <w:proofErr w:type="spellStart"/>
            <w:r w:rsidRPr="00DD0AD7">
              <w:rPr>
                <w:rFonts w:cs="Arial"/>
                <w:b/>
                <w:bCs/>
              </w:rPr>
              <w:t>mcx_lan</w:t>
            </w:r>
            <w:proofErr w:type="spellEnd"/>
            <w:r w:rsidRPr="00DD0AD7">
              <w:rPr>
                <w:rFonts w:cs="Arial"/>
                <w:b/>
                <w:bCs/>
              </w:rPr>
              <w:t xml:space="preserve"> to mcx_3p_partner)</w:t>
            </w:r>
          </w:p>
          <w:p w14:paraId="013E9283" w14:textId="77777777" w:rsidR="007E0C1F" w:rsidRPr="00DD0AD7" w:rsidRDefault="007E0C1F" w:rsidP="007E0C1F">
            <w:pPr>
              <w:widowControl/>
              <w:shd w:val="clear" w:color="auto" w:fill="FFFFFF" w:themeFill="background1"/>
              <w:spacing w:before="150"/>
              <w:rPr>
                <w:rFonts w:cs="Arial"/>
                <w:b/>
                <w:bCs/>
              </w:rPr>
            </w:pPr>
            <w:r w:rsidRPr="00DD0AD7">
              <w:rPr>
                <w:rFonts w:cs="Arial"/>
                <w:b/>
                <w:bCs/>
              </w:rPr>
              <w:t>3 – neighbour – 10.156.118.132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mcx_dia</w:t>
            </w:r>
            <w:proofErr w:type="spellEnd"/>
            <w:r w:rsidRPr="00DD0AD7">
              <w:rPr>
                <w:rFonts w:cs="Arial"/>
                <w:b/>
                <w:bCs/>
              </w:rPr>
              <w:t>)</w:t>
            </w:r>
          </w:p>
          <w:p w14:paraId="5887545A" w14:textId="77777777" w:rsidR="007E0C1F" w:rsidRPr="00DD0AD7" w:rsidRDefault="007E0C1F" w:rsidP="007E0C1F">
            <w:pPr>
              <w:widowControl/>
              <w:shd w:val="clear" w:color="auto" w:fill="FFFFFF" w:themeFill="background1"/>
              <w:spacing w:before="150"/>
              <w:rPr>
                <w:rFonts w:cs="Arial"/>
                <w:b/>
                <w:bCs/>
              </w:rPr>
            </w:pPr>
            <w:r w:rsidRPr="00DD0AD7">
              <w:rPr>
                <w:rFonts w:cs="Arial"/>
                <w:b/>
                <w:bCs/>
              </w:rPr>
              <w:t>4 – neighbour – 10.156.118.133 (</w:t>
            </w:r>
            <w:proofErr w:type="spellStart"/>
            <w:r w:rsidRPr="00DD0AD7">
              <w:rPr>
                <w:rFonts w:cs="Arial"/>
                <w:b/>
                <w:bCs/>
              </w:rPr>
              <w:t>mcx_lan</w:t>
            </w:r>
            <w:proofErr w:type="spellEnd"/>
            <w:r w:rsidRPr="00DD0AD7">
              <w:rPr>
                <w:rFonts w:cs="Arial"/>
                <w:b/>
                <w:bCs/>
              </w:rPr>
              <w:t xml:space="preserve"> to mcx_s2s_vpn)</w:t>
            </w:r>
          </w:p>
          <w:p w14:paraId="5ABBD357" w14:textId="77777777" w:rsidR="007E0C1F" w:rsidRPr="00DD0AD7" w:rsidRDefault="007E0C1F" w:rsidP="007E0C1F">
            <w:pPr>
              <w:widowControl/>
              <w:shd w:val="clear" w:color="auto" w:fill="FFFFFF" w:themeFill="background1"/>
              <w:spacing w:before="150"/>
              <w:rPr>
                <w:rFonts w:cs="Arial"/>
                <w:b/>
                <w:bCs/>
              </w:rPr>
            </w:pPr>
            <w:r w:rsidRPr="00DD0AD7">
              <w:rPr>
                <w:rFonts w:cs="Arial"/>
                <w:b/>
                <w:bCs/>
              </w:rPr>
              <w:t>5 – neighbour – 10.156.118.134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mcx_client</w:t>
            </w:r>
            <w:proofErr w:type="spellEnd"/>
            <w:r w:rsidRPr="00DD0AD7">
              <w:rPr>
                <w:rFonts w:cs="Arial"/>
                <w:b/>
                <w:bCs/>
              </w:rPr>
              <w:t xml:space="preserve"> to </w:t>
            </w:r>
            <w:proofErr w:type="spellStart"/>
            <w:r w:rsidRPr="00DD0AD7">
              <w:rPr>
                <w:rFonts w:cs="Arial"/>
                <w:b/>
                <w:bCs/>
              </w:rPr>
              <w:t>site_vpn</w:t>
            </w:r>
            <w:proofErr w:type="spellEnd"/>
            <w:r w:rsidRPr="00DD0AD7">
              <w:rPr>
                <w:rFonts w:cs="Arial"/>
                <w:b/>
                <w:bCs/>
              </w:rPr>
              <w:t>)</w:t>
            </w:r>
          </w:p>
          <w:p w14:paraId="72A7A351" w14:textId="77777777" w:rsidR="007E0C1F" w:rsidRPr="00DD0AD7" w:rsidRDefault="007E0C1F" w:rsidP="007E0C1F">
            <w:pPr>
              <w:widowControl/>
              <w:shd w:val="clear" w:color="auto" w:fill="FFFFFF" w:themeFill="background1"/>
              <w:spacing w:before="150"/>
              <w:rPr>
                <w:rFonts w:cs="Arial"/>
                <w:b/>
                <w:bCs/>
              </w:rPr>
            </w:pPr>
            <w:r w:rsidRPr="00DD0AD7">
              <w:rPr>
                <w:rFonts w:cs="Arial"/>
                <w:b/>
                <w:bCs/>
                <w:color w:val="EE0000"/>
              </w:rPr>
              <w:t>6 – NOT neighbour – 10.156.118.135 (</w:t>
            </w:r>
            <w:proofErr w:type="spellStart"/>
            <w:r w:rsidRPr="00DD0AD7">
              <w:rPr>
                <w:rFonts w:cs="Arial"/>
                <w:b/>
                <w:bCs/>
                <w:color w:val="EE0000"/>
              </w:rPr>
              <w:t>mcx_lan</w:t>
            </w:r>
            <w:proofErr w:type="spellEnd"/>
            <w:r w:rsidRPr="00DD0AD7">
              <w:rPr>
                <w:rFonts w:cs="Arial"/>
                <w:b/>
                <w:bCs/>
                <w:color w:val="EE0000"/>
              </w:rPr>
              <w:t xml:space="preserve"> to </w:t>
            </w:r>
            <w:proofErr w:type="spellStart"/>
            <w:r w:rsidRPr="00DD0AD7">
              <w:rPr>
                <w:rFonts w:cs="Arial"/>
                <w:b/>
                <w:bCs/>
                <w:color w:val="EE0000"/>
              </w:rPr>
              <w:t>mcx_sdwan_np</w:t>
            </w:r>
            <w:proofErr w:type="spellEnd"/>
            <w:r w:rsidRPr="00DD0AD7">
              <w:rPr>
                <w:rFonts w:cs="Arial"/>
                <w:b/>
                <w:bCs/>
                <w:color w:val="EE0000"/>
              </w:rPr>
              <w:t>) – this is an eBGP and routing propagation is controlled already via prefix list</w:t>
            </w:r>
          </w:p>
          <w:p w14:paraId="24315E27" w14:textId="77777777" w:rsidR="007E0C1F" w:rsidRPr="00DD0AD7" w:rsidRDefault="007E0C1F" w:rsidP="007E0C1F">
            <w:pPr>
              <w:widowControl/>
              <w:shd w:val="clear" w:color="auto" w:fill="FFFFFF" w:themeFill="background1"/>
              <w:spacing w:before="150"/>
              <w:rPr>
                <w:rFonts w:cs="Arial"/>
                <w:b/>
                <w:bCs/>
              </w:rPr>
            </w:pPr>
            <w:r w:rsidRPr="00DD0AD7">
              <w:rPr>
                <w:rFonts w:cs="Arial"/>
                <w:b/>
                <w:bCs/>
              </w:rPr>
              <w:t>7 – neighbour – 10.156.118.136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mcx_juniper_inner</w:t>
            </w:r>
            <w:proofErr w:type="spellEnd"/>
            <w:r w:rsidRPr="00DD0AD7">
              <w:rPr>
                <w:rFonts w:cs="Arial"/>
                <w:b/>
                <w:bCs/>
              </w:rPr>
              <w:t>)</w:t>
            </w:r>
          </w:p>
          <w:p w14:paraId="14F5BE3C" w14:textId="77777777" w:rsidR="007E0C1F" w:rsidRDefault="007E0C1F" w:rsidP="007E0C1F">
            <w:pPr>
              <w:widowControl/>
              <w:shd w:val="clear" w:color="auto" w:fill="FFFFFF" w:themeFill="background1"/>
              <w:spacing w:before="150"/>
              <w:rPr>
                <w:rFonts w:cs="Arial"/>
              </w:rPr>
            </w:pPr>
          </w:p>
          <w:p w14:paraId="328FC2E3" w14:textId="77777777" w:rsidR="007E0C1F" w:rsidRDefault="007E0C1F" w:rsidP="007E0C1F">
            <w:pPr>
              <w:pStyle w:val="BodyText"/>
              <w:rPr>
                <w:rFonts w:cs="Arial"/>
              </w:rPr>
            </w:pPr>
            <w:r>
              <w:rPr>
                <w:rFonts w:eastAsia="Arial" w:cs="Arial"/>
                <w:color w:val="000000" w:themeColor="text1"/>
                <w:sz w:val="22"/>
                <w:szCs w:val="22"/>
              </w:rPr>
              <w:t>Remain on</w:t>
            </w:r>
            <w:r w:rsidRPr="00585D61">
              <w:rPr>
                <w:rFonts w:eastAsia="Arial" w:cs="Arial"/>
                <w:color w:val="000000" w:themeColor="text1"/>
                <w:sz w:val="22"/>
                <w:szCs w:val="22"/>
              </w:rPr>
              <w:t xml:space="preserve">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5034560E" w14:textId="77777777" w:rsidR="007E0C1F" w:rsidRDefault="007E0C1F" w:rsidP="007E0C1F">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CX-LD5-FGT2600-01</w:t>
            </w:r>
          </w:p>
          <w:p w14:paraId="02D63DE4" w14:textId="77777777" w:rsidR="007E0C1F" w:rsidRDefault="007E0C1F" w:rsidP="007E0C1F">
            <w:pPr>
              <w:pStyle w:val="BodyText"/>
              <w:rPr>
                <w:rFonts w:cs="Arial"/>
              </w:rPr>
            </w:pPr>
            <w:r w:rsidRPr="006271F0">
              <w:rPr>
                <w:rFonts w:cs="Arial"/>
              </w:rPr>
              <w:t>Select « </w:t>
            </w:r>
            <w:proofErr w:type="spellStart"/>
            <w:r w:rsidRPr="006271F0">
              <w:rPr>
                <w:rFonts w:cs="Arial"/>
              </w:rPr>
              <w:t>mcx_lan</w:t>
            </w:r>
            <w:proofErr w:type="spellEnd"/>
            <w:r w:rsidRPr="006271F0">
              <w:rPr>
                <w:rFonts w:cs="Arial"/>
              </w:rPr>
              <w:t> » VDOM</w:t>
            </w:r>
          </w:p>
          <w:p w14:paraId="70110F65" w14:textId="77777777" w:rsidR="007E0C1F" w:rsidRDefault="007E0C1F" w:rsidP="007E0C1F">
            <w:pPr>
              <w:widowControl/>
              <w:shd w:val="clear" w:color="auto" w:fill="FFFFFF" w:themeFill="background1"/>
              <w:spacing w:before="150"/>
              <w:rPr>
                <w:rFonts w:cs="Arial"/>
              </w:rPr>
            </w:pPr>
            <w:r>
              <w:rPr>
                <w:rFonts w:cs="Arial"/>
              </w:rPr>
              <w:t xml:space="preserve">Select </w:t>
            </w:r>
            <w:proofErr w:type="spellStart"/>
            <w:proofErr w:type="gramStart"/>
            <w:r>
              <w:rPr>
                <w:rFonts w:cs="Arial"/>
              </w:rPr>
              <w:t>Network:BGP</w:t>
            </w:r>
            <w:proofErr w:type="spellEnd"/>
            <w:proofErr w:type="gramEnd"/>
          </w:p>
          <w:p w14:paraId="59887F0B" w14:textId="1FF7F941" w:rsidR="007E0C1F" w:rsidRPr="00B76397" w:rsidRDefault="00B76397" w:rsidP="00B76397">
            <w:pPr>
              <w:widowControl/>
              <w:shd w:val="clear" w:color="auto" w:fill="FFFFFF" w:themeFill="background1"/>
              <w:spacing w:before="150"/>
              <w:rPr>
                <w:rFonts w:cs="Arial"/>
              </w:rPr>
            </w:pPr>
            <w:r>
              <w:rPr>
                <w:rFonts w:cs="Arial"/>
              </w:rPr>
              <w:t xml:space="preserve">1) </w:t>
            </w:r>
            <w:r w:rsidR="007E0C1F">
              <w:rPr>
                <w:rFonts w:cs="Arial"/>
              </w:rPr>
              <w:t xml:space="preserve">For each of the iBGP </w:t>
            </w:r>
            <w:proofErr w:type="spellStart"/>
            <w:r w:rsidR="007E0C1F">
              <w:rPr>
                <w:rFonts w:cs="Arial"/>
              </w:rPr>
              <w:t>peerings</w:t>
            </w:r>
            <w:proofErr w:type="spellEnd"/>
            <w:r w:rsidR="007E0C1F">
              <w:rPr>
                <w:rFonts w:cs="Arial"/>
              </w:rPr>
              <w:t xml:space="preserve"> (1-5 and 7…NOT 6!!!!)</w:t>
            </w:r>
          </w:p>
          <w:p w14:paraId="647EA262" w14:textId="77777777" w:rsidR="007E0C1F" w:rsidRDefault="007E0C1F" w:rsidP="007E0C1F">
            <w:pPr>
              <w:pStyle w:val="BodyText"/>
              <w:rPr>
                <w:rFonts w:cs="Arial"/>
              </w:rPr>
            </w:pPr>
            <w:r>
              <w:rPr>
                <w:rFonts w:cs="Arial"/>
              </w:rPr>
              <w:t>Enable “Route Map Out” and select “</w:t>
            </w:r>
            <w:r w:rsidRPr="00CA1357">
              <w:rPr>
                <w:rFonts w:cs="Arial"/>
                <w:snapToGrid/>
                <w:sz w:val="21"/>
                <w:szCs w:val="21"/>
                <w:lang w:eastAsia="en-GB"/>
              </w:rPr>
              <w:t>mcx_lan_ld5</w:t>
            </w:r>
            <w:r>
              <w:rPr>
                <w:rFonts w:cs="Arial"/>
              </w:rPr>
              <w:t>_IBGP_OUT_BLOCK_NTP_</w:t>
            </w:r>
            <w:r w:rsidRPr="00CA1357">
              <w:rPr>
                <w:rFonts w:cs="Arial"/>
              </w:rPr>
              <w:t>rm</w:t>
            </w:r>
            <w:r>
              <w:rPr>
                <w:rFonts w:cs="Arial"/>
              </w:rPr>
              <w:t>”</w:t>
            </w:r>
          </w:p>
          <w:p w14:paraId="4A154090" w14:textId="77777777" w:rsidR="007E0C1F" w:rsidRDefault="007E0C1F" w:rsidP="007E0C1F">
            <w:pPr>
              <w:pStyle w:val="BodyText"/>
              <w:rPr>
                <w:rFonts w:eastAsia="Arial" w:cs="Arial"/>
                <w:color w:val="000000" w:themeColor="text1"/>
                <w:sz w:val="22"/>
                <w:szCs w:val="22"/>
              </w:rPr>
            </w:pPr>
          </w:p>
          <w:p w14:paraId="2C5AA9A8" w14:textId="3E9FE04B" w:rsidR="00A176D6" w:rsidRDefault="00A176D6" w:rsidP="00A176D6">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w:t>
            </w:r>
            <w:r w:rsidR="00C733E2">
              <w:rPr>
                <w:rFonts w:cs="Arial"/>
                <w:b/>
                <w:bCs/>
                <w:i/>
                <w:iCs/>
                <w:snapToGrid/>
                <w:sz w:val="21"/>
                <w:szCs w:val="21"/>
                <w:lang w:eastAsia="en-GB"/>
              </w:rPr>
              <w:t xml:space="preserve">is applied to the existing iBGP peers </w:t>
            </w:r>
            <w:proofErr w:type="gramStart"/>
            <w:r w:rsidR="00C733E2">
              <w:rPr>
                <w:rFonts w:cs="Arial"/>
                <w:b/>
                <w:bCs/>
                <w:i/>
                <w:iCs/>
                <w:snapToGrid/>
                <w:sz w:val="21"/>
                <w:szCs w:val="21"/>
                <w:lang w:eastAsia="en-GB"/>
              </w:rPr>
              <w:t>above</w:t>
            </w:r>
            <w:r>
              <w:rPr>
                <w:rFonts w:cs="Arial"/>
                <w:b/>
                <w:bCs/>
                <w:i/>
                <w:iCs/>
                <w:snapToGrid/>
                <w:sz w:val="21"/>
                <w:szCs w:val="21"/>
                <w:lang w:eastAsia="en-GB"/>
              </w:rPr>
              <w:t>:-</w:t>
            </w:r>
            <w:proofErr w:type="gramEnd"/>
          </w:p>
          <w:p w14:paraId="2D2B679A" w14:textId="20EC38B1" w:rsidR="00A176D6" w:rsidRDefault="00A176D6" w:rsidP="00A176D6">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 xml:space="preserve">show router </w:t>
            </w:r>
            <w:r w:rsidR="00C00D2D">
              <w:rPr>
                <w:rFonts w:cs="Arial"/>
                <w:i/>
                <w:iCs/>
                <w:snapToGrid/>
                <w:sz w:val="21"/>
                <w:szCs w:val="21"/>
                <w:lang w:eastAsia="en-GB"/>
              </w:rPr>
              <w:t>bgp</w:t>
            </w:r>
          </w:p>
          <w:p w14:paraId="678A96F6" w14:textId="77777777" w:rsidR="00A176D6" w:rsidRDefault="00A176D6" w:rsidP="00A176D6">
            <w:pPr>
              <w:pStyle w:val="BodyText"/>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w:t>
            </w:r>
            <w:proofErr w:type="gramStart"/>
            <w:r>
              <w:rPr>
                <w:rFonts w:cs="Arial"/>
                <w:b/>
                <w:bCs/>
                <w:i/>
                <w:iCs/>
                <w:snapToGrid/>
                <w:sz w:val="21"/>
                <w:szCs w:val="21"/>
                <w:lang w:eastAsia="en-GB"/>
              </w:rPr>
              <w:t xml:space="preserve">Map </w:t>
            </w:r>
            <w:r w:rsidR="00C956A3">
              <w:t xml:space="preserve"> </w:t>
            </w:r>
            <w:r w:rsidR="00C956A3" w:rsidRPr="00C956A3">
              <w:rPr>
                <w:rFonts w:cs="Arial"/>
                <w:b/>
                <w:bCs/>
                <w:i/>
                <w:iCs/>
                <w:snapToGrid/>
                <w:sz w:val="21"/>
                <w:szCs w:val="21"/>
                <w:lang w:eastAsia="en-GB"/>
              </w:rPr>
              <w:t>mcx</w:t>
            </w:r>
            <w:proofErr w:type="gramEnd"/>
            <w:r w:rsidR="00C956A3" w:rsidRPr="00C956A3">
              <w:rPr>
                <w:rFonts w:cs="Arial"/>
                <w:b/>
                <w:bCs/>
                <w:i/>
                <w:iCs/>
                <w:snapToGrid/>
                <w:sz w:val="21"/>
                <w:szCs w:val="21"/>
                <w:lang w:eastAsia="en-GB"/>
              </w:rPr>
              <w:t xml:space="preserve">_lan_ld5_IBGP_OUT_BLOCK_NTP_rm </w:t>
            </w:r>
            <w:r w:rsidR="00C956A3">
              <w:rPr>
                <w:rFonts w:cs="Arial"/>
                <w:b/>
                <w:bCs/>
                <w:i/>
                <w:iCs/>
                <w:snapToGrid/>
                <w:sz w:val="21"/>
                <w:szCs w:val="21"/>
                <w:lang w:eastAsia="en-GB"/>
              </w:rPr>
              <w:t xml:space="preserve">is applied </w:t>
            </w:r>
            <w:r w:rsidR="00FB2D9A">
              <w:rPr>
                <w:rFonts w:cs="Arial"/>
                <w:b/>
                <w:bCs/>
                <w:i/>
                <w:iCs/>
                <w:snapToGrid/>
                <w:sz w:val="21"/>
                <w:szCs w:val="21"/>
                <w:lang w:eastAsia="en-GB"/>
              </w:rPr>
              <w:t>as a “route-map-out” statement for each iBGP peer</w:t>
            </w:r>
            <w:r>
              <w:rPr>
                <w:rFonts w:cs="Arial"/>
                <w:b/>
                <w:bCs/>
                <w:i/>
                <w:iCs/>
                <w:snapToGrid/>
                <w:sz w:val="21"/>
                <w:szCs w:val="21"/>
                <w:lang w:eastAsia="en-GB"/>
              </w:rPr>
              <w:t>.</w:t>
            </w:r>
          </w:p>
          <w:p w14:paraId="64745D12" w14:textId="77777777" w:rsidR="003D2175" w:rsidRDefault="003D2175" w:rsidP="00A176D6">
            <w:pPr>
              <w:pStyle w:val="BodyText"/>
              <w:rPr>
                <w:rFonts w:cs="Arial"/>
                <w:b/>
                <w:bCs/>
                <w:i/>
                <w:iCs/>
                <w:snapToGrid/>
                <w:sz w:val="21"/>
                <w:szCs w:val="21"/>
                <w:lang w:eastAsia="en-GB"/>
              </w:rPr>
            </w:pPr>
          </w:p>
          <w:p w14:paraId="35FFD0D7" w14:textId="23DCD967" w:rsidR="00223A01" w:rsidRDefault="00223A01" w:rsidP="00A176D6">
            <w:pPr>
              <w:pStyle w:val="BodyText"/>
              <w:rPr>
                <w:rFonts w:cs="Arial"/>
                <w:b/>
                <w:bCs/>
                <w:snapToGrid/>
                <w:sz w:val="21"/>
                <w:szCs w:val="21"/>
                <w:lang w:eastAsia="en-GB"/>
              </w:rPr>
            </w:pPr>
            <w:r w:rsidRPr="00223A01">
              <w:rPr>
                <w:rFonts w:cs="Arial"/>
                <w:b/>
                <w:bCs/>
                <w:snapToGrid/>
                <w:sz w:val="21"/>
                <w:szCs w:val="21"/>
                <w:lang w:eastAsia="en-GB"/>
              </w:rPr>
              <w:t>On each of the following VDOMS confirm that the received routes are the same as in the pre-requisites section file</w:t>
            </w:r>
          </w:p>
          <w:p w14:paraId="77F1211E" w14:textId="77777777" w:rsidR="008A5D69" w:rsidRPr="00213B84" w:rsidRDefault="008A5D69" w:rsidP="008A5D69">
            <w:pPr>
              <w:widowControl/>
              <w:autoSpaceDE w:val="0"/>
              <w:autoSpaceDN w:val="0"/>
              <w:rPr>
                <w:rFonts w:cs="Arial"/>
                <w:b/>
                <w:bCs/>
                <w:i/>
                <w:iCs/>
                <w:lang w:val="nl-NL"/>
              </w:rPr>
            </w:pPr>
            <w:proofErr w:type="gramStart"/>
            <w:r w:rsidRPr="00213B84">
              <w:rPr>
                <w:rFonts w:cs="Arial"/>
                <w:b/>
                <w:bCs/>
                <w:i/>
                <w:iCs/>
                <w:lang w:val="nl-NL"/>
              </w:rPr>
              <w:t>mcx</w:t>
            </w:r>
            <w:proofErr w:type="gramEnd"/>
            <w:r w:rsidRPr="00213B84">
              <w:rPr>
                <w:rFonts w:cs="Arial"/>
                <w:b/>
                <w:bCs/>
                <w:i/>
                <w:iCs/>
                <w:lang w:val="nl-NL"/>
              </w:rPr>
              <w:t>_c2s VDOM</w:t>
            </w:r>
          </w:p>
          <w:p w14:paraId="78907A3A" w14:textId="77777777" w:rsidR="008A5D69" w:rsidRPr="00213B84" w:rsidRDefault="008A5D69" w:rsidP="008A5D69">
            <w:pPr>
              <w:widowControl/>
              <w:autoSpaceDE w:val="0"/>
              <w:autoSpaceDN w:val="0"/>
              <w:rPr>
                <w:rFonts w:cs="Arial"/>
                <w:b/>
                <w:bCs/>
                <w:i/>
                <w:iCs/>
                <w:lang w:val="nl-NL"/>
              </w:rPr>
            </w:pPr>
            <w:proofErr w:type="spellStart"/>
            <w:proofErr w:type="gramStart"/>
            <w:r w:rsidRPr="00213B84">
              <w:rPr>
                <w:rFonts w:cs="Arial"/>
                <w:b/>
                <w:bCs/>
                <w:i/>
                <w:iCs/>
                <w:lang w:val="nl-NL"/>
              </w:rPr>
              <w:t>mcx</w:t>
            </w:r>
            <w:proofErr w:type="gramEnd"/>
            <w:r w:rsidRPr="00213B84">
              <w:rPr>
                <w:rFonts w:cs="Arial"/>
                <w:b/>
                <w:bCs/>
                <w:i/>
                <w:iCs/>
                <w:lang w:val="nl-NL"/>
              </w:rPr>
              <w:t>_cc</w:t>
            </w:r>
            <w:proofErr w:type="spellEnd"/>
            <w:r w:rsidRPr="00213B84">
              <w:rPr>
                <w:rFonts w:cs="Arial"/>
                <w:b/>
                <w:bCs/>
                <w:i/>
                <w:iCs/>
                <w:lang w:val="nl-NL"/>
              </w:rPr>
              <w:t xml:space="preserve"> VDOM</w:t>
            </w:r>
          </w:p>
          <w:p w14:paraId="59ADF423" w14:textId="77777777" w:rsidR="008A5D69" w:rsidRPr="00213B84" w:rsidRDefault="008A5D69" w:rsidP="008A5D69">
            <w:pPr>
              <w:widowControl/>
              <w:autoSpaceDE w:val="0"/>
              <w:autoSpaceDN w:val="0"/>
              <w:rPr>
                <w:rFonts w:cs="Arial"/>
                <w:b/>
                <w:bCs/>
                <w:i/>
                <w:iCs/>
                <w:lang w:val="sv-SE"/>
              </w:rPr>
            </w:pPr>
            <w:proofErr w:type="spellStart"/>
            <w:r w:rsidRPr="00213B84">
              <w:rPr>
                <w:rFonts w:cs="Arial"/>
                <w:b/>
                <w:bCs/>
                <w:i/>
                <w:iCs/>
                <w:lang w:val="sv-SE"/>
              </w:rPr>
              <w:t>mcx_dia</w:t>
            </w:r>
            <w:proofErr w:type="spellEnd"/>
            <w:r w:rsidRPr="00213B84">
              <w:rPr>
                <w:rFonts w:cs="Arial"/>
                <w:b/>
                <w:bCs/>
                <w:i/>
                <w:iCs/>
                <w:lang w:val="sv-SE"/>
              </w:rPr>
              <w:t xml:space="preserve"> VDOM</w:t>
            </w:r>
          </w:p>
          <w:p w14:paraId="017BC04E" w14:textId="77777777" w:rsidR="008A5D69" w:rsidRPr="00213B84" w:rsidRDefault="008A5D69" w:rsidP="008A5D69">
            <w:pPr>
              <w:widowControl/>
              <w:autoSpaceDE w:val="0"/>
              <w:autoSpaceDN w:val="0"/>
              <w:rPr>
                <w:rFonts w:cs="Arial"/>
                <w:b/>
                <w:bCs/>
                <w:i/>
                <w:iCs/>
                <w:lang w:val="sv-SE"/>
              </w:rPr>
            </w:pPr>
            <w:proofErr w:type="spellStart"/>
            <w:r w:rsidRPr="00213B84">
              <w:rPr>
                <w:rFonts w:cs="Arial"/>
                <w:b/>
                <w:bCs/>
                <w:i/>
                <w:iCs/>
                <w:lang w:val="sv-SE"/>
              </w:rPr>
              <w:t>mcx_lan</w:t>
            </w:r>
            <w:proofErr w:type="spellEnd"/>
            <w:r w:rsidRPr="00213B84">
              <w:rPr>
                <w:rFonts w:cs="Arial"/>
                <w:b/>
                <w:bCs/>
                <w:i/>
                <w:iCs/>
                <w:lang w:val="sv-SE"/>
              </w:rPr>
              <w:t xml:space="preserve"> VDOM</w:t>
            </w:r>
          </w:p>
          <w:p w14:paraId="038D1ECC" w14:textId="77777777" w:rsidR="008A5D69" w:rsidRPr="00213B84" w:rsidRDefault="008A5D69" w:rsidP="008A5D69">
            <w:pPr>
              <w:widowControl/>
              <w:autoSpaceDE w:val="0"/>
              <w:autoSpaceDN w:val="0"/>
              <w:rPr>
                <w:rFonts w:cs="Arial"/>
                <w:b/>
                <w:bCs/>
                <w:i/>
                <w:iCs/>
                <w:lang w:val="pl-PL"/>
              </w:rPr>
            </w:pPr>
            <w:proofErr w:type="spellStart"/>
            <w:r w:rsidRPr="00213B84">
              <w:rPr>
                <w:rFonts w:cs="Arial"/>
                <w:b/>
                <w:bCs/>
                <w:i/>
                <w:iCs/>
                <w:lang w:val="pl-PL"/>
              </w:rPr>
              <w:t>mcx_sdwan_np</w:t>
            </w:r>
            <w:proofErr w:type="spellEnd"/>
            <w:r w:rsidRPr="00213B84">
              <w:rPr>
                <w:rFonts w:cs="Arial"/>
                <w:b/>
                <w:bCs/>
                <w:i/>
                <w:iCs/>
                <w:lang w:val="pl-PL"/>
              </w:rPr>
              <w:t xml:space="preserve"> VDOM</w:t>
            </w:r>
          </w:p>
          <w:p w14:paraId="57E31CE6" w14:textId="77777777" w:rsidR="008A5D69" w:rsidRPr="00213B84" w:rsidRDefault="008A5D69" w:rsidP="008A5D69">
            <w:pPr>
              <w:widowControl/>
              <w:autoSpaceDE w:val="0"/>
              <w:autoSpaceDN w:val="0"/>
              <w:rPr>
                <w:rFonts w:cs="Arial"/>
                <w:b/>
                <w:bCs/>
                <w:i/>
                <w:iCs/>
                <w:lang w:val="pl-PL"/>
              </w:rPr>
            </w:pPr>
            <w:proofErr w:type="spellStart"/>
            <w:r w:rsidRPr="00213B84">
              <w:rPr>
                <w:rFonts w:cs="Arial"/>
                <w:b/>
                <w:bCs/>
                <w:i/>
                <w:iCs/>
                <w:lang w:val="pl-PL"/>
              </w:rPr>
              <w:t>mcx_partner</w:t>
            </w:r>
            <w:proofErr w:type="spellEnd"/>
            <w:r w:rsidRPr="00213B84">
              <w:rPr>
                <w:rFonts w:cs="Arial"/>
                <w:b/>
                <w:bCs/>
                <w:i/>
                <w:iCs/>
                <w:lang w:val="pl-PL"/>
              </w:rPr>
              <w:t xml:space="preserve"> VDOM</w:t>
            </w:r>
          </w:p>
          <w:p w14:paraId="3ED89002" w14:textId="77777777" w:rsidR="008A5D69" w:rsidRPr="00213B84" w:rsidRDefault="008A5D69" w:rsidP="008A5D69">
            <w:pPr>
              <w:widowControl/>
              <w:autoSpaceDE w:val="0"/>
              <w:autoSpaceDN w:val="0"/>
              <w:rPr>
                <w:rFonts w:cs="Arial"/>
                <w:b/>
                <w:bCs/>
                <w:i/>
                <w:iCs/>
                <w:lang w:val="pl-PL"/>
              </w:rPr>
            </w:pPr>
            <w:r w:rsidRPr="00213B84">
              <w:rPr>
                <w:rFonts w:cs="Arial"/>
                <w:b/>
                <w:bCs/>
                <w:i/>
                <w:iCs/>
                <w:lang w:val="pl-PL"/>
              </w:rPr>
              <w:t>mcx_s2s VDOM</w:t>
            </w:r>
          </w:p>
          <w:p w14:paraId="462C069B" w14:textId="77777777" w:rsidR="00223A01" w:rsidRPr="008A5D69" w:rsidRDefault="00223A01" w:rsidP="00A176D6">
            <w:pPr>
              <w:pStyle w:val="BodyText"/>
              <w:rPr>
                <w:rFonts w:cs="Arial"/>
                <w:b/>
                <w:bCs/>
                <w:snapToGrid/>
                <w:sz w:val="21"/>
                <w:szCs w:val="21"/>
                <w:lang w:val="pl-PL" w:eastAsia="en-GB"/>
              </w:rPr>
            </w:pPr>
          </w:p>
          <w:p w14:paraId="23CB156C" w14:textId="241F5EF8" w:rsidR="00223A01" w:rsidRPr="00223A01" w:rsidRDefault="00223A01" w:rsidP="00223A01">
            <w:pPr>
              <w:widowControl/>
              <w:autoSpaceDE w:val="0"/>
              <w:autoSpaceDN w:val="0"/>
              <w:rPr>
                <w:rFonts w:cs="Arial"/>
                <w:b/>
                <w:bCs/>
                <w:i/>
                <w:iCs/>
              </w:rPr>
            </w:pPr>
            <w:r w:rsidRPr="00223A01">
              <w:rPr>
                <w:rFonts w:cs="Arial"/>
                <w:i/>
                <w:iCs/>
              </w:rPr>
              <w:t xml:space="preserve">get router info bgp </w:t>
            </w:r>
            <w:proofErr w:type="spellStart"/>
            <w:r w:rsidRPr="00223A01">
              <w:rPr>
                <w:rFonts w:cs="Arial"/>
                <w:i/>
                <w:iCs/>
              </w:rPr>
              <w:t>neighbors</w:t>
            </w:r>
            <w:proofErr w:type="spellEnd"/>
            <w:r w:rsidRPr="00223A01">
              <w:rPr>
                <w:rFonts w:cs="Arial"/>
                <w:i/>
                <w:iCs/>
              </w:rPr>
              <w:t xml:space="preserve"> 10.156.</w:t>
            </w:r>
            <w:r w:rsidR="007B1BE2">
              <w:rPr>
                <w:rFonts w:cs="Arial"/>
                <w:i/>
                <w:iCs/>
              </w:rPr>
              <w:t>118</w:t>
            </w:r>
            <w:r w:rsidRPr="00223A01">
              <w:rPr>
                <w:rFonts w:cs="Arial"/>
                <w:i/>
                <w:iCs/>
              </w:rPr>
              <w:t xml:space="preserve">.130 </w:t>
            </w:r>
            <w:proofErr w:type="gramStart"/>
            <w:r w:rsidRPr="00223A01">
              <w:rPr>
                <w:rFonts w:cs="Arial"/>
                <w:i/>
                <w:iCs/>
              </w:rPr>
              <w:t>received-routes</w:t>
            </w:r>
            <w:proofErr w:type="gramEnd"/>
          </w:p>
          <w:p w14:paraId="328E9A88" w14:textId="77777777" w:rsidR="00223A01" w:rsidRDefault="00223A01" w:rsidP="00A176D6">
            <w:pPr>
              <w:pStyle w:val="BodyText"/>
              <w:rPr>
                <w:rFonts w:cs="Arial"/>
                <w:snapToGrid/>
                <w:sz w:val="21"/>
                <w:szCs w:val="21"/>
                <w:lang w:eastAsia="en-GB"/>
              </w:rPr>
            </w:pPr>
          </w:p>
          <w:p w14:paraId="3BFD155D" w14:textId="3B819949" w:rsidR="007E0355" w:rsidRPr="007E0355" w:rsidRDefault="007E0355" w:rsidP="007E0355">
            <w:pPr>
              <w:widowControl/>
              <w:autoSpaceDE w:val="0"/>
              <w:autoSpaceDN w:val="0"/>
              <w:rPr>
                <w:rFonts w:cs="Arial"/>
                <w:b/>
                <w:bCs/>
              </w:rPr>
            </w:pPr>
            <w:r w:rsidRPr="007E0355">
              <w:rPr>
                <w:rFonts w:cs="Arial"/>
                <w:b/>
                <w:bCs/>
              </w:rPr>
              <w:t>On Juniper switch MCX-LD5-EX4650-INNER-01 issue the following commands from the CLI</w:t>
            </w:r>
          </w:p>
          <w:p w14:paraId="77295677" w14:textId="77777777" w:rsidR="007E0355" w:rsidRDefault="007E0355" w:rsidP="007E0355">
            <w:pPr>
              <w:widowControl/>
              <w:autoSpaceDE w:val="0"/>
              <w:autoSpaceDN w:val="0"/>
              <w:rPr>
                <w:rFonts w:cs="Arial"/>
              </w:rPr>
            </w:pPr>
            <w:r>
              <w:rPr>
                <w:rFonts w:cs="Arial"/>
              </w:rPr>
              <w:t>show route receive-protocol bgp 10.156.118.130</w:t>
            </w:r>
          </w:p>
          <w:p w14:paraId="31DB0FE2" w14:textId="77777777" w:rsidR="007E0355" w:rsidRDefault="007E0355" w:rsidP="00A176D6">
            <w:pPr>
              <w:pStyle w:val="BodyText"/>
              <w:rPr>
                <w:rFonts w:cs="Arial"/>
                <w:snapToGrid/>
                <w:sz w:val="21"/>
                <w:szCs w:val="21"/>
                <w:lang w:eastAsia="en-GB"/>
              </w:rPr>
            </w:pPr>
          </w:p>
          <w:p w14:paraId="036F162A" w14:textId="4E045573" w:rsidR="00C960BB" w:rsidRDefault="00C960BB" w:rsidP="00A176D6">
            <w:pPr>
              <w:pStyle w:val="BodyText"/>
              <w:rPr>
                <w:rFonts w:cs="Arial"/>
                <w:b/>
                <w:bCs/>
                <w:i/>
                <w:iCs/>
                <w:snapToGrid/>
                <w:sz w:val="21"/>
                <w:szCs w:val="21"/>
                <w:lang w:eastAsia="en-GB"/>
              </w:rPr>
            </w:pPr>
            <w:r w:rsidRPr="00FA3410">
              <w:rPr>
                <w:rFonts w:cs="Arial"/>
                <w:b/>
                <w:bCs/>
                <w:i/>
                <w:iCs/>
                <w:snapToGrid/>
                <w:sz w:val="21"/>
                <w:szCs w:val="21"/>
                <w:lang w:eastAsia="en-GB"/>
              </w:rPr>
              <w:t xml:space="preserve">The </w:t>
            </w:r>
            <w:r w:rsidR="003600BA" w:rsidRPr="00FA3410">
              <w:rPr>
                <w:rFonts w:cs="Arial"/>
                <w:b/>
                <w:bCs/>
                <w:i/>
                <w:iCs/>
                <w:snapToGrid/>
                <w:sz w:val="21"/>
                <w:szCs w:val="21"/>
                <w:lang w:eastAsia="en-GB"/>
              </w:rPr>
              <w:t>routes should be the same as when recorded in the pre-requisites section. 10.96.3.70/32 should NOT be seen in the received routes at this stage</w:t>
            </w:r>
            <w:r w:rsidR="003600BA">
              <w:rPr>
                <w:rFonts w:cs="Arial"/>
                <w:b/>
                <w:bCs/>
                <w:i/>
                <w:iCs/>
                <w:snapToGrid/>
                <w:sz w:val="21"/>
                <w:szCs w:val="21"/>
                <w:lang w:eastAsia="en-GB"/>
              </w:rPr>
              <w:t>.</w:t>
            </w:r>
          </w:p>
          <w:p w14:paraId="340DF17B" w14:textId="55032EE2" w:rsidR="003D2175" w:rsidRPr="00585D61" w:rsidRDefault="003D2175" w:rsidP="00A176D6">
            <w:pPr>
              <w:pStyle w:val="BodyText"/>
              <w:rPr>
                <w:rFonts w:eastAsia="Arial" w:cs="Arial"/>
                <w:color w:val="000000" w:themeColor="text1"/>
                <w:sz w:val="22"/>
                <w:szCs w:val="22"/>
              </w:rPr>
            </w:pPr>
          </w:p>
        </w:tc>
        <w:tc>
          <w:tcPr>
            <w:tcW w:w="850" w:type="dxa"/>
          </w:tcPr>
          <w:p w14:paraId="15F5CD95" w14:textId="517DE98D" w:rsidR="007E0C1F" w:rsidRDefault="007E0C1F" w:rsidP="007E0C1F">
            <w:pPr>
              <w:tabs>
                <w:tab w:val="right" w:pos="1768"/>
              </w:tabs>
              <w:rPr>
                <w:rFonts w:ascii="Verdana" w:hAnsi="Verdana" w:cs="Verdana"/>
                <w:sz w:val="18"/>
                <w:szCs w:val="18"/>
              </w:rPr>
            </w:pPr>
            <w:r>
              <w:rPr>
                <w:rFonts w:ascii="Verdana" w:hAnsi="Verdana" w:cs="Verdana"/>
              </w:rPr>
              <w:lastRenderedPageBreak/>
              <w:t>1</w:t>
            </w:r>
          </w:p>
        </w:tc>
        <w:tc>
          <w:tcPr>
            <w:tcW w:w="1701" w:type="dxa"/>
          </w:tcPr>
          <w:p w14:paraId="11DC9510" w14:textId="4D364D32" w:rsidR="007E0C1F" w:rsidRDefault="007E0C1F" w:rsidP="007E0C1F">
            <w:pPr>
              <w:tabs>
                <w:tab w:val="right" w:pos="1768"/>
              </w:tabs>
              <w:rPr>
                <w:rFonts w:ascii="Verdana" w:hAnsi="Verdana" w:cs="Verdana"/>
                <w:sz w:val="18"/>
                <w:szCs w:val="18"/>
              </w:rPr>
            </w:pPr>
            <w:r>
              <w:rPr>
                <w:rFonts w:ascii="Verdana" w:hAnsi="Verdana" w:cs="Verdana"/>
              </w:rPr>
              <w:t>22:30</w:t>
            </w:r>
          </w:p>
        </w:tc>
        <w:tc>
          <w:tcPr>
            <w:tcW w:w="1418" w:type="dxa"/>
          </w:tcPr>
          <w:p w14:paraId="564F48AC" w14:textId="0F904E69" w:rsidR="007E0C1F" w:rsidRDefault="007E0C1F" w:rsidP="007E0C1F">
            <w:pPr>
              <w:tabs>
                <w:tab w:val="right" w:pos="1768"/>
              </w:tabs>
              <w:rPr>
                <w:rFonts w:ascii="Verdana" w:hAnsi="Verdana" w:cs="Verdana"/>
                <w:sz w:val="18"/>
                <w:szCs w:val="18"/>
              </w:rPr>
            </w:pPr>
            <w:r>
              <w:rPr>
                <w:rFonts w:ascii="Verdana" w:hAnsi="Verdana" w:cs="Verdana"/>
              </w:rPr>
              <w:t>23:</w:t>
            </w:r>
            <w:r w:rsidR="00D53720">
              <w:rPr>
                <w:rFonts w:ascii="Verdana" w:hAnsi="Verdana" w:cs="Verdana"/>
              </w:rPr>
              <w:t>00</w:t>
            </w:r>
          </w:p>
        </w:tc>
        <w:tc>
          <w:tcPr>
            <w:tcW w:w="992" w:type="dxa"/>
          </w:tcPr>
          <w:p w14:paraId="3AA3E1BA" w14:textId="300A1975" w:rsidR="007E0C1F" w:rsidRDefault="007E0C1F" w:rsidP="007E0C1F">
            <w:pPr>
              <w:tabs>
                <w:tab w:val="right" w:pos="1768"/>
              </w:tabs>
              <w:rPr>
                <w:rFonts w:ascii="Verdana" w:hAnsi="Verdana" w:cs="Verdana"/>
                <w:sz w:val="18"/>
                <w:szCs w:val="18"/>
              </w:rPr>
            </w:pPr>
            <w:r>
              <w:rPr>
                <w:rFonts w:ascii="Verdana" w:hAnsi="Verdana" w:cs="Verdana"/>
              </w:rPr>
              <w:t>00:</w:t>
            </w:r>
            <w:r w:rsidR="00D53720">
              <w:rPr>
                <w:rFonts w:ascii="Verdana" w:hAnsi="Verdana" w:cs="Verdana"/>
              </w:rPr>
              <w:t>30</w:t>
            </w:r>
          </w:p>
        </w:tc>
        <w:tc>
          <w:tcPr>
            <w:tcW w:w="1854" w:type="dxa"/>
          </w:tcPr>
          <w:p w14:paraId="3C175DFC" w14:textId="1C79946A" w:rsidR="007E0C1F" w:rsidRDefault="00D53720" w:rsidP="007E0C1F">
            <w:pPr>
              <w:tabs>
                <w:tab w:val="right" w:pos="1768"/>
              </w:tabs>
              <w:rPr>
                <w:rFonts w:ascii="Verdana" w:hAnsi="Verdana" w:cs="Verdana"/>
                <w:sz w:val="18"/>
                <w:szCs w:val="18"/>
              </w:rPr>
            </w:pPr>
            <w:r>
              <w:rPr>
                <w:rFonts w:ascii="Verdana" w:hAnsi="Verdana" w:cs="Verdana"/>
              </w:rPr>
              <w:t>Network</w:t>
            </w:r>
            <w:r w:rsidR="007E0C1F">
              <w:rPr>
                <w:rFonts w:ascii="Verdana" w:hAnsi="Verdana" w:cs="Verdana"/>
              </w:rPr>
              <w:t xml:space="preserve"> </w:t>
            </w:r>
            <w:r w:rsidR="00407E7E">
              <w:rPr>
                <w:rFonts w:ascii="Verdana" w:hAnsi="Verdana" w:cs="Verdana"/>
              </w:rPr>
              <w:t>Engineer</w:t>
            </w:r>
          </w:p>
        </w:tc>
      </w:tr>
      <w:tr w:rsidR="007E0C1F" w:rsidRPr="007E3319" w14:paraId="22D0B3F0" w14:textId="77777777" w:rsidTr="002579C2">
        <w:trPr>
          <w:trHeight w:val="342"/>
        </w:trPr>
        <w:tc>
          <w:tcPr>
            <w:tcW w:w="783" w:type="dxa"/>
          </w:tcPr>
          <w:p w14:paraId="1BBDB94C" w14:textId="79C5E699" w:rsidR="007E0C1F" w:rsidRDefault="007E0C1F" w:rsidP="007E0C1F">
            <w:pPr>
              <w:widowControl/>
              <w:autoSpaceDE w:val="0"/>
              <w:autoSpaceDN w:val="0"/>
              <w:jc w:val="center"/>
              <w:rPr>
                <w:rFonts w:ascii="Verdana" w:hAnsi="Verdana" w:cs="Verdana"/>
                <w:sz w:val="18"/>
                <w:szCs w:val="18"/>
              </w:rPr>
            </w:pPr>
            <w:r>
              <w:rPr>
                <w:rFonts w:ascii="Verdana" w:hAnsi="Verdana" w:cs="Verdana"/>
                <w:sz w:val="18"/>
                <w:szCs w:val="18"/>
              </w:rPr>
              <w:t>3</w:t>
            </w:r>
          </w:p>
        </w:tc>
        <w:tc>
          <w:tcPr>
            <w:tcW w:w="7463" w:type="dxa"/>
            <w:vAlign w:val="center"/>
          </w:tcPr>
          <w:p w14:paraId="34E09D17" w14:textId="2E0CBB7C" w:rsidR="007E0C1F" w:rsidRDefault="007E0C1F" w:rsidP="007E0C1F">
            <w:pPr>
              <w:pStyle w:val="BodyText"/>
              <w:rPr>
                <w:rFonts w:cs="Arial"/>
              </w:rPr>
            </w:pPr>
            <w:r>
              <w:rPr>
                <w:rFonts w:eastAsia="Arial" w:cs="Arial"/>
                <w:color w:val="000000" w:themeColor="text1"/>
                <w:sz w:val="22"/>
                <w:szCs w:val="22"/>
              </w:rPr>
              <w:t>Remain on</w:t>
            </w:r>
            <w:r w:rsidRPr="00585D61">
              <w:rPr>
                <w:rFonts w:eastAsia="Arial" w:cs="Arial"/>
                <w:color w:val="000000" w:themeColor="text1"/>
                <w:sz w:val="22"/>
                <w:szCs w:val="22"/>
              </w:rPr>
              <w:t xml:space="preserve">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27F7520D" w14:textId="77777777" w:rsidR="007E0C1F" w:rsidRDefault="007E0C1F" w:rsidP="007E0C1F">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CX-LD5-FGT2600-01</w:t>
            </w:r>
          </w:p>
          <w:p w14:paraId="56137644" w14:textId="77777777" w:rsidR="007E0C1F" w:rsidRPr="000C5B79" w:rsidRDefault="007E0C1F" w:rsidP="007E0C1F">
            <w:pPr>
              <w:pStyle w:val="BodyText"/>
              <w:rPr>
                <w:rFonts w:cs="Arial"/>
                <w:lang w:val="fr-FR"/>
              </w:rPr>
            </w:pPr>
            <w:r w:rsidRPr="000C5B79">
              <w:rPr>
                <w:rFonts w:cs="Arial"/>
                <w:lang w:val="fr-FR"/>
              </w:rPr>
              <w:t>Select « </w:t>
            </w:r>
            <w:proofErr w:type="spellStart"/>
            <w:r w:rsidRPr="000C5B79">
              <w:rPr>
                <w:rFonts w:cs="Arial"/>
                <w:lang w:val="fr-FR"/>
              </w:rPr>
              <w:t>mcx_lan</w:t>
            </w:r>
            <w:proofErr w:type="spellEnd"/>
            <w:r w:rsidRPr="000C5B79">
              <w:rPr>
                <w:rFonts w:cs="Arial"/>
                <w:lang w:val="fr-FR"/>
              </w:rPr>
              <w:t> » VDOM</w:t>
            </w:r>
          </w:p>
          <w:p w14:paraId="43ACFBB9" w14:textId="0C47CC61" w:rsidR="007E0C1F" w:rsidRPr="000C5B79" w:rsidRDefault="007E0C1F" w:rsidP="007E0C1F">
            <w:pPr>
              <w:pStyle w:val="BodyText"/>
              <w:rPr>
                <w:rFonts w:cs="Arial"/>
                <w:lang w:val="fr-FR"/>
              </w:rPr>
            </w:pPr>
            <w:r w:rsidRPr="000C5B79">
              <w:rPr>
                <w:rFonts w:cs="Arial"/>
                <w:lang w:val="fr-FR"/>
              </w:rPr>
              <w:t xml:space="preserve">Select </w:t>
            </w:r>
            <w:proofErr w:type="spellStart"/>
            <w:proofErr w:type="gramStart"/>
            <w:r w:rsidRPr="000C5B79">
              <w:rPr>
                <w:rFonts w:cs="Arial"/>
                <w:lang w:val="fr-FR"/>
              </w:rPr>
              <w:t>Network:BGP</w:t>
            </w:r>
            <w:proofErr w:type="spellEnd"/>
            <w:proofErr w:type="gramEnd"/>
          </w:p>
          <w:p w14:paraId="4E978613" w14:textId="22CCD8A7" w:rsidR="007E0C1F" w:rsidRPr="000C5B79" w:rsidRDefault="002D79DF" w:rsidP="007E0C1F">
            <w:pPr>
              <w:pStyle w:val="BodyText"/>
              <w:rPr>
                <w:rFonts w:cs="Arial"/>
                <w:lang w:val="fr-FR"/>
              </w:rPr>
            </w:pPr>
            <w:proofErr w:type="spellStart"/>
            <w:r w:rsidRPr="000C5B79">
              <w:rPr>
                <w:rFonts w:cs="Arial"/>
                <w:b/>
                <w:bCs/>
                <w:snapToGrid/>
                <w:sz w:val="21"/>
                <w:szCs w:val="21"/>
                <w:lang w:val="fr-FR" w:eastAsia="en-GB"/>
              </w:rPr>
              <w:t>Form</w:t>
            </w:r>
            <w:proofErr w:type="spellEnd"/>
            <w:r w:rsidRPr="000C5B79">
              <w:rPr>
                <w:rFonts w:cs="Arial"/>
                <w:b/>
                <w:bCs/>
                <w:snapToGrid/>
                <w:sz w:val="21"/>
                <w:szCs w:val="21"/>
                <w:lang w:val="fr-FR" w:eastAsia="en-GB"/>
              </w:rPr>
              <w:t xml:space="preserve"> BGP </w:t>
            </w:r>
            <w:proofErr w:type="spellStart"/>
            <w:r w:rsidRPr="000C5B79">
              <w:rPr>
                <w:rFonts w:cs="Arial"/>
                <w:b/>
                <w:bCs/>
                <w:snapToGrid/>
                <w:sz w:val="21"/>
                <w:szCs w:val="21"/>
                <w:lang w:val="fr-FR" w:eastAsia="en-GB"/>
              </w:rPr>
              <w:t>peering</w:t>
            </w:r>
            <w:proofErr w:type="spellEnd"/>
            <w:r w:rsidRPr="000C5B79">
              <w:rPr>
                <w:rFonts w:cs="Arial"/>
                <w:b/>
                <w:bCs/>
                <w:snapToGrid/>
                <w:sz w:val="21"/>
                <w:szCs w:val="21"/>
                <w:lang w:val="fr-FR" w:eastAsia="en-GB"/>
              </w:rPr>
              <w:t xml:space="preserve"> </w:t>
            </w:r>
            <w:proofErr w:type="spellStart"/>
            <w:r w:rsidRPr="000C5B79">
              <w:rPr>
                <w:rFonts w:cs="Arial"/>
                <w:b/>
                <w:bCs/>
                <w:snapToGrid/>
                <w:sz w:val="21"/>
                <w:szCs w:val="21"/>
                <w:lang w:val="fr-FR" w:eastAsia="en-GB"/>
              </w:rPr>
              <w:t>with</w:t>
            </w:r>
            <w:proofErr w:type="spellEnd"/>
            <w:r w:rsidRPr="000C5B79">
              <w:rPr>
                <w:rFonts w:cs="Arial"/>
                <w:b/>
                <w:bCs/>
                <w:snapToGrid/>
                <w:sz w:val="21"/>
                <w:szCs w:val="21"/>
                <w:lang w:val="fr-FR" w:eastAsia="en-GB"/>
              </w:rPr>
              <w:t xml:space="preserve"> Anycast NIOS-X NTP servers</w:t>
            </w:r>
          </w:p>
          <w:p w14:paraId="505D5423" w14:textId="7BEDDBB7" w:rsidR="007E0C1F" w:rsidRDefault="007E0C1F" w:rsidP="007E0C1F">
            <w:pPr>
              <w:pStyle w:val="BodyText"/>
              <w:rPr>
                <w:rFonts w:cs="Arial"/>
              </w:rPr>
            </w:pPr>
            <w:r>
              <w:rPr>
                <w:rFonts w:cs="Arial"/>
              </w:rPr>
              <w:t>Create New Neighbour (</w:t>
            </w:r>
            <w:r w:rsidR="007662AB">
              <w:rPr>
                <w:rFonts w:cs="Arial"/>
              </w:rPr>
              <w:t xml:space="preserve">NIOS-X </w:t>
            </w:r>
            <w:r>
              <w:rPr>
                <w:rFonts w:cs="Arial"/>
              </w:rPr>
              <w:t xml:space="preserve">server </w:t>
            </w:r>
            <w:r w:rsidRPr="00326632">
              <w:t>MNSLD5MCXNTPV01</w:t>
            </w:r>
            <w:r>
              <w:t xml:space="preserve">) </w:t>
            </w:r>
            <w:r>
              <w:rPr>
                <w:rFonts w:cs="Arial"/>
              </w:rPr>
              <w:t xml:space="preserve">with the following </w:t>
            </w:r>
            <w:proofErr w:type="gramStart"/>
            <w:r>
              <w:rPr>
                <w:rFonts w:cs="Arial"/>
              </w:rPr>
              <w:lastRenderedPageBreak/>
              <w:t>properties:-</w:t>
            </w:r>
            <w:proofErr w:type="gramEnd"/>
          </w:p>
          <w:p w14:paraId="49A1F8B5" w14:textId="68E8B025" w:rsidR="007E0C1F" w:rsidRDefault="007E0C1F" w:rsidP="007E0C1F">
            <w:pPr>
              <w:pStyle w:val="BodyText"/>
              <w:rPr>
                <w:rFonts w:cs="Arial"/>
              </w:rPr>
            </w:pPr>
            <w:r>
              <w:rPr>
                <w:rFonts w:cs="Arial"/>
              </w:rPr>
              <w:t>(The neighbour is an Infoblox NIOS-X virtual server in LD5)</w:t>
            </w:r>
          </w:p>
          <w:p w14:paraId="6D7FF55F" w14:textId="3BD40859" w:rsidR="007E0C1F" w:rsidRDefault="007E0C1F" w:rsidP="007E0C1F">
            <w:pPr>
              <w:pStyle w:val="BodyText"/>
              <w:rPr>
                <w:rFonts w:cs="Arial"/>
              </w:rPr>
            </w:pPr>
            <w:r>
              <w:rPr>
                <w:rFonts w:cs="Arial"/>
              </w:rPr>
              <w:t>Neighbour IP: 10.156.116.150</w:t>
            </w:r>
          </w:p>
          <w:p w14:paraId="6D346288" w14:textId="1EA26CD8" w:rsidR="007E0C1F" w:rsidRDefault="007E0C1F" w:rsidP="007E0C1F">
            <w:pPr>
              <w:pStyle w:val="BodyText"/>
              <w:rPr>
                <w:rFonts w:cs="Arial"/>
              </w:rPr>
            </w:pPr>
            <w:r>
              <w:rPr>
                <w:rFonts w:cs="Arial"/>
              </w:rPr>
              <w:t>Remote AS: 64123</w:t>
            </w:r>
          </w:p>
          <w:p w14:paraId="36E8C81F" w14:textId="2E7D7ECD" w:rsidR="007E0C1F" w:rsidRPr="006271F0" w:rsidRDefault="007E0C1F" w:rsidP="007E0C1F">
            <w:pPr>
              <w:pStyle w:val="BodyText"/>
              <w:rPr>
                <w:rFonts w:cs="Arial"/>
              </w:rPr>
            </w:pPr>
            <w:r>
              <w:rPr>
                <w:rFonts w:cs="Arial"/>
              </w:rPr>
              <w:t xml:space="preserve">Route map in: </w:t>
            </w:r>
            <w:r w:rsidRPr="006B02B0">
              <w:rPr>
                <w:rFonts w:cs="Arial"/>
                <w:snapToGrid/>
                <w:sz w:val="21"/>
                <w:szCs w:val="21"/>
                <w:lang w:eastAsia="en-GB"/>
              </w:rPr>
              <w:t>mcx_lan_ld5</w:t>
            </w:r>
            <w:r w:rsidRPr="006B02B0">
              <w:rPr>
                <w:rFonts w:cs="Arial"/>
              </w:rPr>
              <w:t xml:space="preserve"> </w:t>
            </w:r>
            <w:proofErr w:type="spellStart"/>
            <w:r w:rsidRPr="006B02B0">
              <w:rPr>
                <w:rFonts w:cs="Arial"/>
              </w:rPr>
              <w:t>niosx_ntp_IN_rm</w:t>
            </w:r>
            <w:proofErr w:type="spellEnd"/>
          </w:p>
          <w:p w14:paraId="76A40868" w14:textId="77777777" w:rsidR="007E0C1F" w:rsidRDefault="007E0C1F" w:rsidP="007E0C1F">
            <w:pPr>
              <w:pStyle w:val="BodyText"/>
              <w:rPr>
                <w:rFonts w:cs="Arial"/>
              </w:rPr>
            </w:pPr>
            <w:r>
              <w:rPr>
                <w:rFonts w:eastAsia="Arial" w:cs="Arial"/>
                <w:color w:val="000000" w:themeColor="text1"/>
                <w:sz w:val="22"/>
                <w:szCs w:val="22"/>
              </w:rPr>
              <w:t xml:space="preserve">Route map out: </w:t>
            </w:r>
            <w:r w:rsidRPr="00CA1357">
              <w:rPr>
                <w:rFonts w:cs="Arial"/>
                <w:snapToGrid/>
                <w:sz w:val="21"/>
                <w:szCs w:val="21"/>
                <w:lang w:eastAsia="en-GB"/>
              </w:rPr>
              <w:t xml:space="preserve"> mcx_lan_ld5</w:t>
            </w:r>
            <w:r w:rsidRPr="00CA1357">
              <w:rPr>
                <w:rFonts w:cs="Arial"/>
              </w:rPr>
              <w:t xml:space="preserve"> </w:t>
            </w:r>
            <w:proofErr w:type="spellStart"/>
            <w:r w:rsidRPr="00CA1357">
              <w:rPr>
                <w:rFonts w:cs="Arial"/>
              </w:rPr>
              <w:t>niosx_ntp_</w:t>
            </w:r>
            <w:r>
              <w:rPr>
                <w:rFonts w:cs="Arial"/>
              </w:rPr>
              <w:t>OUT_DENY_ALL_</w:t>
            </w:r>
            <w:r w:rsidRPr="00CA1357">
              <w:rPr>
                <w:rFonts w:cs="Arial"/>
              </w:rPr>
              <w:t>rm</w:t>
            </w:r>
            <w:proofErr w:type="spellEnd"/>
          </w:p>
          <w:p w14:paraId="4C64F0ED" w14:textId="45D92EA5" w:rsidR="002D79DF" w:rsidRDefault="00152355" w:rsidP="007E0C1F">
            <w:pPr>
              <w:pStyle w:val="BodyText"/>
              <w:rPr>
                <w:rFonts w:cs="Arial"/>
                <w:b/>
                <w:bCs/>
                <w:snapToGrid/>
                <w:sz w:val="21"/>
                <w:szCs w:val="21"/>
                <w:lang w:eastAsia="en-GB"/>
              </w:rPr>
            </w:pPr>
            <w:r>
              <w:rPr>
                <w:rFonts w:cs="Arial"/>
                <w:b/>
                <w:bCs/>
                <w:snapToGrid/>
                <w:sz w:val="21"/>
                <w:szCs w:val="21"/>
                <w:lang w:eastAsia="en-GB"/>
              </w:rPr>
              <w:t xml:space="preserve">Confirm the BGP peering with the </w:t>
            </w:r>
            <w:r w:rsidR="00B82BB2">
              <w:rPr>
                <w:rFonts w:cs="Arial"/>
                <w:b/>
                <w:bCs/>
                <w:snapToGrid/>
                <w:sz w:val="21"/>
                <w:szCs w:val="21"/>
                <w:lang w:eastAsia="en-GB"/>
              </w:rPr>
              <w:t>NIOS-X server</w:t>
            </w:r>
          </w:p>
          <w:p w14:paraId="0B40F94A" w14:textId="14BC8A71" w:rsidR="00B82BB2" w:rsidRPr="009326A3" w:rsidRDefault="00B82BB2" w:rsidP="007E0C1F">
            <w:pPr>
              <w:pStyle w:val="BodyText"/>
              <w:rPr>
                <w:rFonts w:cs="Arial"/>
                <w:i/>
                <w:iCs/>
                <w:snapToGrid/>
                <w:sz w:val="21"/>
                <w:szCs w:val="21"/>
                <w:lang w:eastAsia="en-GB"/>
              </w:rPr>
            </w:pPr>
            <w:r w:rsidRPr="009326A3">
              <w:rPr>
                <w:rFonts w:cs="Arial"/>
                <w:i/>
                <w:iCs/>
                <w:snapToGrid/>
                <w:sz w:val="21"/>
                <w:szCs w:val="21"/>
                <w:lang w:eastAsia="en-GB"/>
              </w:rPr>
              <w:t xml:space="preserve">get router info </w:t>
            </w:r>
            <w:r w:rsidR="00BB22F7" w:rsidRPr="009326A3">
              <w:rPr>
                <w:rFonts w:cs="Arial"/>
                <w:i/>
                <w:iCs/>
                <w:snapToGrid/>
                <w:sz w:val="21"/>
                <w:szCs w:val="21"/>
                <w:lang w:eastAsia="en-GB"/>
              </w:rPr>
              <w:t xml:space="preserve">bgp </w:t>
            </w:r>
            <w:proofErr w:type="spellStart"/>
            <w:r w:rsidR="00BB22F7" w:rsidRPr="009326A3">
              <w:rPr>
                <w:rFonts w:cs="Arial"/>
                <w:i/>
                <w:iCs/>
                <w:snapToGrid/>
                <w:sz w:val="21"/>
                <w:szCs w:val="21"/>
                <w:lang w:eastAsia="en-GB"/>
              </w:rPr>
              <w:t>neighbors</w:t>
            </w:r>
            <w:proofErr w:type="spellEnd"/>
            <w:r w:rsidR="00BB22F7" w:rsidRPr="009326A3">
              <w:rPr>
                <w:rFonts w:cs="Arial"/>
                <w:i/>
                <w:iCs/>
                <w:snapToGrid/>
                <w:sz w:val="21"/>
                <w:szCs w:val="21"/>
                <w:lang w:eastAsia="en-GB"/>
              </w:rPr>
              <w:t xml:space="preserve"> 10.156.116.150</w:t>
            </w:r>
          </w:p>
          <w:p w14:paraId="619551E0" w14:textId="44B46B7B" w:rsidR="009326A3" w:rsidRDefault="009326A3" w:rsidP="009326A3">
            <w:pPr>
              <w:pStyle w:val="BodyText"/>
              <w:rPr>
                <w:rFonts w:cs="Arial"/>
                <w:b/>
                <w:bCs/>
                <w:i/>
                <w:iCs/>
              </w:rPr>
            </w:pPr>
            <w:r>
              <w:rPr>
                <w:rFonts w:cs="Arial"/>
                <w:b/>
                <w:bCs/>
                <w:i/>
                <w:iCs/>
              </w:rPr>
              <w:t xml:space="preserve">Confirm the following to be </w:t>
            </w:r>
            <w:proofErr w:type="gramStart"/>
            <w:r>
              <w:rPr>
                <w:rFonts w:cs="Arial"/>
                <w:b/>
                <w:bCs/>
                <w:i/>
                <w:iCs/>
              </w:rPr>
              <w:t>true:-</w:t>
            </w:r>
            <w:proofErr w:type="gramEnd"/>
          </w:p>
          <w:p w14:paraId="29A6BE9A" w14:textId="77777777" w:rsidR="009326A3" w:rsidRDefault="009326A3" w:rsidP="009326A3">
            <w:pPr>
              <w:pStyle w:val="BodyText"/>
              <w:rPr>
                <w:rFonts w:cs="Arial"/>
                <w:b/>
                <w:bCs/>
                <w:i/>
                <w:iCs/>
              </w:rPr>
            </w:pPr>
          </w:p>
          <w:p w14:paraId="7AAE65AE" w14:textId="3872DD76" w:rsidR="009326A3" w:rsidRPr="009326A3" w:rsidRDefault="009326A3" w:rsidP="009326A3">
            <w:pPr>
              <w:pStyle w:val="BodyText"/>
              <w:rPr>
                <w:rFonts w:cs="Arial"/>
                <w:b/>
                <w:bCs/>
                <w:i/>
                <w:iCs/>
              </w:rPr>
            </w:pPr>
            <w:r w:rsidRPr="009326A3">
              <w:rPr>
                <w:rFonts w:cs="Arial"/>
                <w:b/>
                <w:bCs/>
                <w:i/>
                <w:iCs/>
              </w:rPr>
              <w:t>State is Established.</w:t>
            </w:r>
          </w:p>
          <w:p w14:paraId="0F7FCAA3" w14:textId="77777777" w:rsidR="009326A3" w:rsidRPr="009326A3" w:rsidRDefault="009326A3" w:rsidP="009326A3">
            <w:pPr>
              <w:pStyle w:val="BodyText"/>
              <w:rPr>
                <w:rFonts w:cs="Arial"/>
                <w:b/>
                <w:bCs/>
                <w:i/>
                <w:iCs/>
              </w:rPr>
            </w:pPr>
            <w:r w:rsidRPr="009326A3">
              <w:rPr>
                <w:rFonts w:cs="Arial"/>
                <w:b/>
                <w:bCs/>
                <w:i/>
                <w:iCs/>
              </w:rPr>
              <w:t>Remote AS is 64123.</w:t>
            </w:r>
          </w:p>
          <w:p w14:paraId="348D7D99" w14:textId="77777777" w:rsidR="009326A3" w:rsidRPr="009326A3" w:rsidRDefault="009326A3" w:rsidP="009326A3">
            <w:pPr>
              <w:pStyle w:val="BodyText"/>
              <w:rPr>
                <w:rFonts w:cs="Arial"/>
                <w:b/>
                <w:bCs/>
                <w:i/>
                <w:iCs/>
              </w:rPr>
            </w:pPr>
            <w:r w:rsidRPr="009326A3">
              <w:rPr>
                <w:rFonts w:cs="Arial"/>
                <w:b/>
                <w:bCs/>
                <w:i/>
                <w:iCs/>
              </w:rPr>
              <w:t>Local AS is correct.</w:t>
            </w:r>
          </w:p>
          <w:p w14:paraId="33181AC5" w14:textId="77777777" w:rsidR="009326A3" w:rsidRPr="009326A3" w:rsidRDefault="009326A3" w:rsidP="009326A3">
            <w:pPr>
              <w:pStyle w:val="BodyText"/>
              <w:rPr>
                <w:rFonts w:cs="Arial"/>
                <w:b/>
                <w:bCs/>
                <w:i/>
                <w:iCs/>
              </w:rPr>
            </w:pPr>
            <w:r w:rsidRPr="009326A3">
              <w:rPr>
                <w:rFonts w:cs="Arial"/>
                <w:b/>
                <w:bCs/>
                <w:i/>
                <w:iCs/>
              </w:rPr>
              <w:t>BGP uptime is increasing.</w:t>
            </w:r>
          </w:p>
          <w:p w14:paraId="3EC7B648" w14:textId="77777777" w:rsidR="009326A3" w:rsidRPr="009326A3" w:rsidRDefault="009326A3" w:rsidP="009326A3">
            <w:pPr>
              <w:pStyle w:val="BodyText"/>
              <w:rPr>
                <w:rFonts w:cs="Arial"/>
                <w:b/>
                <w:bCs/>
                <w:i/>
                <w:iCs/>
              </w:rPr>
            </w:pPr>
            <w:r w:rsidRPr="009326A3">
              <w:rPr>
                <w:rFonts w:cs="Arial"/>
                <w:b/>
                <w:bCs/>
                <w:i/>
                <w:iCs/>
              </w:rPr>
              <w:t>Received prefix count is one.</w:t>
            </w:r>
          </w:p>
          <w:p w14:paraId="0EA8C346" w14:textId="77777777" w:rsidR="009326A3" w:rsidRPr="009326A3" w:rsidRDefault="009326A3" w:rsidP="009326A3">
            <w:pPr>
              <w:pStyle w:val="BodyText"/>
              <w:rPr>
                <w:rFonts w:cs="Arial"/>
                <w:b/>
                <w:bCs/>
                <w:i/>
                <w:iCs/>
              </w:rPr>
            </w:pPr>
            <w:r w:rsidRPr="009326A3">
              <w:rPr>
                <w:rFonts w:cs="Arial"/>
                <w:b/>
                <w:bCs/>
                <w:i/>
                <w:iCs/>
              </w:rPr>
              <w:t>No notification or repeated reset errors appear.</w:t>
            </w:r>
          </w:p>
          <w:p w14:paraId="4DDABE2F" w14:textId="7B58031B" w:rsidR="00BB22F7" w:rsidRPr="009326A3" w:rsidRDefault="009326A3" w:rsidP="009326A3">
            <w:pPr>
              <w:pStyle w:val="BodyText"/>
              <w:rPr>
                <w:rFonts w:cs="Arial"/>
                <w:b/>
                <w:bCs/>
                <w:i/>
                <w:iCs/>
              </w:rPr>
            </w:pPr>
            <w:r w:rsidRPr="009326A3">
              <w:rPr>
                <w:rFonts w:cs="Arial"/>
                <w:b/>
                <w:bCs/>
                <w:i/>
                <w:iCs/>
              </w:rPr>
              <w:t>BGP source and destination addresses are the directly connected addresses.</w:t>
            </w:r>
          </w:p>
          <w:p w14:paraId="6C145654" w14:textId="77777777" w:rsidR="007E0C1F" w:rsidRDefault="007E0C1F" w:rsidP="007E0C1F">
            <w:pPr>
              <w:pStyle w:val="BodyText"/>
              <w:rPr>
                <w:rFonts w:cs="Arial"/>
              </w:rPr>
            </w:pPr>
          </w:p>
          <w:p w14:paraId="6340BF10" w14:textId="77BA4949" w:rsidR="007E0C1F" w:rsidRDefault="007E0C1F" w:rsidP="007E0C1F">
            <w:pPr>
              <w:pStyle w:val="BodyText"/>
              <w:rPr>
                <w:rFonts w:cs="Arial"/>
              </w:rPr>
            </w:pPr>
            <w:r>
              <w:rPr>
                <w:rFonts w:cs="Arial"/>
              </w:rPr>
              <w:t>Create New Neighbour (</w:t>
            </w:r>
            <w:r w:rsidR="007662AB">
              <w:rPr>
                <w:rFonts w:cs="Arial"/>
              </w:rPr>
              <w:t xml:space="preserve">NIOS-X </w:t>
            </w:r>
            <w:r>
              <w:rPr>
                <w:rFonts w:cs="Arial"/>
              </w:rPr>
              <w:t xml:space="preserve">server </w:t>
            </w:r>
            <w:r w:rsidRPr="00326632">
              <w:t>MNSLD5MCXNTPV0</w:t>
            </w:r>
            <w:r>
              <w:t xml:space="preserve">2) </w:t>
            </w:r>
            <w:r>
              <w:rPr>
                <w:rFonts w:cs="Arial"/>
              </w:rPr>
              <w:t xml:space="preserve">with the following </w:t>
            </w:r>
            <w:proofErr w:type="gramStart"/>
            <w:r>
              <w:rPr>
                <w:rFonts w:cs="Arial"/>
              </w:rPr>
              <w:t>properties:-</w:t>
            </w:r>
            <w:proofErr w:type="gramEnd"/>
          </w:p>
          <w:p w14:paraId="7E7C2C44" w14:textId="42151FAE" w:rsidR="007E0C1F" w:rsidRDefault="007E0C1F" w:rsidP="007E0C1F">
            <w:pPr>
              <w:pStyle w:val="BodyText"/>
              <w:rPr>
                <w:rFonts w:cs="Arial"/>
              </w:rPr>
            </w:pPr>
            <w:r>
              <w:rPr>
                <w:rFonts w:cs="Arial"/>
              </w:rPr>
              <w:t>(The neighbour is the other Infoblox NIOS-X virtual server in LD5)</w:t>
            </w:r>
          </w:p>
          <w:p w14:paraId="30BDDAB5" w14:textId="77777777" w:rsidR="007E0C1F" w:rsidRDefault="007E0C1F" w:rsidP="007E0C1F">
            <w:pPr>
              <w:pStyle w:val="BodyText"/>
              <w:rPr>
                <w:rFonts w:cs="Arial"/>
              </w:rPr>
            </w:pPr>
          </w:p>
          <w:p w14:paraId="45EEAE0A" w14:textId="1ECD5361" w:rsidR="007E0C1F" w:rsidRDefault="007E0C1F" w:rsidP="007E0C1F">
            <w:pPr>
              <w:pStyle w:val="BodyText"/>
              <w:rPr>
                <w:rFonts w:cs="Arial"/>
              </w:rPr>
            </w:pPr>
            <w:r>
              <w:rPr>
                <w:rFonts w:cs="Arial"/>
              </w:rPr>
              <w:t>Neighbour IP: 10.156.116.151</w:t>
            </w:r>
          </w:p>
          <w:p w14:paraId="70979EAE" w14:textId="77777777" w:rsidR="007E0C1F" w:rsidRDefault="007E0C1F" w:rsidP="007E0C1F">
            <w:pPr>
              <w:pStyle w:val="BodyText"/>
              <w:rPr>
                <w:rFonts w:cs="Arial"/>
              </w:rPr>
            </w:pPr>
            <w:r>
              <w:rPr>
                <w:rFonts w:cs="Arial"/>
              </w:rPr>
              <w:t>Remote AS: 64123</w:t>
            </w:r>
          </w:p>
          <w:p w14:paraId="03AF6C61" w14:textId="75307E12" w:rsidR="007E0C1F" w:rsidRPr="006271F0" w:rsidRDefault="007E0C1F" w:rsidP="007E0C1F">
            <w:pPr>
              <w:pStyle w:val="BodyText"/>
              <w:rPr>
                <w:rFonts w:cs="Arial"/>
              </w:rPr>
            </w:pPr>
            <w:r>
              <w:rPr>
                <w:rFonts w:cs="Arial"/>
              </w:rPr>
              <w:lastRenderedPageBreak/>
              <w:t xml:space="preserve">Route map in: </w:t>
            </w:r>
            <w:r w:rsidRPr="008A6F2F">
              <w:rPr>
                <w:rFonts w:cs="Arial"/>
                <w:snapToGrid/>
                <w:sz w:val="21"/>
                <w:szCs w:val="21"/>
                <w:lang w:eastAsia="en-GB"/>
              </w:rPr>
              <w:t>mcx_lan_ld5</w:t>
            </w:r>
            <w:r w:rsidR="008A744F">
              <w:rPr>
                <w:rFonts w:cs="Arial"/>
              </w:rPr>
              <w:t>_</w:t>
            </w:r>
            <w:r w:rsidRPr="008A6F2F">
              <w:rPr>
                <w:rFonts w:cs="Arial"/>
              </w:rPr>
              <w:t>niosx_ntp_IN_rm</w:t>
            </w:r>
          </w:p>
          <w:p w14:paraId="6BB4B5E2" w14:textId="1FC57226" w:rsidR="007E0C1F" w:rsidRDefault="007E0C1F" w:rsidP="007E0C1F">
            <w:pPr>
              <w:pStyle w:val="BodyText"/>
              <w:rPr>
                <w:rFonts w:cs="Arial"/>
              </w:rPr>
            </w:pPr>
            <w:r>
              <w:rPr>
                <w:rFonts w:eastAsia="Arial" w:cs="Arial"/>
                <w:color w:val="000000" w:themeColor="text1"/>
                <w:sz w:val="22"/>
                <w:szCs w:val="22"/>
              </w:rPr>
              <w:t xml:space="preserve">Route map out: </w:t>
            </w:r>
            <w:r w:rsidRPr="00CA1357">
              <w:rPr>
                <w:rFonts w:cs="Arial"/>
                <w:snapToGrid/>
                <w:sz w:val="21"/>
                <w:szCs w:val="21"/>
                <w:lang w:eastAsia="en-GB"/>
              </w:rPr>
              <w:t xml:space="preserve"> mcx_lan_ld5</w:t>
            </w:r>
            <w:r w:rsidR="008A744F">
              <w:rPr>
                <w:rFonts w:cs="Arial"/>
              </w:rPr>
              <w:t>_</w:t>
            </w:r>
            <w:r w:rsidRPr="00CA1357">
              <w:rPr>
                <w:rFonts w:cs="Arial"/>
              </w:rPr>
              <w:t>niosx_ntp_</w:t>
            </w:r>
            <w:r>
              <w:rPr>
                <w:rFonts w:cs="Arial"/>
              </w:rPr>
              <w:t>OUT_DENY_ALL_</w:t>
            </w:r>
            <w:r w:rsidRPr="00CA1357">
              <w:rPr>
                <w:rFonts w:cs="Arial"/>
              </w:rPr>
              <w:t>rm</w:t>
            </w:r>
          </w:p>
          <w:p w14:paraId="1F3AA676" w14:textId="77777777" w:rsidR="008A744F" w:rsidRDefault="008A744F" w:rsidP="008A744F">
            <w:pPr>
              <w:pStyle w:val="BodyText"/>
              <w:rPr>
                <w:rFonts w:cs="Arial"/>
                <w:b/>
                <w:bCs/>
                <w:snapToGrid/>
                <w:sz w:val="21"/>
                <w:szCs w:val="21"/>
                <w:lang w:eastAsia="en-GB"/>
              </w:rPr>
            </w:pPr>
            <w:r>
              <w:rPr>
                <w:rFonts w:cs="Arial"/>
                <w:b/>
                <w:bCs/>
                <w:snapToGrid/>
                <w:sz w:val="21"/>
                <w:szCs w:val="21"/>
                <w:lang w:eastAsia="en-GB"/>
              </w:rPr>
              <w:t>Confirm the BGP peering with the NIOS-X server</w:t>
            </w:r>
          </w:p>
          <w:p w14:paraId="2810CD7F" w14:textId="246B77FE" w:rsidR="008A744F" w:rsidRPr="009326A3" w:rsidRDefault="008A744F" w:rsidP="008A744F">
            <w:pPr>
              <w:pStyle w:val="BodyText"/>
              <w:rPr>
                <w:rFonts w:cs="Arial"/>
                <w:i/>
                <w:iCs/>
                <w:snapToGrid/>
                <w:sz w:val="21"/>
                <w:szCs w:val="21"/>
                <w:lang w:eastAsia="en-GB"/>
              </w:rPr>
            </w:pPr>
            <w:r w:rsidRPr="009326A3">
              <w:rPr>
                <w:rFonts w:cs="Arial"/>
                <w:i/>
                <w:iCs/>
                <w:snapToGrid/>
                <w:sz w:val="21"/>
                <w:szCs w:val="21"/>
                <w:lang w:eastAsia="en-GB"/>
              </w:rPr>
              <w:t xml:space="preserve">get router info bgp </w:t>
            </w:r>
            <w:proofErr w:type="spellStart"/>
            <w:r w:rsidRPr="009326A3">
              <w:rPr>
                <w:rFonts w:cs="Arial"/>
                <w:i/>
                <w:iCs/>
                <w:snapToGrid/>
                <w:sz w:val="21"/>
                <w:szCs w:val="21"/>
                <w:lang w:eastAsia="en-GB"/>
              </w:rPr>
              <w:t>neighbors</w:t>
            </w:r>
            <w:proofErr w:type="spellEnd"/>
            <w:r w:rsidRPr="009326A3">
              <w:rPr>
                <w:rFonts w:cs="Arial"/>
                <w:i/>
                <w:iCs/>
                <w:snapToGrid/>
                <w:sz w:val="21"/>
                <w:szCs w:val="21"/>
                <w:lang w:eastAsia="en-GB"/>
              </w:rPr>
              <w:t xml:space="preserve"> 10.156.116.15</w:t>
            </w:r>
            <w:r w:rsidR="00D51712">
              <w:rPr>
                <w:rFonts w:cs="Arial"/>
                <w:i/>
                <w:iCs/>
                <w:snapToGrid/>
                <w:sz w:val="21"/>
                <w:szCs w:val="21"/>
                <w:lang w:eastAsia="en-GB"/>
              </w:rPr>
              <w:t>1</w:t>
            </w:r>
          </w:p>
          <w:p w14:paraId="27A83656" w14:textId="77777777" w:rsidR="008A744F" w:rsidRDefault="008A744F" w:rsidP="008A744F">
            <w:pPr>
              <w:pStyle w:val="BodyText"/>
              <w:rPr>
                <w:rFonts w:cs="Arial"/>
                <w:b/>
                <w:bCs/>
                <w:i/>
                <w:iCs/>
              </w:rPr>
            </w:pPr>
            <w:r>
              <w:rPr>
                <w:rFonts w:cs="Arial"/>
                <w:b/>
                <w:bCs/>
                <w:i/>
                <w:iCs/>
              </w:rPr>
              <w:t xml:space="preserve">Confirm the following to be </w:t>
            </w:r>
            <w:proofErr w:type="gramStart"/>
            <w:r>
              <w:rPr>
                <w:rFonts w:cs="Arial"/>
                <w:b/>
                <w:bCs/>
                <w:i/>
                <w:iCs/>
              </w:rPr>
              <w:t>true:-</w:t>
            </w:r>
            <w:proofErr w:type="gramEnd"/>
          </w:p>
          <w:p w14:paraId="7B3959BB" w14:textId="77777777" w:rsidR="008A744F" w:rsidRDefault="008A744F" w:rsidP="008A744F">
            <w:pPr>
              <w:pStyle w:val="BodyText"/>
              <w:rPr>
                <w:rFonts w:cs="Arial"/>
                <w:b/>
                <w:bCs/>
                <w:i/>
                <w:iCs/>
              </w:rPr>
            </w:pPr>
          </w:p>
          <w:p w14:paraId="623448A0" w14:textId="77777777" w:rsidR="008A744F" w:rsidRPr="009326A3" w:rsidRDefault="008A744F" w:rsidP="008A744F">
            <w:pPr>
              <w:pStyle w:val="BodyText"/>
              <w:rPr>
                <w:rFonts w:cs="Arial"/>
                <w:b/>
                <w:bCs/>
                <w:i/>
                <w:iCs/>
              </w:rPr>
            </w:pPr>
            <w:r w:rsidRPr="009326A3">
              <w:rPr>
                <w:rFonts w:cs="Arial"/>
                <w:b/>
                <w:bCs/>
                <w:i/>
                <w:iCs/>
              </w:rPr>
              <w:t>State is Established.</w:t>
            </w:r>
          </w:p>
          <w:p w14:paraId="0AD31F55" w14:textId="77777777" w:rsidR="008A744F" w:rsidRPr="009326A3" w:rsidRDefault="008A744F" w:rsidP="008A744F">
            <w:pPr>
              <w:pStyle w:val="BodyText"/>
              <w:rPr>
                <w:rFonts w:cs="Arial"/>
                <w:b/>
                <w:bCs/>
                <w:i/>
                <w:iCs/>
              </w:rPr>
            </w:pPr>
            <w:r w:rsidRPr="009326A3">
              <w:rPr>
                <w:rFonts w:cs="Arial"/>
                <w:b/>
                <w:bCs/>
                <w:i/>
                <w:iCs/>
              </w:rPr>
              <w:t>Remote AS is 64123.</w:t>
            </w:r>
          </w:p>
          <w:p w14:paraId="6065C75C" w14:textId="77777777" w:rsidR="008A744F" w:rsidRPr="009326A3" w:rsidRDefault="008A744F" w:rsidP="008A744F">
            <w:pPr>
              <w:pStyle w:val="BodyText"/>
              <w:rPr>
                <w:rFonts w:cs="Arial"/>
                <w:b/>
                <w:bCs/>
                <w:i/>
                <w:iCs/>
              </w:rPr>
            </w:pPr>
            <w:r w:rsidRPr="009326A3">
              <w:rPr>
                <w:rFonts w:cs="Arial"/>
                <w:b/>
                <w:bCs/>
                <w:i/>
                <w:iCs/>
              </w:rPr>
              <w:t>Local AS is correct.</w:t>
            </w:r>
          </w:p>
          <w:p w14:paraId="3B9DF933" w14:textId="77777777" w:rsidR="008A744F" w:rsidRPr="009326A3" w:rsidRDefault="008A744F" w:rsidP="008A744F">
            <w:pPr>
              <w:pStyle w:val="BodyText"/>
              <w:rPr>
                <w:rFonts w:cs="Arial"/>
                <w:b/>
                <w:bCs/>
                <w:i/>
                <w:iCs/>
              </w:rPr>
            </w:pPr>
            <w:r w:rsidRPr="009326A3">
              <w:rPr>
                <w:rFonts w:cs="Arial"/>
                <w:b/>
                <w:bCs/>
                <w:i/>
                <w:iCs/>
              </w:rPr>
              <w:t>BGP uptime is increasing.</w:t>
            </w:r>
          </w:p>
          <w:p w14:paraId="366DFF22" w14:textId="77777777" w:rsidR="008A744F" w:rsidRPr="009326A3" w:rsidRDefault="008A744F" w:rsidP="008A744F">
            <w:pPr>
              <w:pStyle w:val="BodyText"/>
              <w:rPr>
                <w:rFonts w:cs="Arial"/>
                <w:b/>
                <w:bCs/>
                <w:i/>
                <w:iCs/>
              </w:rPr>
            </w:pPr>
            <w:r w:rsidRPr="009326A3">
              <w:rPr>
                <w:rFonts w:cs="Arial"/>
                <w:b/>
                <w:bCs/>
                <w:i/>
                <w:iCs/>
              </w:rPr>
              <w:t>Received prefix count is one.</w:t>
            </w:r>
          </w:p>
          <w:p w14:paraId="34E17A84" w14:textId="77777777" w:rsidR="008A744F" w:rsidRPr="009326A3" w:rsidRDefault="008A744F" w:rsidP="008A744F">
            <w:pPr>
              <w:pStyle w:val="BodyText"/>
              <w:rPr>
                <w:rFonts w:cs="Arial"/>
                <w:b/>
                <w:bCs/>
                <w:i/>
                <w:iCs/>
              </w:rPr>
            </w:pPr>
            <w:r w:rsidRPr="009326A3">
              <w:rPr>
                <w:rFonts w:cs="Arial"/>
                <w:b/>
                <w:bCs/>
                <w:i/>
                <w:iCs/>
              </w:rPr>
              <w:t>No notification or repeated reset errors appear.</w:t>
            </w:r>
          </w:p>
          <w:p w14:paraId="4925F883" w14:textId="77777777" w:rsidR="008A744F" w:rsidRPr="009326A3" w:rsidRDefault="008A744F" w:rsidP="008A744F">
            <w:pPr>
              <w:pStyle w:val="BodyText"/>
              <w:rPr>
                <w:rFonts w:cs="Arial"/>
                <w:b/>
                <w:bCs/>
                <w:i/>
                <w:iCs/>
              </w:rPr>
            </w:pPr>
            <w:r w:rsidRPr="009326A3">
              <w:rPr>
                <w:rFonts w:cs="Arial"/>
                <w:b/>
                <w:bCs/>
                <w:i/>
                <w:iCs/>
              </w:rPr>
              <w:t>BGP source and destination addresses are the directly connected addresses.</w:t>
            </w:r>
          </w:p>
          <w:p w14:paraId="70C7FC6E" w14:textId="77777777" w:rsidR="00786181" w:rsidRDefault="00786181" w:rsidP="007E0C1F">
            <w:pPr>
              <w:pStyle w:val="BodyText"/>
              <w:rPr>
                <w:rFonts w:cs="Arial"/>
              </w:rPr>
            </w:pPr>
          </w:p>
          <w:p w14:paraId="587A69D5" w14:textId="7BDD7FC1" w:rsidR="00786181" w:rsidRPr="00585D61" w:rsidRDefault="00786181" w:rsidP="007E0C1F">
            <w:pPr>
              <w:pStyle w:val="BodyText"/>
              <w:rPr>
                <w:rFonts w:eastAsia="Arial" w:cs="Arial"/>
                <w:color w:val="000000" w:themeColor="text1"/>
                <w:sz w:val="22"/>
                <w:szCs w:val="22"/>
              </w:rPr>
            </w:pPr>
          </w:p>
        </w:tc>
        <w:tc>
          <w:tcPr>
            <w:tcW w:w="850" w:type="dxa"/>
          </w:tcPr>
          <w:p w14:paraId="6B3AE652" w14:textId="48AA2F6D" w:rsidR="007E0C1F" w:rsidRDefault="007E0C1F" w:rsidP="007E0C1F">
            <w:pPr>
              <w:tabs>
                <w:tab w:val="right" w:pos="1768"/>
              </w:tabs>
              <w:rPr>
                <w:rFonts w:ascii="Verdana" w:hAnsi="Verdana" w:cs="Verdana"/>
                <w:sz w:val="18"/>
                <w:szCs w:val="18"/>
              </w:rPr>
            </w:pPr>
            <w:r>
              <w:rPr>
                <w:rFonts w:ascii="Verdana" w:hAnsi="Verdana" w:cs="Verdana"/>
                <w:sz w:val="18"/>
                <w:szCs w:val="18"/>
              </w:rPr>
              <w:lastRenderedPageBreak/>
              <w:t>1</w:t>
            </w:r>
          </w:p>
        </w:tc>
        <w:tc>
          <w:tcPr>
            <w:tcW w:w="1701" w:type="dxa"/>
          </w:tcPr>
          <w:p w14:paraId="4DA2BEBD" w14:textId="39B25110" w:rsidR="007E0C1F" w:rsidRDefault="007E0C1F" w:rsidP="007E0C1F">
            <w:pPr>
              <w:tabs>
                <w:tab w:val="right" w:pos="1768"/>
              </w:tabs>
              <w:rPr>
                <w:rFonts w:ascii="Verdana" w:hAnsi="Verdana" w:cs="Verdana"/>
                <w:sz w:val="18"/>
                <w:szCs w:val="18"/>
              </w:rPr>
            </w:pPr>
            <w:r>
              <w:rPr>
                <w:rFonts w:ascii="Verdana" w:hAnsi="Verdana" w:cs="Verdana"/>
                <w:sz w:val="18"/>
                <w:szCs w:val="18"/>
              </w:rPr>
              <w:t>2</w:t>
            </w:r>
            <w:r w:rsidR="00C060A2">
              <w:rPr>
                <w:rFonts w:ascii="Verdana" w:hAnsi="Verdana" w:cs="Verdana"/>
                <w:sz w:val="18"/>
                <w:szCs w:val="18"/>
              </w:rPr>
              <w:t>3</w:t>
            </w:r>
            <w:r>
              <w:rPr>
                <w:rFonts w:ascii="Verdana" w:hAnsi="Verdana" w:cs="Verdana"/>
                <w:sz w:val="18"/>
                <w:szCs w:val="18"/>
              </w:rPr>
              <w:t>:</w:t>
            </w:r>
            <w:r w:rsidR="00C060A2">
              <w:rPr>
                <w:rFonts w:ascii="Verdana" w:hAnsi="Verdana" w:cs="Verdana"/>
                <w:sz w:val="18"/>
                <w:szCs w:val="18"/>
              </w:rPr>
              <w:t>00</w:t>
            </w:r>
          </w:p>
        </w:tc>
        <w:tc>
          <w:tcPr>
            <w:tcW w:w="1418" w:type="dxa"/>
          </w:tcPr>
          <w:p w14:paraId="777C48AD" w14:textId="21BFC250" w:rsidR="007E0C1F" w:rsidRDefault="007E0C1F" w:rsidP="007E0C1F">
            <w:pPr>
              <w:tabs>
                <w:tab w:val="right" w:pos="1768"/>
              </w:tabs>
              <w:rPr>
                <w:rFonts w:ascii="Verdana" w:hAnsi="Verdana" w:cs="Verdana"/>
                <w:sz w:val="18"/>
                <w:szCs w:val="18"/>
              </w:rPr>
            </w:pPr>
            <w:r>
              <w:rPr>
                <w:rFonts w:ascii="Verdana" w:hAnsi="Verdana" w:cs="Verdana"/>
                <w:sz w:val="18"/>
                <w:szCs w:val="18"/>
              </w:rPr>
              <w:t>2</w:t>
            </w:r>
            <w:r w:rsidR="00911146">
              <w:rPr>
                <w:rFonts w:ascii="Verdana" w:hAnsi="Verdana" w:cs="Verdana"/>
                <w:sz w:val="18"/>
                <w:szCs w:val="18"/>
              </w:rPr>
              <w:t>3</w:t>
            </w:r>
            <w:r>
              <w:rPr>
                <w:rFonts w:ascii="Verdana" w:hAnsi="Verdana" w:cs="Verdana"/>
                <w:sz w:val="18"/>
                <w:szCs w:val="18"/>
              </w:rPr>
              <w:t>:30</w:t>
            </w:r>
          </w:p>
        </w:tc>
        <w:tc>
          <w:tcPr>
            <w:tcW w:w="992" w:type="dxa"/>
          </w:tcPr>
          <w:p w14:paraId="75FD03E3" w14:textId="2DA449B3" w:rsidR="007E0C1F" w:rsidRDefault="007E0C1F" w:rsidP="007E0C1F">
            <w:pPr>
              <w:tabs>
                <w:tab w:val="right" w:pos="1768"/>
              </w:tabs>
              <w:rPr>
                <w:rFonts w:ascii="Verdana" w:hAnsi="Verdana" w:cs="Verdana"/>
                <w:sz w:val="18"/>
                <w:szCs w:val="18"/>
              </w:rPr>
            </w:pPr>
            <w:r>
              <w:rPr>
                <w:rFonts w:ascii="Verdana" w:hAnsi="Verdana" w:cs="Verdana"/>
                <w:sz w:val="18"/>
                <w:szCs w:val="18"/>
              </w:rPr>
              <w:t>00:</w:t>
            </w:r>
            <w:r w:rsidR="00911146">
              <w:rPr>
                <w:rFonts w:ascii="Verdana" w:hAnsi="Verdana" w:cs="Verdana"/>
                <w:sz w:val="18"/>
                <w:szCs w:val="18"/>
              </w:rPr>
              <w:t>30</w:t>
            </w:r>
          </w:p>
        </w:tc>
        <w:tc>
          <w:tcPr>
            <w:tcW w:w="1854" w:type="dxa"/>
          </w:tcPr>
          <w:p w14:paraId="068B232A" w14:textId="295F6762" w:rsidR="007E0C1F" w:rsidRDefault="007E0C1F" w:rsidP="007E0C1F">
            <w:pPr>
              <w:tabs>
                <w:tab w:val="right" w:pos="1768"/>
              </w:tabs>
              <w:rPr>
                <w:rFonts w:ascii="Verdana" w:hAnsi="Verdana" w:cs="Verdana"/>
                <w:sz w:val="18"/>
                <w:szCs w:val="18"/>
              </w:rPr>
            </w:pPr>
            <w:r>
              <w:rPr>
                <w:rFonts w:ascii="Verdana" w:hAnsi="Verdana" w:cs="Verdana"/>
                <w:sz w:val="18"/>
                <w:szCs w:val="18"/>
              </w:rPr>
              <w:t>Network Engineer</w:t>
            </w:r>
          </w:p>
        </w:tc>
      </w:tr>
      <w:tr w:rsidR="007E0C1F" w:rsidRPr="00C055F9" w14:paraId="771ABCCC" w14:textId="77777777" w:rsidTr="002579C2">
        <w:trPr>
          <w:trHeight w:val="342"/>
        </w:trPr>
        <w:tc>
          <w:tcPr>
            <w:tcW w:w="783" w:type="dxa"/>
          </w:tcPr>
          <w:p w14:paraId="20E57455" w14:textId="3625F531" w:rsidR="007E0C1F" w:rsidRDefault="007E0C1F" w:rsidP="007E0C1F">
            <w:pPr>
              <w:widowControl/>
              <w:autoSpaceDE w:val="0"/>
              <w:autoSpaceDN w:val="0"/>
              <w:jc w:val="center"/>
              <w:rPr>
                <w:rFonts w:ascii="Verdana" w:hAnsi="Verdana" w:cs="Verdana"/>
                <w:sz w:val="18"/>
                <w:szCs w:val="18"/>
              </w:rPr>
            </w:pPr>
            <w:r>
              <w:rPr>
                <w:rFonts w:ascii="Verdana" w:hAnsi="Verdana" w:cs="Verdana"/>
                <w:sz w:val="18"/>
                <w:szCs w:val="18"/>
              </w:rPr>
              <w:lastRenderedPageBreak/>
              <w:t>4</w:t>
            </w:r>
          </w:p>
        </w:tc>
        <w:tc>
          <w:tcPr>
            <w:tcW w:w="7463" w:type="dxa"/>
            <w:vAlign w:val="center"/>
          </w:tcPr>
          <w:p w14:paraId="664A4058" w14:textId="06927515" w:rsidR="00911146" w:rsidRDefault="00911146" w:rsidP="00911146">
            <w:pPr>
              <w:pStyle w:val="BodyText"/>
              <w:rPr>
                <w:rFonts w:cs="Arial"/>
                <w:b/>
                <w:bCs/>
                <w:snapToGrid/>
                <w:sz w:val="21"/>
                <w:szCs w:val="21"/>
                <w:lang w:eastAsia="en-GB"/>
              </w:rPr>
            </w:pPr>
            <w:r w:rsidRPr="00223A01">
              <w:rPr>
                <w:rFonts w:cs="Arial"/>
                <w:b/>
                <w:bCs/>
                <w:snapToGrid/>
                <w:sz w:val="21"/>
                <w:szCs w:val="21"/>
                <w:lang w:eastAsia="en-GB"/>
              </w:rPr>
              <w:t>On each of the following VDOM</w:t>
            </w:r>
            <w:r w:rsidR="00310028">
              <w:rPr>
                <w:rFonts w:cs="Arial"/>
                <w:b/>
                <w:bCs/>
                <w:snapToGrid/>
                <w:sz w:val="21"/>
                <w:szCs w:val="21"/>
                <w:lang w:eastAsia="en-GB"/>
              </w:rPr>
              <w:t>s</w:t>
            </w:r>
            <w:r w:rsidRPr="00223A01">
              <w:rPr>
                <w:rFonts w:cs="Arial"/>
                <w:b/>
                <w:bCs/>
                <w:snapToGrid/>
                <w:sz w:val="21"/>
                <w:szCs w:val="21"/>
                <w:lang w:eastAsia="en-GB"/>
              </w:rPr>
              <w:t xml:space="preserve"> confirm that the received routes are the same as in the pre-requisites section file</w:t>
            </w:r>
          </w:p>
          <w:p w14:paraId="49936588" w14:textId="77777777" w:rsidR="00911146" w:rsidRPr="00213B84" w:rsidRDefault="00911146" w:rsidP="00911146">
            <w:pPr>
              <w:widowControl/>
              <w:autoSpaceDE w:val="0"/>
              <w:autoSpaceDN w:val="0"/>
              <w:rPr>
                <w:rFonts w:cs="Arial"/>
                <w:b/>
                <w:bCs/>
                <w:i/>
                <w:iCs/>
                <w:lang w:val="nl-NL"/>
              </w:rPr>
            </w:pPr>
            <w:proofErr w:type="gramStart"/>
            <w:r w:rsidRPr="00213B84">
              <w:rPr>
                <w:rFonts w:cs="Arial"/>
                <w:b/>
                <w:bCs/>
                <w:i/>
                <w:iCs/>
                <w:lang w:val="nl-NL"/>
              </w:rPr>
              <w:t>mcx</w:t>
            </w:r>
            <w:proofErr w:type="gramEnd"/>
            <w:r w:rsidRPr="00213B84">
              <w:rPr>
                <w:rFonts w:cs="Arial"/>
                <w:b/>
                <w:bCs/>
                <w:i/>
                <w:iCs/>
                <w:lang w:val="nl-NL"/>
              </w:rPr>
              <w:t>_c2s VDOM</w:t>
            </w:r>
          </w:p>
          <w:p w14:paraId="36AAEC05" w14:textId="77777777" w:rsidR="00911146" w:rsidRPr="00213B84" w:rsidRDefault="00911146" w:rsidP="00911146">
            <w:pPr>
              <w:widowControl/>
              <w:autoSpaceDE w:val="0"/>
              <w:autoSpaceDN w:val="0"/>
              <w:rPr>
                <w:rFonts w:cs="Arial"/>
                <w:b/>
                <w:bCs/>
                <w:i/>
                <w:iCs/>
                <w:lang w:val="nl-NL"/>
              </w:rPr>
            </w:pPr>
            <w:proofErr w:type="spellStart"/>
            <w:proofErr w:type="gramStart"/>
            <w:r w:rsidRPr="00213B84">
              <w:rPr>
                <w:rFonts w:cs="Arial"/>
                <w:b/>
                <w:bCs/>
                <w:i/>
                <w:iCs/>
                <w:lang w:val="nl-NL"/>
              </w:rPr>
              <w:t>mcx</w:t>
            </w:r>
            <w:proofErr w:type="gramEnd"/>
            <w:r w:rsidRPr="00213B84">
              <w:rPr>
                <w:rFonts w:cs="Arial"/>
                <w:b/>
                <w:bCs/>
                <w:i/>
                <w:iCs/>
                <w:lang w:val="nl-NL"/>
              </w:rPr>
              <w:t>_cc</w:t>
            </w:r>
            <w:proofErr w:type="spellEnd"/>
            <w:r w:rsidRPr="00213B84">
              <w:rPr>
                <w:rFonts w:cs="Arial"/>
                <w:b/>
                <w:bCs/>
                <w:i/>
                <w:iCs/>
                <w:lang w:val="nl-NL"/>
              </w:rPr>
              <w:t xml:space="preserve"> VDOM</w:t>
            </w:r>
          </w:p>
          <w:p w14:paraId="562D5EF2" w14:textId="77777777" w:rsidR="00911146" w:rsidRPr="000C5B79" w:rsidRDefault="00911146" w:rsidP="00911146">
            <w:pPr>
              <w:widowControl/>
              <w:autoSpaceDE w:val="0"/>
              <w:autoSpaceDN w:val="0"/>
              <w:rPr>
                <w:rFonts w:cs="Arial"/>
                <w:b/>
                <w:bCs/>
                <w:i/>
                <w:iCs/>
                <w:lang w:val="nl-NL"/>
              </w:rPr>
            </w:pPr>
            <w:proofErr w:type="spellStart"/>
            <w:proofErr w:type="gramStart"/>
            <w:r w:rsidRPr="000C5B79">
              <w:rPr>
                <w:rFonts w:cs="Arial"/>
                <w:b/>
                <w:bCs/>
                <w:i/>
                <w:iCs/>
                <w:lang w:val="nl-NL"/>
              </w:rPr>
              <w:t>mcx</w:t>
            </w:r>
            <w:proofErr w:type="gramEnd"/>
            <w:r w:rsidRPr="000C5B79">
              <w:rPr>
                <w:rFonts w:cs="Arial"/>
                <w:b/>
                <w:bCs/>
                <w:i/>
                <w:iCs/>
                <w:lang w:val="nl-NL"/>
              </w:rPr>
              <w:t>_dia</w:t>
            </w:r>
            <w:proofErr w:type="spellEnd"/>
            <w:r w:rsidRPr="000C5B79">
              <w:rPr>
                <w:rFonts w:cs="Arial"/>
                <w:b/>
                <w:bCs/>
                <w:i/>
                <w:iCs/>
                <w:lang w:val="nl-NL"/>
              </w:rPr>
              <w:t xml:space="preserve"> VDOM</w:t>
            </w:r>
          </w:p>
          <w:p w14:paraId="121D203A" w14:textId="77777777" w:rsidR="00911146" w:rsidRPr="000C5B79" w:rsidRDefault="00911146" w:rsidP="00911146">
            <w:pPr>
              <w:widowControl/>
              <w:autoSpaceDE w:val="0"/>
              <w:autoSpaceDN w:val="0"/>
              <w:rPr>
                <w:rFonts w:cs="Arial"/>
                <w:b/>
                <w:bCs/>
                <w:i/>
                <w:iCs/>
                <w:lang w:val="nl-NL"/>
              </w:rPr>
            </w:pPr>
            <w:proofErr w:type="spellStart"/>
            <w:proofErr w:type="gramStart"/>
            <w:r w:rsidRPr="000C5B79">
              <w:rPr>
                <w:rFonts w:cs="Arial"/>
                <w:b/>
                <w:bCs/>
                <w:i/>
                <w:iCs/>
                <w:lang w:val="nl-NL"/>
              </w:rPr>
              <w:t>mcx</w:t>
            </w:r>
            <w:proofErr w:type="gramEnd"/>
            <w:r w:rsidRPr="000C5B79">
              <w:rPr>
                <w:rFonts w:cs="Arial"/>
                <w:b/>
                <w:bCs/>
                <w:i/>
                <w:iCs/>
                <w:lang w:val="nl-NL"/>
              </w:rPr>
              <w:t>_sdwan_np</w:t>
            </w:r>
            <w:proofErr w:type="spellEnd"/>
            <w:r w:rsidRPr="000C5B79">
              <w:rPr>
                <w:rFonts w:cs="Arial"/>
                <w:b/>
                <w:bCs/>
                <w:i/>
                <w:iCs/>
                <w:lang w:val="nl-NL"/>
              </w:rPr>
              <w:t xml:space="preserve"> VDOM</w:t>
            </w:r>
          </w:p>
          <w:p w14:paraId="026A0107" w14:textId="77777777" w:rsidR="00911146" w:rsidRPr="00213B84" w:rsidRDefault="00911146" w:rsidP="00911146">
            <w:pPr>
              <w:widowControl/>
              <w:autoSpaceDE w:val="0"/>
              <w:autoSpaceDN w:val="0"/>
              <w:rPr>
                <w:rFonts w:cs="Arial"/>
                <w:b/>
                <w:bCs/>
                <w:i/>
                <w:iCs/>
                <w:lang w:val="pl-PL"/>
              </w:rPr>
            </w:pPr>
            <w:proofErr w:type="spellStart"/>
            <w:r w:rsidRPr="00213B84">
              <w:rPr>
                <w:rFonts w:cs="Arial"/>
                <w:b/>
                <w:bCs/>
                <w:i/>
                <w:iCs/>
                <w:lang w:val="pl-PL"/>
              </w:rPr>
              <w:t>mcx_partner</w:t>
            </w:r>
            <w:proofErr w:type="spellEnd"/>
            <w:r w:rsidRPr="00213B84">
              <w:rPr>
                <w:rFonts w:cs="Arial"/>
                <w:b/>
                <w:bCs/>
                <w:i/>
                <w:iCs/>
                <w:lang w:val="pl-PL"/>
              </w:rPr>
              <w:t xml:space="preserve"> VDOM</w:t>
            </w:r>
          </w:p>
          <w:p w14:paraId="37B6269C" w14:textId="77777777" w:rsidR="00911146" w:rsidRPr="00213B84" w:rsidRDefault="00911146" w:rsidP="00911146">
            <w:pPr>
              <w:widowControl/>
              <w:autoSpaceDE w:val="0"/>
              <w:autoSpaceDN w:val="0"/>
              <w:rPr>
                <w:rFonts w:cs="Arial"/>
                <w:b/>
                <w:bCs/>
                <w:i/>
                <w:iCs/>
                <w:lang w:val="pl-PL"/>
              </w:rPr>
            </w:pPr>
            <w:r w:rsidRPr="00213B84">
              <w:rPr>
                <w:rFonts w:cs="Arial"/>
                <w:b/>
                <w:bCs/>
                <w:i/>
                <w:iCs/>
                <w:lang w:val="pl-PL"/>
              </w:rPr>
              <w:t>mcx_s2s VDOM</w:t>
            </w:r>
          </w:p>
          <w:p w14:paraId="61F409EF" w14:textId="77777777" w:rsidR="00911146" w:rsidRPr="008A5D69" w:rsidRDefault="00911146" w:rsidP="00911146">
            <w:pPr>
              <w:pStyle w:val="BodyText"/>
              <w:rPr>
                <w:rFonts w:cs="Arial"/>
                <w:b/>
                <w:bCs/>
                <w:snapToGrid/>
                <w:sz w:val="21"/>
                <w:szCs w:val="21"/>
                <w:lang w:val="pl-PL" w:eastAsia="en-GB"/>
              </w:rPr>
            </w:pPr>
          </w:p>
          <w:p w14:paraId="6A2E0FCE" w14:textId="77777777" w:rsidR="00911146" w:rsidRDefault="00911146" w:rsidP="00911146">
            <w:pPr>
              <w:widowControl/>
              <w:autoSpaceDE w:val="0"/>
              <w:autoSpaceDN w:val="0"/>
              <w:rPr>
                <w:rFonts w:cs="Arial"/>
                <w:i/>
                <w:iCs/>
              </w:rPr>
            </w:pPr>
            <w:r w:rsidRPr="00223A01">
              <w:rPr>
                <w:rFonts w:cs="Arial"/>
                <w:i/>
                <w:iCs/>
              </w:rPr>
              <w:t xml:space="preserve">get router info bgp </w:t>
            </w:r>
            <w:proofErr w:type="spellStart"/>
            <w:r w:rsidRPr="00223A01">
              <w:rPr>
                <w:rFonts w:cs="Arial"/>
                <w:i/>
                <w:iCs/>
              </w:rPr>
              <w:t>neighbors</w:t>
            </w:r>
            <w:proofErr w:type="spellEnd"/>
            <w:r w:rsidRPr="00223A01">
              <w:rPr>
                <w:rFonts w:cs="Arial"/>
                <w:i/>
                <w:iCs/>
              </w:rPr>
              <w:t xml:space="preserve"> 10.156.</w:t>
            </w:r>
            <w:r>
              <w:rPr>
                <w:rFonts w:cs="Arial"/>
                <w:i/>
                <w:iCs/>
              </w:rPr>
              <w:t>118</w:t>
            </w:r>
            <w:r w:rsidRPr="00223A01">
              <w:rPr>
                <w:rFonts w:cs="Arial"/>
                <w:i/>
                <w:iCs/>
              </w:rPr>
              <w:t xml:space="preserve">.130 </w:t>
            </w:r>
            <w:proofErr w:type="gramStart"/>
            <w:r w:rsidRPr="00223A01">
              <w:rPr>
                <w:rFonts w:cs="Arial"/>
                <w:i/>
                <w:iCs/>
              </w:rPr>
              <w:t>received-routes</w:t>
            </w:r>
            <w:proofErr w:type="gramEnd"/>
          </w:p>
          <w:p w14:paraId="7F5C5D85" w14:textId="77777777" w:rsidR="007A46EF" w:rsidRPr="007E0355" w:rsidRDefault="007A46EF" w:rsidP="007A46EF">
            <w:pPr>
              <w:widowControl/>
              <w:autoSpaceDE w:val="0"/>
              <w:autoSpaceDN w:val="0"/>
              <w:rPr>
                <w:rFonts w:cs="Arial"/>
                <w:b/>
                <w:bCs/>
              </w:rPr>
            </w:pPr>
            <w:r w:rsidRPr="007E0355">
              <w:rPr>
                <w:rFonts w:cs="Arial"/>
                <w:b/>
                <w:bCs/>
              </w:rPr>
              <w:lastRenderedPageBreak/>
              <w:t>On Juniper switch MCX-LD5-EX4650-INNER-01 issue the following commands from the CLI and collect the data in a file for later comparison</w:t>
            </w:r>
          </w:p>
          <w:p w14:paraId="157CB041" w14:textId="3BC7EFD3" w:rsidR="007A46EF" w:rsidRDefault="007A46EF" w:rsidP="007A46EF">
            <w:pPr>
              <w:widowControl/>
              <w:autoSpaceDE w:val="0"/>
              <w:autoSpaceDN w:val="0"/>
              <w:rPr>
                <w:rFonts w:cs="Arial"/>
              </w:rPr>
            </w:pPr>
            <w:r>
              <w:rPr>
                <w:rFonts w:cs="Arial"/>
              </w:rPr>
              <w:t>show route receive-protocol bgp 10.156.118.130</w:t>
            </w:r>
          </w:p>
          <w:p w14:paraId="448D64AF" w14:textId="77777777" w:rsidR="007A46EF" w:rsidRPr="00223A01" w:rsidRDefault="007A46EF" w:rsidP="00911146">
            <w:pPr>
              <w:widowControl/>
              <w:autoSpaceDE w:val="0"/>
              <w:autoSpaceDN w:val="0"/>
              <w:rPr>
                <w:rFonts w:cs="Arial"/>
                <w:b/>
                <w:bCs/>
                <w:i/>
                <w:iCs/>
              </w:rPr>
            </w:pPr>
          </w:p>
          <w:p w14:paraId="042146F4" w14:textId="77777777" w:rsidR="00911146" w:rsidRDefault="00911146" w:rsidP="00911146">
            <w:pPr>
              <w:pStyle w:val="BodyText"/>
              <w:rPr>
                <w:rFonts w:cs="Arial"/>
                <w:snapToGrid/>
                <w:sz w:val="21"/>
                <w:szCs w:val="21"/>
                <w:lang w:eastAsia="en-GB"/>
              </w:rPr>
            </w:pPr>
          </w:p>
          <w:p w14:paraId="0BABAE73" w14:textId="77777777" w:rsidR="00911146" w:rsidRDefault="00911146" w:rsidP="00911146">
            <w:pPr>
              <w:pStyle w:val="BodyText"/>
              <w:rPr>
                <w:rFonts w:cs="Arial"/>
                <w:b/>
                <w:bCs/>
                <w:i/>
                <w:iCs/>
                <w:snapToGrid/>
                <w:sz w:val="21"/>
                <w:szCs w:val="21"/>
                <w:lang w:eastAsia="en-GB"/>
              </w:rPr>
            </w:pPr>
            <w:r w:rsidRPr="00FA3410">
              <w:rPr>
                <w:rFonts w:cs="Arial"/>
                <w:b/>
                <w:bCs/>
                <w:i/>
                <w:iCs/>
                <w:snapToGrid/>
                <w:sz w:val="21"/>
                <w:szCs w:val="21"/>
                <w:lang w:eastAsia="en-GB"/>
              </w:rPr>
              <w:t>The routes should be the same as when recorded in the pre-requisites section. 10.96.3.70/32 should NOT be seen in the received routes at this stage</w:t>
            </w:r>
            <w:r>
              <w:rPr>
                <w:rFonts w:cs="Arial"/>
                <w:b/>
                <w:bCs/>
                <w:i/>
                <w:iCs/>
                <w:snapToGrid/>
                <w:sz w:val="21"/>
                <w:szCs w:val="21"/>
                <w:lang w:eastAsia="en-GB"/>
              </w:rPr>
              <w:t>.</w:t>
            </w:r>
          </w:p>
          <w:p w14:paraId="24D90A93" w14:textId="77777777" w:rsidR="001A1968" w:rsidRDefault="001A1968" w:rsidP="00911146">
            <w:pPr>
              <w:pStyle w:val="BodyText"/>
              <w:rPr>
                <w:rFonts w:cs="Arial"/>
                <w:b/>
                <w:bCs/>
                <w:i/>
                <w:iCs/>
                <w:snapToGrid/>
                <w:sz w:val="21"/>
                <w:szCs w:val="21"/>
                <w:lang w:eastAsia="en-GB"/>
              </w:rPr>
            </w:pPr>
          </w:p>
          <w:p w14:paraId="439CA296" w14:textId="5A155393" w:rsidR="001A1968" w:rsidRDefault="009E3686" w:rsidP="00C61EE6">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VDOM </w:t>
            </w:r>
            <w:proofErr w:type="spellStart"/>
            <w:r w:rsidRPr="00C61EE6">
              <w:rPr>
                <w:rFonts w:cs="Arial"/>
                <w:b/>
                <w:bCs/>
                <w:i/>
                <w:iCs/>
              </w:rPr>
              <w:t>mcx_lan</w:t>
            </w:r>
            <w:proofErr w:type="spellEnd"/>
            <w:r w:rsidRPr="00C61EE6">
              <w:rPr>
                <w:rFonts w:cs="Arial"/>
                <w:b/>
                <w:bCs/>
                <w:i/>
                <w:iCs/>
              </w:rPr>
              <w:t xml:space="preserve"> VDOM</w:t>
            </w:r>
            <w:r w:rsidR="00C61EE6" w:rsidRPr="00C61EE6">
              <w:rPr>
                <w:rFonts w:cs="Arial"/>
                <w:b/>
                <w:bCs/>
                <w:i/>
                <w:iCs/>
              </w:rPr>
              <w:t xml:space="preserve"> co</w:t>
            </w:r>
            <w:r w:rsidR="00C61EE6">
              <w:rPr>
                <w:rFonts w:cs="Arial"/>
                <w:b/>
                <w:bCs/>
                <w:i/>
                <w:iCs/>
              </w:rPr>
              <w:t xml:space="preserve">nfirm that routes to </w:t>
            </w:r>
            <w:r w:rsidR="00C61EE6">
              <w:rPr>
                <w:rFonts w:cs="Arial"/>
                <w:b/>
                <w:bCs/>
                <w:i/>
                <w:iCs/>
                <w:snapToGrid/>
                <w:sz w:val="21"/>
                <w:szCs w:val="21"/>
                <w:lang w:eastAsia="en-GB"/>
              </w:rPr>
              <w:t>10.96.3.70/32</w:t>
            </w:r>
            <w:r w:rsidR="005C317A">
              <w:rPr>
                <w:rFonts w:cs="Arial"/>
                <w:b/>
                <w:bCs/>
                <w:i/>
                <w:iCs/>
                <w:snapToGrid/>
                <w:sz w:val="21"/>
                <w:szCs w:val="21"/>
                <w:lang w:eastAsia="en-GB"/>
              </w:rPr>
              <w:t xml:space="preserve"> are now present via 10.156.116.150 and </w:t>
            </w:r>
            <w:proofErr w:type="gramStart"/>
            <w:r w:rsidR="005C317A">
              <w:rPr>
                <w:rFonts w:cs="Arial"/>
                <w:b/>
                <w:bCs/>
                <w:i/>
                <w:iCs/>
                <w:snapToGrid/>
                <w:sz w:val="21"/>
                <w:szCs w:val="21"/>
                <w:lang w:eastAsia="en-GB"/>
              </w:rPr>
              <w:t>151</w:t>
            </w:r>
            <w:r w:rsidR="005F44CD">
              <w:rPr>
                <w:rFonts w:cs="Arial"/>
                <w:b/>
                <w:bCs/>
                <w:i/>
                <w:iCs/>
                <w:snapToGrid/>
                <w:sz w:val="21"/>
                <w:szCs w:val="21"/>
                <w:lang w:eastAsia="en-GB"/>
              </w:rPr>
              <w:t>:-</w:t>
            </w:r>
            <w:proofErr w:type="gramEnd"/>
          </w:p>
          <w:p w14:paraId="42378E10" w14:textId="4DA4ED7C" w:rsidR="005F44CD" w:rsidRDefault="005F44CD" w:rsidP="00C61EE6">
            <w:pPr>
              <w:widowControl/>
              <w:autoSpaceDE w:val="0"/>
              <w:autoSpaceDN w:val="0"/>
              <w:rPr>
                <w:rFonts w:cs="Arial"/>
                <w:b/>
                <w:bCs/>
                <w:i/>
                <w:iCs/>
                <w:snapToGrid/>
                <w:sz w:val="21"/>
                <w:szCs w:val="21"/>
                <w:lang w:eastAsia="en-GB"/>
              </w:rPr>
            </w:pPr>
          </w:p>
          <w:p w14:paraId="13CF66CC" w14:textId="554EF032" w:rsidR="005F44CD" w:rsidRDefault="005F44CD" w:rsidP="00C61EE6">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10.156.116.150</w:t>
            </w:r>
            <w:r w:rsidR="00546FBC">
              <w:rPr>
                <w:rFonts w:cs="Arial"/>
                <w:i/>
                <w:iCs/>
                <w:snapToGrid/>
                <w:sz w:val="21"/>
                <w:szCs w:val="21"/>
                <w:lang w:eastAsia="en-GB"/>
              </w:rPr>
              <w:t xml:space="preserve"> routes</w:t>
            </w:r>
          </w:p>
          <w:p w14:paraId="70BBAB4E" w14:textId="79D23A63" w:rsidR="00546FBC" w:rsidRPr="005F44CD" w:rsidRDefault="00546FBC" w:rsidP="00546FBC">
            <w:pPr>
              <w:widowControl/>
              <w:autoSpaceDE w:val="0"/>
              <w:autoSpaceDN w:val="0"/>
              <w:rPr>
                <w:rFonts w:cs="Arial"/>
                <w:i/>
                <w:iCs/>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10.156.116.151 routes</w:t>
            </w:r>
          </w:p>
          <w:p w14:paraId="67D1A534" w14:textId="77777777" w:rsidR="00546FBC" w:rsidRDefault="00546FBC" w:rsidP="00C61EE6">
            <w:pPr>
              <w:widowControl/>
              <w:autoSpaceDE w:val="0"/>
              <w:autoSpaceDN w:val="0"/>
              <w:rPr>
                <w:rFonts w:cs="Arial"/>
                <w:i/>
                <w:iCs/>
              </w:rPr>
            </w:pPr>
          </w:p>
          <w:p w14:paraId="36B8CCA9" w14:textId="2DEB96C9" w:rsidR="00546FBC" w:rsidRPr="00546FBC" w:rsidRDefault="00546FBC" w:rsidP="00546FBC">
            <w:pPr>
              <w:widowControl/>
              <w:autoSpaceDE w:val="0"/>
              <w:autoSpaceDN w:val="0"/>
              <w:rPr>
                <w:rFonts w:cs="Arial"/>
                <w:b/>
                <w:bCs/>
                <w:i/>
                <w:iCs/>
              </w:rPr>
            </w:pPr>
            <w:r>
              <w:rPr>
                <w:rFonts w:cs="Arial"/>
                <w:b/>
                <w:bCs/>
                <w:i/>
                <w:iCs/>
              </w:rPr>
              <w:t>Routes to 10.96.3.70/32 should be seen.</w:t>
            </w:r>
          </w:p>
          <w:p w14:paraId="1DACB720" w14:textId="10B2D2B0" w:rsidR="007E0C1F" w:rsidRPr="00B61663" w:rsidRDefault="007E0C1F" w:rsidP="007E0C1F">
            <w:pPr>
              <w:widowControl/>
              <w:autoSpaceDE w:val="0"/>
              <w:autoSpaceDN w:val="0"/>
              <w:rPr>
                <w:rFonts w:ascii="Verdana" w:hAnsi="Verdana" w:cs="Verdana"/>
                <w:sz w:val="18"/>
                <w:szCs w:val="18"/>
              </w:rPr>
            </w:pPr>
          </w:p>
        </w:tc>
        <w:tc>
          <w:tcPr>
            <w:tcW w:w="850" w:type="dxa"/>
          </w:tcPr>
          <w:p w14:paraId="05F9FCBA" w14:textId="7CCA320A" w:rsidR="007E0C1F" w:rsidRPr="00C055F9" w:rsidRDefault="007E0C1F" w:rsidP="007E0C1F">
            <w:pPr>
              <w:tabs>
                <w:tab w:val="right" w:pos="1768"/>
              </w:tabs>
              <w:rPr>
                <w:rFonts w:ascii="Verdana" w:hAnsi="Verdana" w:cs="Verdana"/>
              </w:rPr>
            </w:pPr>
            <w:r>
              <w:rPr>
                <w:rFonts w:ascii="Verdana" w:hAnsi="Verdana" w:cs="Verdana"/>
              </w:rPr>
              <w:lastRenderedPageBreak/>
              <w:t>1</w:t>
            </w:r>
          </w:p>
        </w:tc>
        <w:tc>
          <w:tcPr>
            <w:tcW w:w="1701" w:type="dxa"/>
          </w:tcPr>
          <w:p w14:paraId="62612497" w14:textId="4D5A16F5" w:rsidR="007E0C1F" w:rsidRPr="00C055F9" w:rsidRDefault="007E0C1F" w:rsidP="007E0C1F">
            <w:pPr>
              <w:tabs>
                <w:tab w:val="right" w:pos="1768"/>
              </w:tabs>
              <w:rPr>
                <w:rFonts w:ascii="Verdana" w:hAnsi="Verdana" w:cs="Verdana"/>
              </w:rPr>
            </w:pPr>
            <w:r>
              <w:rPr>
                <w:rFonts w:ascii="Verdana" w:hAnsi="Verdana" w:cs="Verdana"/>
              </w:rPr>
              <w:t>2</w:t>
            </w:r>
            <w:r w:rsidR="00834398">
              <w:rPr>
                <w:rFonts w:ascii="Verdana" w:hAnsi="Verdana" w:cs="Verdana"/>
              </w:rPr>
              <w:t>3</w:t>
            </w:r>
            <w:r>
              <w:rPr>
                <w:rFonts w:ascii="Verdana" w:hAnsi="Verdana" w:cs="Verdana"/>
              </w:rPr>
              <w:t>:30</w:t>
            </w:r>
          </w:p>
        </w:tc>
        <w:tc>
          <w:tcPr>
            <w:tcW w:w="1418" w:type="dxa"/>
          </w:tcPr>
          <w:p w14:paraId="43C59776" w14:textId="5EAFB05D" w:rsidR="007E0C1F" w:rsidRPr="00C055F9" w:rsidRDefault="00834398" w:rsidP="007E0C1F">
            <w:pPr>
              <w:tabs>
                <w:tab w:val="right" w:pos="1768"/>
              </w:tabs>
              <w:rPr>
                <w:rFonts w:ascii="Verdana" w:hAnsi="Verdana" w:cs="Verdana"/>
              </w:rPr>
            </w:pPr>
            <w:r>
              <w:rPr>
                <w:rFonts w:ascii="Verdana" w:hAnsi="Verdana" w:cs="Verdana"/>
              </w:rPr>
              <w:t>00</w:t>
            </w:r>
            <w:r w:rsidR="007E0C1F">
              <w:rPr>
                <w:rFonts w:ascii="Verdana" w:hAnsi="Verdana" w:cs="Verdana"/>
              </w:rPr>
              <w:t>:</w:t>
            </w:r>
            <w:r>
              <w:rPr>
                <w:rFonts w:ascii="Verdana" w:hAnsi="Verdana" w:cs="Verdana"/>
              </w:rPr>
              <w:t>00</w:t>
            </w:r>
          </w:p>
        </w:tc>
        <w:tc>
          <w:tcPr>
            <w:tcW w:w="992" w:type="dxa"/>
          </w:tcPr>
          <w:p w14:paraId="0E506535" w14:textId="7F04B348" w:rsidR="007E0C1F" w:rsidRPr="00C055F9" w:rsidRDefault="007E0C1F" w:rsidP="007E0C1F">
            <w:pPr>
              <w:tabs>
                <w:tab w:val="right" w:pos="1768"/>
              </w:tabs>
              <w:rPr>
                <w:rFonts w:ascii="Verdana" w:hAnsi="Verdana" w:cs="Verdana"/>
              </w:rPr>
            </w:pPr>
            <w:r>
              <w:rPr>
                <w:rFonts w:ascii="Verdana" w:hAnsi="Verdana" w:cs="Verdana"/>
              </w:rPr>
              <w:t>00:</w:t>
            </w:r>
            <w:r w:rsidR="00834398">
              <w:rPr>
                <w:rFonts w:ascii="Verdana" w:hAnsi="Verdana" w:cs="Verdana"/>
              </w:rPr>
              <w:t>30</w:t>
            </w:r>
          </w:p>
        </w:tc>
        <w:tc>
          <w:tcPr>
            <w:tcW w:w="1854" w:type="dxa"/>
          </w:tcPr>
          <w:p w14:paraId="3D4765D7" w14:textId="5E16982F" w:rsidR="007E0C1F" w:rsidRPr="00C055F9" w:rsidRDefault="00407E7E" w:rsidP="007E0C1F">
            <w:pPr>
              <w:tabs>
                <w:tab w:val="right" w:pos="1768"/>
              </w:tabs>
              <w:rPr>
                <w:rFonts w:ascii="Verdana" w:hAnsi="Verdana" w:cs="Verdana"/>
              </w:rPr>
            </w:pPr>
            <w:r>
              <w:rPr>
                <w:rFonts w:ascii="Verdana" w:hAnsi="Verdana" w:cs="Verdana"/>
              </w:rPr>
              <w:t>Network</w:t>
            </w:r>
            <w:r w:rsidR="007E0C1F">
              <w:rPr>
                <w:rFonts w:ascii="Verdana" w:hAnsi="Verdana" w:cs="Verdana"/>
              </w:rPr>
              <w:t xml:space="preserve"> </w:t>
            </w:r>
            <w:r>
              <w:rPr>
                <w:rFonts w:ascii="Verdana" w:hAnsi="Verdana" w:cs="Verdana"/>
              </w:rPr>
              <w:t>Engineer</w:t>
            </w:r>
          </w:p>
        </w:tc>
      </w:tr>
      <w:tr w:rsidR="00890E2A" w:rsidRPr="006A76BE" w14:paraId="2A4CB6D5" w14:textId="77777777" w:rsidTr="004A22DC">
        <w:trPr>
          <w:trHeight w:val="281"/>
        </w:trPr>
        <w:tc>
          <w:tcPr>
            <w:tcW w:w="783" w:type="dxa"/>
            <w:shd w:val="clear" w:color="auto" w:fill="00543D"/>
          </w:tcPr>
          <w:p w14:paraId="1480CC10" w14:textId="77777777" w:rsidR="00890E2A" w:rsidRPr="006A76BE" w:rsidRDefault="00890E2A" w:rsidP="004A22DC">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2C214E8A" w14:textId="77777777" w:rsidR="00890E2A" w:rsidRPr="006A76BE" w:rsidRDefault="00890E2A" w:rsidP="004A22DC">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14CEDDFA" w14:textId="77777777" w:rsidR="00890E2A" w:rsidRDefault="00890E2A" w:rsidP="004A22DC">
            <w:pPr>
              <w:jc w:val="center"/>
              <w:rPr>
                <w:rFonts w:cs="Arial"/>
                <w:b/>
                <w:bCs/>
                <w:color w:val="FFFFFF" w:themeColor="background1"/>
                <w:sz w:val="18"/>
                <w:szCs w:val="18"/>
              </w:rPr>
            </w:pPr>
            <w:r>
              <w:rPr>
                <w:rFonts w:cs="Arial"/>
                <w:b/>
                <w:bCs/>
                <w:color w:val="FFFFFF" w:themeColor="background1"/>
                <w:sz w:val="18"/>
                <w:szCs w:val="18"/>
              </w:rPr>
              <w:t>Day</w:t>
            </w:r>
          </w:p>
          <w:p w14:paraId="5F266B21" w14:textId="77777777" w:rsidR="00890E2A" w:rsidRDefault="00890E2A" w:rsidP="004A22DC">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5FE8AA60" w14:textId="77777777" w:rsidR="00890E2A" w:rsidRDefault="00890E2A" w:rsidP="004A22DC">
            <w:pPr>
              <w:jc w:val="center"/>
              <w:rPr>
                <w:rFonts w:cs="Arial"/>
                <w:b/>
                <w:bCs/>
                <w:color w:val="FFFFFF" w:themeColor="background1"/>
                <w:sz w:val="18"/>
                <w:szCs w:val="18"/>
              </w:rPr>
            </w:pPr>
            <w:r>
              <w:rPr>
                <w:rFonts w:cs="Arial"/>
                <w:b/>
                <w:bCs/>
                <w:color w:val="FFFFFF" w:themeColor="background1"/>
                <w:sz w:val="18"/>
                <w:szCs w:val="18"/>
              </w:rPr>
              <w:t>Start</w:t>
            </w:r>
          </w:p>
          <w:p w14:paraId="7BDD1976" w14:textId="77777777" w:rsidR="00890E2A" w:rsidRDefault="00890E2A" w:rsidP="004A22DC">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6C26B5FB" w14:textId="77777777" w:rsidR="00890E2A" w:rsidRDefault="00890E2A" w:rsidP="004A22DC">
            <w:pPr>
              <w:jc w:val="center"/>
              <w:rPr>
                <w:rFonts w:cs="Arial"/>
                <w:b/>
                <w:bCs/>
                <w:color w:val="FFFFFF" w:themeColor="background1"/>
                <w:sz w:val="18"/>
                <w:szCs w:val="18"/>
              </w:rPr>
            </w:pPr>
            <w:r>
              <w:rPr>
                <w:rFonts w:cs="Arial"/>
                <w:b/>
                <w:bCs/>
                <w:color w:val="FFFFFF" w:themeColor="background1"/>
                <w:sz w:val="18"/>
                <w:szCs w:val="18"/>
              </w:rPr>
              <w:t>End</w:t>
            </w:r>
          </w:p>
          <w:p w14:paraId="2420509A" w14:textId="77777777" w:rsidR="00890E2A" w:rsidRDefault="00890E2A" w:rsidP="004A22DC">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06C0E583" w14:textId="77777777" w:rsidR="00890E2A" w:rsidRDefault="00890E2A" w:rsidP="004A22DC">
            <w:pPr>
              <w:jc w:val="center"/>
              <w:rPr>
                <w:rFonts w:cs="Arial"/>
                <w:b/>
                <w:bCs/>
                <w:color w:val="FFFFFF" w:themeColor="background1"/>
                <w:sz w:val="16"/>
                <w:szCs w:val="16"/>
              </w:rPr>
            </w:pPr>
            <w:r w:rsidRPr="00EB22EC">
              <w:rPr>
                <w:rFonts w:cs="Arial"/>
                <w:b/>
                <w:bCs/>
                <w:color w:val="FFFFFF" w:themeColor="background1"/>
                <w:sz w:val="16"/>
                <w:szCs w:val="16"/>
              </w:rPr>
              <w:t>Duration</w:t>
            </w:r>
          </w:p>
          <w:p w14:paraId="31318398" w14:textId="77777777" w:rsidR="00890E2A" w:rsidRPr="00EB22EC" w:rsidRDefault="00890E2A" w:rsidP="004A22DC">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1854" w:type="dxa"/>
            <w:shd w:val="clear" w:color="auto" w:fill="00543D"/>
          </w:tcPr>
          <w:p w14:paraId="5392301D" w14:textId="77777777" w:rsidR="00890E2A" w:rsidRPr="006A76BE" w:rsidRDefault="00890E2A" w:rsidP="004A22DC">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890E2A" w:rsidRPr="007E3319" w14:paraId="3FAEF19B" w14:textId="77777777" w:rsidTr="004A22DC">
        <w:trPr>
          <w:trHeight w:val="342"/>
        </w:trPr>
        <w:tc>
          <w:tcPr>
            <w:tcW w:w="783" w:type="dxa"/>
          </w:tcPr>
          <w:p w14:paraId="5C0ECB3D" w14:textId="115B92D3" w:rsidR="00890E2A" w:rsidRPr="007E3319" w:rsidRDefault="00890E2A" w:rsidP="004A22DC">
            <w:pPr>
              <w:widowControl/>
              <w:autoSpaceDE w:val="0"/>
              <w:autoSpaceDN w:val="0"/>
              <w:jc w:val="center"/>
              <w:rPr>
                <w:rFonts w:ascii="Verdana" w:hAnsi="Verdana" w:cs="Verdana"/>
                <w:sz w:val="18"/>
                <w:szCs w:val="18"/>
              </w:rPr>
            </w:pPr>
          </w:p>
        </w:tc>
        <w:tc>
          <w:tcPr>
            <w:tcW w:w="7463" w:type="dxa"/>
            <w:vAlign w:val="center"/>
          </w:tcPr>
          <w:p w14:paraId="3E97D666" w14:textId="050383F7" w:rsidR="00890E2A" w:rsidRPr="002F3156" w:rsidRDefault="002F3156" w:rsidP="004A22DC">
            <w:pPr>
              <w:widowControl/>
              <w:autoSpaceDE w:val="0"/>
              <w:autoSpaceDN w:val="0"/>
              <w:rPr>
                <w:rFonts w:ascii="Verdana" w:hAnsi="Verdana" w:cs="Verdana"/>
                <w:b/>
                <w:bCs/>
                <w:sz w:val="18"/>
                <w:szCs w:val="18"/>
              </w:rPr>
            </w:pPr>
            <w:r w:rsidRPr="00CB463A">
              <w:rPr>
                <w:b/>
                <w:bCs/>
              </w:rPr>
              <w:t>LD8 Implem</w:t>
            </w:r>
            <w:r w:rsidR="00CB463A" w:rsidRPr="00CB463A">
              <w:rPr>
                <w:b/>
                <w:bCs/>
              </w:rPr>
              <w:t>entation</w:t>
            </w:r>
          </w:p>
        </w:tc>
        <w:tc>
          <w:tcPr>
            <w:tcW w:w="850" w:type="dxa"/>
          </w:tcPr>
          <w:p w14:paraId="6208EED4" w14:textId="1F35CAAA" w:rsidR="00890E2A" w:rsidRPr="007E3319" w:rsidRDefault="00890E2A" w:rsidP="004A22DC">
            <w:pPr>
              <w:rPr>
                <w:rFonts w:ascii="Verdana" w:hAnsi="Verdana" w:cs="Verdana"/>
                <w:sz w:val="18"/>
                <w:szCs w:val="18"/>
              </w:rPr>
            </w:pPr>
          </w:p>
        </w:tc>
        <w:tc>
          <w:tcPr>
            <w:tcW w:w="1701" w:type="dxa"/>
          </w:tcPr>
          <w:p w14:paraId="0BBF2AD0" w14:textId="295439AF" w:rsidR="00890E2A" w:rsidRPr="007E3319" w:rsidRDefault="00890E2A" w:rsidP="004A22DC">
            <w:pPr>
              <w:rPr>
                <w:rFonts w:ascii="Verdana" w:hAnsi="Verdana" w:cs="Verdana"/>
                <w:sz w:val="18"/>
                <w:szCs w:val="18"/>
              </w:rPr>
            </w:pPr>
          </w:p>
        </w:tc>
        <w:tc>
          <w:tcPr>
            <w:tcW w:w="1418" w:type="dxa"/>
          </w:tcPr>
          <w:p w14:paraId="3FDA2157" w14:textId="24AA037B" w:rsidR="00890E2A" w:rsidRPr="007E3319" w:rsidRDefault="00890E2A" w:rsidP="004A22DC">
            <w:pPr>
              <w:rPr>
                <w:rFonts w:ascii="Verdana" w:hAnsi="Verdana" w:cs="Verdana"/>
                <w:sz w:val="18"/>
                <w:szCs w:val="18"/>
              </w:rPr>
            </w:pPr>
          </w:p>
        </w:tc>
        <w:tc>
          <w:tcPr>
            <w:tcW w:w="992" w:type="dxa"/>
          </w:tcPr>
          <w:p w14:paraId="2E3DCDCA" w14:textId="409EBC49" w:rsidR="00890E2A" w:rsidRPr="007E3319" w:rsidRDefault="00890E2A" w:rsidP="004A22DC">
            <w:pPr>
              <w:rPr>
                <w:rFonts w:ascii="Verdana" w:hAnsi="Verdana" w:cs="Verdana"/>
                <w:sz w:val="18"/>
                <w:szCs w:val="18"/>
              </w:rPr>
            </w:pPr>
          </w:p>
        </w:tc>
        <w:tc>
          <w:tcPr>
            <w:tcW w:w="1854" w:type="dxa"/>
          </w:tcPr>
          <w:p w14:paraId="140C874B" w14:textId="768AA9BD" w:rsidR="00890E2A" w:rsidRPr="007E3319" w:rsidRDefault="00890E2A" w:rsidP="004A22DC">
            <w:pPr>
              <w:rPr>
                <w:rFonts w:ascii="Verdana" w:hAnsi="Verdana" w:cs="Verdana"/>
                <w:sz w:val="18"/>
                <w:szCs w:val="18"/>
              </w:rPr>
            </w:pPr>
          </w:p>
        </w:tc>
      </w:tr>
      <w:tr w:rsidR="00890E2A" w:rsidRPr="007E3319" w14:paraId="039DE4B8" w14:textId="77777777" w:rsidTr="004A22DC">
        <w:trPr>
          <w:trHeight w:val="342"/>
        </w:trPr>
        <w:tc>
          <w:tcPr>
            <w:tcW w:w="783" w:type="dxa"/>
          </w:tcPr>
          <w:p w14:paraId="3577AB57" w14:textId="2406C6BF" w:rsidR="00890E2A" w:rsidRPr="007E3319" w:rsidRDefault="00382DAE" w:rsidP="004A22DC">
            <w:pPr>
              <w:widowControl/>
              <w:autoSpaceDE w:val="0"/>
              <w:autoSpaceDN w:val="0"/>
              <w:jc w:val="center"/>
              <w:rPr>
                <w:rFonts w:ascii="Verdana" w:hAnsi="Verdana" w:cs="Verdana"/>
                <w:sz w:val="18"/>
                <w:szCs w:val="18"/>
              </w:rPr>
            </w:pPr>
            <w:r>
              <w:rPr>
                <w:rFonts w:ascii="Verdana" w:hAnsi="Verdana" w:cs="Verdana"/>
                <w:sz w:val="18"/>
                <w:szCs w:val="18"/>
              </w:rPr>
              <w:t>1</w:t>
            </w:r>
          </w:p>
        </w:tc>
        <w:tc>
          <w:tcPr>
            <w:tcW w:w="7463" w:type="dxa"/>
            <w:vAlign w:val="center"/>
          </w:tcPr>
          <w:p w14:paraId="4AF4EEE3" w14:textId="77777777" w:rsidR="00890E2A" w:rsidRDefault="00890E2A" w:rsidP="004A22DC">
            <w:pPr>
              <w:pStyle w:val="BodyText"/>
              <w:rPr>
                <w:rFonts w:eastAsia="Arial" w:cs="Arial"/>
                <w:color w:val="000000" w:themeColor="text1"/>
                <w:sz w:val="22"/>
                <w:szCs w:val="22"/>
              </w:rPr>
            </w:pPr>
            <w:r>
              <w:rPr>
                <w:rFonts w:eastAsia="Arial" w:cs="Arial"/>
                <w:b/>
                <w:bCs/>
                <w:color w:val="000000" w:themeColor="text1"/>
                <w:sz w:val="22"/>
                <w:szCs w:val="22"/>
              </w:rPr>
              <w:t>CREATE PREFIX LISTS AND ROUTE MAPS</w:t>
            </w:r>
          </w:p>
          <w:p w14:paraId="317D62D7" w14:textId="77777777" w:rsidR="00890E2A" w:rsidRDefault="00890E2A" w:rsidP="004A22DC">
            <w:pPr>
              <w:pStyle w:val="BodyText"/>
              <w:rPr>
                <w:rFonts w:cs="Arial"/>
              </w:rPr>
            </w:pPr>
            <w:r w:rsidRPr="00585D61">
              <w:rPr>
                <w:rFonts w:eastAsia="Arial" w:cs="Arial"/>
                <w:color w:val="000000" w:themeColor="text1"/>
                <w:sz w:val="22"/>
                <w:szCs w:val="22"/>
              </w:rPr>
              <w:t xml:space="preserve">Log onto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3245ACEB" w14:textId="186ADC36" w:rsidR="00890E2A" w:rsidRDefault="00890E2A" w:rsidP="004A22DC">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w:t>
            </w:r>
            <w:r w:rsidR="00080112">
              <w:rPr>
                <w:rFonts w:cs="Arial"/>
                <w:lang w:val="fr-FR"/>
              </w:rPr>
              <w:t>8</w:t>
            </w:r>
            <w:r>
              <w:rPr>
                <w:rFonts w:cs="Arial"/>
                <w:lang w:val="fr-FR"/>
              </w:rPr>
              <w:t>-FGT2600-01</w:t>
            </w:r>
          </w:p>
          <w:p w14:paraId="360792E8" w14:textId="77777777" w:rsidR="00890E2A" w:rsidRDefault="00890E2A" w:rsidP="004A22DC">
            <w:pPr>
              <w:pStyle w:val="BodyText"/>
              <w:rPr>
                <w:rFonts w:cs="Arial"/>
              </w:rPr>
            </w:pPr>
            <w:r w:rsidRPr="006271F0">
              <w:rPr>
                <w:rFonts w:cs="Arial"/>
              </w:rPr>
              <w:t>Select « </w:t>
            </w:r>
            <w:proofErr w:type="spellStart"/>
            <w:r w:rsidRPr="006271F0">
              <w:rPr>
                <w:rFonts w:cs="Arial"/>
              </w:rPr>
              <w:t>mcx_lan</w:t>
            </w:r>
            <w:proofErr w:type="spellEnd"/>
            <w:r w:rsidRPr="006271F0">
              <w:rPr>
                <w:rFonts w:cs="Arial"/>
              </w:rPr>
              <w:t> » VDOM</w:t>
            </w:r>
          </w:p>
          <w:p w14:paraId="5B9B9875" w14:textId="77777777" w:rsidR="00890E2A" w:rsidRPr="006271F0" w:rsidRDefault="00890E2A" w:rsidP="004A22DC">
            <w:pPr>
              <w:pStyle w:val="BodyText"/>
              <w:rPr>
                <w:rFonts w:cs="Arial"/>
              </w:rPr>
            </w:pPr>
            <w:r>
              <w:rPr>
                <w:rFonts w:cs="Arial"/>
              </w:rPr>
              <w:t xml:space="preserve">Select </w:t>
            </w:r>
            <w:proofErr w:type="spellStart"/>
            <w:proofErr w:type="gramStart"/>
            <w:r>
              <w:rPr>
                <w:rFonts w:cs="Arial"/>
              </w:rPr>
              <w:t>Network:Routing</w:t>
            </w:r>
            <w:proofErr w:type="spellEnd"/>
            <w:proofErr w:type="gramEnd"/>
            <w:r>
              <w:rPr>
                <w:rFonts w:cs="Arial"/>
              </w:rPr>
              <w:t xml:space="preserve"> Objects</w:t>
            </w:r>
          </w:p>
          <w:p w14:paraId="7B34B9F6" w14:textId="77777777" w:rsidR="00890E2A" w:rsidRDefault="00890E2A" w:rsidP="004A22DC">
            <w:pPr>
              <w:pStyle w:val="BodyText"/>
              <w:rPr>
                <w:rFonts w:cs="Arial"/>
              </w:rPr>
            </w:pPr>
            <w:r w:rsidRPr="00B827A8">
              <w:rPr>
                <w:rFonts w:cs="Arial"/>
              </w:rPr>
              <w:t>1)</w:t>
            </w:r>
            <w:r>
              <w:rPr>
                <w:rFonts w:cs="Arial"/>
              </w:rPr>
              <w:t xml:space="preserve"> </w:t>
            </w:r>
            <w:r w:rsidRPr="00C86CC6">
              <w:rPr>
                <w:rFonts w:cs="Arial"/>
                <w:b/>
                <w:bCs/>
              </w:rPr>
              <w:t>IDENTIFY THE NTP SERVICE ADDRESS</w:t>
            </w:r>
          </w:p>
          <w:p w14:paraId="30CEFD11" w14:textId="77777777" w:rsidR="00890E2A" w:rsidRDefault="00890E2A" w:rsidP="004A22DC">
            <w:pPr>
              <w:pStyle w:val="BodyText"/>
              <w:rPr>
                <w:rFonts w:cs="Arial"/>
              </w:rPr>
            </w:pPr>
            <w:r w:rsidRPr="006271F0">
              <w:rPr>
                <w:rFonts w:cs="Arial"/>
              </w:rPr>
              <w:t>Cr</w:t>
            </w:r>
            <w:r>
              <w:rPr>
                <w:rFonts w:cs="Arial"/>
              </w:rPr>
              <w:t xml:space="preserve">eate new Prefix List with the following </w:t>
            </w:r>
            <w:proofErr w:type="gramStart"/>
            <w:r>
              <w:rPr>
                <w:rFonts w:cs="Arial"/>
              </w:rPr>
              <w:t>properties:-</w:t>
            </w:r>
            <w:proofErr w:type="gramEnd"/>
          </w:p>
          <w:p w14:paraId="0FCF41D5" w14:textId="1F9BCADF" w:rsidR="00890E2A" w:rsidRPr="000666C5" w:rsidRDefault="00890E2A" w:rsidP="004A22DC">
            <w:pPr>
              <w:pStyle w:val="BodyText"/>
              <w:rPr>
                <w:b/>
                <w:bCs/>
                <w:i/>
                <w:iCs/>
              </w:rPr>
            </w:pPr>
            <w:r w:rsidRPr="000666C5">
              <w:rPr>
                <w:rFonts w:cs="Arial"/>
              </w:rPr>
              <w:lastRenderedPageBreak/>
              <w:t>Name - mcx_lan_ld</w:t>
            </w:r>
            <w:r w:rsidR="002A289C">
              <w:rPr>
                <w:rFonts w:cs="Arial"/>
              </w:rPr>
              <w:t>8</w:t>
            </w:r>
            <w:r w:rsidRPr="000666C5">
              <w:rPr>
                <w:rFonts w:cs="Arial"/>
              </w:rPr>
              <w:t>_niosx_ntp_1096370-IN_pfx</w:t>
            </w:r>
          </w:p>
          <w:p w14:paraId="1D1D34E4" w14:textId="77777777" w:rsidR="00890E2A" w:rsidRDefault="00890E2A" w:rsidP="004A22DC">
            <w:pPr>
              <w:widowControl/>
              <w:shd w:val="clear" w:color="auto" w:fill="FFFFFF" w:themeFill="background1"/>
              <w:spacing w:before="150"/>
              <w:rPr>
                <w:rFonts w:cs="Arial"/>
                <w:snapToGrid/>
                <w:sz w:val="21"/>
                <w:szCs w:val="21"/>
                <w:lang w:eastAsia="en-GB"/>
              </w:rPr>
            </w:pPr>
            <w:proofErr w:type="gramStart"/>
            <w:r w:rsidRPr="00F62BEA">
              <w:rPr>
                <w:rFonts w:cs="Arial"/>
                <w:snapToGrid/>
                <w:sz w:val="21"/>
                <w:szCs w:val="21"/>
                <w:lang w:eastAsia="en-GB"/>
              </w:rPr>
              <w:t>Rule:-</w:t>
            </w:r>
            <w:proofErr w:type="gramEnd"/>
          </w:p>
          <w:p w14:paraId="0482BE43"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Sequence – 10</w:t>
            </w:r>
          </w:p>
          <w:p w14:paraId="26C9C2FE"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Action – Permit</w:t>
            </w:r>
          </w:p>
          <w:p w14:paraId="254A5C06"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10.96.3.70/32</w:t>
            </w:r>
          </w:p>
          <w:p w14:paraId="30B90C2D"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Prefix List exists with the correct </w:t>
            </w:r>
            <w:proofErr w:type="gramStart"/>
            <w:r>
              <w:rPr>
                <w:rFonts w:cs="Arial"/>
                <w:b/>
                <w:bCs/>
                <w:i/>
                <w:iCs/>
                <w:snapToGrid/>
                <w:sz w:val="21"/>
                <w:szCs w:val="21"/>
                <w:lang w:eastAsia="en-GB"/>
              </w:rPr>
              <w:t>parameters:-</w:t>
            </w:r>
            <w:proofErr w:type="gramEnd"/>
          </w:p>
          <w:p w14:paraId="4614E474" w14:textId="6162EF14" w:rsidR="00890E2A" w:rsidRPr="00B74F7D" w:rsidRDefault="00890E2A"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prefix-</w:t>
            </w:r>
            <w:proofErr w:type="gramStart"/>
            <w:r>
              <w:rPr>
                <w:rFonts w:cs="Arial"/>
                <w:i/>
                <w:iCs/>
                <w:snapToGrid/>
                <w:sz w:val="21"/>
                <w:szCs w:val="21"/>
                <w:lang w:eastAsia="en-GB"/>
              </w:rPr>
              <w:t xml:space="preserve">list </w:t>
            </w:r>
            <w:r>
              <w:t xml:space="preserve"> </w:t>
            </w:r>
            <w:r w:rsidRPr="00EF78D5">
              <w:rPr>
                <w:rFonts w:cs="Arial"/>
                <w:i/>
                <w:iCs/>
                <w:snapToGrid/>
                <w:sz w:val="21"/>
                <w:szCs w:val="21"/>
                <w:lang w:eastAsia="en-GB"/>
              </w:rPr>
              <w:t>mcx</w:t>
            </w:r>
            <w:proofErr w:type="gramEnd"/>
            <w:r w:rsidRPr="00EF78D5">
              <w:rPr>
                <w:rFonts w:cs="Arial"/>
                <w:i/>
                <w:iCs/>
                <w:snapToGrid/>
                <w:sz w:val="21"/>
                <w:szCs w:val="21"/>
                <w:lang w:eastAsia="en-GB"/>
              </w:rPr>
              <w:t>_lan_ld</w:t>
            </w:r>
            <w:r w:rsidR="002A289C">
              <w:rPr>
                <w:rFonts w:cs="Arial"/>
                <w:i/>
                <w:iCs/>
                <w:snapToGrid/>
                <w:sz w:val="21"/>
                <w:szCs w:val="21"/>
                <w:lang w:eastAsia="en-GB"/>
              </w:rPr>
              <w:t>8</w:t>
            </w:r>
            <w:r w:rsidRPr="00EF78D5">
              <w:rPr>
                <w:rFonts w:cs="Arial"/>
                <w:i/>
                <w:iCs/>
                <w:snapToGrid/>
                <w:sz w:val="21"/>
                <w:szCs w:val="21"/>
                <w:lang w:eastAsia="en-GB"/>
              </w:rPr>
              <w:t>_niosx_ntp_1096370-IN_pfx</w:t>
            </w:r>
          </w:p>
          <w:p w14:paraId="2A8D0245"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Prefix List matches exactly the </w:t>
            </w:r>
            <w:r w:rsidRPr="000F44DB">
              <w:rPr>
                <w:rFonts w:cs="Arial"/>
                <w:b/>
                <w:bCs/>
                <w:i/>
                <w:iCs/>
                <w:snapToGrid/>
                <w:sz w:val="21"/>
                <w:szCs w:val="21"/>
                <w:lang w:eastAsia="en-GB"/>
              </w:rPr>
              <w:t>10.96.3.70/32</w:t>
            </w:r>
            <w:r>
              <w:rPr>
                <w:rFonts w:cs="Arial"/>
                <w:b/>
                <w:bCs/>
                <w:i/>
                <w:iCs/>
                <w:snapToGrid/>
                <w:sz w:val="21"/>
                <w:szCs w:val="21"/>
                <w:lang w:eastAsia="en-GB"/>
              </w:rPr>
              <w:t xml:space="preserve"> prefix</w:t>
            </w:r>
          </w:p>
          <w:p w14:paraId="7E9CD985" w14:textId="77777777" w:rsidR="00890E2A" w:rsidRPr="00741742" w:rsidRDefault="00890E2A" w:rsidP="004A22DC">
            <w:pPr>
              <w:widowControl/>
              <w:shd w:val="clear" w:color="auto" w:fill="FFFFFF" w:themeFill="background1"/>
              <w:spacing w:before="150"/>
              <w:rPr>
                <w:rFonts w:cs="Arial"/>
                <w:snapToGrid/>
                <w:sz w:val="21"/>
                <w:szCs w:val="21"/>
                <w:lang w:eastAsia="en-GB"/>
              </w:rPr>
            </w:pPr>
          </w:p>
          <w:p w14:paraId="6251B5F4"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2) Create new Inbound Route Map with the following </w:t>
            </w:r>
            <w:proofErr w:type="gramStart"/>
            <w:r>
              <w:rPr>
                <w:rFonts w:cs="Arial"/>
                <w:snapToGrid/>
                <w:sz w:val="21"/>
                <w:szCs w:val="21"/>
                <w:lang w:eastAsia="en-GB"/>
              </w:rPr>
              <w:t>properties:-</w:t>
            </w:r>
            <w:proofErr w:type="gramEnd"/>
          </w:p>
          <w:p w14:paraId="73BE4E8B" w14:textId="77777777" w:rsidR="00890E2A" w:rsidRPr="0038555C" w:rsidRDefault="00890E2A" w:rsidP="004A22DC">
            <w:pPr>
              <w:widowControl/>
              <w:shd w:val="clear" w:color="auto" w:fill="FFFFFF" w:themeFill="background1"/>
              <w:spacing w:before="150"/>
              <w:rPr>
                <w:rFonts w:cs="Arial"/>
                <w:b/>
                <w:bCs/>
                <w:snapToGrid/>
                <w:sz w:val="21"/>
                <w:szCs w:val="21"/>
                <w:lang w:eastAsia="en-GB"/>
              </w:rPr>
            </w:pPr>
            <w:r w:rsidRPr="0038555C">
              <w:rPr>
                <w:rFonts w:cs="Arial"/>
                <w:b/>
                <w:bCs/>
                <w:snapToGrid/>
                <w:sz w:val="21"/>
                <w:szCs w:val="21"/>
                <w:lang w:eastAsia="en-GB"/>
              </w:rPr>
              <w:t>This route map exists solely to accept the approved /32 NTP service address</w:t>
            </w:r>
          </w:p>
          <w:p w14:paraId="66D822D4" w14:textId="1C8B1516" w:rsidR="00890E2A" w:rsidRPr="00B10CD9" w:rsidRDefault="00890E2A" w:rsidP="004A22DC">
            <w:pPr>
              <w:widowControl/>
              <w:shd w:val="clear" w:color="auto" w:fill="FFFFFF" w:themeFill="background1"/>
              <w:spacing w:before="150"/>
              <w:rPr>
                <w:rFonts w:cs="Arial"/>
                <w:snapToGrid/>
                <w:sz w:val="21"/>
                <w:szCs w:val="21"/>
                <w:lang w:eastAsia="en-GB"/>
              </w:rPr>
            </w:pPr>
            <w:r w:rsidRPr="00B10CD9">
              <w:rPr>
                <w:rFonts w:cs="Arial"/>
                <w:snapToGrid/>
                <w:sz w:val="21"/>
                <w:szCs w:val="21"/>
                <w:lang w:eastAsia="en-GB"/>
              </w:rPr>
              <w:t>Name: mcx_lan_ld</w:t>
            </w:r>
            <w:r w:rsidR="002A289C">
              <w:rPr>
                <w:rFonts w:cs="Arial"/>
                <w:snapToGrid/>
                <w:sz w:val="21"/>
                <w:szCs w:val="21"/>
                <w:lang w:eastAsia="en-GB"/>
              </w:rPr>
              <w:t>8</w:t>
            </w:r>
            <w:r>
              <w:rPr>
                <w:rFonts w:cs="Arial"/>
              </w:rPr>
              <w:t>_</w:t>
            </w:r>
            <w:r w:rsidRPr="00B10CD9">
              <w:rPr>
                <w:rFonts w:cs="Arial"/>
              </w:rPr>
              <w:t>niosx_ntp_IN_rm</w:t>
            </w:r>
          </w:p>
          <w:p w14:paraId="0CBD146F" w14:textId="77777777" w:rsidR="00890E2A" w:rsidRPr="00B10CD9" w:rsidRDefault="00890E2A" w:rsidP="004A22DC">
            <w:pPr>
              <w:widowControl/>
              <w:shd w:val="clear" w:color="auto" w:fill="FFFFFF" w:themeFill="background1"/>
              <w:spacing w:before="150"/>
              <w:rPr>
                <w:rFonts w:cs="Arial"/>
                <w:snapToGrid/>
                <w:sz w:val="21"/>
                <w:szCs w:val="21"/>
                <w:lang w:eastAsia="en-GB"/>
              </w:rPr>
            </w:pPr>
            <w:proofErr w:type="gramStart"/>
            <w:r w:rsidRPr="00B10CD9">
              <w:rPr>
                <w:rFonts w:cs="Arial"/>
                <w:snapToGrid/>
                <w:sz w:val="21"/>
                <w:szCs w:val="21"/>
                <w:lang w:eastAsia="en-GB"/>
              </w:rPr>
              <w:t>Rule:-</w:t>
            </w:r>
            <w:proofErr w:type="gramEnd"/>
          </w:p>
          <w:p w14:paraId="4CC58BA3"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518AD796"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Action – Permit</w:t>
            </w:r>
          </w:p>
          <w:p w14:paraId="567D7A7F" w14:textId="146B5706" w:rsidR="00890E2A" w:rsidRDefault="00890E2A" w:rsidP="004A22DC">
            <w:pPr>
              <w:widowControl/>
              <w:shd w:val="clear" w:color="auto" w:fill="FFFFFF" w:themeFill="background1"/>
              <w:spacing w:before="150"/>
              <w:rPr>
                <w:rFonts w:cs="Arial"/>
              </w:rPr>
            </w:pPr>
            <w:r>
              <w:rPr>
                <w:rFonts w:cs="Arial"/>
                <w:snapToGrid/>
                <w:sz w:val="21"/>
                <w:szCs w:val="21"/>
                <w:lang w:eastAsia="en-GB"/>
              </w:rPr>
              <w:t xml:space="preserve">Match - </w:t>
            </w:r>
            <w:r w:rsidRPr="006B356B">
              <w:rPr>
                <w:rFonts w:cs="Arial"/>
                <w:snapToGrid/>
                <w:sz w:val="21"/>
                <w:szCs w:val="21"/>
                <w:lang w:eastAsia="en-GB"/>
              </w:rPr>
              <w:t>IP/Pref</w:t>
            </w:r>
            <w:r>
              <w:rPr>
                <w:rFonts w:cs="Arial"/>
                <w:snapToGrid/>
                <w:sz w:val="21"/>
                <w:szCs w:val="21"/>
                <w:lang w:eastAsia="en-GB"/>
              </w:rPr>
              <w:t xml:space="preserve">ix list </w:t>
            </w:r>
            <w:proofErr w:type="gramStart"/>
            <w:r>
              <w:rPr>
                <w:rFonts w:cs="Arial"/>
                <w:snapToGrid/>
                <w:sz w:val="21"/>
                <w:szCs w:val="21"/>
                <w:lang w:eastAsia="en-GB"/>
              </w:rPr>
              <w:t xml:space="preserve">- </w:t>
            </w:r>
            <w:r w:rsidRPr="008E069D">
              <w:rPr>
                <w:rFonts w:cs="Arial"/>
              </w:rPr>
              <w:t xml:space="preserve"> mcx</w:t>
            </w:r>
            <w:proofErr w:type="gramEnd"/>
            <w:r w:rsidRPr="008E069D">
              <w:rPr>
                <w:rFonts w:cs="Arial"/>
              </w:rPr>
              <w:t>_lan_ld</w:t>
            </w:r>
            <w:r w:rsidR="002A289C">
              <w:rPr>
                <w:rFonts w:cs="Arial"/>
              </w:rPr>
              <w:t>8</w:t>
            </w:r>
            <w:r w:rsidRPr="008E069D">
              <w:rPr>
                <w:rFonts w:cs="Arial"/>
              </w:rPr>
              <w:t>_niosx_ntp_1096370-IN_pfx</w:t>
            </w:r>
          </w:p>
          <w:p w14:paraId="26D12E48"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exists with the correct </w:t>
            </w:r>
            <w:proofErr w:type="gramStart"/>
            <w:r>
              <w:rPr>
                <w:rFonts w:cs="Arial"/>
                <w:b/>
                <w:bCs/>
                <w:i/>
                <w:iCs/>
                <w:snapToGrid/>
                <w:sz w:val="21"/>
                <w:szCs w:val="21"/>
                <w:lang w:eastAsia="en-GB"/>
              </w:rPr>
              <w:t>parameters:-</w:t>
            </w:r>
            <w:proofErr w:type="gramEnd"/>
          </w:p>
          <w:p w14:paraId="41E95952" w14:textId="274000D2" w:rsidR="00890E2A" w:rsidRDefault="00890E2A"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w:t>
            </w:r>
            <w:proofErr w:type="gramStart"/>
            <w:r>
              <w:rPr>
                <w:rFonts w:cs="Arial"/>
                <w:i/>
                <w:iCs/>
                <w:snapToGrid/>
                <w:sz w:val="21"/>
                <w:szCs w:val="21"/>
                <w:lang w:eastAsia="en-GB"/>
              </w:rPr>
              <w:t>map</w:t>
            </w:r>
            <w:r>
              <w:t xml:space="preserve">  </w:t>
            </w:r>
            <w:r w:rsidRPr="00E3128B">
              <w:rPr>
                <w:rFonts w:cs="Arial"/>
                <w:i/>
                <w:iCs/>
                <w:snapToGrid/>
                <w:sz w:val="21"/>
                <w:szCs w:val="21"/>
                <w:lang w:eastAsia="en-GB"/>
              </w:rPr>
              <w:t>mcx</w:t>
            </w:r>
            <w:proofErr w:type="gramEnd"/>
            <w:r w:rsidRPr="00E3128B">
              <w:rPr>
                <w:rFonts w:cs="Arial"/>
                <w:i/>
                <w:iCs/>
                <w:snapToGrid/>
                <w:sz w:val="21"/>
                <w:szCs w:val="21"/>
                <w:lang w:eastAsia="en-GB"/>
              </w:rPr>
              <w:t>_lan_ld</w:t>
            </w:r>
            <w:r w:rsidR="002A289C">
              <w:rPr>
                <w:rFonts w:cs="Arial"/>
                <w:i/>
                <w:iCs/>
                <w:snapToGrid/>
                <w:sz w:val="21"/>
                <w:szCs w:val="21"/>
                <w:lang w:eastAsia="en-GB"/>
              </w:rPr>
              <w:t>8</w:t>
            </w:r>
            <w:r w:rsidRPr="00E3128B">
              <w:rPr>
                <w:rFonts w:cs="Arial"/>
                <w:i/>
                <w:iCs/>
                <w:snapToGrid/>
                <w:sz w:val="21"/>
                <w:szCs w:val="21"/>
                <w:lang w:eastAsia="en-GB"/>
              </w:rPr>
              <w:t>_niosx_ntp_IN_rm</w:t>
            </w:r>
          </w:p>
          <w:p w14:paraId="30147E79"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catches only routes matching </w:t>
            </w:r>
            <w:r w:rsidRPr="000F44DB">
              <w:rPr>
                <w:rFonts w:cs="Arial"/>
                <w:b/>
                <w:bCs/>
                <w:i/>
                <w:iCs/>
                <w:snapToGrid/>
                <w:sz w:val="21"/>
                <w:szCs w:val="21"/>
                <w:lang w:eastAsia="en-GB"/>
              </w:rPr>
              <w:t>10.96.3.70/32</w:t>
            </w:r>
          </w:p>
          <w:p w14:paraId="1D44C013" w14:textId="77777777" w:rsidR="00890E2A" w:rsidRDefault="00890E2A" w:rsidP="004A22DC">
            <w:pPr>
              <w:widowControl/>
              <w:shd w:val="clear" w:color="auto" w:fill="FFFFFF" w:themeFill="background1"/>
              <w:spacing w:before="150"/>
              <w:rPr>
                <w:rFonts w:cs="Arial"/>
              </w:rPr>
            </w:pPr>
          </w:p>
          <w:p w14:paraId="718963C1"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3) Create new Deny-All Route Map with the following </w:t>
            </w:r>
            <w:proofErr w:type="gramStart"/>
            <w:r>
              <w:rPr>
                <w:rFonts w:cs="Arial"/>
                <w:snapToGrid/>
                <w:sz w:val="21"/>
                <w:szCs w:val="21"/>
                <w:lang w:eastAsia="en-GB"/>
              </w:rPr>
              <w:t>properties:-</w:t>
            </w:r>
            <w:proofErr w:type="gramEnd"/>
          </w:p>
          <w:p w14:paraId="3EC4CE90" w14:textId="77777777" w:rsidR="00890E2A" w:rsidRPr="00544609" w:rsidRDefault="00890E2A" w:rsidP="004A22DC">
            <w:pPr>
              <w:widowControl/>
              <w:shd w:val="clear" w:color="auto" w:fill="FFFFFF" w:themeFill="background1"/>
              <w:spacing w:before="150"/>
              <w:rPr>
                <w:rFonts w:cs="Arial"/>
                <w:b/>
                <w:bCs/>
                <w:snapToGrid/>
                <w:sz w:val="21"/>
                <w:szCs w:val="21"/>
                <w:lang w:eastAsia="en-GB"/>
              </w:rPr>
            </w:pPr>
            <w:r w:rsidRPr="00544609">
              <w:rPr>
                <w:rFonts w:cs="Arial"/>
                <w:b/>
                <w:bCs/>
                <w:snapToGrid/>
                <w:sz w:val="21"/>
                <w:szCs w:val="21"/>
                <w:lang w:eastAsia="en-GB"/>
              </w:rPr>
              <w:lastRenderedPageBreak/>
              <w:t xml:space="preserve">This prevents the </w:t>
            </w:r>
            <w:proofErr w:type="spellStart"/>
            <w:r w:rsidRPr="00544609">
              <w:rPr>
                <w:rFonts w:cs="Arial"/>
                <w:b/>
                <w:bCs/>
                <w:snapToGrid/>
                <w:sz w:val="21"/>
                <w:szCs w:val="21"/>
                <w:lang w:eastAsia="en-GB"/>
              </w:rPr>
              <w:t>Fortigate</w:t>
            </w:r>
            <w:proofErr w:type="spellEnd"/>
            <w:r w:rsidRPr="00544609">
              <w:rPr>
                <w:rFonts w:cs="Arial"/>
                <w:b/>
                <w:bCs/>
                <w:snapToGrid/>
                <w:sz w:val="21"/>
                <w:szCs w:val="21"/>
                <w:lang w:eastAsia="en-GB"/>
              </w:rPr>
              <w:t xml:space="preserve"> advertising enterprise routes to the NIOS servers</w:t>
            </w:r>
          </w:p>
          <w:p w14:paraId="1F353013" w14:textId="7ECE8E05" w:rsidR="00890E2A" w:rsidRPr="00CA1357" w:rsidRDefault="00890E2A" w:rsidP="004A22DC">
            <w:pPr>
              <w:widowControl/>
              <w:shd w:val="clear" w:color="auto" w:fill="FFFFFF" w:themeFill="background1"/>
              <w:spacing w:before="150"/>
              <w:rPr>
                <w:rFonts w:cs="Arial"/>
                <w:snapToGrid/>
                <w:sz w:val="21"/>
                <w:szCs w:val="21"/>
                <w:lang w:eastAsia="en-GB"/>
              </w:rPr>
            </w:pPr>
            <w:r w:rsidRPr="00CA1357">
              <w:rPr>
                <w:rFonts w:cs="Arial"/>
                <w:snapToGrid/>
                <w:sz w:val="21"/>
                <w:szCs w:val="21"/>
                <w:lang w:eastAsia="en-GB"/>
              </w:rPr>
              <w:t>Name</w:t>
            </w:r>
            <w:r>
              <w:rPr>
                <w:rFonts w:cs="Arial"/>
                <w:snapToGrid/>
                <w:sz w:val="21"/>
                <w:szCs w:val="21"/>
                <w:lang w:eastAsia="en-GB"/>
              </w:rPr>
              <w:t>:</w:t>
            </w:r>
            <w:r w:rsidRPr="00CA1357">
              <w:rPr>
                <w:rFonts w:cs="Arial"/>
                <w:snapToGrid/>
                <w:sz w:val="21"/>
                <w:szCs w:val="21"/>
                <w:lang w:eastAsia="en-GB"/>
              </w:rPr>
              <w:t xml:space="preserve"> mcx_lan_ld</w:t>
            </w:r>
            <w:r w:rsidR="002A289C">
              <w:rPr>
                <w:rFonts w:cs="Arial"/>
                <w:snapToGrid/>
                <w:sz w:val="21"/>
                <w:szCs w:val="21"/>
                <w:lang w:eastAsia="en-GB"/>
              </w:rPr>
              <w:t>8</w:t>
            </w:r>
            <w:r w:rsidR="002A289C">
              <w:rPr>
                <w:rFonts w:cs="Arial"/>
              </w:rPr>
              <w:t>_</w:t>
            </w:r>
            <w:r w:rsidRPr="00CA1357">
              <w:rPr>
                <w:rFonts w:cs="Arial"/>
              </w:rPr>
              <w:t>niosx_ntp_</w:t>
            </w:r>
            <w:r>
              <w:rPr>
                <w:rFonts w:cs="Arial"/>
              </w:rPr>
              <w:t>OUT_DENY_ALL_</w:t>
            </w:r>
            <w:r w:rsidRPr="00CA1357">
              <w:rPr>
                <w:rFonts w:cs="Arial"/>
              </w:rPr>
              <w:t>rm</w:t>
            </w:r>
          </w:p>
          <w:p w14:paraId="56820080" w14:textId="77777777" w:rsidR="00890E2A" w:rsidRPr="00CA1357" w:rsidRDefault="00890E2A" w:rsidP="004A22DC">
            <w:pPr>
              <w:widowControl/>
              <w:shd w:val="clear" w:color="auto" w:fill="FFFFFF" w:themeFill="background1"/>
              <w:spacing w:before="150"/>
              <w:rPr>
                <w:rFonts w:cs="Arial"/>
                <w:snapToGrid/>
                <w:sz w:val="21"/>
                <w:szCs w:val="21"/>
                <w:lang w:eastAsia="en-GB"/>
              </w:rPr>
            </w:pPr>
            <w:proofErr w:type="gramStart"/>
            <w:r w:rsidRPr="00CA1357">
              <w:rPr>
                <w:rFonts w:cs="Arial"/>
                <w:snapToGrid/>
                <w:sz w:val="21"/>
                <w:szCs w:val="21"/>
                <w:lang w:eastAsia="en-GB"/>
              </w:rPr>
              <w:t>Rule:-</w:t>
            </w:r>
            <w:proofErr w:type="gramEnd"/>
          </w:p>
          <w:p w14:paraId="5459FFCC"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1BB71206"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Deny</w:t>
            </w:r>
          </w:p>
          <w:p w14:paraId="593B2CA5"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Match - None</w:t>
            </w:r>
          </w:p>
          <w:p w14:paraId="4E2CA62F"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exists with the correct </w:t>
            </w:r>
            <w:proofErr w:type="gramStart"/>
            <w:r>
              <w:rPr>
                <w:rFonts w:cs="Arial"/>
                <w:b/>
                <w:bCs/>
                <w:i/>
                <w:iCs/>
                <w:snapToGrid/>
                <w:sz w:val="21"/>
                <w:szCs w:val="21"/>
                <w:lang w:eastAsia="en-GB"/>
              </w:rPr>
              <w:t>parameters:-</w:t>
            </w:r>
            <w:proofErr w:type="gramEnd"/>
          </w:p>
          <w:p w14:paraId="21F036A9" w14:textId="3D3E1535" w:rsidR="00890E2A" w:rsidRDefault="00890E2A"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route-map</w:t>
            </w:r>
            <w:r>
              <w:t xml:space="preserve">   </w:t>
            </w:r>
            <w:r w:rsidRPr="00C26B29">
              <w:rPr>
                <w:rFonts w:cs="Arial"/>
                <w:i/>
                <w:iCs/>
                <w:snapToGrid/>
                <w:sz w:val="21"/>
                <w:szCs w:val="21"/>
                <w:lang w:eastAsia="en-GB"/>
              </w:rPr>
              <w:t>mcx_lan_ld</w:t>
            </w:r>
            <w:r w:rsidR="009278EA">
              <w:rPr>
                <w:rFonts w:cs="Arial"/>
                <w:i/>
                <w:iCs/>
                <w:snapToGrid/>
                <w:sz w:val="21"/>
                <w:szCs w:val="21"/>
                <w:lang w:eastAsia="en-GB"/>
              </w:rPr>
              <w:t>8</w:t>
            </w:r>
            <w:r w:rsidRPr="00C26B29">
              <w:rPr>
                <w:rFonts w:cs="Arial"/>
                <w:i/>
                <w:iCs/>
                <w:snapToGrid/>
                <w:sz w:val="21"/>
                <w:szCs w:val="21"/>
                <w:lang w:eastAsia="en-GB"/>
              </w:rPr>
              <w:t xml:space="preserve"> </w:t>
            </w:r>
            <w:proofErr w:type="spellStart"/>
            <w:r w:rsidRPr="00C26B29">
              <w:rPr>
                <w:rFonts w:cs="Arial"/>
                <w:i/>
                <w:iCs/>
                <w:snapToGrid/>
                <w:sz w:val="21"/>
                <w:szCs w:val="21"/>
                <w:lang w:eastAsia="en-GB"/>
              </w:rPr>
              <w:t>niosx_ntp_OUT_DENY_ALL_rm</w:t>
            </w:r>
            <w:proofErr w:type="spellEnd"/>
          </w:p>
          <w:p w14:paraId="176DC637" w14:textId="77777777" w:rsidR="00890E2A" w:rsidRDefault="00890E2A" w:rsidP="004A22DC">
            <w:pPr>
              <w:widowControl/>
              <w:autoSpaceDE w:val="0"/>
              <w:autoSpaceDN w:val="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denies all with no match conditions</w:t>
            </w:r>
          </w:p>
          <w:p w14:paraId="6959F722" w14:textId="77777777" w:rsidR="00890E2A" w:rsidRDefault="00890E2A" w:rsidP="004A22DC">
            <w:pPr>
              <w:widowControl/>
              <w:autoSpaceDE w:val="0"/>
              <w:autoSpaceDN w:val="0"/>
              <w:rPr>
                <w:rFonts w:cs="Arial"/>
                <w:b/>
                <w:bCs/>
                <w:i/>
                <w:iCs/>
                <w:snapToGrid/>
                <w:sz w:val="21"/>
                <w:szCs w:val="21"/>
                <w:lang w:eastAsia="en-GB"/>
              </w:rPr>
            </w:pPr>
          </w:p>
          <w:p w14:paraId="3B6AB44F" w14:textId="77777777" w:rsidR="00890E2A" w:rsidRDefault="00890E2A"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4) Create new TEMPORARY Deny Route Map with the following </w:t>
            </w:r>
            <w:proofErr w:type="gramStart"/>
            <w:r>
              <w:rPr>
                <w:rFonts w:cs="Arial"/>
                <w:snapToGrid/>
                <w:sz w:val="21"/>
                <w:szCs w:val="21"/>
                <w:lang w:eastAsia="en-GB"/>
              </w:rPr>
              <w:t>properties:-</w:t>
            </w:r>
            <w:proofErr w:type="gramEnd"/>
          </w:p>
          <w:p w14:paraId="07941631" w14:textId="77777777" w:rsidR="00890E2A" w:rsidRPr="00816363" w:rsidRDefault="00890E2A" w:rsidP="004A22DC">
            <w:pPr>
              <w:widowControl/>
              <w:shd w:val="clear" w:color="auto" w:fill="FFFFFF" w:themeFill="background1"/>
              <w:spacing w:before="150"/>
              <w:rPr>
                <w:rFonts w:cs="Arial"/>
                <w:b/>
                <w:bCs/>
                <w:snapToGrid/>
                <w:sz w:val="21"/>
                <w:szCs w:val="21"/>
                <w:lang w:eastAsia="en-GB"/>
              </w:rPr>
            </w:pPr>
            <w:r w:rsidRPr="00816363">
              <w:rPr>
                <w:rFonts w:cs="Arial"/>
                <w:b/>
                <w:bCs/>
                <w:snapToGrid/>
                <w:sz w:val="21"/>
                <w:szCs w:val="21"/>
                <w:lang w:eastAsia="en-GB"/>
              </w:rPr>
              <w:t xml:space="preserve">This prevents the </w:t>
            </w:r>
            <w:proofErr w:type="spellStart"/>
            <w:r w:rsidRPr="00816363">
              <w:rPr>
                <w:rFonts w:cs="Arial"/>
                <w:b/>
                <w:bCs/>
                <w:snapToGrid/>
                <w:sz w:val="21"/>
                <w:szCs w:val="21"/>
                <w:lang w:eastAsia="en-GB"/>
              </w:rPr>
              <w:t>Fortigate</w:t>
            </w:r>
            <w:proofErr w:type="spellEnd"/>
            <w:r w:rsidRPr="00816363">
              <w:rPr>
                <w:rFonts w:cs="Arial"/>
                <w:b/>
                <w:bCs/>
                <w:snapToGrid/>
                <w:sz w:val="21"/>
                <w:szCs w:val="21"/>
                <w:lang w:eastAsia="en-GB"/>
              </w:rPr>
              <w:t xml:space="preserve"> advertising the 10.96.3.70/32 NTP service address to the remainder of the M&amp;S network via existing iBGP </w:t>
            </w:r>
            <w:proofErr w:type="spellStart"/>
            <w:r w:rsidRPr="00816363">
              <w:rPr>
                <w:rFonts w:cs="Arial"/>
                <w:b/>
                <w:bCs/>
                <w:snapToGrid/>
                <w:sz w:val="21"/>
                <w:szCs w:val="21"/>
                <w:lang w:eastAsia="en-GB"/>
              </w:rPr>
              <w:t>peerings</w:t>
            </w:r>
            <w:proofErr w:type="spellEnd"/>
          </w:p>
          <w:p w14:paraId="572400F5" w14:textId="1BFA3DAC" w:rsidR="00890E2A" w:rsidRPr="00CA1357" w:rsidRDefault="00890E2A" w:rsidP="004A22DC">
            <w:pPr>
              <w:widowControl/>
              <w:shd w:val="clear" w:color="auto" w:fill="FFFFFF" w:themeFill="background1"/>
              <w:spacing w:before="150"/>
              <w:rPr>
                <w:rFonts w:cs="Arial"/>
                <w:snapToGrid/>
                <w:sz w:val="21"/>
                <w:szCs w:val="21"/>
                <w:lang w:eastAsia="en-GB"/>
              </w:rPr>
            </w:pPr>
            <w:r w:rsidRPr="00CA1357">
              <w:rPr>
                <w:rFonts w:cs="Arial"/>
                <w:snapToGrid/>
                <w:sz w:val="21"/>
                <w:szCs w:val="21"/>
                <w:lang w:eastAsia="en-GB"/>
              </w:rPr>
              <w:t>Name</w:t>
            </w:r>
            <w:r>
              <w:rPr>
                <w:rFonts w:cs="Arial"/>
                <w:snapToGrid/>
                <w:sz w:val="21"/>
                <w:szCs w:val="21"/>
                <w:lang w:eastAsia="en-GB"/>
              </w:rPr>
              <w:t>:</w:t>
            </w:r>
            <w:r w:rsidRPr="00CA1357">
              <w:rPr>
                <w:rFonts w:cs="Arial"/>
                <w:snapToGrid/>
                <w:sz w:val="21"/>
                <w:szCs w:val="21"/>
                <w:lang w:eastAsia="en-GB"/>
              </w:rPr>
              <w:t xml:space="preserve"> mcx_lan_ld</w:t>
            </w:r>
            <w:r w:rsidR="009278EA">
              <w:rPr>
                <w:rFonts w:cs="Arial"/>
                <w:snapToGrid/>
                <w:sz w:val="21"/>
                <w:szCs w:val="21"/>
                <w:lang w:eastAsia="en-GB"/>
              </w:rPr>
              <w:t>8</w:t>
            </w:r>
            <w:r>
              <w:rPr>
                <w:rFonts w:cs="Arial"/>
              </w:rPr>
              <w:t>_IBGP_OUT_BLOCK_NTP_</w:t>
            </w:r>
            <w:r w:rsidRPr="00CA1357">
              <w:rPr>
                <w:rFonts w:cs="Arial"/>
              </w:rPr>
              <w:t>rm</w:t>
            </w:r>
          </w:p>
          <w:p w14:paraId="1B45A8D3" w14:textId="77777777" w:rsidR="00890E2A" w:rsidRPr="00CA1357" w:rsidRDefault="00890E2A" w:rsidP="004A22DC">
            <w:pPr>
              <w:widowControl/>
              <w:shd w:val="clear" w:color="auto" w:fill="FFFFFF" w:themeFill="background1"/>
              <w:spacing w:before="150"/>
              <w:rPr>
                <w:rFonts w:cs="Arial"/>
                <w:snapToGrid/>
                <w:sz w:val="21"/>
                <w:szCs w:val="21"/>
                <w:lang w:eastAsia="en-GB"/>
              </w:rPr>
            </w:pPr>
            <w:proofErr w:type="gramStart"/>
            <w:r w:rsidRPr="00CA1357">
              <w:rPr>
                <w:rFonts w:cs="Arial"/>
                <w:snapToGrid/>
                <w:sz w:val="21"/>
                <w:szCs w:val="21"/>
                <w:lang w:eastAsia="en-GB"/>
              </w:rPr>
              <w:t>Rule:-</w:t>
            </w:r>
            <w:proofErr w:type="gramEnd"/>
          </w:p>
          <w:p w14:paraId="5A6A56C1"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3C8F1B7B"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Deny</w:t>
            </w:r>
          </w:p>
          <w:p w14:paraId="591E10B4" w14:textId="6981B392" w:rsidR="00890E2A" w:rsidRDefault="00890E2A" w:rsidP="004A22DC">
            <w:pPr>
              <w:widowControl/>
              <w:shd w:val="clear" w:color="auto" w:fill="FFFFFF" w:themeFill="background1"/>
              <w:spacing w:before="150"/>
              <w:rPr>
                <w:rFonts w:cs="Arial"/>
              </w:rPr>
            </w:pPr>
            <w:r>
              <w:rPr>
                <w:rFonts w:cs="Arial"/>
                <w:snapToGrid/>
                <w:sz w:val="21"/>
                <w:szCs w:val="21"/>
                <w:lang w:eastAsia="en-GB"/>
              </w:rPr>
              <w:t xml:space="preserve">Match - </w:t>
            </w:r>
            <w:r w:rsidRPr="000666C5">
              <w:rPr>
                <w:rFonts w:cs="Arial"/>
              </w:rPr>
              <w:t>mcx_lan_ld</w:t>
            </w:r>
            <w:r w:rsidR="009278EA">
              <w:rPr>
                <w:rFonts w:cs="Arial"/>
              </w:rPr>
              <w:t>8</w:t>
            </w:r>
            <w:r w:rsidRPr="000666C5">
              <w:rPr>
                <w:rFonts w:cs="Arial"/>
              </w:rPr>
              <w:t>_niosx_ntp_1096370-IN_pfx</w:t>
            </w:r>
          </w:p>
          <w:p w14:paraId="7173AD1E" w14:textId="77777777" w:rsidR="00890E2A" w:rsidRDefault="00890E2A" w:rsidP="004A22DC">
            <w:pPr>
              <w:widowControl/>
              <w:shd w:val="clear" w:color="auto" w:fill="FFFFFF" w:themeFill="background1"/>
              <w:spacing w:before="150"/>
              <w:rPr>
                <w:rFonts w:cs="Arial"/>
              </w:rPr>
            </w:pPr>
          </w:p>
          <w:p w14:paraId="7DC54F08"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r>
              <w:rPr>
                <w:rFonts w:cs="Arial"/>
                <w:snapToGrid/>
                <w:sz w:val="21"/>
                <w:szCs w:val="21"/>
                <w:lang w:eastAsia="en-GB"/>
              </w:rPr>
              <w:t>0</w:t>
            </w:r>
          </w:p>
          <w:p w14:paraId="1575DEEB" w14:textId="77777777" w:rsidR="00890E2A" w:rsidRPr="006B356B" w:rsidRDefault="00890E2A"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Permit</w:t>
            </w:r>
          </w:p>
          <w:p w14:paraId="65F59E55" w14:textId="77777777" w:rsidR="00890E2A" w:rsidRDefault="00890E2A" w:rsidP="004A22DC">
            <w:pPr>
              <w:widowControl/>
              <w:shd w:val="clear" w:color="auto" w:fill="FFFFFF" w:themeFill="background1"/>
              <w:spacing w:before="150"/>
              <w:rPr>
                <w:rFonts w:cs="Arial"/>
              </w:rPr>
            </w:pPr>
            <w:r>
              <w:rPr>
                <w:rFonts w:cs="Arial"/>
                <w:snapToGrid/>
                <w:sz w:val="21"/>
                <w:szCs w:val="21"/>
                <w:lang w:eastAsia="en-GB"/>
              </w:rPr>
              <w:t xml:space="preserve">Match – </w:t>
            </w:r>
            <w:r>
              <w:rPr>
                <w:rFonts w:cs="Arial"/>
              </w:rPr>
              <w:t>No match configured</w:t>
            </w:r>
          </w:p>
          <w:p w14:paraId="1AC80F3A"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lastRenderedPageBreak/>
              <w:t>Confirm</w:t>
            </w:r>
            <w:r>
              <w:rPr>
                <w:rFonts w:cs="Arial"/>
                <w:b/>
                <w:bCs/>
                <w:i/>
                <w:iCs/>
                <w:snapToGrid/>
                <w:sz w:val="21"/>
                <w:szCs w:val="21"/>
                <w:lang w:eastAsia="en-GB"/>
              </w:rPr>
              <w:t xml:space="preserve"> that the Route Map exists with the correct </w:t>
            </w:r>
            <w:proofErr w:type="gramStart"/>
            <w:r>
              <w:rPr>
                <w:rFonts w:cs="Arial"/>
                <w:b/>
                <w:bCs/>
                <w:i/>
                <w:iCs/>
                <w:snapToGrid/>
                <w:sz w:val="21"/>
                <w:szCs w:val="21"/>
                <w:lang w:eastAsia="en-GB"/>
              </w:rPr>
              <w:t>parameters:-</w:t>
            </w:r>
            <w:proofErr w:type="gramEnd"/>
          </w:p>
          <w:p w14:paraId="07FCF093" w14:textId="444A9C10" w:rsidR="00890E2A" w:rsidRDefault="00890E2A"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route-map</w:t>
            </w:r>
            <w:r>
              <w:t xml:space="preserve">    </w:t>
            </w:r>
            <w:r w:rsidRPr="0012554A">
              <w:rPr>
                <w:rFonts w:cs="Arial"/>
                <w:i/>
                <w:iCs/>
                <w:snapToGrid/>
                <w:sz w:val="21"/>
                <w:szCs w:val="21"/>
                <w:lang w:eastAsia="en-GB"/>
              </w:rPr>
              <w:t>mcx_lan_ld</w:t>
            </w:r>
            <w:r w:rsidR="009278EA">
              <w:rPr>
                <w:rFonts w:cs="Arial"/>
                <w:i/>
                <w:iCs/>
                <w:snapToGrid/>
                <w:sz w:val="21"/>
                <w:szCs w:val="21"/>
                <w:lang w:eastAsia="en-GB"/>
              </w:rPr>
              <w:t>8</w:t>
            </w:r>
            <w:r w:rsidRPr="0012554A">
              <w:rPr>
                <w:rFonts w:cs="Arial"/>
                <w:i/>
                <w:iCs/>
                <w:snapToGrid/>
                <w:sz w:val="21"/>
                <w:szCs w:val="21"/>
                <w:lang w:eastAsia="en-GB"/>
              </w:rPr>
              <w:t>_IBGP_OUT_BLOCK_NTP_rm</w:t>
            </w:r>
          </w:p>
          <w:p w14:paraId="0DA5FC57" w14:textId="77777777" w:rsidR="00890E2A" w:rsidRDefault="00890E2A" w:rsidP="004A22DC">
            <w:pPr>
              <w:widowControl/>
              <w:shd w:val="clear" w:color="auto" w:fill="FFFFFF" w:themeFill="background1"/>
              <w:spacing w:before="150"/>
              <w:rPr>
                <w:rFonts w:cs="Arial"/>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denies routes matching 10.96.3.70/32 and permits everything else.</w:t>
            </w:r>
          </w:p>
          <w:p w14:paraId="33CE4D47" w14:textId="77777777" w:rsidR="00890E2A" w:rsidRDefault="00890E2A" w:rsidP="004A22DC">
            <w:pPr>
              <w:widowControl/>
              <w:shd w:val="clear" w:color="auto" w:fill="FFFFFF" w:themeFill="background1"/>
              <w:spacing w:before="150"/>
              <w:rPr>
                <w:rFonts w:cs="Arial"/>
              </w:rPr>
            </w:pPr>
          </w:p>
          <w:p w14:paraId="0C777510" w14:textId="77777777" w:rsidR="00890E2A" w:rsidRPr="009D7FCD" w:rsidRDefault="00890E2A" w:rsidP="004A22DC">
            <w:pPr>
              <w:widowControl/>
              <w:autoSpaceDE w:val="0"/>
              <w:autoSpaceDN w:val="0"/>
              <w:rPr>
                <w:rFonts w:ascii="Verdana" w:hAnsi="Verdana" w:cs="Verdana"/>
                <w:sz w:val="18"/>
                <w:szCs w:val="18"/>
              </w:rPr>
            </w:pPr>
          </w:p>
        </w:tc>
        <w:tc>
          <w:tcPr>
            <w:tcW w:w="850" w:type="dxa"/>
          </w:tcPr>
          <w:p w14:paraId="5DD2993D" w14:textId="77777777" w:rsidR="00890E2A" w:rsidRPr="007E3319" w:rsidRDefault="00890E2A" w:rsidP="004A22DC">
            <w:pPr>
              <w:tabs>
                <w:tab w:val="right" w:pos="1768"/>
              </w:tabs>
              <w:rPr>
                <w:rFonts w:ascii="Verdana" w:hAnsi="Verdana" w:cs="Verdana"/>
                <w:sz w:val="18"/>
                <w:szCs w:val="18"/>
              </w:rPr>
            </w:pPr>
            <w:r>
              <w:rPr>
                <w:rFonts w:ascii="Verdana" w:hAnsi="Verdana" w:cs="Verdana"/>
                <w:sz w:val="18"/>
                <w:szCs w:val="18"/>
              </w:rPr>
              <w:lastRenderedPageBreak/>
              <w:t>1</w:t>
            </w:r>
          </w:p>
        </w:tc>
        <w:tc>
          <w:tcPr>
            <w:tcW w:w="1701" w:type="dxa"/>
          </w:tcPr>
          <w:p w14:paraId="734D9C5D" w14:textId="11D8FEC4" w:rsidR="00890E2A" w:rsidRPr="007E3319" w:rsidRDefault="00080112" w:rsidP="004A22DC">
            <w:pPr>
              <w:tabs>
                <w:tab w:val="right" w:pos="1768"/>
              </w:tabs>
              <w:rPr>
                <w:rFonts w:ascii="Verdana" w:hAnsi="Verdana" w:cs="Verdana"/>
                <w:sz w:val="18"/>
                <w:szCs w:val="18"/>
              </w:rPr>
            </w:pPr>
            <w:r>
              <w:rPr>
                <w:rFonts w:ascii="Verdana" w:hAnsi="Verdana" w:cs="Verdana"/>
                <w:sz w:val="18"/>
                <w:szCs w:val="18"/>
              </w:rPr>
              <w:t>00</w:t>
            </w:r>
            <w:r w:rsidR="00890E2A">
              <w:rPr>
                <w:rFonts w:ascii="Verdana" w:hAnsi="Verdana" w:cs="Verdana"/>
                <w:sz w:val="18"/>
                <w:szCs w:val="18"/>
              </w:rPr>
              <w:t>:00</w:t>
            </w:r>
          </w:p>
        </w:tc>
        <w:tc>
          <w:tcPr>
            <w:tcW w:w="1418" w:type="dxa"/>
          </w:tcPr>
          <w:p w14:paraId="03748883" w14:textId="741642DB" w:rsidR="00890E2A" w:rsidRPr="007E3319" w:rsidRDefault="00080112" w:rsidP="004A22DC">
            <w:pPr>
              <w:tabs>
                <w:tab w:val="right" w:pos="1768"/>
              </w:tabs>
              <w:rPr>
                <w:rFonts w:ascii="Verdana" w:hAnsi="Verdana" w:cs="Verdana"/>
                <w:sz w:val="18"/>
                <w:szCs w:val="18"/>
              </w:rPr>
            </w:pPr>
            <w:r>
              <w:rPr>
                <w:rFonts w:ascii="Verdana" w:hAnsi="Verdana" w:cs="Verdana"/>
                <w:sz w:val="18"/>
                <w:szCs w:val="18"/>
              </w:rPr>
              <w:t>00</w:t>
            </w:r>
            <w:r w:rsidR="00890E2A">
              <w:rPr>
                <w:rFonts w:ascii="Verdana" w:hAnsi="Verdana" w:cs="Verdana"/>
                <w:sz w:val="18"/>
                <w:szCs w:val="18"/>
              </w:rPr>
              <w:t>:30</w:t>
            </w:r>
          </w:p>
        </w:tc>
        <w:tc>
          <w:tcPr>
            <w:tcW w:w="992" w:type="dxa"/>
          </w:tcPr>
          <w:p w14:paraId="28A5AC49" w14:textId="77777777" w:rsidR="00890E2A" w:rsidRPr="007E3319" w:rsidRDefault="00890E2A" w:rsidP="004A22DC">
            <w:pPr>
              <w:tabs>
                <w:tab w:val="right" w:pos="1768"/>
              </w:tabs>
              <w:rPr>
                <w:rFonts w:ascii="Verdana" w:hAnsi="Verdana" w:cs="Verdana"/>
                <w:sz w:val="18"/>
                <w:szCs w:val="18"/>
              </w:rPr>
            </w:pPr>
            <w:r>
              <w:rPr>
                <w:rFonts w:ascii="Verdana" w:hAnsi="Verdana" w:cs="Verdana"/>
                <w:sz w:val="18"/>
                <w:szCs w:val="18"/>
              </w:rPr>
              <w:t>00:30</w:t>
            </w:r>
          </w:p>
        </w:tc>
        <w:tc>
          <w:tcPr>
            <w:tcW w:w="1854" w:type="dxa"/>
          </w:tcPr>
          <w:p w14:paraId="76CF23D0" w14:textId="77777777" w:rsidR="00890E2A" w:rsidRPr="007E3319" w:rsidRDefault="00890E2A" w:rsidP="004A22DC">
            <w:pPr>
              <w:tabs>
                <w:tab w:val="right" w:pos="1768"/>
              </w:tabs>
              <w:rPr>
                <w:rFonts w:ascii="Verdana" w:hAnsi="Verdana" w:cs="Verdana"/>
                <w:sz w:val="18"/>
                <w:szCs w:val="18"/>
              </w:rPr>
            </w:pPr>
            <w:r>
              <w:rPr>
                <w:rFonts w:ascii="Verdana" w:hAnsi="Verdana" w:cs="Verdana"/>
                <w:sz w:val="18"/>
                <w:szCs w:val="18"/>
              </w:rPr>
              <w:t>Network Engineer</w:t>
            </w:r>
          </w:p>
        </w:tc>
      </w:tr>
      <w:tr w:rsidR="00890E2A" w:rsidRPr="007E3319" w14:paraId="2796A70D" w14:textId="77777777" w:rsidTr="004A22DC">
        <w:trPr>
          <w:trHeight w:val="342"/>
        </w:trPr>
        <w:tc>
          <w:tcPr>
            <w:tcW w:w="783" w:type="dxa"/>
          </w:tcPr>
          <w:p w14:paraId="5B5C0796" w14:textId="77777777" w:rsidR="00890E2A" w:rsidRDefault="00890E2A" w:rsidP="004A22DC">
            <w:pPr>
              <w:widowControl/>
              <w:autoSpaceDE w:val="0"/>
              <w:autoSpaceDN w:val="0"/>
              <w:jc w:val="center"/>
              <w:rPr>
                <w:rFonts w:ascii="Verdana" w:hAnsi="Verdana" w:cs="Verdana"/>
                <w:sz w:val="18"/>
                <w:szCs w:val="18"/>
              </w:rPr>
            </w:pPr>
            <w:r>
              <w:rPr>
                <w:rFonts w:ascii="Verdana" w:hAnsi="Verdana" w:cs="Verdana"/>
                <w:sz w:val="18"/>
                <w:szCs w:val="18"/>
              </w:rPr>
              <w:lastRenderedPageBreak/>
              <w:t>3</w:t>
            </w:r>
          </w:p>
        </w:tc>
        <w:tc>
          <w:tcPr>
            <w:tcW w:w="7463" w:type="dxa"/>
            <w:vAlign w:val="center"/>
          </w:tcPr>
          <w:p w14:paraId="749BEDCA" w14:textId="77777777" w:rsidR="00890E2A" w:rsidRPr="00833AAF" w:rsidRDefault="00890E2A" w:rsidP="004A22DC">
            <w:pPr>
              <w:pStyle w:val="BodyText"/>
              <w:rPr>
                <w:rFonts w:eastAsia="Arial" w:cs="Arial"/>
                <w:color w:val="000000" w:themeColor="text1"/>
                <w:sz w:val="22"/>
                <w:szCs w:val="22"/>
              </w:rPr>
            </w:pPr>
            <w:r w:rsidRPr="00833AAF">
              <w:rPr>
                <w:rFonts w:eastAsia="Arial" w:cs="Arial"/>
                <w:b/>
                <w:bCs/>
                <w:color w:val="000000" w:themeColor="text1"/>
                <w:sz w:val="22"/>
                <w:szCs w:val="22"/>
              </w:rPr>
              <w:t>ENSURE THE ROUTE REMAINS LOCAL</w:t>
            </w:r>
          </w:p>
          <w:p w14:paraId="1CFE5898" w14:textId="400D83D1" w:rsidR="00890E2A" w:rsidRPr="00833AAF" w:rsidRDefault="00890E2A" w:rsidP="004A22DC">
            <w:pPr>
              <w:widowControl/>
              <w:shd w:val="clear" w:color="auto" w:fill="FFFFFF" w:themeFill="background1"/>
              <w:spacing w:before="150"/>
              <w:rPr>
                <w:rFonts w:cs="Arial"/>
                <w:b/>
                <w:bCs/>
              </w:rPr>
            </w:pPr>
            <w:r w:rsidRPr="00833AAF">
              <w:rPr>
                <w:rFonts w:cs="Arial"/>
                <w:b/>
                <w:bCs/>
              </w:rPr>
              <w:t>Apply the route map “</w:t>
            </w:r>
            <w:r w:rsidRPr="00833AAF">
              <w:rPr>
                <w:rFonts w:cs="Arial"/>
                <w:b/>
                <w:bCs/>
                <w:snapToGrid/>
                <w:sz w:val="21"/>
                <w:szCs w:val="21"/>
                <w:lang w:eastAsia="en-GB"/>
              </w:rPr>
              <w:t>mcx_lan_ld</w:t>
            </w:r>
            <w:r w:rsidR="009278EA" w:rsidRPr="00833AAF">
              <w:rPr>
                <w:rFonts w:cs="Arial"/>
                <w:b/>
                <w:bCs/>
                <w:snapToGrid/>
                <w:sz w:val="21"/>
                <w:szCs w:val="21"/>
                <w:lang w:eastAsia="en-GB"/>
              </w:rPr>
              <w:t>8</w:t>
            </w:r>
            <w:r w:rsidRPr="00833AAF">
              <w:rPr>
                <w:rFonts w:cs="Arial"/>
                <w:b/>
                <w:bCs/>
              </w:rPr>
              <w:t xml:space="preserve">_IBGP_OUT_BLOCK_NTP_rm” to each iBGP neighbour as per </w:t>
            </w:r>
            <w:proofErr w:type="gramStart"/>
            <w:r w:rsidRPr="00833AAF">
              <w:rPr>
                <w:rFonts w:cs="Arial"/>
                <w:b/>
                <w:bCs/>
              </w:rPr>
              <w:t>below:-</w:t>
            </w:r>
            <w:proofErr w:type="gramEnd"/>
          </w:p>
          <w:p w14:paraId="64997C95" w14:textId="3E9F3E4B" w:rsidR="00890E2A" w:rsidRPr="00833AAF" w:rsidRDefault="00890E2A" w:rsidP="004A22DC">
            <w:pPr>
              <w:widowControl/>
              <w:shd w:val="clear" w:color="auto" w:fill="FFFFFF" w:themeFill="background1"/>
              <w:spacing w:before="150"/>
              <w:rPr>
                <w:rFonts w:cs="Arial"/>
                <w:b/>
                <w:bCs/>
              </w:rPr>
            </w:pPr>
            <w:r w:rsidRPr="00833AAF">
              <w:rPr>
                <w:rFonts w:cs="Arial"/>
                <w:b/>
                <w:bCs/>
              </w:rPr>
              <w:t>1 – neighbour – 10.156.</w:t>
            </w:r>
            <w:r w:rsidR="005F6C0C" w:rsidRPr="00833AAF">
              <w:rPr>
                <w:rFonts w:cs="Arial"/>
                <w:b/>
                <w:bCs/>
              </w:rPr>
              <w:t>246</w:t>
            </w:r>
            <w:r w:rsidRPr="00833AAF">
              <w:rPr>
                <w:rFonts w:cs="Arial"/>
                <w:b/>
                <w:bCs/>
              </w:rPr>
              <w:t>.129 (</w:t>
            </w:r>
            <w:proofErr w:type="spellStart"/>
            <w:r w:rsidRPr="00833AAF">
              <w:rPr>
                <w:rFonts w:cs="Arial"/>
                <w:b/>
                <w:bCs/>
              </w:rPr>
              <w:t>mcx_lan</w:t>
            </w:r>
            <w:proofErr w:type="spellEnd"/>
            <w:r w:rsidRPr="00833AAF">
              <w:rPr>
                <w:rFonts w:cs="Arial"/>
                <w:b/>
                <w:bCs/>
              </w:rPr>
              <w:t xml:space="preserve"> to </w:t>
            </w:r>
            <w:proofErr w:type="spellStart"/>
            <w:r w:rsidRPr="00833AAF">
              <w:rPr>
                <w:rFonts w:cs="Arial"/>
                <w:b/>
                <w:bCs/>
              </w:rPr>
              <w:t>mcx_cc</w:t>
            </w:r>
            <w:proofErr w:type="spellEnd"/>
            <w:r w:rsidRPr="00833AAF">
              <w:rPr>
                <w:rFonts w:cs="Arial"/>
                <w:b/>
                <w:bCs/>
              </w:rPr>
              <w:t>)</w:t>
            </w:r>
          </w:p>
          <w:p w14:paraId="6F4D5743" w14:textId="63D7B959" w:rsidR="00890E2A" w:rsidRPr="00DD0AD7" w:rsidRDefault="00890E2A" w:rsidP="004A22DC">
            <w:pPr>
              <w:widowControl/>
              <w:shd w:val="clear" w:color="auto" w:fill="FFFFFF" w:themeFill="background1"/>
              <w:spacing w:before="150"/>
              <w:rPr>
                <w:rFonts w:cs="Arial"/>
                <w:b/>
                <w:bCs/>
              </w:rPr>
            </w:pPr>
            <w:r w:rsidRPr="00833AAF">
              <w:rPr>
                <w:rFonts w:cs="Arial"/>
                <w:b/>
                <w:bCs/>
              </w:rPr>
              <w:t>2 – neighbour – 10.156.</w:t>
            </w:r>
            <w:r w:rsidR="009E1160" w:rsidRPr="00833AAF">
              <w:rPr>
                <w:rFonts w:cs="Arial"/>
                <w:b/>
                <w:bCs/>
              </w:rPr>
              <w:t>246</w:t>
            </w:r>
            <w:r w:rsidRPr="00833AAF">
              <w:rPr>
                <w:rFonts w:cs="Arial"/>
                <w:b/>
                <w:bCs/>
              </w:rPr>
              <w:t>.131 (</w:t>
            </w:r>
            <w:proofErr w:type="spellStart"/>
            <w:r w:rsidRPr="00833AAF">
              <w:rPr>
                <w:rFonts w:cs="Arial"/>
                <w:b/>
                <w:bCs/>
              </w:rPr>
              <w:t>mcx_lan</w:t>
            </w:r>
            <w:proofErr w:type="spellEnd"/>
            <w:r w:rsidRPr="00833AAF">
              <w:rPr>
                <w:rFonts w:cs="Arial"/>
                <w:b/>
                <w:bCs/>
              </w:rPr>
              <w:t xml:space="preserve"> to mcx_3p_partner)</w:t>
            </w:r>
          </w:p>
          <w:p w14:paraId="05199E34" w14:textId="60E579FE" w:rsidR="00890E2A" w:rsidRPr="00DD0AD7" w:rsidRDefault="00890E2A" w:rsidP="004A22DC">
            <w:pPr>
              <w:widowControl/>
              <w:shd w:val="clear" w:color="auto" w:fill="FFFFFF" w:themeFill="background1"/>
              <w:spacing w:before="150"/>
              <w:rPr>
                <w:rFonts w:cs="Arial"/>
                <w:b/>
                <w:bCs/>
              </w:rPr>
            </w:pPr>
            <w:r w:rsidRPr="00DD0AD7">
              <w:rPr>
                <w:rFonts w:cs="Arial"/>
                <w:b/>
                <w:bCs/>
              </w:rPr>
              <w:t>3 – neighbour – 10.156.</w:t>
            </w:r>
            <w:r w:rsidR="009E1160">
              <w:rPr>
                <w:rFonts w:cs="Arial"/>
                <w:b/>
                <w:bCs/>
              </w:rPr>
              <w:t>246</w:t>
            </w:r>
            <w:r w:rsidRPr="00DD0AD7">
              <w:rPr>
                <w:rFonts w:cs="Arial"/>
                <w:b/>
                <w:bCs/>
              </w:rPr>
              <w:t>.132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mcx_dia</w:t>
            </w:r>
            <w:proofErr w:type="spellEnd"/>
            <w:r w:rsidRPr="00DD0AD7">
              <w:rPr>
                <w:rFonts w:cs="Arial"/>
                <w:b/>
                <w:bCs/>
              </w:rPr>
              <w:t>)</w:t>
            </w:r>
          </w:p>
          <w:p w14:paraId="42D6E3EB" w14:textId="04695E07" w:rsidR="00890E2A" w:rsidRPr="00DD0AD7" w:rsidRDefault="00890E2A" w:rsidP="004A22DC">
            <w:pPr>
              <w:widowControl/>
              <w:shd w:val="clear" w:color="auto" w:fill="FFFFFF" w:themeFill="background1"/>
              <w:spacing w:before="150"/>
              <w:rPr>
                <w:rFonts w:cs="Arial"/>
                <w:b/>
                <w:bCs/>
              </w:rPr>
            </w:pPr>
            <w:r w:rsidRPr="00DD0AD7">
              <w:rPr>
                <w:rFonts w:cs="Arial"/>
                <w:b/>
                <w:bCs/>
              </w:rPr>
              <w:t>4 – neighbour – 10.156.</w:t>
            </w:r>
            <w:r w:rsidR="009E1160">
              <w:rPr>
                <w:rFonts w:cs="Arial"/>
                <w:b/>
                <w:bCs/>
              </w:rPr>
              <w:t>246</w:t>
            </w:r>
            <w:r w:rsidRPr="00DD0AD7">
              <w:rPr>
                <w:rFonts w:cs="Arial"/>
                <w:b/>
                <w:bCs/>
              </w:rPr>
              <w:t>.133 (</w:t>
            </w:r>
            <w:proofErr w:type="spellStart"/>
            <w:r w:rsidRPr="00DD0AD7">
              <w:rPr>
                <w:rFonts w:cs="Arial"/>
                <w:b/>
                <w:bCs/>
              </w:rPr>
              <w:t>mcx_lan</w:t>
            </w:r>
            <w:proofErr w:type="spellEnd"/>
            <w:r w:rsidRPr="00DD0AD7">
              <w:rPr>
                <w:rFonts w:cs="Arial"/>
                <w:b/>
                <w:bCs/>
              </w:rPr>
              <w:t xml:space="preserve"> to mcx_s2s_vpn)</w:t>
            </w:r>
          </w:p>
          <w:p w14:paraId="48F27C99" w14:textId="09D9745B" w:rsidR="00890E2A" w:rsidRPr="00DD0AD7" w:rsidRDefault="00890E2A" w:rsidP="004A22DC">
            <w:pPr>
              <w:widowControl/>
              <w:shd w:val="clear" w:color="auto" w:fill="FFFFFF" w:themeFill="background1"/>
              <w:spacing w:before="150"/>
              <w:rPr>
                <w:rFonts w:cs="Arial"/>
                <w:b/>
                <w:bCs/>
              </w:rPr>
            </w:pPr>
            <w:r w:rsidRPr="00DD0AD7">
              <w:rPr>
                <w:rFonts w:cs="Arial"/>
                <w:b/>
                <w:bCs/>
              </w:rPr>
              <w:t>5 – neighbour – 10.156.</w:t>
            </w:r>
            <w:r w:rsidR="009E1160">
              <w:rPr>
                <w:rFonts w:cs="Arial"/>
                <w:b/>
                <w:bCs/>
              </w:rPr>
              <w:t>246</w:t>
            </w:r>
            <w:r w:rsidRPr="00DD0AD7">
              <w:rPr>
                <w:rFonts w:cs="Arial"/>
                <w:b/>
                <w:bCs/>
              </w:rPr>
              <w:t>.134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mcx_client</w:t>
            </w:r>
            <w:proofErr w:type="spellEnd"/>
            <w:r w:rsidRPr="00DD0AD7">
              <w:rPr>
                <w:rFonts w:cs="Arial"/>
                <w:b/>
                <w:bCs/>
              </w:rPr>
              <w:t xml:space="preserve"> to </w:t>
            </w:r>
            <w:proofErr w:type="spellStart"/>
            <w:r w:rsidRPr="00DD0AD7">
              <w:rPr>
                <w:rFonts w:cs="Arial"/>
                <w:b/>
                <w:bCs/>
              </w:rPr>
              <w:t>site_vpn</w:t>
            </w:r>
            <w:proofErr w:type="spellEnd"/>
            <w:r w:rsidRPr="00DD0AD7">
              <w:rPr>
                <w:rFonts w:cs="Arial"/>
                <w:b/>
                <w:bCs/>
              </w:rPr>
              <w:t>)</w:t>
            </w:r>
          </w:p>
          <w:p w14:paraId="19A2C556" w14:textId="06A1F26F" w:rsidR="00890E2A" w:rsidRPr="00DD0AD7" w:rsidRDefault="00890E2A" w:rsidP="004A22DC">
            <w:pPr>
              <w:widowControl/>
              <w:shd w:val="clear" w:color="auto" w:fill="FFFFFF" w:themeFill="background1"/>
              <w:spacing w:before="150"/>
              <w:rPr>
                <w:rFonts w:cs="Arial"/>
                <w:b/>
                <w:bCs/>
              </w:rPr>
            </w:pPr>
            <w:r w:rsidRPr="00DD0AD7">
              <w:rPr>
                <w:rFonts w:cs="Arial"/>
                <w:b/>
                <w:bCs/>
                <w:color w:val="EE0000"/>
              </w:rPr>
              <w:t>6 – NOT neighbour – 10.156.</w:t>
            </w:r>
            <w:r w:rsidR="00493D35">
              <w:rPr>
                <w:rFonts w:cs="Arial"/>
                <w:b/>
                <w:bCs/>
                <w:color w:val="EE0000"/>
              </w:rPr>
              <w:t>246</w:t>
            </w:r>
            <w:r w:rsidRPr="00DD0AD7">
              <w:rPr>
                <w:rFonts w:cs="Arial"/>
                <w:b/>
                <w:bCs/>
                <w:color w:val="EE0000"/>
              </w:rPr>
              <w:t>.135 (</w:t>
            </w:r>
            <w:proofErr w:type="spellStart"/>
            <w:r w:rsidRPr="00DD0AD7">
              <w:rPr>
                <w:rFonts w:cs="Arial"/>
                <w:b/>
                <w:bCs/>
                <w:color w:val="EE0000"/>
              </w:rPr>
              <w:t>mcx_lan</w:t>
            </w:r>
            <w:proofErr w:type="spellEnd"/>
            <w:r w:rsidRPr="00DD0AD7">
              <w:rPr>
                <w:rFonts w:cs="Arial"/>
                <w:b/>
                <w:bCs/>
                <w:color w:val="EE0000"/>
              </w:rPr>
              <w:t xml:space="preserve"> to </w:t>
            </w:r>
            <w:proofErr w:type="spellStart"/>
            <w:r w:rsidRPr="00DD0AD7">
              <w:rPr>
                <w:rFonts w:cs="Arial"/>
                <w:b/>
                <w:bCs/>
                <w:color w:val="EE0000"/>
              </w:rPr>
              <w:t>mcx_sdwan_np</w:t>
            </w:r>
            <w:proofErr w:type="spellEnd"/>
            <w:r w:rsidRPr="00DD0AD7">
              <w:rPr>
                <w:rFonts w:cs="Arial"/>
                <w:b/>
                <w:bCs/>
                <w:color w:val="EE0000"/>
              </w:rPr>
              <w:t>) – this is an eBGP and routing propagation is controlled already via prefix list</w:t>
            </w:r>
          </w:p>
          <w:p w14:paraId="14794039" w14:textId="453639EF" w:rsidR="00890E2A" w:rsidRPr="00DD0AD7" w:rsidRDefault="00890E2A" w:rsidP="004A22DC">
            <w:pPr>
              <w:widowControl/>
              <w:shd w:val="clear" w:color="auto" w:fill="FFFFFF" w:themeFill="background1"/>
              <w:spacing w:before="150"/>
              <w:rPr>
                <w:rFonts w:cs="Arial"/>
                <w:b/>
                <w:bCs/>
              </w:rPr>
            </w:pPr>
            <w:r w:rsidRPr="00DD0AD7">
              <w:rPr>
                <w:rFonts w:cs="Arial"/>
                <w:b/>
                <w:bCs/>
              </w:rPr>
              <w:t>7 – neighbour – 10.156.</w:t>
            </w:r>
            <w:r w:rsidR="00833AAF">
              <w:rPr>
                <w:rFonts w:cs="Arial"/>
                <w:b/>
                <w:bCs/>
              </w:rPr>
              <w:t>246</w:t>
            </w:r>
            <w:r w:rsidRPr="00DD0AD7">
              <w:rPr>
                <w:rFonts w:cs="Arial"/>
                <w:b/>
                <w:bCs/>
              </w:rPr>
              <w:t>.136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mcx_juniper_inner</w:t>
            </w:r>
            <w:proofErr w:type="spellEnd"/>
            <w:r w:rsidRPr="00DD0AD7">
              <w:rPr>
                <w:rFonts w:cs="Arial"/>
                <w:b/>
                <w:bCs/>
              </w:rPr>
              <w:t>)</w:t>
            </w:r>
          </w:p>
          <w:p w14:paraId="0AA1853B" w14:textId="77777777" w:rsidR="00890E2A" w:rsidRDefault="00890E2A" w:rsidP="004A22DC">
            <w:pPr>
              <w:widowControl/>
              <w:shd w:val="clear" w:color="auto" w:fill="FFFFFF" w:themeFill="background1"/>
              <w:spacing w:before="150"/>
              <w:rPr>
                <w:rFonts w:cs="Arial"/>
              </w:rPr>
            </w:pPr>
          </w:p>
          <w:p w14:paraId="7180D696" w14:textId="77777777" w:rsidR="00890E2A" w:rsidRDefault="00890E2A" w:rsidP="004A22DC">
            <w:pPr>
              <w:pStyle w:val="BodyText"/>
              <w:rPr>
                <w:rFonts w:cs="Arial"/>
              </w:rPr>
            </w:pPr>
            <w:r>
              <w:rPr>
                <w:rFonts w:eastAsia="Arial" w:cs="Arial"/>
                <w:color w:val="000000" w:themeColor="text1"/>
                <w:sz w:val="22"/>
                <w:szCs w:val="22"/>
              </w:rPr>
              <w:t>Remain on</w:t>
            </w:r>
            <w:r w:rsidRPr="00585D61">
              <w:rPr>
                <w:rFonts w:eastAsia="Arial" w:cs="Arial"/>
                <w:color w:val="000000" w:themeColor="text1"/>
                <w:sz w:val="22"/>
                <w:szCs w:val="22"/>
              </w:rPr>
              <w:t xml:space="preserve">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76B5347F" w14:textId="18F8BB8D" w:rsidR="00890E2A" w:rsidRDefault="00890E2A" w:rsidP="004A22DC">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w:t>
            </w:r>
            <w:r w:rsidR="00833AAF">
              <w:rPr>
                <w:rFonts w:cs="Arial"/>
                <w:lang w:val="fr-FR"/>
              </w:rPr>
              <w:t>8</w:t>
            </w:r>
            <w:r>
              <w:rPr>
                <w:rFonts w:cs="Arial"/>
                <w:lang w:val="fr-FR"/>
              </w:rPr>
              <w:t>-FGT2600-01</w:t>
            </w:r>
          </w:p>
          <w:p w14:paraId="20ABDDA8" w14:textId="77777777" w:rsidR="00890E2A" w:rsidRDefault="00890E2A" w:rsidP="004A22DC">
            <w:pPr>
              <w:pStyle w:val="BodyText"/>
              <w:rPr>
                <w:rFonts w:cs="Arial"/>
              </w:rPr>
            </w:pPr>
            <w:r w:rsidRPr="006271F0">
              <w:rPr>
                <w:rFonts w:cs="Arial"/>
              </w:rPr>
              <w:t>Select « </w:t>
            </w:r>
            <w:proofErr w:type="spellStart"/>
            <w:r w:rsidRPr="006271F0">
              <w:rPr>
                <w:rFonts w:cs="Arial"/>
              </w:rPr>
              <w:t>mcx_lan</w:t>
            </w:r>
            <w:proofErr w:type="spellEnd"/>
            <w:r w:rsidRPr="006271F0">
              <w:rPr>
                <w:rFonts w:cs="Arial"/>
              </w:rPr>
              <w:t> » VDOM</w:t>
            </w:r>
          </w:p>
          <w:p w14:paraId="7C6330B2" w14:textId="77777777" w:rsidR="00890E2A" w:rsidRDefault="00890E2A" w:rsidP="004A22DC">
            <w:pPr>
              <w:widowControl/>
              <w:shd w:val="clear" w:color="auto" w:fill="FFFFFF" w:themeFill="background1"/>
              <w:spacing w:before="150"/>
              <w:rPr>
                <w:rFonts w:cs="Arial"/>
              </w:rPr>
            </w:pPr>
            <w:r>
              <w:rPr>
                <w:rFonts w:cs="Arial"/>
              </w:rPr>
              <w:t xml:space="preserve">Select </w:t>
            </w:r>
            <w:proofErr w:type="spellStart"/>
            <w:proofErr w:type="gramStart"/>
            <w:r>
              <w:rPr>
                <w:rFonts w:cs="Arial"/>
              </w:rPr>
              <w:t>Network:BGP</w:t>
            </w:r>
            <w:proofErr w:type="spellEnd"/>
            <w:proofErr w:type="gramEnd"/>
          </w:p>
          <w:p w14:paraId="0450257D" w14:textId="77777777" w:rsidR="00890E2A" w:rsidRPr="00B76397" w:rsidRDefault="00890E2A" w:rsidP="004A22DC">
            <w:pPr>
              <w:widowControl/>
              <w:shd w:val="clear" w:color="auto" w:fill="FFFFFF" w:themeFill="background1"/>
              <w:spacing w:before="150"/>
              <w:rPr>
                <w:rFonts w:cs="Arial"/>
              </w:rPr>
            </w:pPr>
            <w:r>
              <w:rPr>
                <w:rFonts w:cs="Arial"/>
              </w:rPr>
              <w:t xml:space="preserve">1) For each of the iBGP </w:t>
            </w:r>
            <w:proofErr w:type="spellStart"/>
            <w:r>
              <w:rPr>
                <w:rFonts w:cs="Arial"/>
              </w:rPr>
              <w:t>peerings</w:t>
            </w:r>
            <w:proofErr w:type="spellEnd"/>
            <w:r>
              <w:rPr>
                <w:rFonts w:cs="Arial"/>
              </w:rPr>
              <w:t xml:space="preserve"> (1-5 and 7…NOT 6!!!!)</w:t>
            </w:r>
          </w:p>
          <w:p w14:paraId="11BAD39A" w14:textId="469DBA48" w:rsidR="00890E2A" w:rsidRDefault="00890E2A" w:rsidP="004A22DC">
            <w:pPr>
              <w:pStyle w:val="BodyText"/>
              <w:rPr>
                <w:rFonts w:cs="Arial"/>
              </w:rPr>
            </w:pPr>
            <w:r>
              <w:rPr>
                <w:rFonts w:cs="Arial"/>
              </w:rPr>
              <w:t>Enable “Route Map Out” and select “</w:t>
            </w:r>
            <w:r w:rsidRPr="00CA1357">
              <w:rPr>
                <w:rFonts w:cs="Arial"/>
                <w:snapToGrid/>
                <w:sz w:val="21"/>
                <w:szCs w:val="21"/>
                <w:lang w:eastAsia="en-GB"/>
              </w:rPr>
              <w:t>mcx_lan_ld</w:t>
            </w:r>
            <w:r w:rsidR="00376C47">
              <w:rPr>
                <w:rFonts w:cs="Arial"/>
                <w:snapToGrid/>
                <w:sz w:val="21"/>
                <w:szCs w:val="21"/>
                <w:lang w:eastAsia="en-GB"/>
              </w:rPr>
              <w:t>8</w:t>
            </w:r>
            <w:r>
              <w:rPr>
                <w:rFonts w:cs="Arial"/>
              </w:rPr>
              <w:t>_IBGP_OUT_BLOCK_NTP_</w:t>
            </w:r>
            <w:r w:rsidRPr="00CA1357">
              <w:rPr>
                <w:rFonts w:cs="Arial"/>
              </w:rPr>
              <w:t>rm</w:t>
            </w:r>
            <w:r>
              <w:rPr>
                <w:rFonts w:cs="Arial"/>
              </w:rPr>
              <w:t>”</w:t>
            </w:r>
          </w:p>
          <w:p w14:paraId="47546E59" w14:textId="77777777" w:rsidR="00890E2A" w:rsidRDefault="00890E2A" w:rsidP="004A22DC">
            <w:pPr>
              <w:pStyle w:val="BodyText"/>
              <w:rPr>
                <w:rFonts w:eastAsia="Arial" w:cs="Arial"/>
                <w:color w:val="000000" w:themeColor="text1"/>
                <w:sz w:val="22"/>
                <w:szCs w:val="22"/>
              </w:rPr>
            </w:pPr>
          </w:p>
          <w:p w14:paraId="0D1A170A" w14:textId="77777777" w:rsidR="00890E2A" w:rsidRDefault="00890E2A"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is applied to the existing iBGP peers </w:t>
            </w:r>
            <w:proofErr w:type="gramStart"/>
            <w:r>
              <w:rPr>
                <w:rFonts w:cs="Arial"/>
                <w:b/>
                <w:bCs/>
                <w:i/>
                <w:iCs/>
                <w:snapToGrid/>
                <w:sz w:val="21"/>
                <w:szCs w:val="21"/>
                <w:lang w:eastAsia="en-GB"/>
              </w:rPr>
              <w:t>above:-</w:t>
            </w:r>
            <w:proofErr w:type="gramEnd"/>
          </w:p>
          <w:p w14:paraId="3CF291C8" w14:textId="77777777" w:rsidR="00890E2A" w:rsidRDefault="00890E2A"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bgp</w:t>
            </w:r>
          </w:p>
          <w:p w14:paraId="40CF7382" w14:textId="2040DC82" w:rsidR="00890E2A" w:rsidRDefault="00890E2A" w:rsidP="004A22DC">
            <w:pPr>
              <w:pStyle w:val="BodyText"/>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w:t>
            </w:r>
            <w:proofErr w:type="gramStart"/>
            <w:r>
              <w:rPr>
                <w:rFonts w:cs="Arial"/>
                <w:b/>
                <w:bCs/>
                <w:i/>
                <w:iCs/>
                <w:snapToGrid/>
                <w:sz w:val="21"/>
                <w:szCs w:val="21"/>
                <w:lang w:eastAsia="en-GB"/>
              </w:rPr>
              <w:t xml:space="preserve">Map </w:t>
            </w:r>
            <w:r>
              <w:t xml:space="preserve"> </w:t>
            </w:r>
            <w:r w:rsidRPr="00C956A3">
              <w:rPr>
                <w:rFonts w:cs="Arial"/>
                <w:b/>
                <w:bCs/>
                <w:i/>
                <w:iCs/>
                <w:snapToGrid/>
                <w:sz w:val="21"/>
                <w:szCs w:val="21"/>
                <w:lang w:eastAsia="en-GB"/>
              </w:rPr>
              <w:t>mcx</w:t>
            </w:r>
            <w:proofErr w:type="gramEnd"/>
            <w:r w:rsidRPr="00C956A3">
              <w:rPr>
                <w:rFonts w:cs="Arial"/>
                <w:b/>
                <w:bCs/>
                <w:i/>
                <w:iCs/>
                <w:snapToGrid/>
                <w:sz w:val="21"/>
                <w:szCs w:val="21"/>
                <w:lang w:eastAsia="en-GB"/>
              </w:rPr>
              <w:t>_lan_ld</w:t>
            </w:r>
            <w:r w:rsidR="00376C47">
              <w:rPr>
                <w:rFonts w:cs="Arial"/>
                <w:b/>
                <w:bCs/>
                <w:i/>
                <w:iCs/>
                <w:snapToGrid/>
                <w:sz w:val="21"/>
                <w:szCs w:val="21"/>
                <w:lang w:eastAsia="en-GB"/>
              </w:rPr>
              <w:t>8</w:t>
            </w:r>
            <w:r w:rsidRPr="00C956A3">
              <w:rPr>
                <w:rFonts w:cs="Arial"/>
                <w:b/>
                <w:bCs/>
                <w:i/>
                <w:iCs/>
                <w:snapToGrid/>
                <w:sz w:val="21"/>
                <w:szCs w:val="21"/>
                <w:lang w:eastAsia="en-GB"/>
              </w:rPr>
              <w:t xml:space="preserve">_IBGP_OUT_BLOCK_NTP_rm </w:t>
            </w:r>
            <w:r>
              <w:rPr>
                <w:rFonts w:cs="Arial"/>
                <w:b/>
                <w:bCs/>
                <w:i/>
                <w:iCs/>
                <w:snapToGrid/>
                <w:sz w:val="21"/>
                <w:szCs w:val="21"/>
                <w:lang w:eastAsia="en-GB"/>
              </w:rPr>
              <w:t>is applied as a “route-map-out” statement for each iBGP peer.</w:t>
            </w:r>
          </w:p>
          <w:p w14:paraId="718F117F" w14:textId="77777777" w:rsidR="00890E2A" w:rsidRDefault="00890E2A" w:rsidP="004A22DC">
            <w:pPr>
              <w:pStyle w:val="BodyText"/>
              <w:rPr>
                <w:rFonts w:cs="Arial"/>
                <w:b/>
                <w:bCs/>
                <w:i/>
                <w:iCs/>
                <w:snapToGrid/>
                <w:sz w:val="21"/>
                <w:szCs w:val="21"/>
                <w:lang w:eastAsia="en-GB"/>
              </w:rPr>
            </w:pPr>
          </w:p>
          <w:p w14:paraId="189F3C16" w14:textId="77777777" w:rsidR="00890E2A" w:rsidRDefault="00890E2A" w:rsidP="004A22DC">
            <w:pPr>
              <w:pStyle w:val="BodyText"/>
              <w:rPr>
                <w:rFonts w:cs="Arial"/>
                <w:b/>
                <w:bCs/>
                <w:snapToGrid/>
                <w:sz w:val="21"/>
                <w:szCs w:val="21"/>
                <w:lang w:eastAsia="en-GB"/>
              </w:rPr>
            </w:pPr>
            <w:r w:rsidRPr="00223A01">
              <w:rPr>
                <w:rFonts w:cs="Arial"/>
                <w:b/>
                <w:bCs/>
                <w:snapToGrid/>
                <w:sz w:val="21"/>
                <w:szCs w:val="21"/>
                <w:lang w:eastAsia="en-GB"/>
              </w:rPr>
              <w:t>On each of the following VDOMS confirm that the received routes are the same as in the pre-requisites section file</w:t>
            </w:r>
          </w:p>
          <w:p w14:paraId="2FD0D0B7" w14:textId="77777777" w:rsidR="00890E2A" w:rsidRPr="00213B84" w:rsidRDefault="00890E2A" w:rsidP="004A22DC">
            <w:pPr>
              <w:widowControl/>
              <w:autoSpaceDE w:val="0"/>
              <w:autoSpaceDN w:val="0"/>
              <w:rPr>
                <w:rFonts w:cs="Arial"/>
                <w:b/>
                <w:bCs/>
                <w:i/>
                <w:iCs/>
                <w:lang w:val="nl-NL"/>
              </w:rPr>
            </w:pPr>
            <w:proofErr w:type="gramStart"/>
            <w:r w:rsidRPr="00213B84">
              <w:rPr>
                <w:rFonts w:cs="Arial"/>
                <w:b/>
                <w:bCs/>
                <w:i/>
                <w:iCs/>
                <w:lang w:val="nl-NL"/>
              </w:rPr>
              <w:t>mcx</w:t>
            </w:r>
            <w:proofErr w:type="gramEnd"/>
            <w:r w:rsidRPr="00213B84">
              <w:rPr>
                <w:rFonts w:cs="Arial"/>
                <w:b/>
                <w:bCs/>
                <w:i/>
                <w:iCs/>
                <w:lang w:val="nl-NL"/>
              </w:rPr>
              <w:t>_c2s VDOM</w:t>
            </w:r>
          </w:p>
          <w:p w14:paraId="78E3C336" w14:textId="77777777" w:rsidR="00890E2A" w:rsidRPr="00213B84" w:rsidRDefault="00890E2A" w:rsidP="004A22DC">
            <w:pPr>
              <w:widowControl/>
              <w:autoSpaceDE w:val="0"/>
              <w:autoSpaceDN w:val="0"/>
              <w:rPr>
                <w:rFonts w:cs="Arial"/>
                <w:b/>
                <w:bCs/>
                <w:i/>
                <w:iCs/>
                <w:lang w:val="nl-NL"/>
              </w:rPr>
            </w:pPr>
            <w:proofErr w:type="spellStart"/>
            <w:proofErr w:type="gramStart"/>
            <w:r w:rsidRPr="00213B84">
              <w:rPr>
                <w:rFonts w:cs="Arial"/>
                <w:b/>
                <w:bCs/>
                <w:i/>
                <w:iCs/>
                <w:lang w:val="nl-NL"/>
              </w:rPr>
              <w:t>mcx</w:t>
            </w:r>
            <w:proofErr w:type="gramEnd"/>
            <w:r w:rsidRPr="00213B84">
              <w:rPr>
                <w:rFonts w:cs="Arial"/>
                <w:b/>
                <w:bCs/>
                <w:i/>
                <w:iCs/>
                <w:lang w:val="nl-NL"/>
              </w:rPr>
              <w:t>_cc</w:t>
            </w:r>
            <w:proofErr w:type="spellEnd"/>
            <w:r w:rsidRPr="00213B84">
              <w:rPr>
                <w:rFonts w:cs="Arial"/>
                <w:b/>
                <w:bCs/>
                <w:i/>
                <w:iCs/>
                <w:lang w:val="nl-NL"/>
              </w:rPr>
              <w:t xml:space="preserve"> VDOM</w:t>
            </w:r>
          </w:p>
          <w:p w14:paraId="54C4DA70" w14:textId="77777777" w:rsidR="00890E2A" w:rsidRPr="00213B84" w:rsidRDefault="00890E2A" w:rsidP="004A22DC">
            <w:pPr>
              <w:widowControl/>
              <w:autoSpaceDE w:val="0"/>
              <w:autoSpaceDN w:val="0"/>
              <w:rPr>
                <w:rFonts w:cs="Arial"/>
                <w:b/>
                <w:bCs/>
                <w:i/>
                <w:iCs/>
                <w:lang w:val="sv-SE"/>
              </w:rPr>
            </w:pPr>
            <w:proofErr w:type="spellStart"/>
            <w:r w:rsidRPr="00213B84">
              <w:rPr>
                <w:rFonts w:cs="Arial"/>
                <w:b/>
                <w:bCs/>
                <w:i/>
                <w:iCs/>
                <w:lang w:val="sv-SE"/>
              </w:rPr>
              <w:t>mcx_dia</w:t>
            </w:r>
            <w:proofErr w:type="spellEnd"/>
            <w:r w:rsidRPr="00213B84">
              <w:rPr>
                <w:rFonts w:cs="Arial"/>
                <w:b/>
                <w:bCs/>
                <w:i/>
                <w:iCs/>
                <w:lang w:val="sv-SE"/>
              </w:rPr>
              <w:t xml:space="preserve"> VDOM</w:t>
            </w:r>
          </w:p>
          <w:p w14:paraId="1EFCE337" w14:textId="77777777" w:rsidR="00890E2A" w:rsidRPr="00213B84" w:rsidRDefault="00890E2A" w:rsidP="004A22DC">
            <w:pPr>
              <w:widowControl/>
              <w:autoSpaceDE w:val="0"/>
              <w:autoSpaceDN w:val="0"/>
              <w:rPr>
                <w:rFonts w:cs="Arial"/>
                <w:b/>
                <w:bCs/>
                <w:i/>
                <w:iCs/>
                <w:lang w:val="sv-SE"/>
              </w:rPr>
            </w:pPr>
            <w:proofErr w:type="spellStart"/>
            <w:r w:rsidRPr="00213B84">
              <w:rPr>
                <w:rFonts w:cs="Arial"/>
                <w:b/>
                <w:bCs/>
                <w:i/>
                <w:iCs/>
                <w:lang w:val="sv-SE"/>
              </w:rPr>
              <w:t>mcx_lan</w:t>
            </w:r>
            <w:proofErr w:type="spellEnd"/>
            <w:r w:rsidRPr="00213B84">
              <w:rPr>
                <w:rFonts w:cs="Arial"/>
                <w:b/>
                <w:bCs/>
                <w:i/>
                <w:iCs/>
                <w:lang w:val="sv-SE"/>
              </w:rPr>
              <w:t xml:space="preserve"> VDOM</w:t>
            </w:r>
          </w:p>
          <w:p w14:paraId="66A5775D" w14:textId="77777777" w:rsidR="00890E2A" w:rsidRPr="00213B84" w:rsidRDefault="00890E2A" w:rsidP="004A22DC">
            <w:pPr>
              <w:widowControl/>
              <w:autoSpaceDE w:val="0"/>
              <w:autoSpaceDN w:val="0"/>
              <w:rPr>
                <w:rFonts w:cs="Arial"/>
                <w:b/>
                <w:bCs/>
                <w:i/>
                <w:iCs/>
                <w:lang w:val="pl-PL"/>
              </w:rPr>
            </w:pPr>
            <w:proofErr w:type="spellStart"/>
            <w:r w:rsidRPr="00213B84">
              <w:rPr>
                <w:rFonts w:cs="Arial"/>
                <w:b/>
                <w:bCs/>
                <w:i/>
                <w:iCs/>
                <w:lang w:val="pl-PL"/>
              </w:rPr>
              <w:t>mcx_sdwan_np</w:t>
            </w:r>
            <w:proofErr w:type="spellEnd"/>
            <w:r w:rsidRPr="00213B84">
              <w:rPr>
                <w:rFonts w:cs="Arial"/>
                <w:b/>
                <w:bCs/>
                <w:i/>
                <w:iCs/>
                <w:lang w:val="pl-PL"/>
              </w:rPr>
              <w:t xml:space="preserve"> VDOM</w:t>
            </w:r>
          </w:p>
          <w:p w14:paraId="74E12870" w14:textId="77777777" w:rsidR="00890E2A" w:rsidRPr="00213B84" w:rsidRDefault="00890E2A" w:rsidP="004A22DC">
            <w:pPr>
              <w:widowControl/>
              <w:autoSpaceDE w:val="0"/>
              <w:autoSpaceDN w:val="0"/>
              <w:rPr>
                <w:rFonts w:cs="Arial"/>
                <w:b/>
                <w:bCs/>
                <w:i/>
                <w:iCs/>
                <w:lang w:val="pl-PL"/>
              </w:rPr>
            </w:pPr>
            <w:proofErr w:type="spellStart"/>
            <w:r w:rsidRPr="00213B84">
              <w:rPr>
                <w:rFonts w:cs="Arial"/>
                <w:b/>
                <w:bCs/>
                <w:i/>
                <w:iCs/>
                <w:lang w:val="pl-PL"/>
              </w:rPr>
              <w:t>mcx_partner</w:t>
            </w:r>
            <w:proofErr w:type="spellEnd"/>
            <w:r w:rsidRPr="00213B84">
              <w:rPr>
                <w:rFonts w:cs="Arial"/>
                <w:b/>
                <w:bCs/>
                <w:i/>
                <w:iCs/>
                <w:lang w:val="pl-PL"/>
              </w:rPr>
              <w:t xml:space="preserve"> VDOM</w:t>
            </w:r>
          </w:p>
          <w:p w14:paraId="7CD941FA" w14:textId="77777777" w:rsidR="00890E2A" w:rsidRPr="00213B84" w:rsidRDefault="00890E2A" w:rsidP="004A22DC">
            <w:pPr>
              <w:widowControl/>
              <w:autoSpaceDE w:val="0"/>
              <w:autoSpaceDN w:val="0"/>
              <w:rPr>
                <w:rFonts w:cs="Arial"/>
                <w:b/>
                <w:bCs/>
                <w:i/>
                <w:iCs/>
                <w:lang w:val="pl-PL"/>
              </w:rPr>
            </w:pPr>
            <w:r w:rsidRPr="00213B84">
              <w:rPr>
                <w:rFonts w:cs="Arial"/>
                <w:b/>
                <w:bCs/>
                <w:i/>
                <w:iCs/>
                <w:lang w:val="pl-PL"/>
              </w:rPr>
              <w:t>mcx_s2s VDOM</w:t>
            </w:r>
          </w:p>
          <w:p w14:paraId="35C5063D" w14:textId="77777777" w:rsidR="00890E2A" w:rsidRPr="008A5D69" w:rsidRDefault="00890E2A" w:rsidP="004A22DC">
            <w:pPr>
              <w:pStyle w:val="BodyText"/>
              <w:rPr>
                <w:rFonts w:cs="Arial"/>
                <w:b/>
                <w:bCs/>
                <w:snapToGrid/>
                <w:sz w:val="21"/>
                <w:szCs w:val="21"/>
                <w:lang w:val="pl-PL" w:eastAsia="en-GB"/>
              </w:rPr>
            </w:pPr>
          </w:p>
          <w:p w14:paraId="628D13B8" w14:textId="6286ADC9" w:rsidR="00890E2A" w:rsidRDefault="00890E2A" w:rsidP="004A22DC">
            <w:pPr>
              <w:widowControl/>
              <w:autoSpaceDE w:val="0"/>
              <w:autoSpaceDN w:val="0"/>
              <w:rPr>
                <w:rFonts w:cs="Arial"/>
                <w:i/>
                <w:iCs/>
              </w:rPr>
            </w:pPr>
            <w:r w:rsidRPr="00223A01">
              <w:rPr>
                <w:rFonts w:cs="Arial"/>
                <w:i/>
                <w:iCs/>
              </w:rPr>
              <w:t xml:space="preserve">get router info bgp </w:t>
            </w:r>
            <w:proofErr w:type="spellStart"/>
            <w:r w:rsidRPr="00223A01">
              <w:rPr>
                <w:rFonts w:cs="Arial"/>
                <w:i/>
                <w:iCs/>
              </w:rPr>
              <w:t>neighbors</w:t>
            </w:r>
            <w:proofErr w:type="spellEnd"/>
            <w:r w:rsidRPr="00223A01">
              <w:rPr>
                <w:rFonts w:cs="Arial"/>
                <w:i/>
                <w:iCs/>
              </w:rPr>
              <w:t xml:space="preserve"> 10.156.</w:t>
            </w:r>
            <w:r w:rsidR="004125B1">
              <w:rPr>
                <w:rFonts w:cs="Arial"/>
                <w:i/>
                <w:iCs/>
              </w:rPr>
              <w:t>246</w:t>
            </w:r>
            <w:r w:rsidRPr="00223A01">
              <w:rPr>
                <w:rFonts w:cs="Arial"/>
                <w:i/>
                <w:iCs/>
              </w:rPr>
              <w:t xml:space="preserve">.130 </w:t>
            </w:r>
            <w:proofErr w:type="gramStart"/>
            <w:r w:rsidRPr="00223A01">
              <w:rPr>
                <w:rFonts w:cs="Arial"/>
                <w:i/>
                <w:iCs/>
              </w:rPr>
              <w:t>received-routes</w:t>
            </w:r>
            <w:proofErr w:type="gramEnd"/>
          </w:p>
          <w:p w14:paraId="31B20099" w14:textId="77777777" w:rsidR="00025E5C" w:rsidRDefault="00025E5C" w:rsidP="004A22DC">
            <w:pPr>
              <w:widowControl/>
              <w:autoSpaceDE w:val="0"/>
              <w:autoSpaceDN w:val="0"/>
              <w:rPr>
                <w:rFonts w:cs="Arial"/>
                <w:i/>
                <w:iCs/>
              </w:rPr>
            </w:pPr>
          </w:p>
          <w:p w14:paraId="1744B1AE" w14:textId="0AA29749" w:rsidR="00025E5C" w:rsidRPr="007E0355" w:rsidRDefault="00025E5C" w:rsidP="00025E5C">
            <w:pPr>
              <w:widowControl/>
              <w:autoSpaceDE w:val="0"/>
              <w:autoSpaceDN w:val="0"/>
              <w:rPr>
                <w:rFonts w:cs="Arial"/>
                <w:b/>
                <w:bCs/>
              </w:rPr>
            </w:pPr>
            <w:r w:rsidRPr="007E0355">
              <w:rPr>
                <w:rFonts w:cs="Arial"/>
                <w:b/>
                <w:bCs/>
              </w:rPr>
              <w:t>On Juniper switch MCX-LD</w:t>
            </w:r>
            <w:r>
              <w:rPr>
                <w:rFonts w:cs="Arial"/>
                <w:b/>
                <w:bCs/>
              </w:rPr>
              <w:t>8</w:t>
            </w:r>
            <w:r w:rsidRPr="007E0355">
              <w:rPr>
                <w:rFonts w:cs="Arial"/>
                <w:b/>
                <w:bCs/>
              </w:rPr>
              <w:t>-EX4650-INNER-01 issue the following commands from the CLI and collect the data in a file for later comparison</w:t>
            </w:r>
          </w:p>
          <w:p w14:paraId="41611EA0" w14:textId="4EF97C37" w:rsidR="00025E5C" w:rsidRDefault="00025E5C" w:rsidP="00025E5C">
            <w:pPr>
              <w:widowControl/>
              <w:autoSpaceDE w:val="0"/>
              <w:autoSpaceDN w:val="0"/>
              <w:rPr>
                <w:rFonts w:cs="Arial"/>
              </w:rPr>
            </w:pPr>
            <w:r>
              <w:rPr>
                <w:rFonts w:cs="Arial"/>
              </w:rPr>
              <w:t>show route receive-protocol bgp 10.156.</w:t>
            </w:r>
            <w:r w:rsidR="005636D0">
              <w:rPr>
                <w:rFonts w:cs="Arial"/>
              </w:rPr>
              <w:t>246</w:t>
            </w:r>
            <w:r>
              <w:rPr>
                <w:rFonts w:cs="Arial"/>
              </w:rPr>
              <w:t>.130</w:t>
            </w:r>
          </w:p>
          <w:p w14:paraId="32A24BDA" w14:textId="77777777" w:rsidR="00025E5C" w:rsidRPr="00223A01" w:rsidRDefault="00025E5C" w:rsidP="004A22DC">
            <w:pPr>
              <w:widowControl/>
              <w:autoSpaceDE w:val="0"/>
              <w:autoSpaceDN w:val="0"/>
              <w:rPr>
                <w:rFonts w:cs="Arial"/>
                <w:b/>
                <w:bCs/>
                <w:i/>
                <w:iCs/>
              </w:rPr>
            </w:pPr>
          </w:p>
          <w:p w14:paraId="593A7792" w14:textId="77777777" w:rsidR="00890E2A" w:rsidRDefault="00890E2A" w:rsidP="004A22DC">
            <w:pPr>
              <w:pStyle w:val="BodyText"/>
              <w:rPr>
                <w:rFonts w:cs="Arial"/>
                <w:snapToGrid/>
                <w:sz w:val="21"/>
                <w:szCs w:val="21"/>
                <w:lang w:eastAsia="en-GB"/>
              </w:rPr>
            </w:pPr>
          </w:p>
          <w:p w14:paraId="330A144D" w14:textId="77777777" w:rsidR="00890E2A" w:rsidRPr="00223A01" w:rsidRDefault="00890E2A" w:rsidP="004A22DC">
            <w:pPr>
              <w:pStyle w:val="BodyText"/>
              <w:rPr>
                <w:rFonts w:cs="Arial"/>
                <w:snapToGrid/>
                <w:sz w:val="21"/>
                <w:szCs w:val="21"/>
                <w:lang w:eastAsia="en-GB"/>
              </w:rPr>
            </w:pPr>
            <w:r w:rsidRPr="00FA3410">
              <w:rPr>
                <w:rFonts w:cs="Arial"/>
                <w:b/>
                <w:bCs/>
                <w:i/>
                <w:iCs/>
                <w:snapToGrid/>
                <w:sz w:val="21"/>
                <w:szCs w:val="21"/>
                <w:lang w:eastAsia="en-GB"/>
              </w:rPr>
              <w:t>The routes should be the same as when recorded in the pre-requisites section. 10.96.3.70/32 should NOT be seen in the received routes at this stage</w:t>
            </w:r>
            <w:r>
              <w:rPr>
                <w:rFonts w:cs="Arial"/>
                <w:b/>
                <w:bCs/>
                <w:i/>
                <w:iCs/>
                <w:snapToGrid/>
                <w:sz w:val="21"/>
                <w:szCs w:val="21"/>
                <w:lang w:eastAsia="en-GB"/>
              </w:rPr>
              <w:t>.</w:t>
            </w:r>
          </w:p>
          <w:p w14:paraId="24B995E8" w14:textId="77777777" w:rsidR="00890E2A" w:rsidRPr="00585D61" w:rsidRDefault="00890E2A" w:rsidP="004A22DC">
            <w:pPr>
              <w:pStyle w:val="BodyText"/>
              <w:rPr>
                <w:rFonts w:eastAsia="Arial" w:cs="Arial"/>
                <w:color w:val="000000" w:themeColor="text1"/>
                <w:sz w:val="22"/>
                <w:szCs w:val="22"/>
              </w:rPr>
            </w:pPr>
          </w:p>
        </w:tc>
        <w:tc>
          <w:tcPr>
            <w:tcW w:w="850" w:type="dxa"/>
          </w:tcPr>
          <w:p w14:paraId="7EB8A724" w14:textId="77777777" w:rsidR="00890E2A" w:rsidRDefault="00890E2A" w:rsidP="004A22DC">
            <w:pPr>
              <w:tabs>
                <w:tab w:val="right" w:pos="1768"/>
              </w:tabs>
              <w:rPr>
                <w:rFonts w:ascii="Verdana" w:hAnsi="Verdana" w:cs="Verdana"/>
                <w:sz w:val="18"/>
                <w:szCs w:val="18"/>
              </w:rPr>
            </w:pPr>
            <w:r>
              <w:rPr>
                <w:rFonts w:ascii="Verdana" w:hAnsi="Verdana" w:cs="Verdana"/>
              </w:rPr>
              <w:lastRenderedPageBreak/>
              <w:t>1</w:t>
            </w:r>
          </w:p>
        </w:tc>
        <w:tc>
          <w:tcPr>
            <w:tcW w:w="1701" w:type="dxa"/>
          </w:tcPr>
          <w:p w14:paraId="0CF10352" w14:textId="71BD96D1" w:rsidR="00890E2A" w:rsidRDefault="009278EA" w:rsidP="004A22DC">
            <w:pPr>
              <w:tabs>
                <w:tab w:val="right" w:pos="1768"/>
              </w:tabs>
              <w:rPr>
                <w:rFonts w:ascii="Verdana" w:hAnsi="Verdana" w:cs="Verdana"/>
                <w:sz w:val="18"/>
                <w:szCs w:val="18"/>
              </w:rPr>
            </w:pPr>
            <w:r>
              <w:rPr>
                <w:rFonts w:ascii="Verdana" w:hAnsi="Verdana" w:cs="Verdana"/>
              </w:rPr>
              <w:t>00</w:t>
            </w:r>
            <w:r w:rsidR="00890E2A">
              <w:rPr>
                <w:rFonts w:ascii="Verdana" w:hAnsi="Verdana" w:cs="Verdana"/>
              </w:rPr>
              <w:t>:30</w:t>
            </w:r>
          </w:p>
        </w:tc>
        <w:tc>
          <w:tcPr>
            <w:tcW w:w="1418" w:type="dxa"/>
          </w:tcPr>
          <w:p w14:paraId="1519225B" w14:textId="18703AA1" w:rsidR="00890E2A" w:rsidRDefault="009278EA" w:rsidP="004A22DC">
            <w:pPr>
              <w:tabs>
                <w:tab w:val="right" w:pos="1768"/>
              </w:tabs>
              <w:rPr>
                <w:rFonts w:ascii="Verdana" w:hAnsi="Verdana" w:cs="Verdana"/>
                <w:sz w:val="18"/>
                <w:szCs w:val="18"/>
              </w:rPr>
            </w:pPr>
            <w:r>
              <w:rPr>
                <w:rFonts w:ascii="Verdana" w:hAnsi="Verdana" w:cs="Verdana"/>
              </w:rPr>
              <w:t>01</w:t>
            </w:r>
            <w:r w:rsidR="00890E2A">
              <w:rPr>
                <w:rFonts w:ascii="Verdana" w:hAnsi="Verdana" w:cs="Verdana"/>
              </w:rPr>
              <w:t>:00</w:t>
            </w:r>
          </w:p>
        </w:tc>
        <w:tc>
          <w:tcPr>
            <w:tcW w:w="992" w:type="dxa"/>
          </w:tcPr>
          <w:p w14:paraId="0047AE11" w14:textId="77777777" w:rsidR="00890E2A" w:rsidRDefault="00890E2A" w:rsidP="004A22DC">
            <w:pPr>
              <w:tabs>
                <w:tab w:val="right" w:pos="1768"/>
              </w:tabs>
              <w:rPr>
                <w:rFonts w:ascii="Verdana" w:hAnsi="Verdana" w:cs="Verdana"/>
                <w:sz w:val="18"/>
                <w:szCs w:val="18"/>
              </w:rPr>
            </w:pPr>
            <w:r>
              <w:rPr>
                <w:rFonts w:ascii="Verdana" w:hAnsi="Verdana" w:cs="Verdana"/>
              </w:rPr>
              <w:t>00:30</w:t>
            </w:r>
          </w:p>
        </w:tc>
        <w:tc>
          <w:tcPr>
            <w:tcW w:w="1854" w:type="dxa"/>
          </w:tcPr>
          <w:p w14:paraId="58ED6DB5" w14:textId="77777777" w:rsidR="00890E2A" w:rsidRDefault="00890E2A" w:rsidP="004A22DC">
            <w:pPr>
              <w:tabs>
                <w:tab w:val="right" w:pos="1768"/>
              </w:tabs>
              <w:rPr>
                <w:rFonts w:ascii="Verdana" w:hAnsi="Verdana" w:cs="Verdana"/>
                <w:sz w:val="18"/>
                <w:szCs w:val="18"/>
              </w:rPr>
            </w:pPr>
            <w:r>
              <w:rPr>
                <w:rFonts w:ascii="Verdana" w:hAnsi="Verdana" w:cs="Verdana"/>
              </w:rPr>
              <w:t>Network Engineer</w:t>
            </w:r>
          </w:p>
        </w:tc>
      </w:tr>
      <w:tr w:rsidR="00890E2A" w:rsidRPr="007E3319" w14:paraId="133EC441" w14:textId="77777777" w:rsidTr="004A22DC">
        <w:trPr>
          <w:trHeight w:val="342"/>
        </w:trPr>
        <w:tc>
          <w:tcPr>
            <w:tcW w:w="783" w:type="dxa"/>
          </w:tcPr>
          <w:p w14:paraId="59936DF8" w14:textId="77777777" w:rsidR="00890E2A" w:rsidRDefault="00890E2A" w:rsidP="004A22DC">
            <w:pPr>
              <w:widowControl/>
              <w:autoSpaceDE w:val="0"/>
              <w:autoSpaceDN w:val="0"/>
              <w:jc w:val="center"/>
              <w:rPr>
                <w:rFonts w:ascii="Verdana" w:hAnsi="Verdana" w:cs="Verdana"/>
                <w:sz w:val="18"/>
                <w:szCs w:val="18"/>
              </w:rPr>
            </w:pPr>
            <w:r>
              <w:rPr>
                <w:rFonts w:ascii="Verdana" w:hAnsi="Verdana" w:cs="Verdana"/>
                <w:sz w:val="18"/>
                <w:szCs w:val="18"/>
              </w:rPr>
              <w:lastRenderedPageBreak/>
              <w:t>3</w:t>
            </w:r>
          </w:p>
        </w:tc>
        <w:tc>
          <w:tcPr>
            <w:tcW w:w="7463" w:type="dxa"/>
            <w:vAlign w:val="center"/>
          </w:tcPr>
          <w:p w14:paraId="07EEB18B" w14:textId="77777777" w:rsidR="00890E2A" w:rsidRDefault="00890E2A" w:rsidP="004A22DC">
            <w:pPr>
              <w:pStyle w:val="BodyText"/>
              <w:rPr>
                <w:rFonts w:cs="Arial"/>
              </w:rPr>
            </w:pPr>
            <w:r>
              <w:rPr>
                <w:rFonts w:eastAsia="Arial" w:cs="Arial"/>
                <w:color w:val="000000" w:themeColor="text1"/>
                <w:sz w:val="22"/>
                <w:szCs w:val="22"/>
              </w:rPr>
              <w:t>Remain on</w:t>
            </w:r>
            <w:r w:rsidRPr="00585D61">
              <w:rPr>
                <w:rFonts w:eastAsia="Arial" w:cs="Arial"/>
                <w:color w:val="000000" w:themeColor="text1"/>
                <w:sz w:val="22"/>
                <w:szCs w:val="22"/>
              </w:rPr>
              <w:t xml:space="preserve">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6B1DCAEE" w14:textId="05885A30" w:rsidR="00890E2A" w:rsidRDefault="00890E2A" w:rsidP="004A22DC">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w:t>
            </w:r>
            <w:r w:rsidR="00A84EF5">
              <w:rPr>
                <w:rFonts w:cs="Arial"/>
                <w:lang w:val="fr-FR"/>
              </w:rPr>
              <w:t>8</w:t>
            </w:r>
            <w:r>
              <w:rPr>
                <w:rFonts w:cs="Arial"/>
                <w:lang w:val="fr-FR"/>
              </w:rPr>
              <w:t>-FGT2600-01</w:t>
            </w:r>
          </w:p>
          <w:p w14:paraId="70FEF775" w14:textId="77777777" w:rsidR="00890E2A" w:rsidRPr="00890E2A" w:rsidRDefault="00890E2A" w:rsidP="004A22DC">
            <w:pPr>
              <w:pStyle w:val="BodyText"/>
              <w:rPr>
                <w:rFonts w:cs="Arial"/>
                <w:lang w:val="fr-FR"/>
              </w:rPr>
            </w:pPr>
            <w:r w:rsidRPr="00890E2A">
              <w:rPr>
                <w:rFonts w:cs="Arial"/>
                <w:lang w:val="fr-FR"/>
              </w:rPr>
              <w:t>Select « </w:t>
            </w:r>
            <w:proofErr w:type="spellStart"/>
            <w:r w:rsidRPr="00890E2A">
              <w:rPr>
                <w:rFonts w:cs="Arial"/>
                <w:lang w:val="fr-FR"/>
              </w:rPr>
              <w:t>mcx_lan</w:t>
            </w:r>
            <w:proofErr w:type="spellEnd"/>
            <w:r w:rsidRPr="00890E2A">
              <w:rPr>
                <w:rFonts w:cs="Arial"/>
                <w:lang w:val="fr-FR"/>
              </w:rPr>
              <w:t> » VDOM</w:t>
            </w:r>
          </w:p>
          <w:p w14:paraId="00682C08" w14:textId="77777777" w:rsidR="00890E2A" w:rsidRPr="00890E2A" w:rsidRDefault="00890E2A" w:rsidP="004A22DC">
            <w:pPr>
              <w:pStyle w:val="BodyText"/>
              <w:rPr>
                <w:rFonts w:cs="Arial"/>
                <w:lang w:val="fr-FR"/>
              </w:rPr>
            </w:pPr>
            <w:r w:rsidRPr="00890E2A">
              <w:rPr>
                <w:rFonts w:cs="Arial"/>
                <w:lang w:val="fr-FR"/>
              </w:rPr>
              <w:t xml:space="preserve">Select </w:t>
            </w:r>
            <w:proofErr w:type="spellStart"/>
            <w:proofErr w:type="gramStart"/>
            <w:r w:rsidRPr="00890E2A">
              <w:rPr>
                <w:rFonts w:cs="Arial"/>
                <w:lang w:val="fr-FR"/>
              </w:rPr>
              <w:t>Network:BGP</w:t>
            </w:r>
            <w:proofErr w:type="spellEnd"/>
            <w:proofErr w:type="gramEnd"/>
          </w:p>
          <w:p w14:paraId="376DF15E" w14:textId="77777777" w:rsidR="00890E2A" w:rsidRPr="00890E2A" w:rsidRDefault="00890E2A" w:rsidP="004A22DC">
            <w:pPr>
              <w:pStyle w:val="BodyText"/>
              <w:rPr>
                <w:rFonts w:cs="Arial"/>
                <w:lang w:val="fr-FR"/>
              </w:rPr>
            </w:pPr>
            <w:proofErr w:type="spellStart"/>
            <w:r w:rsidRPr="00890E2A">
              <w:rPr>
                <w:rFonts w:cs="Arial"/>
                <w:b/>
                <w:bCs/>
                <w:snapToGrid/>
                <w:sz w:val="21"/>
                <w:szCs w:val="21"/>
                <w:lang w:val="fr-FR" w:eastAsia="en-GB"/>
              </w:rPr>
              <w:t>Form</w:t>
            </w:r>
            <w:proofErr w:type="spellEnd"/>
            <w:r w:rsidRPr="00890E2A">
              <w:rPr>
                <w:rFonts w:cs="Arial"/>
                <w:b/>
                <w:bCs/>
                <w:snapToGrid/>
                <w:sz w:val="21"/>
                <w:szCs w:val="21"/>
                <w:lang w:val="fr-FR" w:eastAsia="en-GB"/>
              </w:rPr>
              <w:t xml:space="preserve"> BGP </w:t>
            </w:r>
            <w:proofErr w:type="spellStart"/>
            <w:r w:rsidRPr="00890E2A">
              <w:rPr>
                <w:rFonts w:cs="Arial"/>
                <w:b/>
                <w:bCs/>
                <w:snapToGrid/>
                <w:sz w:val="21"/>
                <w:szCs w:val="21"/>
                <w:lang w:val="fr-FR" w:eastAsia="en-GB"/>
              </w:rPr>
              <w:t>peering</w:t>
            </w:r>
            <w:proofErr w:type="spellEnd"/>
            <w:r w:rsidRPr="00890E2A">
              <w:rPr>
                <w:rFonts w:cs="Arial"/>
                <w:b/>
                <w:bCs/>
                <w:snapToGrid/>
                <w:sz w:val="21"/>
                <w:szCs w:val="21"/>
                <w:lang w:val="fr-FR" w:eastAsia="en-GB"/>
              </w:rPr>
              <w:t xml:space="preserve"> </w:t>
            </w:r>
            <w:proofErr w:type="spellStart"/>
            <w:r w:rsidRPr="00890E2A">
              <w:rPr>
                <w:rFonts w:cs="Arial"/>
                <w:b/>
                <w:bCs/>
                <w:snapToGrid/>
                <w:sz w:val="21"/>
                <w:szCs w:val="21"/>
                <w:lang w:val="fr-FR" w:eastAsia="en-GB"/>
              </w:rPr>
              <w:t>with</w:t>
            </w:r>
            <w:proofErr w:type="spellEnd"/>
            <w:r w:rsidRPr="00890E2A">
              <w:rPr>
                <w:rFonts w:cs="Arial"/>
                <w:b/>
                <w:bCs/>
                <w:snapToGrid/>
                <w:sz w:val="21"/>
                <w:szCs w:val="21"/>
                <w:lang w:val="fr-FR" w:eastAsia="en-GB"/>
              </w:rPr>
              <w:t xml:space="preserve"> Anycast NIOS-X NTP servers</w:t>
            </w:r>
          </w:p>
          <w:p w14:paraId="0FD1816A" w14:textId="07DF0955" w:rsidR="00890E2A" w:rsidRDefault="00890E2A" w:rsidP="004A22DC">
            <w:pPr>
              <w:pStyle w:val="BodyText"/>
              <w:rPr>
                <w:rFonts w:cs="Arial"/>
              </w:rPr>
            </w:pPr>
            <w:r>
              <w:rPr>
                <w:rFonts w:cs="Arial"/>
              </w:rPr>
              <w:t xml:space="preserve">Create New Neighbour (NIOS-X server </w:t>
            </w:r>
            <w:r w:rsidRPr="00326632">
              <w:t>MNSLD</w:t>
            </w:r>
            <w:r w:rsidR="00BF1C31">
              <w:t>8</w:t>
            </w:r>
            <w:r w:rsidRPr="00326632">
              <w:t>MCXNTPV01</w:t>
            </w:r>
            <w:r>
              <w:t xml:space="preserve">) </w:t>
            </w:r>
            <w:r>
              <w:rPr>
                <w:rFonts w:cs="Arial"/>
              </w:rPr>
              <w:t xml:space="preserve">with the following </w:t>
            </w:r>
            <w:proofErr w:type="gramStart"/>
            <w:r>
              <w:rPr>
                <w:rFonts w:cs="Arial"/>
              </w:rPr>
              <w:t>properties:-</w:t>
            </w:r>
            <w:proofErr w:type="gramEnd"/>
          </w:p>
          <w:p w14:paraId="735E6E56" w14:textId="46F7EA09" w:rsidR="00890E2A" w:rsidRDefault="00890E2A" w:rsidP="004A22DC">
            <w:pPr>
              <w:pStyle w:val="BodyText"/>
              <w:rPr>
                <w:rFonts w:cs="Arial"/>
              </w:rPr>
            </w:pPr>
            <w:r>
              <w:rPr>
                <w:rFonts w:cs="Arial"/>
              </w:rPr>
              <w:t>(The neighbour is an Infoblox NIOS-X virtual server in LD</w:t>
            </w:r>
            <w:r w:rsidR="00BF1C31">
              <w:rPr>
                <w:rFonts w:cs="Arial"/>
              </w:rPr>
              <w:t>8</w:t>
            </w:r>
            <w:r>
              <w:rPr>
                <w:rFonts w:cs="Arial"/>
              </w:rPr>
              <w:t>)</w:t>
            </w:r>
          </w:p>
          <w:p w14:paraId="08BBC73E" w14:textId="4BF03004" w:rsidR="00890E2A" w:rsidRDefault="00890E2A" w:rsidP="004A22DC">
            <w:pPr>
              <w:pStyle w:val="BodyText"/>
              <w:rPr>
                <w:rFonts w:cs="Arial"/>
              </w:rPr>
            </w:pPr>
            <w:r>
              <w:rPr>
                <w:rFonts w:cs="Arial"/>
              </w:rPr>
              <w:t>Neighbour IP: 10.156.</w:t>
            </w:r>
            <w:r w:rsidR="007D3619">
              <w:rPr>
                <w:rFonts w:cs="Arial"/>
              </w:rPr>
              <w:t>244</w:t>
            </w:r>
            <w:r>
              <w:rPr>
                <w:rFonts w:cs="Arial"/>
              </w:rPr>
              <w:t>.150</w:t>
            </w:r>
          </w:p>
          <w:p w14:paraId="26D73B84" w14:textId="77777777" w:rsidR="00890E2A" w:rsidRDefault="00890E2A" w:rsidP="004A22DC">
            <w:pPr>
              <w:pStyle w:val="BodyText"/>
              <w:rPr>
                <w:rFonts w:cs="Arial"/>
              </w:rPr>
            </w:pPr>
            <w:r>
              <w:rPr>
                <w:rFonts w:cs="Arial"/>
              </w:rPr>
              <w:t>Remote AS: 64123</w:t>
            </w:r>
          </w:p>
          <w:p w14:paraId="2A12EDF4" w14:textId="3B2714E5" w:rsidR="00890E2A" w:rsidRPr="006271F0" w:rsidRDefault="00890E2A" w:rsidP="004A22DC">
            <w:pPr>
              <w:pStyle w:val="BodyText"/>
              <w:rPr>
                <w:rFonts w:cs="Arial"/>
              </w:rPr>
            </w:pPr>
            <w:r>
              <w:rPr>
                <w:rFonts w:cs="Arial"/>
              </w:rPr>
              <w:t xml:space="preserve">Route map in: </w:t>
            </w:r>
            <w:r w:rsidRPr="006B02B0">
              <w:rPr>
                <w:rFonts w:cs="Arial"/>
                <w:snapToGrid/>
                <w:sz w:val="21"/>
                <w:szCs w:val="21"/>
                <w:lang w:eastAsia="en-GB"/>
              </w:rPr>
              <w:t>mcx_lan_ld</w:t>
            </w:r>
            <w:r w:rsidR="007D3619">
              <w:rPr>
                <w:rFonts w:cs="Arial"/>
                <w:snapToGrid/>
                <w:sz w:val="21"/>
                <w:szCs w:val="21"/>
                <w:lang w:eastAsia="en-GB"/>
              </w:rPr>
              <w:t>8</w:t>
            </w:r>
            <w:r w:rsidR="00A42CBD">
              <w:rPr>
                <w:rFonts w:cs="Arial"/>
              </w:rPr>
              <w:t>_</w:t>
            </w:r>
            <w:r w:rsidRPr="006B02B0">
              <w:rPr>
                <w:rFonts w:cs="Arial"/>
              </w:rPr>
              <w:t>niosx_ntp_IN_rm</w:t>
            </w:r>
          </w:p>
          <w:p w14:paraId="333F698E" w14:textId="45CE3EA0" w:rsidR="00890E2A" w:rsidRDefault="00890E2A" w:rsidP="004A22DC">
            <w:pPr>
              <w:pStyle w:val="BodyText"/>
              <w:rPr>
                <w:rFonts w:cs="Arial"/>
              </w:rPr>
            </w:pPr>
            <w:r>
              <w:rPr>
                <w:rFonts w:eastAsia="Arial" w:cs="Arial"/>
                <w:color w:val="000000" w:themeColor="text1"/>
                <w:sz w:val="22"/>
                <w:szCs w:val="22"/>
              </w:rPr>
              <w:t xml:space="preserve">Route map out: </w:t>
            </w:r>
            <w:r w:rsidRPr="00CA1357">
              <w:rPr>
                <w:rFonts w:cs="Arial"/>
                <w:snapToGrid/>
                <w:sz w:val="21"/>
                <w:szCs w:val="21"/>
                <w:lang w:eastAsia="en-GB"/>
              </w:rPr>
              <w:t xml:space="preserve"> mcx_lan_ld</w:t>
            </w:r>
            <w:r w:rsidR="007D3619">
              <w:rPr>
                <w:rFonts w:cs="Arial"/>
                <w:snapToGrid/>
                <w:sz w:val="21"/>
                <w:szCs w:val="21"/>
                <w:lang w:eastAsia="en-GB"/>
              </w:rPr>
              <w:t>8</w:t>
            </w:r>
            <w:r w:rsidR="007D3619">
              <w:rPr>
                <w:rFonts w:cs="Arial"/>
              </w:rPr>
              <w:t>_</w:t>
            </w:r>
            <w:r w:rsidRPr="00CA1357">
              <w:rPr>
                <w:rFonts w:cs="Arial"/>
              </w:rPr>
              <w:t>niosx_ntp_</w:t>
            </w:r>
            <w:r>
              <w:rPr>
                <w:rFonts w:cs="Arial"/>
              </w:rPr>
              <w:t>OUT_DENY_ALL_</w:t>
            </w:r>
            <w:r w:rsidRPr="00CA1357">
              <w:rPr>
                <w:rFonts w:cs="Arial"/>
              </w:rPr>
              <w:t>rm</w:t>
            </w:r>
          </w:p>
          <w:p w14:paraId="22C1441B" w14:textId="77777777" w:rsidR="00890E2A" w:rsidRDefault="00890E2A" w:rsidP="004A22DC">
            <w:pPr>
              <w:pStyle w:val="BodyText"/>
              <w:rPr>
                <w:rFonts w:cs="Arial"/>
                <w:b/>
                <w:bCs/>
                <w:snapToGrid/>
                <w:sz w:val="21"/>
                <w:szCs w:val="21"/>
                <w:lang w:eastAsia="en-GB"/>
              </w:rPr>
            </w:pPr>
            <w:r>
              <w:rPr>
                <w:rFonts w:cs="Arial"/>
                <w:b/>
                <w:bCs/>
                <w:snapToGrid/>
                <w:sz w:val="21"/>
                <w:szCs w:val="21"/>
                <w:lang w:eastAsia="en-GB"/>
              </w:rPr>
              <w:t>Confirm the BGP peering with the NIOS-X server</w:t>
            </w:r>
          </w:p>
          <w:p w14:paraId="6B5E7947" w14:textId="6978F560" w:rsidR="00890E2A" w:rsidRPr="009326A3" w:rsidRDefault="00890E2A" w:rsidP="004A22DC">
            <w:pPr>
              <w:pStyle w:val="BodyText"/>
              <w:rPr>
                <w:rFonts w:cs="Arial"/>
                <w:i/>
                <w:iCs/>
                <w:snapToGrid/>
                <w:sz w:val="21"/>
                <w:szCs w:val="21"/>
                <w:lang w:eastAsia="en-GB"/>
              </w:rPr>
            </w:pPr>
            <w:r w:rsidRPr="009326A3">
              <w:rPr>
                <w:rFonts w:cs="Arial"/>
                <w:i/>
                <w:iCs/>
                <w:snapToGrid/>
                <w:sz w:val="21"/>
                <w:szCs w:val="21"/>
                <w:lang w:eastAsia="en-GB"/>
              </w:rPr>
              <w:t xml:space="preserve">get router info bgp </w:t>
            </w:r>
            <w:proofErr w:type="spellStart"/>
            <w:r w:rsidRPr="009326A3">
              <w:rPr>
                <w:rFonts w:cs="Arial"/>
                <w:i/>
                <w:iCs/>
                <w:snapToGrid/>
                <w:sz w:val="21"/>
                <w:szCs w:val="21"/>
                <w:lang w:eastAsia="en-GB"/>
              </w:rPr>
              <w:t>neighbors</w:t>
            </w:r>
            <w:proofErr w:type="spellEnd"/>
            <w:r w:rsidRPr="009326A3">
              <w:rPr>
                <w:rFonts w:cs="Arial"/>
                <w:i/>
                <w:iCs/>
                <w:snapToGrid/>
                <w:sz w:val="21"/>
                <w:szCs w:val="21"/>
                <w:lang w:eastAsia="en-GB"/>
              </w:rPr>
              <w:t xml:space="preserve"> 10.156.</w:t>
            </w:r>
            <w:r w:rsidR="001C00CE">
              <w:rPr>
                <w:rFonts w:cs="Arial"/>
                <w:i/>
                <w:iCs/>
                <w:snapToGrid/>
                <w:sz w:val="21"/>
                <w:szCs w:val="21"/>
                <w:lang w:eastAsia="en-GB"/>
              </w:rPr>
              <w:t>244</w:t>
            </w:r>
            <w:r w:rsidRPr="009326A3">
              <w:rPr>
                <w:rFonts w:cs="Arial"/>
                <w:i/>
                <w:iCs/>
                <w:snapToGrid/>
                <w:sz w:val="21"/>
                <w:szCs w:val="21"/>
                <w:lang w:eastAsia="en-GB"/>
              </w:rPr>
              <w:t>.150</w:t>
            </w:r>
          </w:p>
          <w:p w14:paraId="225F7ED9" w14:textId="77777777" w:rsidR="00890E2A" w:rsidRDefault="00890E2A" w:rsidP="004A22DC">
            <w:pPr>
              <w:pStyle w:val="BodyText"/>
              <w:rPr>
                <w:rFonts w:cs="Arial"/>
                <w:b/>
                <w:bCs/>
                <w:i/>
                <w:iCs/>
              </w:rPr>
            </w:pPr>
            <w:r>
              <w:rPr>
                <w:rFonts w:cs="Arial"/>
                <w:b/>
                <w:bCs/>
                <w:i/>
                <w:iCs/>
              </w:rPr>
              <w:t xml:space="preserve">Confirm the following to be </w:t>
            </w:r>
            <w:proofErr w:type="gramStart"/>
            <w:r>
              <w:rPr>
                <w:rFonts w:cs="Arial"/>
                <w:b/>
                <w:bCs/>
                <w:i/>
                <w:iCs/>
              </w:rPr>
              <w:t>true:-</w:t>
            </w:r>
            <w:proofErr w:type="gramEnd"/>
          </w:p>
          <w:p w14:paraId="44920D98" w14:textId="77777777" w:rsidR="00890E2A" w:rsidRDefault="00890E2A" w:rsidP="004A22DC">
            <w:pPr>
              <w:pStyle w:val="BodyText"/>
              <w:rPr>
                <w:rFonts w:cs="Arial"/>
                <w:b/>
                <w:bCs/>
                <w:i/>
                <w:iCs/>
              </w:rPr>
            </w:pPr>
          </w:p>
          <w:p w14:paraId="322053FD" w14:textId="77777777" w:rsidR="00890E2A" w:rsidRPr="009326A3" w:rsidRDefault="00890E2A" w:rsidP="004A22DC">
            <w:pPr>
              <w:pStyle w:val="BodyText"/>
              <w:rPr>
                <w:rFonts w:cs="Arial"/>
                <w:b/>
                <w:bCs/>
                <w:i/>
                <w:iCs/>
              </w:rPr>
            </w:pPr>
            <w:r w:rsidRPr="009326A3">
              <w:rPr>
                <w:rFonts w:cs="Arial"/>
                <w:b/>
                <w:bCs/>
                <w:i/>
                <w:iCs/>
              </w:rPr>
              <w:t>State is Established.</w:t>
            </w:r>
          </w:p>
          <w:p w14:paraId="1D42ED99" w14:textId="77777777" w:rsidR="00890E2A" w:rsidRPr="009326A3" w:rsidRDefault="00890E2A" w:rsidP="004A22DC">
            <w:pPr>
              <w:pStyle w:val="BodyText"/>
              <w:rPr>
                <w:rFonts w:cs="Arial"/>
                <w:b/>
                <w:bCs/>
                <w:i/>
                <w:iCs/>
              </w:rPr>
            </w:pPr>
            <w:r w:rsidRPr="009326A3">
              <w:rPr>
                <w:rFonts w:cs="Arial"/>
                <w:b/>
                <w:bCs/>
                <w:i/>
                <w:iCs/>
              </w:rPr>
              <w:t>Remote AS is 64123.</w:t>
            </w:r>
          </w:p>
          <w:p w14:paraId="2BA1D482" w14:textId="77777777" w:rsidR="00890E2A" w:rsidRPr="009326A3" w:rsidRDefault="00890E2A" w:rsidP="004A22DC">
            <w:pPr>
              <w:pStyle w:val="BodyText"/>
              <w:rPr>
                <w:rFonts w:cs="Arial"/>
                <w:b/>
                <w:bCs/>
                <w:i/>
                <w:iCs/>
              </w:rPr>
            </w:pPr>
            <w:r w:rsidRPr="009326A3">
              <w:rPr>
                <w:rFonts w:cs="Arial"/>
                <w:b/>
                <w:bCs/>
                <w:i/>
                <w:iCs/>
              </w:rPr>
              <w:t>Local AS is correct.</w:t>
            </w:r>
          </w:p>
          <w:p w14:paraId="7A625577" w14:textId="77777777" w:rsidR="00890E2A" w:rsidRPr="009326A3" w:rsidRDefault="00890E2A" w:rsidP="004A22DC">
            <w:pPr>
              <w:pStyle w:val="BodyText"/>
              <w:rPr>
                <w:rFonts w:cs="Arial"/>
                <w:b/>
                <w:bCs/>
                <w:i/>
                <w:iCs/>
              </w:rPr>
            </w:pPr>
            <w:r w:rsidRPr="009326A3">
              <w:rPr>
                <w:rFonts w:cs="Arial"/>
                <w:b/>
                <w:bCs/>
                <w:i/>
                <w:iCs/>
              </w:rPr>
              <w:t>BGP uptime is increasing.</w:t>
            </w:r>
          </w:p>
          <w:p w14:paraId="2975B90F" w14:textId="77777777" w:rsidR="00890E2A" w:rsidRPr="009326A3" w:rsidRDefault="00890E2A" w:rsidP="004A22DC">
            <w:pPr>
              <w:pStyle w:val="BodyText"/>
              <w:rPr>
                <w:rFonts w:cs="Arial"/>
                <w:b/>
                <w:bCs/>
                <w:i/>
                <w:iCs/>
              </w:rPr>
            </w:pPr>
            <w:r w:rsidRPr="009326A3">
              <w:rPr>
                <w:rFonts w:cs="Arial"/>
                <w:b/>
                <w:bCs/>
                <w:i/>
                <w:iCs/>
              </w:rPr>
              <w:t>Received prefix count is one.</w:t>
            </w:r>
          </w:p>
          <w:p w14:paraId="24492D9F" w14:textId="77777777" w:rsidR="00890E2A" w:rsidRPr="009326A3" w:rsidRDefault="00890E2A" w:rsidP="004A22DC">
            <w:pPr>
              <w:pStyle w:val="BodyText"/>
              <w:rPr>
                <w:rFonts w:cs="Arial"/>
                <w:b/>
                <w:bCs/>
                <w:i/>
                <w:iCs/>
              </w:rPr>
            </w:pPr>
            <w:r w:rsidRPr="009326A3">
              <w:rPr>
                <w:rFonts w:cs="Arial"/>
                <w:b/>
                <w:bCs/>
                <w:i/>
                <w:iCs/>
              </w:rPr>
              <w:t>No notification or repeated reset errors appear.</w:t>
            </w:r>
          </w:p>
          <w:p w14:paraId="2667F6F1" w14:textId="77777777" w:rsidR="00890E2A" w:rsidRPr="009326A3" w:rsidRDefault="00890E2A" w:rsidP="004A22DC">
            <w:pPr>
              <w:pStyle w:val="BodyText"/>
              <w:rPr>
                <w:rFonts w:cs="Arial"/>
                <w:b/>
                <w:bCs/>
                <w:i/>
                <w:iCs/>
              </w:rPr>
            </w:pPr>
            <w:r w:rsidRPr="009326A3">
              <w:rPr>
                <w:rFonts w:cs="Arial"/>
                <w:b/>
                <w:bCs/>
                <w:i/>
                <w:iCs/>
              </w:rPr>
              <w:t>BGP source and destination addresses are the directly connected addresses.</w:t>
            </w:r>
          </w:p>
          <w:p w14:paraId="67CF7E24" w14:textId="77777777" w:rsidR="00890E2A" w:rsidRPr="00585D61" w:rsidRDefault="00890E2A" w:rsidP="004A22DC">
            <w:pPr>
              <w:pStyle w:val="BodyText"/>
              <w:rPr>
                <w:rFonts w:eastAsia="Arial" w:cs="Arial"/>
                <w:color w:val="000000" w:themeColor="text1"/>
                <w:sz w:val="22"/>
                <w:szCs w:val="22"/>
              </w:rPr>
            </w:pPr>
          </w:p>
        </w:tc>
        <w:tc>
          <w:tcPr>
            <w:tcW w:w="850" w:type="dxa"/>
          </w:tcPr>
          <w:p w14:paraId="1E271D32" w14:textId="77777777" w:rsidR="00890E2A" w:rsidRDefault="00890E2A" w:rsidP="004A22DC">
            <w:pPr>
              <w:tabs>
                <w:tab w:val="right" w:pos="1768"/>
              </w:tabs>
              <w:rPr>
                <w:rFonts w:ascii="Verdana" w:hAnsi="Verdana" w:cs="Verdana"/>
                <w:sz w:val="18"/>
                <w:szCs w:val="18"/>
              </w:rPr>
            </w:pPr>
            <w:r>
              <w:rPr>
                <w:rFonts w:ascii="Verdana" w:hAnsi="Verdana" w:cs="Verdana"/>
                <w:sz w:val="18"/>
                <w:szCs w:val="18"/>
              </w:rPr>
              <w:lastRenderedPageBreak/>
              <w:t>1</w:t>
            </w:r>
          </w:p>
        </w:tc>
        <w:tc>
          <w:tcPr>
            <w:tcW w:w="1701" w:type="dxa"/>
          </w:tcPr>
          <w:p w14:paraId="5D97D324" w14:textId="18851124" w:rsidR="00890E2A" w:rsidRDefault="004125B1" w:rsidP="004A22DC">
            <w:pPr>
              <w:tabs>
                <w:tab w:val="right" w:pos="1768"/>
              </w:tabs>
              <w:rPr>
                <w:rFonts w:ascii="Verdana" w:hAnsi="Verdana" w:cs="Verdana"/>
                <w:sz w:val="18"/>
                <w:szCs w:val="18"/>
              </w:rPr>
            </w:pPr>
            <w:r>
              <w:rPr>
                <w:rFonts w:ascii="Verdana" w:hAnsi="Verdana" w:cs="Verdana"/>
                <w:sz w:val="18"/>
                <w:szCs w:val="18"/>
              </w:rPr>
              <w:t>01</w:t>
            </w:r>
            <w:r w:rsidR="00890E2A">
              <w:rPr>
                <w:rFonts w:ascii="Verdana" w:hAnsi="Verdana" w:cs="Verdana"/>
                <w:sz w:val="18"/>
                <w:szCs w:val="18"/>
              </w:rPr>
              <w:t>:00</w:t>
            </w:r>
          </w:p>
        </w:tc>
        <w:tc>
          <w:tcPr>
            <w:tcW w:w="1418" w:type="dxa"/>
          </w:tcPr>
          <w:p w14:paraId="248BECF6" w14:textId="037FFA2A" w:rsidR="00890E2A" w:rsidRDefault="00A84EF5" w:rsidP="004A22DC">
            <w:pPr>
              <w:tabs>
                <w:tab w:val="right" w:pos="1768"/>
              </w:tabs>
              <w:rPr>
                <w:rFonts w:ascii="Verdana" w:hAnsi="Verdana" w:cs="Verdana"/>
                <w:sz w:val="18"/>
                <w:szCs w:val="18"/>
              </w:rPr>
            </w:pPr>
            <w:r>
              <w:rPr>
                <w:rFonts w:ascii="Verdana" w:hAnsi="Verdana" w:cs="Verdana"/>
                <w:sz w:val="18"/>
                <w:szCs w:val="18"/>
              </w:rPr>
              <w:t>01</w:t>
            </w:r>
            <w:r w:rsidR="00890E2A">
              <w:rPr>
                <w:rFonts w:ascii="Verdana" w:hAnsi="Verdana" w:cs="Verdana"/>
                <w:sz w:val="18"/>
                <w:szCs w:val="18"/>
              </w:rPr>
              <w:t>:30</w:t>
            </w:r>
          </w:p>
        </w:tc>
        <w:tc>
          <w:tcPr>
            <w:tcW w:w="992" w:type="dxa"/>
          </w:tcPr>
          <w:p w14:paraId="270E6DE3" w14:textId="77777777" w:rsidR="00890E2A" w:rsidRDefault="00890E2A" w:rsidP="004A22DC">
            <w:pPr>
              <w:tabs>
                <w:tab w:val="right" w:pos="1768"/>
              </w:tabs>
              <w:rPr>
                <w:rFonts w:ascii="Verdana" w:hAnsi="Verdana" w:cs="Verdana"/>
                <w:sz w:val="18"/>
                <w:szCs w:val="18"/>
              </w:rPr>
            </w:pPr>
            <w:r>
              <w:rPr>
                <w:rFonts w:ascii="Verdana" w:hAnsi="Verdana" w:cs="Verdana"/>
                <w:sz w:val="18"/>
                <w:szCs w:val="18"/>
              </w:rPr>
              <w:t>00:30</w:t>
            </w:r>
          </w:p>
        </w:tc>
        <w:tc>
          <w:tcPr>
            <w:tcW w:w="1854" w:type="dxa"/>
          </w:tcPr>
          <w:p w14:paraId="6F9A731B" w14:textId="77777777" w:rsidR="00890E2A" w:rsidRDefault="00890E2A" w:rsidP="004A22DC">
            <w:pPr>
              <w:tabs>
                <w:tab w:val="right" w:pos="1768"/>
              </w:tabs>
              <w:rPr>
                <w:rFonts w:ascii="Verdana" w:hAnsi="Verdana" w:cs="Verdana"/>
                <w:sz w:val="18"/>
                <w:szCs w:val="18"/>
              </w:rPr>
            </w:pPr>
            <w:r>
              <w:rPr>
                <w:rFonts w:ascii="Verdana" w:hAnsi="Verdana" w:cs="Verdana"/>
                <w:sz w:val="18"/>
                <w:szCs w:val="18"/>
              </w:rPr>
              <w:t>Network Engineer</w:t>
            </w:r>
          </w:p>
        </w:tc>
      </w:tr>
      <w:tr w:rsidR="00890E2A" w:rsidRPr="00C055F9" w14:paraId="7D212B69" w14:textId="77777777" w:rsidTr="004A22DC">
        <w:trPr>
          <w:trHeight w:val="342"/>
        </w:trPr>
        <w:tc>
          <w:tcPr>
            <w:tcW w:w="783" w:type="dxa"/>
          </w:tcPr>
          <w:p w14:paraId="69FBA563" w14:textId="77777777" w:rsidR="00890E2A" w:rsidRDefault="00890E2A" w:rsidP="004A22DC">
            <w:pPr>
              <w:widowControl/>
              <w:autoSpaceDE w:val="0"/>
              <w:autoSpaceDN w:val="0"/>
              <w:jc w:val="center"/>
              <w:rPr>
                <w:rFonts w:ascii="Verdana" w:hAnsi="Verdana" w:cs="Verdana"/>
                <w:sz w:val="18"/>
                <w:szCs w:val="18"/>
              </w:rPr>
            </w:pPr>
            <w:r>
              <w:rPr>
                <w:rFonts w:ascii="Verdana" w:hAnsi="Verdana" w:cs="Verdana"/>
                <w:sz w:val="18"/>
                <w:szCs w:val="18"/>
              </w:rPr>
              <w:t>4</w:t>
            </w:r>
          </w:p>
        </w:tc>
        <w:tc>
          <w:tcPr>
            <w:tcW w:w="7463" w:type="dxa"/>
            <w:vAlign w:val="center"/>
          </w:tcPr>
          <w:p w14:paraId="7604B482" w14:textId="77777777" w:rsidR="00890E2A" w:rsidRDefault="00890E2A" w:rsidP="004A22DC">
            <w:pPr>
              <w:pStyle w:val="BodyText"/>
              <w:rPr>
                <w:rFonts w:cs="Arial"/>
                <w:b/>
                <w:bCs/>
                <w:snapToGrid/>
                <w:sz w:val="21"/>
                <w:szCs w:val="21"/>
                <w:lang w:eastAsia="en-GB"/>
              </w:rPr>
            </w:pPr>
            <w:r w:rsidRPr="00223A01">
              <w:rPr>
                <w:rFonts w:cs="Arial"/>
                <w:b/>
                <w:bCs/>
                <w:snapToGrid/>
                <w:sz w:val="21"/>
                <w:szCs w:val="21"/>
                <w:lang w:eastAsia="en-GB"/>
              </w:rPr>
              <w:t>On each of the following VDOM</w:t>
            </w:r>
            <w:r>
              <w:rPr>
                <w:rFonts w:cs="Arial"/>
                <w:b/>
                <w:bCs/>
                <w:snapToGrid/>
                <w:sz w:val="21"/>
                <w:szCs w:val="21"/>
                <w:lang w:eastAsia="en-GB"/>
              </w:rPr>
              <w:t>s</w:t>
            </w:r>
            <w:r w:rsidRPr="00223A01">
              <w:rPr>
                <w:rFonts w:cs="Arial"/>
                <w:b/>
                <w:bCs/>
                <w:snapToGrid/>
                <w:sz w:val="21"/>
                <w:szCs w:val="21"/>
                <w:lang w:eastAsia="en-GB"/>
              </w:rPr>
              <w:t xml:space="preserve"> confirm that the received routes are the same as in the pre-requisites section file</w:t>
            </w:r>
          </w:p>
          <w:p w14:paraId="2D8DCE7F" w14:textId="77777777" w:rsidR="00890E2A" w:rsidRPr="00213B84" w:rsidRDefault="00890E2A" w:rsidP="004A22DC">
            <w:pPr>
              <w:widowControl/>
              <w:autoSpaceDE w:val="0"/>
              <w:autoSpaceDN w:val="0"/>
              <w:rPr>
                <w:rFonts w:cs="Arial"/>
                <w:b/>
                <w:bCs/>
                <w:i/>
                <w:iCs/>
                <w:lang w:val="nl-NL"/>
              </w:rPr>
            </w:pPr>
            <w:proofErr w:type="gramStart"/>
            <w:r w:rsidRPr="00213B84">
              <w:rPr>
                <w:rFonts w:cs="Arial"/>
                <w:b/>
                <w:bCs/>
                <w:i/>
                <w:iCs/>
                <w:lang w:val="nl-NL"/>
              </w:rPr>
              <w:t>mcx</w:t>
            </w:r>
            <w:proofErr w:type="gramEnd"/>
            <w:r w:rsidRPr="00213B84">
              <w:rPr>
                <w:rFonts w:cs="Arial"/>
                <w:b/>
                <w:bCs/>
                <w:i/>
                <w:iCs/>
                <w:lang w:val="nl-NL"/>
              </w:rPr>
              <w:t>_c2s VDOM</w:t>
            </w:r>
          </w:p>
          <w:p w14:paraId="3437ADF0" w14:textId="77777777" w:rsidR="00890E2A" w:rsidRPr="00213B84" w:rsidRDefault="00890E2A" w:rsidP="004A22DC">
            <w:pPr>
              <w:widowControl/>
              <w:autoSpaceDE w:val="0"/>
              <w:autoSpaceDN w:val="0"/>
              <w:rPr>
                <w:rFonts w:cs="Arial"/>
                <w:b/>
                <w:bCs/>
                <w:i/>
                <w:iCs/>
                <w:lang w:val="nl-NL"/>
              </w:rPr>
            </w:pPr>
            <w:proofErr w:type="spellStart"/>
            <w:proofErr w:type="gramStart"/>
            <w:r w:rsidRPr="00213B84">
              <w:rPr>
                <w:rFonts w:cs="Arial"/>
                <w:b/>
                <w:bCs/>
                <w:i/>
                <w:iCs/>
                <w:lang w:val="nl-NL"/>
              </w:rPr>
              <w:t>mcx</w:t>
            </w:r>
            <w:proofErr w:type="gramEnd"/>
            <w:r w:rsidRPr="00213B84">
              <w:rPr>
                <w:rFonts w:cs="Arial"/>
                <w:b/>
                <w:bCs/>
                <w:i/>
                <w:iCs/>
                <w:lang w:val="nl-NL"/>
              </w:rPr>
              <w:t>_cc</w:t>
            </w:r>
            <w:proofErr w:type="spellEnd"/>
            <w:r w:rsidRPr="00213B84">
              <w:rPr>
                <w:rFonts w:cs="Arial"/>
                <w:b/>
                <w:bCs/>
                <w:i/>
                <w:iCs/>
                <w:lang w:val="nl-NL"/>
              </w:rPr>
              <w:t xml:space="preserve"> VDOM</w:t>
            </w:r>
          </w:p>
          <w:p w14:paraId="571894D2" w14:textId="77777777" w:rsidR="00890E2A" w:rsidRPr="00890E2A" w:rsidRDefault="00890E2A" w:rsidP="004A22DC">
            <w:pPr>
              <w:widowControl/>
              <w:autoSpaceDE w:val="0"/>
              <w:autoSpaceDN w:val="0"/>
              <w:rPr>
                <w:rFonts w:cs="Arial"/>
                <w:b/>
                <w:bCs/>
                <w:i/>
                <w:iCs/>
                <w:lang w:val="nl-NL"/>
              </w:rPr>
            </w:pPr>
            <w:proofErr w:type="spellStart"/>
            <w:proofErr w:type="gramStart"/>
            <w:r w:rsidRPr="00890E2A">
              <w:rPr>
                <w:rFonts w:cs="Arial"/>
                <w:b/>
                <w:bCs/>
                <w:i/>
                <w:iCs/>
                <w:lang w:val="nl-NL"/>
              </w:rPr>
              <w:t>mcx</w:t>
            </w:r>
            <w:proofErr w:type="gramEnd"/>
            <w:r w:rsidRPr="00890E2A">
              <w:rPr>
                <w:rFonts w:cs="Arial"/>
                <w:b/>
                <w:bCs/>
                <w:i/>
                <w:iCs/>
                <w:lang w:val="nl-NL"/>
              </w:rPr>
              <w:t>_dia</w:t>
            </w:r>
            <w:proofErr w:type="spellEnd"/>
            <w:r w:rsidRPr="00890E2A">
              <w:rPr>
                <w:rFonts w:cs="Arial"/>
                <w:b/>
                <w:bCs/>
                <w:i/>
                <w:iCs/>
                <w:lang w:val="nl-NL"/>
              </w:rPr>
              <w:t xml:space="preserve"> VDOM</w:t>
            </w:r>
          </w:p>
          <w:p w14:paraId="651224D0" w14:textId="77777777" w:rsidR="00890E2A" w:rsidRPr="00890E2A" w:rsidRDefault="00890E2A" w:rsidP="004A22DC">
            <w:pPr>
              <w:widowControl/>
              <w:autoSpaceDE w:val="0"/>
              <w:autoSpaceDN w:val="0"/>
              <w:rPr>
                <w:rFonts w:cs="Arial"/>
                <w:b/>
                <w:bCs/>
                <w:i/>
                <w:iCs/>
                <w:lang w:val="nl-NL"/>
              </w:rPr>
            </w:pPr>
            <w:proofErr w:type="spellStart"/>
            <w:proofErr w:type="gramStart"/>
            <w:r w:rsidRPr="00890E2A">
              <w:rPr>
                <w:rFonts w:cs="Arial"/>
                <w:b/>
                <w:bCs/>
                <w:i/>
                <w:iCs/>
                <w:lang w:val="nl-NL"/>
              </w:rPr>
              <w:t>mcx</w:t>
            </w:r>
            <w:proofErr w:type="gramEnd"/>
            <w:r w:rsidRPr="00890E2A">
              <w:rPr>
                <w:rFonts w:cs="Arial"/>
                <w:b/>
                <w:bCs/>
                <w:i/>
                <w:iCs/>
                <w:lang w:val="nl-NL"/>
              </w:rPr>
              <w:t>_sdwan_np</w:t>
            </w:r>
            <w:proofErr w:type="spellEnd"/>
            <w:r w:rsidRPr="00890E2A">
              <w:rPr>
                <w:rFonts w:cs="Arial"/>
                <w:b/>
                <w:bCs/>
                <w:i/>
                <w:iCs/>
                <w:lang w:val="nl-NL"/>
              </w:rPr>
              <w:t xml:space="preserve"> VDOM</w:t>
            </w:r>
          </w:p>
          <w:p w14:paraId="041B2851" w14:textId="77777777" w:rsidR="00890E2A" w:rsidRPr="00890E2A" w:rsidRDefault="00890E2A" w:rsidP="004A22DC">
            <w:pPr>
              <w:widowControl/>
              <w:autoSpaceDE w:val="0"/>
              <w:autoSpaceDN w:val="0"/>
              <w:rPr>
                <w:rFonts w:cs="Arial"/>
                <w:b/>
                <w:bCs/>
                <w:i/>
                <w:iCs/>
              </w:rPr>
            </w:pPr>
            <w:proofErr w:type="spellStart"/>
            <w:r w:rsidRPr="00890E2A">
              <w:rPr>
                <w:rFonts w:cs="Arial"/>
                <w:b/>
                <w:bCs/>
                <w:i/>
                <w:iCs/>
              </w:rPr>
              <w:t>mcx_partner</w:t>
            </w:r>
            <w:proofErr w:type="spellEnd"/>
            <w:r w:rsidRPr="00890E2A">
              <w:rPr>
                <w:rFonts w:cs="Arial"/>
                <w:b/>
                <w:bCs/>
                <w:i/>
                <w:iCs/>
              </w:rPr>
              <w:t xml:space="preserve"> VDOM</w:t>
            </w:r>
          </w:p>
          <w:p w14:paraId="20E65C5B" w14:textId="77777777" w:rsidR="00890E2A" w:rsidRPr="00890E2A" w:rsidRDefault="00890E2A" w:rsidP="004A22DC">
            <w:pPr>
              <w:widowControl/>
              <w:autoSpaceDE w:val="0"/>
              <w:autoSpaceDN w:val="0"/>
              <w:rPr>
                <w:rFonts w:cs="Arial"/>
                <w:b/>
                <w:bCs/>
                <w:i/>
                <w:iCs/>
              </w:rPr>
            </w:pPr>
            <w:r w:rsidRPr="00890E2A">
              <w:rPr>
                <w:rFonts w:cs="Arial"/>
                <w:b/>
                <w:bCs/>
                <w:i/>
                <w:iCs/>
              </w:rPr>
              <w:t>mcx_s2s VDOM</w:t>
            </w:r>
          </w:p>
          <w:p w14:paraId="4071D9FD" w14:textId="77777777" w:rsidR="00890E2A" w:rsidRPr="00890E2A" w:rsidRDefault="00890E2A" w:rsidP="004A22DC">
            <w:pPr>
              <w:pStyle w:val="BodyText"/>
              <w:rPr>
                <w:rFonts w:cs="Arial"/>
                <w:b/>
                <w:bCs/>
                <w:snapToGrid/>
                <w:sz w:val="21"/>
                <w:szCs w:val="21"/>
                <w:lang w:eastAsia="en-GB"/>
              </w:rPr>
            </w:pPr>
          </w:p>
          <w:p w14:paraId="6AC48AF6" w14:textId="5C76AE33" w:rsidR="00890E2A" w:rsidRDefault="00890E2A" w:rsidP="004A22DC">
            <w:pPr>
              <w:widowControl/>
              <w:autoSpaceDE w:val="0"/>
              <w:autoSpaceDN w:val="0"/>
              <w:rPr>
                <w:rFonts w:cs="Arial"/>
                <w:i/>
                <w:iCs/>
              </w:rPr>
            </w:pPr>
            <w:r w:rsidRPr="00223A01">
              <w:rPr>
                <w:rFonts w:cs="Arial"/>
                <w:i/>
                <w:iCs/>
              </w:rPr>
              <w:t xml:space="preserve">get router info bgp </w:t>
            </w:r>
            <w:proofErr w:type="spellStart"/>
            <w:r w:rsidRPr="00223A01">
              <w:rPr>
                <w:rFonts w:cs="Arial"/>
                <w:i/>
                <w:iCs/>
              </w:rPr>
              <w:t>neighbors</w:t>
            </w:r>
            <w:proofErr w:type="spellEnd"/>
            <w:r w:rsidRPr="00223A01">
              <w:rPr>
                <w:rFonts w:cs="Arial"/>
                <w:i/>
                <w:iCs/>
              </w:rPr>
              <w:t xml:space="preserve"> 10.156.</w:t>
            </w:r>
            <w:r w:rsidR="00B14F18">
              <w:rPr>
                <w:rFonts w:cs="Arial"/>
                <w:i/>
                <w:iCs/>
              </w:rPr>
              <w:t>24</w:t>
            </w:r>
            <w:r w:rsidR="004156E3">
              <w:rPr>
                <w:rFonts w:cs="Arial"/>
                <w:i/>
                <w:iCs/>
              </w:rPr>
              <w:t>6</w:t>
            </w:r>
            <w:r w:rsidRPr="00223A01">
              <w:rPr>
                <w:rFonts w:cs="Arial"/>
                <w:i/>
                <w:iCs/>
              </w:rPr>
              <w:t xml:space="preserve">.130 </w:t>
            </w:r>
            <w:proofErr w:type="gramStart"/>
            <w:r w:rsidRPr="00223A01">
              <w:rPr>
                <w:rFonts w:cs="Arial"/>
                <w:i/>
                <w:iCs/>
              </w:rPr>
              <w:t>received-routes</w:t>
            </w:r>
            <w:proofErr w:type="gramEnd"/>
          </w:p>
          <w:p w14:paraId="2D6E48DF" w14:textId="77777777" w:rsidR="007203B4" w:rsidRDefault="007203B4" w:rsidP="004A22DC">
            <w:pPr>
              <w:widowControl/>
              <w:autoSpaceDE w:val="0"/>
              <w:autoSpaceDN w:val="0"/>
              <w:rPr>
                <w:rFonts w:cs="Arial"/>
                <w:i/>
                <w:iCs/>
              </w:rPr>
            </w:pPr>
          </w:p>
          <w:p w14:paraId="07BB455F" w14:textId="273AC1C5" w:rsidR="007203B4" w:rsidRPr="007E0355" w:rsidRDefault="007203B4" w:rsidP="007203B4">
            <w:pPr>
              <w:widowControl/>
              <w:autoSpaceDE w:val="0"/>
              <w:autoSpaceDN w:val="0"/>
              <w:rPr>
                <w:rFonts w:cs="Arial"/>
                <w:b/>
                <w:bCs/>
              </w:rPr>
            </w:pPr>
            <w:r w:rsidRPr="007E0355">
              <w:rPr>
                <w:rFonts w:cs="Arial"/>
                <w:b/>
                <w:bCs/>
              </w:rPr>
              <w:t>On Juniper switch MCX-LD</w:t>
            </w:r>
            <w:r w:rsidR="006070D4">
              <w:rPr>
                <w:rFonts w:cs="Arial"/>
                <w:b/>
                <w:bCs/>
              </w:rPr>
              <w:t>8</w:t>
            </w:r>
            <w:r w:rsidRPr="007E0355">
              <w:rPr>
                <w:rFonts w:cs="Arial"/>
                <w:b/>
                <w:bCs/>
              </w:rPr>
              <w:t>-EX4650-INNER-01 issue the following commands from the CLI and collect the data in a file for later comparison</w:t>
            </w:r>
          </w:p>
          <w:p w14:paraId="3661009D" w14:textId="05417332" w:rsidR="007203B4" w:rsidRDefault="007203B4" w:rsidP="007203B4">
            <w:pPr>
              <w:widowControl/>
              <w:autoSpaceDE w:val="0"/>
              <w:autoSpaceDN w:val="0"/>
              <w:rPr>
                <w:rFonts w:cs="Arial"/>
              </w:rPr>
            </w:pPr>
            <w:r>
              <w:rPr>
                <w:rFonts w:cs="Arial"/>
              </w:rPr>
              <w:t>show route receive-protocol bgp 10.156.</w:t>
            </w:r>
            <w:r w:rsidR="00332A5E">
              <w:rPr>
                <w:rFonts w:cs="Arial"/>
              </w:rPr>
              <w:t>24</w:t>
            </w:r>
            <w:r w:rsidR="004156E3">
              <w:rPr>
                <w:rFonts w:cs="Arial"/>
              </w:rPr>
              <w:t>6</w:t>
            </w:r>
            <w:r>
              <w:rPr>
                <w:rFonts w:cs="Arial"/>
              </w:rPr>
              <w:t>.130</w:t>
            </w:r>
          </w:p>
          <w:p w14:paraId="25715449" w14:textId="77777777" w:rsidR="007203B4" w:rsidRPr="00223A01" w:rsidRDefault="007203B4" w:rsidP="004A22DC">
            <w:pPr>
              <w:widowControl/>
              <w:autoSpaceDE w:val="0"/>
              <w:autoSpaceDN w:val="0"/>
              <w:rPr>
                <w:rFonts w:cs="Arial"/>
                <w:b/>
                <w:bCs/>
                <w:i/>
                <w:iCs/>
              </w:rPr>
            </w:pPr>
          </w:p>
          <w:p w14:paraId="1113E739" w14:textId="77777777" w:rsidR="00890E2A" w:rsidRDefault="00890E2A" w:rsidP="004A22DC">
            <w:pPr>
              <w:pStyle w:val="BodyText"/>
              <w:rPr>
                <w:rFonts w:cs="Arial"/>
                <w:snapToGrid/>
                <w:sz w:val="21"/>
                <w:szCs w:val="21"/>
                <w:lang w:eastAsia="en-GB"/>
              </w:rPr>
            </w:pPr>
          </w:p>
          <w:p w14:paraId="439A1FBE" w14:textId="77777777" w:rsidR="00890E2A" w:rsidRDefault="00890E2A" w:rsidP="004A22DC">
            <w:pPr>
              <w:pStyle w:val="BodyText"/>
              <w:rPr>
                <w:rFonts w:cs="Arial"/>
                <w:b/>
                <w:bCs/>
                <w:i/>
                <w:iCs/>
                <w:snapToGrid/>
                <w:sz w:val="21"/>
                <w:szCs w:val="21"/>
                <w:lang w:eastAsia="en-GB"/>
              </w:rPr>
            </w:pPr>
            <w:r w:rsidRPr="00FA3410">
              <w:rPr>
                <w:rFonts w:cs="Arial"/>
                <w:b/>
                <w:bCs/>
                <w:i/>
                <w:iCs/>
                <w:snapToGrid/>
                <w:sz w:val="21"/>
                <w:szCs w:val="21"/>
                <w:lang w:eastAsia="en-GB"/>
              </w:rPr>
              <w:t>The routes should be the same as when recorded in the pre-requisites section. 10.96.3.70/32 should NOT be seen in the received routes at this stage</w:t>
            </w:r>
            <w:r>
              <w:rPr>
                <w:rFonts w:cs="Arial"/>
                <w:b/>
                <w:bCs/>
                <w:i/>
                <w:iCs/>
                <w:snapToGrid/>
                <w:sz w:val="21"/>
                <w:szCs w:val="21"/>
                <w:lang w:eastAsia="en-GB"/>
              </w:rPr>
              <w:t>.</w:t>
            </w:r>
          </w:p>
          <w:p w14:paraId="0AC0920B" w14:textId="77777777" w:rsidR="00890E2A" w:rsidRDefault="00890E2A" w:rsidP="004A22DC">
            <w:pPr>
              <w:pStyle w:val="BodyText"/>
              <w:rPr>
                <w:rFonts w:cs="Arial"/>
                <w:b/>
                <w:bCs/>
                <w:i/>
                <w:iCs/>
                <w:snapToGrid/>
                <w:sz w:val="21"/>
                <w:szCs w:val="21"/>
                <w:lang w:eastAsia="en-GB"/>
              </w:rPr>
            </w:pPr>
          </w:p>
          <w:p w14:paraId="18AF778E" w14:textId="6D4769A8" w:rsidR="00890E2A" w:rsidRDefault="00890E2A" w:rsidP="004A22DC">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VDOM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 xml:space="preserve">10.96.3.70/32 are now present via </w:t>
            </w:r>
            <w:proofErr w:type="gramStart"/>
            <w:r>
              <w:rPr>
                <w:rFonts w:cs="Arial"/>
                <w:b/>
                <w:bCs/>
                <w:i/>
                <w:iCs/>
                <w:snapToGrid/>
                <w:sz w:val="21"/>
                <w:szCs w:val="21"/>
                <w:lang w:eastAsia="en-GB"/>
              </w:rPr>
              <w:t>10.156.</w:t>
            </w:r>
            <w:r w:rsidR="00B14F18">
              <w:rPr>
                <w:rFonts w:cs="Arial"/>
                <w:b/>
                <w:bCs/>
                <w:i/>
                <w:iCs/>
                <w:snapToGrid/>
                <w:sz w:val="21"/>
                <w:szCs w:val="21"/>
                <w:lang w:eastAsia="en-GB"/>
              </w:rPr>
              <w:t>244</w:t>
            </w:r>
            <w:r>
              <w:rPr>
                <w:rFonts w:cs="Arial"/>
                <w:b/>
                <w:bCs/>
                <w:i/>
                <w:iCs/>
                <w:snapToGrid/>
                <w:sz w:val="21"/>
                <w:szCs w:val="21"/>
                <w:lang w:eastAsia="en-GB"/>
              </w:rPr>
              <w:t>.15</w:t>
            </w:r>
            <w:r w:rsidR="00B14F18">
              <w:rPr>
                <w:rFonts w:cs="Arial"/>
                <w:b/>
                <w:bCs/>
                <w:i/>
                <w:iCs/>
                <w:snapToGrid/>
                <w:sz w:val="21"/>
                <w:szCs w:val="21"/>
                <w:lang w:eastAsia="en-GB"/>
              </w:rPr>
              <w:t>0</w:t>
            </w:r>
            <w:r>
              <w:rPr>
                <w:rFonts w:cs="Arial"/>
                <w:b/>
                <w:bCs/>
                <w:i/>
                <w:iCs/>
                <w:snapToGrid/>
                <w:sz w:val="21"/>
                <w:szCs w:val="21"/>
                <w:lang w:eastAsia="en-GB"/>
              </w:rPr>
              <w:t>:-</w:t>
            </w:r>
            <w:proofErr w:type="gramEnd"/>
          </w:p>
          <w:p w14:paraId="1E8A47F9" w14:textId="77777777" w:rsidR="00890E2A" w:rsidRDefault="00890E2A" w:rsidP="004A22DC">
            <w:pPr>
              <w:widowControl/>
              <w:autoSpaceDE w:val="0"/>
              <w:autoSpaceDN w:val="0"/>
              <w:rPr>
                <w:rFonts w:cs="Arial"/>
                <w:b/>
                <w:bCs/>
                <w:i/>
                <w:iCs/>
                <w:snapToGrid/>
                <w:sz w:val="21"/>
                <w:szCs w:val="21"/>
                <w:lang w:eastAsia="en-GB"/>
              </w:rPr>
            </w:pPr>
          </w:p>
          <w:p w14:paraId="4C8BAA60" w14:textId="3B323E1B" w:rsidR="00890E2A" w:rsidRPr="009B14E3" w:rsidRDefault="00890E2A" w:rsidP="009B14E3">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9B14E3">
              <w:rPr>
                <w:rFonts w:cs="Arial"/>
                <w:i/>
                <w:iCs/>
                <w:snapToGrid/>
                <w:sz w:val="21"/>
                <w:szCs w:val="21"/>
                <w:lang w:eastAsia="en-GB"/>
              </w:rPr>
              <w:t>244</w:t>
            </w:r>
            <w:r>
              <w:rPr>
                <w:rFonts w:cs="Arial"/>
                <w:i/>
                <w:iCs/>
                <w:snapToGrid/>
                <w:sz w:val="21"/>
                <w:szCs w:val="21"/>
                <w:lang w:eastAsia="en-GB"/>
              </w:rPr>
              <w:t>.150 routes</w:t>
            </w:r>
          </w:p>
          <w:p w14:paraId="2513F307" w14:textId="77777777" w:rsidR="00890E2A" w:rsidRPr="00546FBC" w:rsidRDefault="00890E2A" w:rsidP="004A22DC">
            <w:pPr>
              <w:widowControl/>
              <w:autoSpaceDE w:val="0"/>
              <w:autoSpaceDN w:val="0"/>
              <w:rPr>
                <w:rFonts w:cs="Arial"/>
                <w:b/>
                <w:bCs/>
                <w:i/>
                <w:iCs/>
              </w:rPr>
            </w:pPr>
            <w:r>
              <w:rPr>
                <w:rFonts w:cs="Arial"/>
                <w:b/>
                <w:bCs/>
                <w:i/>
                <w:iCs/>
              </w:rPr>
              <w:t>Routes to 10.96.3.70/32 should be seen.</w:t>
            </w:r>
          </w:p>
          <w:p w14:paraId="095F1855" w14:textId="77777777" w:rsidR="00890E2A" w:rsidRPr="00B61663" w:rsidRDefault="00890E2A" w:rsidP="004A22DC">
            <w:pPr>
              <w:widowControl/>
              <w:autoSpaceDE w:val="0"/>
              <w:autoSpaceDN w:val="0"/>
              <w:rPr>
                <w:rFonts w:ascii="Verdana" w:hAnsi="Verdana" w:cs="Verdana"/>
                <w:sz w:val="18"/>
                <w:szCs w:val="18"/>
              </w:rPr>
            </w:pPr>
          </w:p>
        </w:tc>
        <w:tc>
          <w:tcPr>
            <w:tcW w:w="850" w:type="dxa"/>
          </w:tcPr>
          <w:p w14:paraId="20351E9E" w14:textId="77777777" w:rsidR="00890E2A" w:rsidRPr="00C055F9" w:rsidRDefault="00890E2A" w:rsidP="004A22DC">
            <w:pPr>
              <w:tabs>
                <w:tab w:val="right" w:pos="1768"/>
              </w:tabs>
              <w:rPr>
                <w:rFonts w:ascii="Verdana" w:hAnsi="Verdana" w:cs="Verdana"/>
              </w:rPr>
            </w:pPr>
            <w:r>
              <w:rPr>
                <w:rFonts w:ascii="Verdana" w:hAnsi="Verdana" w:cs="Verdana"/>
              </w:rPr>
              <w:t>1</w:t>
            </w:r>
          </w:p>
        </w:tc>
        <w:tc>
          <w:tcPr>
            <w:tcW w:w="1701" w:type="dxa"/>
          </w:tcPr>
          <w:p w14:paraId="30E44D8B" w14:textId="465F1B8A" w:rsidR="00890E2A" w:rsidRPr="00C055F9" w:rsidRDefault="000C485A" w:rsidP="004A22DC">
            <w:pPr>
              <w:tabs>
                <w:tab w:val="right" w:pos="1768"/>
              </w:tabs>
              <w:rPr>
                <w:rFonts w:ascii="Verdana" w:hAnsi="Verdana" w:cs="Verdana"/>
              </w:rPr>
            </w:pPr>
            <w:r>
              <w:rPr>
                <w:rFonts w:ascii="Verdana" w:hAnsi="Verdana" w:cs="Verdana"/>
              </w:rPr>
              <w:t>01</w:t>
            </w:r>
            <w:r w:rsidR="00890E2A">
              <w:rPr>
                <w:rFonts w:ascii="Verdana" w:hAnsi="Verdana" w:cs="Verdana"/>
              </w:rPr>
              <w:t>:30</w:t>
            </w:r>
          </w:p>
        </w:tc>
        <w:tc>
          <w:tcPr>
            <w:tcW w:w="1418" w:type="dxa"/>
          </w:tcPr>
          <w:p w14:paraId="417FA589" w14:textId="0F91E2C6" w:rsidR="00890E2A" w:rsidRPr="00C055F9" w:rsidRDefault="00890E2A" w:rsidP="004A22DC">
            <w:pPr>
              <w:tabs>
                <w:tab w:val="right" w:pos="1768"/>
              </w:tabs>
              <w:rPr>
                <w:rFonts w:ascii="Verdana" w:hAnsi="Verdana" w:cs="Verdana"/>
              </w:rPr>
            </w:pPr>
            <w:r>
              <w:rPr>
                <w:rFonts w:ascii="Verdana" w:hAnsi="Verdana" w:cs="Verdana"/>
              </w:rPr>
              <w:t>0</w:t>
            </w:r>
            <w:r w:rsidR="000C485A">
              <w:rPr>
                <w:rFonts w:ascii="Verdana" w:hAnsi="Verdana" w:cs="Verdana"/>
              </w:rPr>
              <w:t>2</w:t>
            </w:r>
            <w:r>
              <w:rPr>
                <w:rFonts w:ascii="Verdana" w:hAnsi="Verdana" w:cs="Verdana"/>
              </w:rPr>
              <w:t>:00</w:t>
            </w:r>
          </w:p>
        </w:tc>
        <w:tc>
          <w:tcPr>
            <w:tcW w:w="992" w:type="dxa"/>
          </w:tcPr>
          <w:p w14:paraId="58FE6304" w14:textId="77777777" w:rsidR="00890E2A" w:rsidRPr="00C055F9" w:rsidRDefault="00890E2A" w:rsidP="004A22DC">
            <w:pPr>
              <w:tabs>
                <w:tab w:val="right" w:pos="1768"/>
              </w:tabs>
              <w:rPr>
                <w:rFonts w:ascii="Verdana" w:hAnsi="Verdana" w:cs="Verdana"/>
              </w:rPr>
            </w:pPr>
            <w:r>
              <w:rPr>
                <w:rFonts w:ascii="Verdana" w:hAnsi="Verdana" w:cs="Verdana"/>
              </w:rPr>
              <w:t>00:30</w:t>
            </w:r>
          </w:p>
        </w:tc>
        <w:tc>
          <w:tcPr>
            <w:tcW w:w="1854" w:type="dxa"/>
          </w:tcPr>
          <w:p w14:paraId="32298006" w14:textId="77777777" w:rsidR="00890E2A" w:rsidRPr="00C055F9" w:rsidRDefault="00890E2A" w:rsidP="004A22DC">
            <w:pPr>
              <w:tabs>
                <w:tab w:val="right" w:pos="1768"/>
              </w:tabs>
              <w:rPr>
                <w:rFonts w:ascii="Verdana" w:hAnsi="Verdana" w:cs="Verdana"/>
              </w:rPr>
            </w:pPr>
            <w:r>
              <w:rPr>
                <w:rFonts w:ascii="Verdana" w:hAnsi="Verdana" w:cs="Verdana"/>
              </w:rPr>
              <w:t>Network Engineer</w:t>
            </w:r>
          </w:p>
        </w:tc>
      </w:tr>
    </w:tbl>
    <w:p w14:paraId="61593C3F" w14:textId="2D11F86F" w:rsidR="00264C23" w:rsidRDefault="002579C2" w:rsidP="00264C23">
      <w:pPr>
        <w:jc w:val="center"/>
      </w:pPr>
      <w:r>
        <w:rPr>
          <w:rFonts w:ascii="Optima" w:hAnsi="Optima"/>
          <w:i/>
          <w:iCs/>
          <w:sz w:val="24"/>
          <w:szCs w:val="24"/>
        </w:rPr>
        <w:br w:type="textWrapping" w:clear="all"/>
      </w:r>
      <w:r w:rsidR="00264C23" w:rsidRPr="00305772">
        <w:rPr>
          <w:rFonts w:ascii="Optima" w:hAnsi="Optima"/>
          <w:i/>
          <w:iCs/>
          <w:sz w:val="24"/>
          <w:szCs w:val="24"/>
        </w:rPr>
        <w:lastRenderedPageBreak/>
        <w:t>Note: Put only day number</w:t>
      </w:r>
      <w:r w:rsidR="008D4A41">
        <w:rPr>
          <w:rFonts w:ascii="Optima" w:hAnsi="Optima"/>
          <w:i/>
          <w:iCs/>
          <w:sz w:val="24"/>
          <w:szCs w:val="24"/>
        </w:rPr>
        <w:t>s</w:t>
      </w:r>
      <w:r w:rsidR="00264C23" w:rsidRPr="00305772">
        <w:rPr>
          <w:rFonts w:ascii="Optima" w:hAnsi="Optima"/>
          <w:i/>
          <w:iCs/>
          <w:sz w:val="24"/>
          <w:szCs w:val="24"/>
        </w:rPr>
        <w:t xml:space="preserve"> in this plan, actual dates into </w:t>
      </w:r>
      <w:r w:rsidR="008D4A41">
        <w:rPr>
          <w:rFonts w:ascii="Optima" w:hAnsi="Optima"/>
          <w:i/>
          <w:iCs/>
          <w:sz w:val="24"/>
          <w:szCs w:val="24"/>
        </w:rPr>
        <w:t xml:space="preserve">the Helix </w:t>
      </w:r>
      <w:r w:rsidR="00264C23" w:rsidRPr="00305772">
        <w:rPr>
          <w:rFonts w:ascii="Optima" w:hAnsi="Optima"/>
          <w:i/>
          <w:iCs/>
          <w:sz w:val="24"/>
          <w:szCs w:val="24"/>
        </w:rPr>
        <w:t>Change Record</w:t>
      </w:r>
    </w:p>
    <w:p w14:paraId="376935D2" w14:textId="77777777" w:rsidR="00567A16" w:rsidRDefault="00567A16" w:rsidP="00225189">
      <w:pPr>
        <w:pStyle w:val="NormalIndent"/>
        <w:ind w:left="0"/>
        <w:rPr>
          <w:b/>
          <w:bCs/>
          <w:color w:val="EE0000"/>
        </w:rPr>
      </w:pPr>
    </w:p>
    <w:p w14:paraId="5A429992" w14:textId="77777777" w:rsidR="00D42F0B" w:rsidRDefault="00D42F0B" w:rsidP="00D42F0B">
      <w:pPr>
        <w:pStyle w:val="Heading1"/>
      </w:pPr>
      <w:r>
        <w:lastRenderedPageBreak/>
        <w:t>Post Change Validation Testing</w:t>
      </w:r>
    </w:p>
    <w:p w14:paraId="480A5F8A" w14:textId="77777777" w:rsidR="00D42F0B" w:rsidRPr="00D42F0B" w:rsidRDefault="00D42F0B" w:rsidP="00D42F0B">
      <w:pPr>
        <w:pStyle w:val="Heading2"/>
        <w:rPr>
          <w:color w:val="EE0000"/>
        </w:rPr>
      </w:pPr>
      <w:r>
        <w:rPr>
          <w:b/>
          <w:bCs/>
        </w:rPr>
        <w:t xml:space="preserve">Confirmation </w:t>
      </w:r>
      <w:r>
        <w:t>(</w:t>
      </w:r>
      <w:r>
        <w:rPr>
          <w:i/>
          <w:iCs/>
        </w:rPr>
        <w:t>does not include hyper care</w:t>
      </w:r>
      <w:r>
        <w:t>)</w:t>
      </w:r>
    </w:p>
    <w:tbl>
      <w:tblPr>
        <w:tblW w:w="15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375EED" w:rsidRPr="006A76BE" w14:paraId="1CF6ABCE" w14:textId="77777777" w:rsidTr="00160570">
        <w:trPr>
          <w:trHeight w:val="281"/>
        </w:trPr>
        <w:tc>
          <w:tcPr>
            <w:tcW w:w="783" w:type="dxa"/>
            <w:shd w:val="clear" w:color="auto" w:fill="00543D"/>
          </w:tcPr>
          <w:p w14:paraId="51000161" w14:textId="77777777" w:rsidR="00375EED" w:rsidRPr="006A76BE" w:rsidRDefault="00375EED" w:rsidP="00160570">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0841D4B0" w14:textId="77777777" w:rsidR="00375EED" w:rsidRPr="006A76BE" w:rsidRDefault="00375EED" w:rsidP="00160570">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60890D5F" w14:textId="77777777" w:rsidR="00375EED" w:rsidRDefault="00375EED" w:rsidP="00160570">
            <w:pPr>
              <w:jc w:val="center"/>
              <w:rPr>
                <w:rFonts w:cs="Arial"/>
                <w:b/>
                <w:bCs/>
                <w:color w:val="FFFFFF" w:themeColor="background1"/>
                <w:sz w:val="18"/>
                <w:szCs w:val="18"/>
              </w:rPr>
            </w:pPr>
            <w:r>
              <w:rPr>
                <w:rFonts w:cs="Arial"/>
                <w:b/>
                <w:bCs/>
                <w:color w:val="FFFFFF" w:themeColor="background1"/>
                <w:sz w:val="18"/>
                <w:szCs w:val="18"/>
              </w:rPr>
              <w:t>Day</w:t>
            </w:r>
          </w:p>
          <w:p w14:paraId="04D2E083" w14:textId="77777777" w:rsidR="00375EED" w:rsidRDefault="00375EED" w:rsidP="00160570">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28FBC3C1" w14:textId="77777777" w:rsidR="00375EED" w:rsidRDefault="00375EED" w:rsidP="00160570">
            <w:pPr>
              <w:jc w:val="center"/>
              <w:rPr>
                <w:rFonts w:cs="Arial"/>
                <w:b/>
                <w:bCs/>
                <w:color w:val="FFFFFF" w:themeColor="background1"/>
                <w:sz w:val="18"/>
                <w:szCs w:val="18"/>
              </w:rPr>
            </w:pPr>
            <w:r>
              <w:rPr>
                <w:rFonts w:cs="Arial"/>
                <w:b/>
                <w:bCs/>
                <w:color w:val="FFFFFF" w:themeColor="background1"/>
                <w:sz w:val="18"/>
                <w:szCs w:val="18"/>
              </w:rPr>
              <w:t>Start</w:t>
            </w:r>
          </w:p>
          <w:p w14:paraId="5D918580" w14:textId="77777777" w:rsidR="00375EED" w:rsidRDefault="00375EED" w:rsidP="00160570">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32BB56CB" w14:textId="77777777" w:rsidR="00375EED" w:rsidRDefault="00375EED" w:rsidP="00160570">
            <w:pPr>
              <w:jc w:val="center"/>
              <w:rPr>
                <w:rFonts w:cs="Arial"/>
                <w:b/>
                <w:bCs/>
                <w:color w:val="FFFFFF" w:themeColor="background1"/>
                <w:sz w:val="18"/>
                <w:szCs w:val="18"/>
              </w:rPr>
            </w:pPr>
            <w:r>
              <w:rPr>
                <w:rFonts w:cs="Arial"/>
                <w:b/>
                <w:bCs/>
                <w:color w:val="FFFFFF" w:themeColor="background1"/>
                <w:sz w:val="18"/>
                <w:szCs w:val="18"/>
              </w:rPr>
              <w:t>End</w:t>
            </w:r>
          </w:p>
          <w:p w14:paraId="57FD74AC" w14:textId="77777777" w:rsidR="00375EED" w:rsidRDefault="00375EED" w:rsidP="00160570">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3171DCE7" w14:textId="77777777" w:rsidR="00375EED" w:rsidRDefault="00375EED" w:rsidP="00160570">
            <w:pPr>
              <w:jc w:val="center"/>
              <w:rPr>
                <w:rFonts w:cs="Arial"/>
                <w:b/>
                <w:bCs/>
                <w:color w:val="FFFFFF" w:themeColor="background1"/>
                <w:sz w:val="16"/>
                <w:szCs w:val="16"/>
              </w:rPr>
            </w:pPr>
            <w:r w:rsidRPr="00EB22EC">
              <w:rPr>
                <w:rFonts w:cs="Arial"/>
                <w:b/>
                <w:bCs/>
                <w:color w:val="FFFFFF" w:themeColor="background1"/>
                <w:sz w:val="16"/>
                <w:szCs w:val="16"/>
              </w:rPr>
              <w:t>Duration</w:t>
            </w:r>
          </w:p>
          <w:p w14:paraId="78344B67" w14:textId="77777777" w:rsidR="00375EED" w:rsidRPr="00EB22EC" w:rsidRDefault="00375EED" w:rsidP="00160570">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1854" w:type="dxa"/>
            <w:shd w:val="clear" w:color="auto" w:fill="00543D"/>
          </w:tcPr>
          <w:p w14:paraId="093DA52F" w14:textId="77777777" w:rsidR="00375EED" w:rsidRPr="006A76BE" w:rsidRDefault="00375EED" w:rsidP="00160570">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0E2C92" w:rsidRPr="007E3319" w14:paraId="222E425C" w14:textId="77777777" w:rsidTr="00160570">
        <w:trPr>
          <w:trHeight w:val="342"/>
        </w:trPr>
        <w:tc>
          <w:tcPr>
            <w:tcW w:w="783" w:type="dxa"/>
          </w:tcPr>
          <w:p w14:paraId="3E29CC5C" w14:textId="554794D8" w:rsidR="000E2C92" w:rsidRPr="007E3319" w:rsidRDefault="000E2C92" w:rsidP="000E2C92">
            <w:pPr>
              <w:widowControl/>
              <w:autoSpaceDE w:val="0"/>
              <w:autoSpaceDN w:val="0"/>
              <w:jc w:val="center"/>
              <w:rPr>
                <w:rFonts w:ascii="Verdana" w:hAnsi="Verdana" w:cs="Verdana"/>
                <w:sz w:val="18"/>
                <w:szCs w:val="18"/>
              </w:rPr>
            </w:pPr>
            <w:r>
              <w:rPr>
                <w:rFonts w:ascii="Verdana" w:hAnsi="Verdana" w:cs="Verdana"/>
                <w:sz w:val="18"/>
                <w:szCs w:val="18"/>
              </w:rPr>
              <w:t>1</w:t>
            </w:r>
          </w:p>
        </w:tc>
        <w:tc>
          <w:tcPr>
            <w:tcW w:w="7463" w:type="dxa"/>
            <w:vAlign w:val="center"/>
          </w:tcPr>
          <w:p w14:paraId="79E42352" w14:textId="2397949A" w:rsidR="000E2C92" w:rsidRDefault="00A2165C" w:rsidP="000E2C92">
            <w:pPr>
              <w:widowControl/>
              <w:autoSpaceDE w:val="0"/>
              <w:autoSpaceDN w:val="0"/>
            </w:pPr>
            <w:r>
              <w:rPr>
                <w:rFonts w:cs="Arial"/>
                <w:sz w:val="24"/>
                <w:szCs w:val="24"/>
              </w:rPr>
              <w:t xml:space="preserve">Withdraw the </w:t>
            </w:r>
            <w:r w:rsidR="005A13E4">
              <w:rPr>
                <w:rFonts w:cs="Arial"/>
                <w:sz w:val="24"/>
                <w:szCs w:val="24"/>
              </w:rPr>
              <w:t xml:space="preserve">anycast </w:t>
            </w:r>
            <w:r>
              <w:rPr>
                <w:rFonts w:cs="Arial"/>
                <w:sz w:val="24"/>
                <w:szCs w:val="24"/>
              </w:rPr>
              <w:t xml:space="preserve">route </w:t>
            </w:r>
            <w:r w:rsidR="005A13E4">
              <w:rPr>
                <w:rFonts w:cs="Arial"/>
                <w:sz w:val="24"/>
                <w:szCs w:val="24"/>
              </w:rPr>
              <w:t xml:space="preserve">for </w:t>
            </w:r>
            <w:r w:rsidR="00C008AD">
              <w:rPr>
                <w:rFonts w:cs="Arial"/>
                <w:sz w:val="24"/>
                <w:szCs w:val="24"/>
              </w:rPr>
              <w:t>10.96.3.70/32 from N</w:t>
            </w:r>
            <w:r w:rsidR="00A802A9">
              <w:rPr>
                <w:rFonts w:cs="Arial"/>
                <w:sz w:val="24"/>
                <w:szCs w:val="24"/>
              </w:rPr>
              <w:t>I</w:t>
            </w:r>
            <w:r w:rsidR="00C008AD">
              <w:rPr>
                <w:rFonts w:cs="Arial"/>
                <w:sz w:val="24"/>
                <w:szCs w:val="24"/>
              </w:rPr>
              <w:t>OS-X</w:t>
            </w:r>
            <w:r w:rsidR="00A802A9">
              <w:rPr>
                <w:rFonts w:cs="Arial"/>
                <w:sz w:val="24"/>
                <w:szCs w:val="24"/>
              </w:rPr>
              <w:t xml:space="preserve"> server</w:t>
            </w:r>
            <w:r w:rsidR="00BF2AFB">
              <w:rPr>
                <w:rFonts w:cs="Arial"/>
                <w:sz w:val="24"/>
                <w:szCs w:val="24"/>
              </w:rPr>
              <w:t xml:space="preserve"> </w:t>
            </w:r>
            <w:r w:rsidR="00BF2AFB" w:rsidRPr="00326632">
              <w:t>MNSLD5MCXNTPV01</w:t>
            </w:r>
            <w:r w:rsidR="00BF2AFB">
              <w:t xml:space="preserve"> </w:t>
            </w:r>
            <w:r w:rsidR="00E86DCC">
              <w:t>(10.156.116.150)</w:t>
            </w:r>
            <w:r w:rsidR="00835987">
              <w:t xml:space="preserve"> in LD5</w:t>
            </w:r>
          </w:p>
          <w:p w14:paraId="402C06D6" w14:textId="75FF444F" w:rsidR="00D758DC" w:rsidRDefault="00D758DC" w:rsidP="00D758DC">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w:t>
            </w:r>
            <w:r w:rsidR="00AE277A" w:rsidRPr="00AE277A">
              <w:rPr>
                <w:rFonts w:cs="Arial"/>
                <w:b/>
                <w:bCs/>
                <w:i/>
                <w:iCs/>
                <w:snapToGrid/>
                <w:sz w:val="21"/>
                <w:szCs w:val="21"/>
                <w:lang w:eastAsia="en-GB"/>
              </w:rPr>
              <w:t>MCX-LD5-FGT2600-01</w:t>
            </w:r>
            <w:r>
              <w:rPr>
                <w:rFonts w:cs="Arial"/>
                <w:b/>
                <w:bCs/>
                <w:i/>
                <w:iCs/>
                <w:snapToGrid/>
                <w:sz w:val="21"/>
                <w:szCs w:val="21"/>
                <w:lang w:eastAsia="en-GB"/>
              </w:rPr>
              <w:t xml:space="preserve">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 xml:space="preserve">10.96.3.70/32 are now present via </w:t>
            </w:r>
            <w:proofErr w:type="gramStart"/>
            <w:r>
              <w:rPr>
                <w:rFonts w:cs="Arial"/>
                <w:b/>
                <w:bCs/>
                <w:i/>
                <w:iCs/>
                <w:snapToGrid/>
                <w:sz w:val="21"/>
                <w:szCs w:val="21"/>
                <w:lang w:eastAsia="en-GB"/>
              </w:rPr>
              <w:t>10.156.</w:t>
            </w:r>
            <w:r w:rsidR="001673FF">
              <w:rPr>
                <w:rFonts w:cs="Arial"/>
                <w:b/>
                <w:bCs/>
                <w:i/>
                <w:iCs/>
                <w:snapToGrid/>
                <w:sz w:val="21"/>
                <w:szCs w:val="21"/>
                <w:lang w:eastAsia="en-GB"/>
              </w:rPr>
              <w:t>116</w:t>
            </w:r>
            <w:r>
              <w:rPr>
                <w:rFonts w:cs="Arial"/>
                <w:b/>
                <w:bCs/>
                <w:i/>
                <w:iCs/>
                <w:snapToGrid/>
                <w:sz w:val="21"/>
                <w:szCs w:val="21"/>
                <w:lang w:eastAsia="en-GB"/>
              </w:rPr>
              <w:t>.15</w:t>
            </w:r>
            <w:r w:rsidR="001673FF">
              <w:rPr>
                <w:rFonts w:cs="Arial"/>
                <w:b/>
                <w:bCs/>
                <w:i/>
                <w:iCs/>
                <w:snapToGrid/>
                <w:sz w:val="21"/>
                <w:szCs w:val="21"/>
                <w:lang w:eastAsia="en-GB"/>
              </w:rPr>
              <w:t>1</w:t>
            </w:r>
            <w:r>
              <w:rPr>
                <w:rFonts w:cs="Arial"/>
                <w:b/>
                <w:bCs/>
                <w:i/>
                <w:iCs/>
                <w:snapToGrid/>
                <w:sz w:val="21"/>
                <w:szCs w:val="21"/>
                <w:lang w:eastAsia="en-GB"/>
              </w:rPr>
              <w:t>:-</w:t>
            </w:r>
            <w:proofErr w:type="gramEnd"/>
          </w:p>
          <w:p w14:paraId="740F17EE" w14:textId="77777777" w:rsidR="00D758DC" w:rsidRDefault="00D758DC" w:rsidP="00D758DC">
            <w:pPr>
              <w:widowControl/>
              <w:autoSpaceDE w:val="0"/>
              <w:autoSpaceDN w:val="0"/>
              <w:rPr>
                <w:rFonts w:cs="Arial"/>
                <w:b/>
                <w:bCs/>
                <w:i/>
                <w:iCs/>
                <w:snapToGrid/>
                <w:sz w:val="21"/>
                <w:szCs w:val="21"/>
                <w:lang w:eastAsia="en-GB"/>
              </w:rPr>
            </w:pPr>
          </w:p>
          <w:p w14:paraId="0215FDA6" w14:textId="3937160D" w:rsidR="00D758DC" w:rsidRPr="009B14E3" w:rsidRDefault="00D758DC" w:rsidP="00D758DC">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C1215C">
              <w:rPr>
                <w:rFonts w:cs="Arial"/>
                <w:i/>
                <w:iCs/>
                <w:snapToGrid/>
                <w:sz w:val="21"/>
                <w:szCs w:val="21"/>
                <w:lang w:eastAsia="en-GB"/>
              </w:rPr>
              <w:t>116</w:t>
            </w:r>
            <w:r>
              <w:rPr>
                <w:rFonts w:cs="Arial"/>
                <w:i/>
                <w:iCs/>
                <w:snapToGrid/>
                <w:sz w:val="21"/>
                <w:szCs w:val="21"/>
                <w:lang w:eastAsia="en-GB"/>
              </w:rPr>
              <w:t>.150 routes</w:t>
            </w:r>
          </w:p>
          <w:p w14:paraId="2DA5784C" w14:textId="77777777" w:rsidR="00D758DC" w:rsidRDefault="00D758DC" w:rsidP="00D758DC">
            <w:pPr>
              <w:widowControl/>
              <w:autoSpaceDE w:val="0"/>
              <w:autoSpaceDN w:val="0"/>
              <w:rPr>
                <w:rFonts w:cs="Arial"/>
                <w:b/>
                <w:bCs/>
                <w:i/>
                <w:iCs/>
              </w:rPr>
            </w:pPr>
            <w:r>
              <w:rPr>
                <w:rFonts w:cs="Arial"/>
                <w:b/>
                <w:bCs/>
                <w:i/>
                <w:iCs/>
              </w:rPr>
              <w:t>Routes to 10.96.3.70/32 should</w:t>
            </w:r>
            <w:r w:rsidR="00FA588A">
              <w:rPr>
                <w:rFonts w:cs="Arial"/>
                <w:b/>
                <w:bCs/>
                <w:i/>
                <w:iCs/>
              </w:rPr>
              <w:t xml:space="preserve"> not</w:t>
            </w:r>
            <w:r>
              <w:rPr>
                <w:rFonts w:cs="Arial"/>
                <w:b/>
                <w:bCs/>
                <w:i/>
                <w:iCs/>
              </w:rPr>
              <w:t xml:space="preserve"> be seen.</w:t>
            </w:r>
          </w:p>
          <w:p w14:paraId="4004C5A4" w14:textId="42E3425B" w:rsidR="00FA588A" w:rsidRPr="009B14E3" w:rsidRDefault="00FA588A" w:rsidP="00FA588A">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C1215C">
              <w:rPr>
                <w:rFonts w:cs="Arial"/>
                <w:i/>
                <w:iCs/>
                <w:snapToGrid/>
                <w:sz w:val="21"/>
                <w:szCs w:val="21"/>
                <w:lang w:eastAsia="en-GB"/>
              </w:rPr>
              <w:t>116</w:t>
            </w:r>
            <w:r>
              <w:rPr>
                <w:rFonts w:cs="Arial"/>
                <w:i/>
                <w:iCs/>
                <w:snapToGrid/>
                <w:sz w:val="21"/>
                <w:szCs w:val="21"/>
                <w:lang w:eastAsia="en-GB"/>
              </w:rPr>
              <w:t>.151 routes</w:t>
            </w:r>
          </w:p>
          <w:p w14:paraId="5EC8A610" w14:textId="19C0A8D8" w:rsidR="00FA588A" w:rsidRDefault="00FA588A" w:rsidP="00FA588A">
            <w:pPr>
              <w:widowControl/>
              <w:autoSpaceDE w:val="0"/>
              <w:autoSpaceDN w:val="0"/>
              <w:rPr>
                <w:rFonts w:cs="Arial"/>
                <w:b/>
                <w:bCs/>
                <w:i/>
                <w:iCs/>
              </w:rPr>
            </w:pPr>
            <w:r>
              <w:rPr>
                <w:rFonts w:cs="Arial"/>
                <w:b/>
                <w:bCs/>
                <w:i/>
                <w:iCs/>
              </w:rPr>
              <w:t>Routes to 10.96.3.70/32 should be seen.</w:t>
            </w:r>
          </w:p>
          <w:p w14:paraId="2BAE607B" w14:textId="77777777" w:rsidR="00CE6C4E" w:rsidRDefault="00CE6C4E" w:rsidP="00FA588A">
            <w:pPr>
              <w:widowControl/>
              <w:autoSpaceDE w:val="0"/>
              <w:autoSpaceDN w:val="0"/>
              <w:rPr>
                <w:rFonts w:cs="Arial"/>
                <w:b/>
                <w:bCs/>
                <w:i/>
                <w:iCs/>
              </w:rPr>
            </w:pPr>
          </w:p>
          <w:p w14:paraId="3D4F1D94" w14:textId="2DDB2A95" w:rsidR="00CE6C4E" w:rsidRDefault="00CE6C4E" w:rsidP="00CE6C4E">
            <w:pPr>
              <w:widowControl/>
              <w:autoSpaceDE w:val="0"/>
              <w:autoSpaceDN w:val="0"/>
            </w:pPr>
            <w:r>
              <w:rPr>
                <w:rFonts w:cs="Arial"/>
                <w:sz w:val="24"/>
                <w:szCs w:val="24"/>
              </w:rPr>
              <w:t xml:space="preserve">Withdraw the anycast route for 10.96.3.70/32 from NIOS-X server </w:t>
            </w:r>
            <w:r w:rsidRPr="00326632">
              <w:t>MNSLD5MCXNTPV0</w:t>
            </w:r>
            <w:r>
              <w:t>2 (10.156.116.151) in LD5</w:t>
            </w:r>
          </w:p>
          <w:p w14:paraId="1F2E95C7" w14:textId="480305EA" w:rsidR="00CE6C4E" w:rsidRDefault="00CE6C4E" w:rsidP="00CE6C4E">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w:t>
            </w:r>
            <w:r w:rsidRPr="00AE277A">
              <w:rPr>
                <w:rFonts w:cs="Arial"/>
                <w:b/>
                <w:bCs/>
                <w:i/>
                <w:iCs/>
                <w:snapToGrid/>
                <w:sz w:val="21"/>
                <w:szCs w:val="21"/>
                <w:lang w:eastAsia="en-GB"/>
              </w:rPr>
              <w:t>MCX-LD5-FGT2600-01</w:t>
            </w:r>
            <w:r>
              <w:rPr>
                <w:rFonts w:cs="Arial"/>
                <w:b/>
                <w:bCs/>
                <w:i/>
                <w:iCs/>
                <w:snapToGrid/>
                <w:sz w:val="21"/>
                <w:szCs w:val="21"/>
                <w:lang w:eastAsia="en-GB"/>
              </w:rPr>
              <w:t xml:space="preserve">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 xml:space="preserve">10.96.3.70/32 are no longer </w:t>
            </w:r>
            <w:proofErr w:type="gramStart"/>
            <w:r>
              <w:rPr>
                <w:rFonts w:cs="Arial"/>
                <w:b/>
                <w:bCs/>
                <w:i/>
                <w:iCs/>
                <w:snapToGrid/>
                <w:sz w:val="21"/>
                <w:szCs w:val="21"/>
                <w:lang w:eastAsia="en-GB"/>
              </w:rPr>
              <w:t>present:-</w:t>
            </w:r>
            <w:proofErr w:type="gramEnd"/>
          </w:p>
          <w:p w14:paraId="5934B30E" w14:textId="77777777" w:rsidR="00CE6C4E" w:rsidRDefault="00CE6C4E" w:rsidP="00CE6C4E">
            <w:pPr>
              <w:widowControl/>
              <w:autoSpaceDE w:val="0"/>
              <w:autoSpaceDN w:val="0"/>
              <w:rPr>
                <w:rFonts w:cs="Arial"/>
                <w:b/>
                <w:bCs/>
                <w:i/>
                <w:iCs/>
                <w:snapToGrid/>
                <w:sz w:val="21"/>
                <w:szCs w:val="21"/>
                <w:lang w:eastAsia="en-GB"/>
              </w:rPr>
            </w:pPr>
          </w:p>
          <w:p w14:paraId="55C61007" w14:textId="180C03CB" w:rsidR="00CE6C4E" w:rsidRPr="009B14E3" w:rsidRDefault="00CE6C4E" w:rsidP="00CE6C4E">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322F5A">
              <w:rPr>
                <w:rFonts w:cs="Arial"/>
                <w:i/>
                <w:iCs/>
                <w:snapToGrid/>
                <w:sz w:val="21"/>
                <w:szCs w:val="21"/>
                <w:lang w:eastAsia="en-GB"/>
              </w:rPr>
              <w:t>116</w:t>
            </w:r>
            <w:r>
              <w:rPr>
                <w:rFonts w:cs="Arial"/>
                <w:i/>
                <w:iCs/>
                <w:snapToGrid/>
                <w:sz w:val="21"/>
                <w:szCs w:val="21"/>
                <w:lang w:eastAsia="en-GB"/>
              </w:rPr>
              <w:t>.150 routes</w:t>
            </w:r>
          </w:p>
          <w:p w14:paraId="2A61C49F" w14:textId="77777777" w:rsidR="00CE6C4E" w:rsidRDefault="00CE6C4E" w:rsidP="00CE6C4E">
            <w:pPr>
              <w:widowControl/>
              <w:autoSpaceDE w:val="0"/>
              <w:autoSpaceDN w:val="0"/>
              <w:rPr>
                <w:rFonts w:cs="Arial"/>
                <w:b/>
                <w:bCs/>
                <w:i/>
                <w:iCs/>
              </w:rPr>
            </w:pPr>
            <w:r>
              <w:rPr>
                <w:rFonts w:cs="Arial"/>
                <w:b/>
                <w:bCs/>
                <w:i/>
                <w:iCs/>
              </w:rPr>
              <w:t>Routes to 10.96.3.70/32 should not be seen.</w:t>
            </w:r>
          </w:p>
          <w:p w14:paraId="03C0C6B5" w14:textId="7D74DD46" w:rsidR="00CE6C4E" w:rsidRPr="009B14E3" w:rsidRDefault="00CE6C4E" w:rsidP="00CE6C4E">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322F5A">
              <w:rPr>
                <w:rFonts w:cs="Arial"/>
                <w:i/>
                <w:iCs/>
                <w:snapToGrid/>
                <w:sz w:val="21"/>
                <w:szCs w:val="21"/>
                <w:lang w:eastAsia="en-GB"/>
              </w:rPr>
              <w:t>116</w:t>
            </w:r>
            <w:r>
              <w:rPr>
                <w:rFonts w:cs="Arial"/>
                <w:i/>
                <w:iCs/>
                <w:snapToGrid/>
                <w:sz w:val="21"/>
                <w:szCs w:val="21"/>
                <w:lang w:eastAsia="en-GB"/>
              </w:rPr>
              <w:t>.151 routes</w:t>
            </w:r>
          </w:p>
          <w:p w14:paraId="412B830B" w14:textId="1593B10C" w:rsidR="00CE6C4E" w:rsidRDefault="00CE6C4E" w:rsidP="00CE6C4E">
            <w:pPr>
              <w:widowControl/>
              <w:autoSpaceDE w:val="0"/>
              <w:autoSpaceDN w:val="0"/>
              <w:rPr>
                <w:rFonts w:cs="Arial"/>
                <w:b/>
                <w:bCs/>
                <w:i/>
                <w:iCs/>
              </w:rPr>
            </w:pPr>
            <w:r>
              <w:rPr>
                <w:rFonts w:cs="Arial"/>
                <w:b/>
                <w:bCs/>
                <w:i/>
                <w:iCs/>
              </w:rPr>
              <w:t>Routes to 10.96.3.70/32 should not be seen.</w:t>
            </w:r>
          </w:p>
          <w:p w14:paraId="1E412D64" w14:textId="77777777" w:rsidR="00FA588A" w:rsidRDefault="00FA588A" w:rsidP="00FA588A">
            <w:pPr>
              <w:widowControl/>
              <w:autoSpaceDE w:val="0"/>
              <w:autoSpaceDN w:val="0"/>
              <w:rPr>
                <w:rFonts w:cs="Arial"/>
                <w:b/>
                <w:bCs/>
                <w:i/>
                <w:iCs/>
              </w:rPr>
            </w:pPr>
          </w:p>
          <w:p w14:paraId="399C5032" w14:textId="132BCC7F" w:rsidR="00E36F3A" w:rsidRDefault="00E36F3A" w:rsidP="00E36F3A">
            <w:pPr>
              <w:widowControl/>
              <w:autoSpaceDE w:val="0"/>
              <w:autoSpaceDN w:val="0"/>
            </w:pPr>
            <w:r>
              <w:rPr>
                <w:rFonts w:cs="Arial"/>
                <w:sz w:val="24"/>
                <w:szCs w:val="24"/>
              </w:rPr>
              <w:t xml:space="preserve">Re-enable the anycast route for 10.96.3.70/32 from NIOS-X server </w:t>
            </w:r>
            <w:r w:rsidRPr="00326632">
              <w:t>MNSLD5MCXNTPV0</w:t>
            </w:r>
            <w:r>
              <w:t>1 and 02 (10.156.116.150 and 151) in LD5</w:t>
            </w:r>
          </w:p>
          <w:p w14:paraId="17C07CF6" w14:textId="77777777" w:rsidR="002F34D0" w:rsidRDefault="002F34D0" w:rsidP="00E36F3A">
            <w:pPr>
              <w:widowControl/>
              <w:autoSpaceDE w:val="0"/>
              <w:autoSpaceDN w:val="0"/>
            </w:pPr>
          </w:p>
          <w:p w14:paraId="69142F18" w14:textId="5DACC16A" w:rsidR="002F34D0" w:rsidRDefault="002F34D0" w:rsidP="002F34D0">
            <w:pPr>
              <w:widowControl/>
              <w:autoSpaceDE w:val="0"/>
              <w:autoSpaceDN w:val="0"/>
              <w:rPr>
                <w:rFonts w:cs="Arial"/>
                <w:b/>
                <w:bCs/>
                <w:i/>
                <w:iCs/>
                <w:snapToGrid/>
                <w:sz w:val="21"/>
                <w:szCs w:val="21"/>
                <w:lang w:eastAsia="en-GB"/>
              </w:rPr>
            </w:pPr>
            <w:r>
              <w:rPr>
                <w:rFonts w:cs="Arial"/>
                <w:b/>
                <w:bCs/>
                <w:i/>
                <w:iCs/>
                <w:snapToGrid/>
                <w:sz w:val="21"/>
                <w:szCs w:val="21"/>
                <w:lang w:eastAsia="en-GB"/>
              </w:rPr>
              <w:lastRenderedPageBreak/>
              <w:t xml:space="preserve">On </w:t>
            </w:r>
            <w:r w:rsidRPr="00AE277A">
              <w:rPr>
                <w:rFonts w:cs="Arial"/>
                <w:b/>
                <w:bCs/>
                <w:i/>
                <w:iCs/>
                <w:snapToGrid/>
                <w:sz w:val="21"/>
                <w:szCs w:val="21"/>
                <w:lang w:eastAsia="en-GB"/>
              </w:rPr>
              <w:t>MCX-LD5-FGT2600-01</w:t>
            </w:r>
            <w:r>
              <w:rPr>
                <w:rFonts w:cs="Arial"/>
                <w:b/>
                <w:bCs/>
                <w:i/>
                <w:iCs/>
                <w:snapToGrid/>
                <w:sz w:val="21"/>
                <w:szCs w:val="21"/>
                <w:lang w:eastAsia="en-GB"/>
              </w:rPr>
              <w:t xml:space="preserve">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 xml:space="preserve">10.96.3.70/32 are </w:t>
            </w:r>
            <w:proofErr w:type="gramStart"/>
            <w:r>
              <w:rPr>
                <w:rFonts w:cs="Arial"/>
                <w:b/>
                <w:bCs/>
                <w:i/>
                <w:iCs/>
                <w:snapToGrid/>
                <w:sz w:val="21"/>
                <w:szCs w:val="21"/>
                <w:lang w:eastAsia="en-GB"/>
              </w:rPr>
              <w:t>present:-</w:t>
            </w:r>
            <w:proofErr w:type="gramEnd"/>
          </w:p>
          <w:p w14:paraId="4A09B636" w14:textId="77777777" w:rsidR="002F34D0" w:rsidRDefault="002F34D0" w:rsidP="002F34D0">
            <w:pPr>
              <w:widowControl/>
              <w:autoSpaceDE w:val="0"/>
              <w:autoSpaceDN w:val="0"/>
              <w:rPr>
                <w:rFonts w:cs="Arial"/>
                <w:b/>
                <w:bCs/>
                <w:i/>
                <w:iCs/>
                <w:snapToGrid/>
                <w:sz w:val="21"/>
                <w:szCs w:val="21"/>
                <w:lang w:eastAsia="en-GB"/>
              </w:rPr>
            </w:pPr>
          </w:p>
          <w:p w14:paraId="7B8C3B95" w14:textId="765D801D" w:rsidR="002F34D0" w:rsidRPr="009B14E3" w:rsidRDefault="002F34D0" w:rsidP="002F34D0">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C937AA">
              <w:rPr>
                <w:rFonts w:cs="Arial"/>
                <w:i/>
                <w:iCs/>
                <w:snapToGrid/>
                <w:sz w:val="21"/>
                <w:szCs w:val="21"/>
                <w:lang w:eastAsia="en-GB"/>
              </w:rPr>
              <w:t>11</w:t>
            </w:r>
            <w:r w:rsidR="00D127B5">
              <w:rPr>
                <w:rFonts w:cs="Arial"/>
                <w:i/>
                <w:iCs/>
                <w:snapToGrid/>
                <w:sz w:val="21"/>
                <w:szCs w:val="21"/>
                <w:lang w:eastAsia="en-GB"/>
              </w:rPr>
              <w:t>6</w:t>
            </w:r>
            <w:r>
              <w:rPr>
                <w:rFonts w:cs="Arial"/>
                <w:i/>
                <w:iCs/>
                <w:snapToGrid/>
                <w:sz w:val="21"/>
                <w:szCs w:val="21"/>
                <w:lang w:eastAsia="en-GB"/>
              </w:rPr>
              <w:t>.150 routes</w:t>
            </w:r>
          </w:p>
          <w:p w14:paraId="4DD6D038" w14:textId="2957F80C" w:rsidR="002F34D0" w:rsidRDefault="002F34D0" w:rsidP="002F34D0">
            <w:pPr>
              <w:widowControl/>
              <w:autoSpaceDE w:val="0"/>
              <w:autoSpaceDN w:val="0"/>
              <w:rPr>
                <w:rFonts w:cs="Arial"/>
                <w:b/>
                <w:bCs/>
                <w:i/>
                <w:iCs/>
              </w:rPr>
            </w:pPr>
            <w:r>
              <w:rPr>
                <w:rFonts w:cs="Arial"/>
                <w:b/>
                <w:bCs/>
                <w:i/>
                <w:iCs/>
              </w:rPr>
              <w:t>Routes to 10.96.3.70/32 should be seen.</w:t>
            </w:r>
          </w:p>
          <w:p w14:paraId="44FECF62" w14:textId="7FB5C38D" w:rsidR="002F34D0" w:rsidRPr="009B14E3" w:rsidRDefault="002F34D0" w:rsidP="002F34D0">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D127B5">
              <w:rPr>
                <w:rFonts w:cs="Arial"/>
                <w:i/>
                <w:iCs/>
                <w:snapToGrid/>
                <w:sz w:val="21"/>
                <w:szCs w:val="21"/>
                <w:lang w:eastAsia="en-GB"/>
              </w:rPr>
              <w:t>116</w:t>
            </w:r>
            <w:r>
              <w:rPr>
                <w:rFonts w:cs="Arial"/>
                <w:i/>
                <w:iCs/>
                <w:snapToGrid/>
                <w:sz w:val="21"/>
                <w:szCs w:val="21"/>
                <w:lang w:eastAsia="en-GB"/>
              </w:rPr>
              <w:t>.151 routes</w:t>
            </w:r>
          </w:p>
          <w:p w14:paraId="7E66B0AC" w14:textId="2ED3A878" w:rsidR="002F34D0" w:rsidRDefault="002F34D0" w:rsidP="002F34D0">
            <w:pPr>
              <w:widowControl/>
              <w:autoSpaceDE w:val="0"/>
              <w:autoSpaceDN w:val="0"/>
              <w:rPr>
                <w:rFonts w:cs="Arial"/>
                <w:b/>
                <w:bCs/>
                <w:i/>
                <w:iCs/>
              </w:rPr>
            </w:pPr>
            <w:r>
              <w:rPr>
                <w:rFonts w:cs="Arial"/>
                <w:b/>
                <w:bCs/>
                <w:i/>
                <w:iCs/>
              </w:rPr>
              <w:t>Routes to 10.96.3.70/32 should be seen.</w:t>
            </w:r>
          </w:p>
          <w:p w14:paraId="1E66CEB1" w14:textId="77777777" w:rsidR="002F34D0" w:rsidRDefault="002F34D0" w:rsidP="00E36F3A">
            <w:pPr>
              <w:widowControl/>
              <w:autoSpaceDE w:val="0"/>
              <w:autoSpaceDN w:val="0"/>
            </w:pPr>
          </w:p>
          <w:p w14:paraId="6491CD0C" w14:textId="69D8B4C8" w:rsidR="00FA588A" w:rsidRPr="007E3319" w:rsidRDefault="00FA588A" w:rsidP="00FA588A">
            <w:pPr>
              <w:widowControl/>
              <w:autoSpaceDE w:val="0"/>
              <w:autoSpaceDN w:val="0"/>
              <w:rPr>
                <w:rFonts w:ascii="Verdana" w:hAnsi="Verdana" w:cs="Verdana"/>
                <w:sz w:val="18"/>
                <w:szCs w:val="18"/>
              </w:rPr>
            </w:pPr>
          </w:p>
        </w:tc>
        <w:tc>
          <w:tcPr>
            <w:tcW w:w="850" w:type="dxa"/>
          </w:tcPr>
          <w:p w14:paraId="48742737" w14:textId="6D0264E3" w:rsidR="000E2C92" w:rsidRPr="007E3319" w:rsidRDefault="000E2C92" w:rsidP="000E2C92">
            <w:pPr>
              <w:rPr>
                <w:rFonts w:ascii="Verdana" w:hAnsi="Verdana" w:cs="Verdana"/>
                <w:sz w:val="18"/>
                <w:szCs w:val="18"/>
              </w:rPr>
            </w:pPr>
            <w:r>
              <w:rPr>
                <w:rFonts w:ascii="Verdana" w:hAnsi="Verdana" w:cs="Verdana"/>
                <w:sz w:val="18"/>
                <w:szCs w:val="18"/>
              </w:rPr>
              <w:lastRenderedPageBreak/>
              <w:t>1</w:t>
            </w:r>
          </w:p>
        </w:tc>
        <w:tc>
          <w:tcPr>
            <w:tcW w:w="1701" w:type="dxa"/>
          </w:tcPr>
          <w:p w14:paraId="2B114B5D" w14:textId="36CB6A06" w:rsidR="000E2C92" w:rsidRPr="007E3319" w:rsidRDefault="005C3F56" w:rsidP="000E2C92">
            <w:pPr>
              <w:rPr>
                <w:rFonts w:ascii="Verdana" w:hAnsi="Verdana" w:cs="Verdana"/>
                <w:sz w:val="18"/>
                <w:szCs w:val="18"/>
              </w:rPr>
            </w:pPr>
            <w:r>
              <w:rPr>
                <w:rFonts w:ascii="Verdana" w:hAnsi="Verdana" w:cs="Verdana"/>
              </w:rPr>
              <w:t>02:00</w:t>
            </w:r>
          </w:p>
        </w:tc>
        <w:tc>
          <w:tcPr>
            <w:tcW w:w="1418" w:type="dxa"/>
          </w:tcPr>
          <w:p w14:paraId="5184F538" w14:textId="7A7982C9" w:rsidR="000E2C92" w:rsidRPr="007E3319" w:rsidRDefault="00E86DCC" w:rsidP="000E2C92">
            <w:pPr>
              <w:rPr>
                <w:rFonts w:ascii="Verdana" w:hAnsi="Verdana" w:cs="Verdana"/>
                <w:sz w:val="18"/>
                <w:szCs w:val="18"/>
              </w:rPr>
            </w:pPr>
            <w:r>
              <w:rPr>
                <w:rFonts w:ascii="Verdana" w:hAnsi="Verdana" w:cs="Verdana"/>
              </w:rPr>
              <w:t>02:</w:t>
            </w:r>
            <w:r w:rsidR="001D5751">
              <w:rPr>
                <w:rFonts w:ascii="Verdana" w:hAnsi="Verdana" w:cs="Verdana"/>
              </w:rPr>
              <w:t>30</w:t>
            </w:r>
          </w:p>
        </w:tc>
        <w:tc>
          <w:tcPr>
            <w:tcW w:w="992" w:type="dxa"/>
          </w:tcPr>
          <w:p w14:paraId="74C0354A" w14:textId="14798DE5" w:rsidR="000E2C92" w:rsidRPr="007E3319" w:rsidRDefault="000E2C92" w:rsidP="000E2C92">
            <w:pPr>
              <w:rPr>
                <w:rFonts w:ascii="Verdana" w:hAnsi="Verdana" w:cs="Verdana"/>
                <w:sz w:val="18"/>
                <w:szCs w:val="18"/>
              </w:rPr>
            </w:pPr>
            <w:r>
              <w:rPr>
                <w:rFonts w:ascii="Verdana" w:hAnsi="Verdana" w:cs="Verdana"/>
              </w:rPr>
              <w:t>00:</w:t>
            </w:r>
            <w:r w:rsidR="001D5751">
              <w:rPr>
                <w:rFonts w:ascii="Verdana" w:hAnsi="Verdana" w:cs="Verdana"/>
              </w:rPr>
              <w:t>30</w:t>
            </w:r>
          </w:p>
        </w:tc>
        <w:tc>
          <w:tcPr>
            <w:tcW w:w="1854" w:type="dxa"/>
          </w:tcPr>
          <w:p w14:paraId="0CC950D2" w14:textId="776F5242" w:rsidR="000E2C92" w:rsidRPr="007E3319" w:rsidRDefault="00E86DCC" w:rsidP="000E2C92">
            <w:pPr>
              <w:rPr>
                <w:rFonts w:ascii="Verdana" w:hAnsi="Verdana" w:cs="Verdana"/>
                <w:sz w:val="18"/>
                <w:szCs w:val="18"/>
              </w:rPr>
            </w:pPr>
            <w:r>
              <w:rPr>
                <w:rFonts w:ascii="Verdana" w:hAnsi="Verdana" w:cs="Verdana"/>
                <w:sz w:val="18"/>
                <w:szCs w:val="18"/>
              </w:rPr>
              <w:t xml:space="preserve">Network </w:t>
            </w:r>
            <w:r w:rsidR="006725D5">
              <w:rPr>
                <w:rFonts w:ascii="Verdana" w:hAnsi="Verdana" w:cs="Verdana"/>
                <w:sz w:val="18"/>
                <w:szCs w:val="18"/>
              </w:rPr>
              <w:t>Engineer</w:t>
            </w:r>
          </w:p>
        </w:tc>
      </w:tr>
      <w:tr w:rsidR="00824728" w:rsidRPr="007E3319" w14:paraId="6717678D" w14:textId="77777777" w:rsidTr="00160570">
        <w:trPr>
          <w:trHeight w:val="342"/>
        </w:trPr>
        <w:tc>
          <w:tcPr>
            <w:tcW w:w="783" w:type="dxa"/>
          </w:tcPr>
          <w:p w14:paraId="7E2B2578" w14:textId="14799C02" w:rsidR="00824728" w:rsidRDefault="00FA79A2" w:rsidP="000E2C92">
            <w:pPr>
              <w:widowControl/>
              <w:autoSpaceDE w:val="0"/>
              <w:autoSpaceDN w:val="0"/>
              <w:jc w:val="center"/>
              <w:rPr>
                <w:rFonts w:ascii="Verdana" w:hAnsi="Verdana" w:cs="Verdana"/>
                <w:sz w:val="18"/>
                <w:szCs w:val="18"/>
              </w:rPr>
            </w:pPr>
            <w:r>
              <w:rPr>
                <w:rFonts w:ascii="Verdana" w:hAnsi="Verdana" w:cs="Verdana"/>
                <w:sz w:val="18"/>
                <w:szCs w:val="18"/>
              </w:rPr>
              <w:t>2</w:t>
            </w:r>
          </w:p>
        </w:tc>
        <w:tc>
          <w:tcPr>
            <w:tcW w:w="7463" w:type="dxa"/>
            <w:vAlign w:val="center"/>
          </w:tcPr>
          <w:p w14:paraId="6AEE4A2B" w14:textId="17A8625A" w:rsidR="001D5751" w:rsidRDefault="001D5751" w:rsidP="001D5751">
            <w:pPr>
              <w:widowControl/>
              <w:autoSpaceDE w:val="0"/>
              <w:autoSpaceDN w:val="0"/>
            </w:pPr>
            <w:r>
              <w:rPr>
                <w:rFonts w:cs="Arial"/>
                <w:sz w:val="24"/>
                <w:szCs w:val="24"/>
              </w:rPr>
              <w:t xml:space="preserve">Withdraw the anycast route for 10.96.3.70/32 from NIOS-X server </w:t>
            </w:r>
            <w:r w:rsidRPr="00326632">
              <w:t>MNSLD</w:t>
            </w:r>
            <w:r w:rsidR="00DD4039">
              <w:t>8</w:t>
            </w:r>
            <w:r w:rsidRPr="00326632">
              <w:t>MCXNTPV01</w:t>
            </w:r>
            <w:r>
              <w:t xml:space="preserve"> (10.156.</w:t>
            </w:r>
            <w:r w:rsidR="00DD4039">
              <w:t>244</w:t>
            </w:r>
            <w:r>
              <w:t>.150) in LD</w:t>
            </w:r>
            <w:r w:rsidR="0041427B">
              <w:t>8</w:t>
            </w:r>
          </w:p>
          <w:p w14:paraId="52A03EB1" w14:textId="0B453D4D" w:rsidR="001D5751" w:rsidRDefault="001D5751" w:rsidP="001D5751">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w:t>
            </w:r>
            <w:r w:rsidRPr="00AE277A">
              <w:rPr>
                <w:rFonts w:cs="Arial"/>
                <w:b/>
                <w:bCs/>
                <w:i/>
                <w:iCs/>
                <w:snapToGrid/>
                <w:sz w:val="21"/>
                <w:szCs w:val="21"/>
                <w:lang w:eastAsia="en-GB"/>
              </w:rPr>
              <w:t>MCX-LD</w:t>
            </w:r>
            <w:r w:rsidR="00DD4039">
              <w:rPr>
                <w:rFonts w:cs="Arial"/>
                <w:b/>
                <w:bCs/>
                <w:i/>
                <w:iCs/>
                <w:snapToGrid/>
                <w:sz w:val="21"/>
                <w:szCs w:val="21"/>
                <w:lang w:eastAsia="en-GB"/>
              </w:rPr>
              <w:t>8</w:t>
            </w:r>
            <w:r w:rsidRPr="00AE277A">
              <w:rPr>
                <w:rFonts w:cs="Arial"/>
                <w:b/>
                <w:bCs/>
                <w:i/>
                <w:iCs/>
                <w:snapToGrid/>
                <w:sz w:val="21"/>
                <w:szCs w:val="21"/>
                <w:lang w:eastAsia="en-GB"/>
              </w:rPr>
              <w:t>-FGT2600-01</w:t>
            </w:r>
            <w:r>
              <w:rPr>
                <w:rFonts w:cs="Arial"/>
                <w:b/>
                <w:bCs/>
                <w:i/>
                <w:iCs/>
                <w:snapToGrid/>
                <w:sz w:val="21"/>
                <w:szCs w:val="21"/>
                <w:lang w:eastAsia="en-GB"/>
              </w:rPr>
              <w:t xml:space="preserve">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10.96.3.70/32 are now</w:t>
            </w:r>
            <w:r w:rsidR="00932EEE">
              <w:rPr>
                <w:rFonts w:cs="Arial"/>
                <w:b/>
                <w:bCs/>
                <w:i/>
                <w:iCs/>
                <w:snapToGrid/>
                <w:sz w:val="21"/>
                <w:szCs w:val="21"/>
                <w:lang w:eastAsia="en-GB"/>
              </w:rPr>
              <w:t xml:space="preserve"> not</w:t>
            </w:r>
            <w:r>
              <w:rPr>
                <w:rFonts w:cs="Arial"/>
                <w:b/>
                <w:bCs/>
                <w:i/>
                <w:iCs/>
                <w:snapToGrid/>
                <w:sz w:val="21"/>
                <w:szCs w:val="21"/>
                <w:lang w:eastAsia="en-GB"/>
              </w:rPr>
              <w:t xml:space="preserve"> present via </w:t>
            </w:r>
            <w:proofErr w:type="gramStart"/>
            <w:r>
              <w:rPr>
                <w:rFonts w:cs="Arial"/>
                <w:b/>
                <w:bCs/>
                <w:i/>
                <w:iCs/>
                <w:snapToGrid/>
                <w:sz w:val="21"/>
                <w:szCs w:val="21"/>
                <w:lang w:eastAsia="en-GB"/>
              </w:rPr>
              <w:t>10.156.</w:t>
            </w:r>
            <w:r w:rsidR="00784399">
              <w:rPr>
                <w:rFonts w:cs="Arial"/>
                <w:b/>
                <w:bCs/>
                <w:i/>
                <w:iCs/>
                <w:snapToGrid/>
                <w:sz w:val="21"/>
                <w:szCs w:val="21"/>
                <w:lang w:eastAsia="en-GB"/>
              </w:rPr>
              <w:t>244</w:t>
            </w:r>
            <w:r>
              <w:rPr>
                <w:rFonts w:cs="Arial"/>
                <w:b/>
                <w:bCs/>
                <w:i/>
                <w:iCs/>
                <w:snapToGrid/>
                <w:sz w:val="21"/>
                <w:szCs w:val="21"/>
                <w:lang w:eastAsia="en-GB"/>
              </w:rPr>
              <w:t>.15</w:t>
            </w:r>
            <w:r w:rsidR="00784399">
              <w:rPr>
                <w:rFonts w:cs="Arial"/>
                <w:b/>
                <w:bCs/>
                <w:i/>
                <w:iCs/>
                <w:snapToGrid/>
                <w:sz w:val="21"/>
                <w:szCs w:val="21"/>
                <w:lang w:eastAsia="en-GB"/>
              </w:rPr>
              <w:t>0</w:t>
            </w:r>
            <w:r>
              <w:rPr>
                <w:rFonts w:cs="Arial"/>
                <w:b/>
                <w:bCs/>
                <w:i/>
                <w:iCs/>
                <w:snapToGrid/>
                <w:sz w:val="21"/>
                <w:szCs w:val="21"/>
                <w:lang w:eastAsia="en-GB"/>
              </w:rPr>
              <w:t>:-</w:t>
            </w:r>
            <w:proofErr w:type="gramEnd"/>
          </w:p>
          <w:p w14:paraId="6891FBDE" w14:textId="77777777" w:rsidR="001D5751" w:rsidRDefault="001D5751" w:rsidP="001D5751">
            <w:pPr>
              <w:widowControl/>
              <w:autoSpaceDE w:val="0"/>
              <w:autoSpaceDN w:val="0"/>
              <w:rPr>
                <w:rFonts w:cs="Arial"/>
                <w:b/>
                <w:bCs/>
                <w:i/>
                <w:iCs/>
                <w:snapToGrid/>
                <w:sz w:val="21"/>
                <w:szCs w:val="21"/>
                <w:lang w:eastAsia="en-GB"/>
              </w:rPr>
            </w:pPr>
          </w:p>
          <w:p w14:paraId="43785F3F" w14:textId="77777777" w:rsidR="001D5751" w:rsidRPr="009B14E3" w:rsidRDefault="001D5751" w:rsidP="001D5751">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10.156.244.150 routes</w:t>
            </w:r>
          </w:p>
          <w:p w14:paraId="7BEAC76E" w14:textId="334487CA" w:rsidR="001D5751" w:rsidRDefault="001D5751" w:rsidP="001D5751">
            <w:pPr>
              <w:widowControl/>
              <w:autoSpaceDE w:val="0"/>
              <w:autoSpaceDN w:val="0"/>
              <w:rPr>
                <w:rFonts w:cs="Arial"/>
                <w:b/>
                <w:bCs/>
                <w:i/>
                <w:iCs/>
              </w:rPr>
            </w:pPr>
            <w:r>
              <w:rPr>
                <w:rFonts w:cs="Arial"/>
                <w:b/>
                <w:bCs/>
                <w:i/>
                <w:iCs/>
              </w:rPr>
              <w:t xml:space="preserve">Routes to 10.96.3.70/32 should </w:t>
            </w:r>
            <w:r w:rsidR="00322F5A">
              <w:rPr>
                <w:rFonts w:cs="Arial"/>
                <w:b/>
                <w:bCs/>
                <w:i/>
                <w:iCs/>
              </w:rPr>
              <w:t xml:space="preserve">not </w:t>
            </w:r>
            <w:r>
              <w:rPr>
                <w:rFonts w:cs="Arial"/>
                <w:b/>
                <w:bCs/>
                <w:i/>
                <w:iCs/>
              </w:rPr>
              <w:t>be seen.</w:t>
            </w:r>
          </w:p>
          <w:p w14:paraId="5CB297A4" w14:textId="77777777" w:rsidR="00932EEE" w:rsidRDefault="00932EEE" w:rsidP="001D5751">
            <w:pPr>
              <w:widowControl/>
              <w:autoSpaceDE w:val="0"/>
              <w:autoSpaceDN w:val="0"/>
              <w:rPr>
                <w:rFonts w:cs="Arial"/>
                <w:b/>
                <w:bCs/>
                <w:i/>
                <w:iCs/>
              </w:rPr>
            </w:pPr>
          </w:p>
          <w:p w14:paraId="1848DAFC" w14:textId="79AE14D8" w:rsidR="00932EEE" w:rsidRDefault="00932EEE" w:rsidP="00932EEE">
            <w:pPr>
              <w:widowControl/>
              <w:autoSpaceDE w:val="0"/>
              <w:autoSpaceDN w:val="0"/>
            </w:pPr>
            <w:r>
              <w:rPr>
                <w:rFonts w:cs="Arial"/>
                <w:sz w:val="24"/>
                <w:szCs w:val="24"/>
              </w:rPr>
              <w:t xml:space="preserve">Re-enable the anycast route for 10.96.3.70/32 from NIOS-X server </w:t>
            </w:r>
            <w:r w:rsidRPr="00326632">
              <w:t>MNSLD</w:t>
            </w:r>
            <w:r>
              <w:t>8</w:t>
            </w:r>
            <w:r w:rsidRPr="00326632">
              <w:t>MCXNTPV0</w:t>
            </w:r>
            <w:r>
              <w:t>1(10.156.244.150) in LD8.</w:t>
            </w:r>
          </w:p>
          <w:p w14:paraId="3E05A4AD" w14:textId="77777777" w:rsidR="00932EEE" w:rsidRDefault="00932EEE" w:rsidP="00932EEE">
            <w:pPr>
              <w:widowControl/>
              <w:autoSpaceDE w:val="0"/>
              <w:autoSpaceDN w:val="0"/>
            </w:pPr>
          </w:p>
          <w:p w14:paraId="798B6459" w14:textId="1B815109" w:rsidR="00932EEE" w:rsidRDefault="00932EEE" w:rsidP="00932EEE">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w:t>
            </w:r>
            <w:r w:rsidRPr="00AE277A">
              <w:rPr>
                <w:rFonts w:cs="Arial"/>
                <w:b/>
                <w:bCs/>
                <w:i/>
                <w:iCs/>
                <w:snapToGrid/>
                <w:sz w:val="21"/>
                <w:szCs w:val="21"/>
                <w:lang w:eastAsia="en-GB"/>
              </w:rPr>
              <w:t>MCX-LD</w:t>
            </w:r>
            <w:r w:rsidR="0007028C">
              <w:rPr>
                <w:rFonts w:cs="Arial"/>
                <w:b/>
                <w:bCs/>
                <w:i/>
                <w:iCs/>
                <w:snapToGrid/>
                <w:sz w:val="21"/>
                <w:szCs w:val="21"/>
                <w:lang w:eastAsia="en-GB"/>
              </w:rPr>
              <w:t>8</w:t>
            </w:r>
            <w:r w:rsidRPr="00AE277A">
              <w:rPr>
                <w:rFonts w:cs="Arial"/>
                <w:b/>
                <w:bCs/>
                <w:i/>
                <w:iCs/>
                <w:snapToGrid/>
                <w:sz w:val="21"/>
                <w:szCs w:val="21"/>
                <w:lang w:eastAsia="en-GB"/>
              </w:rPr>
              <w:t>-FGT2600-01</w:t>
            </w:r>
            <w:r>
              <w:rPr>
                <w:rFonts w:cs="Arial"/>
                <w:b/>
                <w:bCs/>
                <w:i/>
                <w:iCs/>
                <w:snapToGrid/>
                <w:sz w:val="21"/>
                <w:szCs w:val="21"/>
                <w:lang w:eastAsia="en-GB"/>
              </w:rPr>
              <w:t xml:space="preserve">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 xml:space="preserve">10.96.3.70/32 are </w:t>
            </w:r>
            <w:proofErr w:type="gramStart"/>
            <w:r>
              <w:rPr>
                <w:rFonts w:cs="Arial"/>
                <w:b/>
                <w:bCs/>
                <w:i/>
                <w:iCs/>
                <w:snapToGrid/>
                <w:sz w:val="21"/>
                <w:szCs w:val="21"/>
                <w:lang w:eastAsia="en-GB"/>
              </w:rPr>
              <w:t>present:-</w:t>
            </w:r>
            <w:proofErr w:type="gramEnd"/>
          </w:p>
          <w:p w14:paraId="7395B2EC" w14:textId="77777777" w:rsidR="00932EEE" w:rsidRDefault="00932EEE" w:rsidP="00932EEE">
            <w:pPr>
              <w:widowControl/>
              <w:autoSpaceDE w:val="0"/>
              <w:autoSpaceDN w:val="0"/>
              <w:rPr>
                <w:rFonts w:cs="Arial"/>
                <w:b/>
                <w:bCs/>
                <w:i/>
                <w:iCs/>
                <w:snapToGrid/>
                <w:sz w:val="21"/>
                <w:szCs w:val="21"/>
                <w:lang w:eastAsia="en-GB"/>
              </w:rPr>
            </w:pPr>
          </w:p>
          <w:p w14:paraId="50FE0D08" w14:textId="24AB0B0A" w:rsidR="00932EEE" w:rsidRPr="009B14E3" w:rsidRDefault="00932EEE" w:rsidP="00932EEE">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w:t>
            </w:r>
            <w:r w:rsidR="007869D9">
              <w:rPr>
                <w:rFonts w:cs="Arial"/>
                <w:i/>
                <w:iCs/>
                <w:snapToGrid/>
                <w:sz w:val="21"/>
                <w:szCs w:val="21"/>
                <w:lang w:eastAsia="en-GB"/>
              </w:rPr>
              <w:t>244</w:t>
            </w:r>
            <w:r>
              <w:rPr>
                <w:rFonts w:cs="Arial"/>
                <w:i/>
                <w:iCs/>
                <w:snapToGrid/>
                <w:sz w:val="21"/>
                <w:szCs w:val="21"/>
                <w:lang w:eastAsia="en-GB"/>
              </w:rPr>
              <w:t>.150 routes</w:t>
            </w:r>
          </w:p>
          <w:p w14:paraId="3D46CB24" w14:textId="77777777" w:rsidR="00932EEE" w:rsidRDefault="00932EEE" w:rsidP="00932EEE">
            <w:pPr>
              <w:widowControl/>
              <w:autoSpaceDE w:val="0"/>
              <w:autoSpaceDN w:val="0"/>
              <w:rPr>
                <w:rFonts w:cs="Arial"/>
                <w:b/>
                <w:bCs/>
                <w:i/>
                <w:iCs/>
              </w:rPr>
            </w:pPr>
            <w:r>
              <w:rPr>
                <w:rFonts w:cs="Arial"/>
                <w:b/>
                <w:bCs/>
                <w:i/>
                <w:iCs/>
              </w:rPr>
              <w:t>Routes to 10.96.3.70/32 should be seen.</w:t>
            </w:r>
          </w:p>
          <w:p w14:paraId="55682B10" w14:textId="77777777" w:rsidR="00932EEE" w:rsidRDefault="00932EEE" w:rsidP="001D5751">
            <w:pPr>
              <w:widowControl/>
              <w:autoSpaceDE w:val="0"/>
              <w:autoSpaceDN w:val="0"/>
              <w:rPr>
                <w:rFonts w:cs="Arial"/>
                <w:b/>
                <w:bCs/>
                <w:i/>
                <w:iCs/>
              </w:rPr>
            </w:pPr>
          </w:p>
          <w:p w14:paraId="5849665A" w14:textId="77777777" w:rsidR="00824728" w:rsidRDefault="00824728" w:rsidP="00784399">
            <w:pPr>
              <w:widowControl/>
              <w:autoSpaceDE w:val="0"/>
              <w:autoSpaceDN w:val="0"/>
              <w:rPr>
                <w:rFonts w:cs="Arial"/>
                <w:sz w:val="24"/>
                <w:szCs w:val="24"/>
              </w:rPr>
            </w:pPr>
          </w:p>
        </w:tc>
        <w:tc>
          <w:tcPr>
            <w:tcW w:w="850" w:type="dxa"/>
          </w:tcPr>
          <w:p w14:paraId="12E86AFB" w14:textId="26EE21E8" w:rsidR="00824728" w:rsidRDefault="006725D5" w:rsidP="000E2C92">
            <w:pPr>
              <w:rPr>
                <w:rFonts w:ascii="Verdana" w:hAnsi="Verdana" w:cs="Verdana"/>
                <w:sz w:val="18"/>
                <w:szCs w:val="18"/>
              </w:rPr>
            </w:pPr>
            <w:r>
              <w:rPr>
                <w:rFonts w:ascii="Verdana" w:hAnsi="Verdana" w:cs="Verdana"/>
                <w:sz w:val="18"/>
                <w:szCs w:val="18"/>
              </w:rPr>
              <w:t>1</w:t>
            </w:r>
          </w:p>
        </w:tc>
        <w:tc>
          <w:tcPr>
            <w:tcW w:w="1701" w:type="dxa"/>
          </w:tcPr>
          <w:p w14:paraId="795CE251" w14:textId="45BCD1C1" w:rsidR="00824728" w:rsidRDefault="006725D5" w:rsidP="000E2C92">
            <w:pPr>
              <w:rPr>
                <w:rFonts w:ascii="Verdana" w:hAnsi="Verdana" w:cs="Verdana"/>
              </w:rPr>
            </w:pPr>
            <w:r>
              <w:rPr>
                <w:rFonts w:ascii="Verdana" w:hAnsi="Verdana" w:cs="Verdana"/>
              </w:rPr>
              <w:t>02:30</w:t>
            </w:r>
          </w:p>
        </w:tc>
        <w:tc>
          <w:tcPr>
            <w:tcW w:w="1418" w:type="dxa"/>
          </w:tcPr>
          <w:p w14:paraId="7B633409" w14:textId="7718D625" w:rsidR="00824728" w:rsidRDefault="006725D5" w:rsidP="000E2C92">
            <w:pPr>
              <w:rPr>
                <w:rFonts w:ascii="Verdana" w:hAnsi="Verdana" w:cs="Verdana"/>
              </w:rPr>
            </w:pPr>
            <w:r>
              <w:rPr>
                <w:rFonts w:ascii="Verdana" w:hAnsi="Verdana" w:cs="Verdana"/>
              </w:rPr>
              <w:t>03:00</w:t>
            </w:r>
          </w:p>
        </w:tc>
        <w:tc>
          <w:tcPr>
            <w:tcW w:w="992" w:type="dxa"/>
          </w:tcPr>
          <w:p w14:paraId="27D02BCA" w14:textId="33A65705" w:rsidR="00824728" w:rsidRDefault="006725D5" w:rsidP="000E2C92">
            <w:pPr>
              <w:rPr>
                <w:rFonts w:ascii="Verdana" w:hAnsi="Verdana" w:cs="Verdana"/>
              </w:rPr>
            </w:pPr>
            <w:r>
              <w:rPr>
                <w:rFonts w:ascii="Verdana" w:hAnsi="Verdana" w:cs="Verdana"/>
              </w:rPr>
              <w:t>00:30</w:t>
            </w:r>
          </w:p>
        </w:tc>
        <w:tc>
          <w:tcPr>
            <w:tcW w:w="1854" w:type="dxa"/>
          </w:tcPr>
          <w:p w14:paraId="782CBB39" w14:textId="5BFE767A" w:rsidR="00824728" w:rsidRDefault="006725D5" w:rsidP="000E2C92">
            <w:pPr>
              <w:rPr>
                <w:rFonts w:ascii="Verdana" w:hAnsi="Verdana" w:cs="Verdana"/>
                <w:sz w:val="18"/>
                <w:szCs w:val="18"/>
              </w:rPr>
            </w:pPr>
            <w:r>
              <w:rPr>
                <w:rFonts w:ascii="Verdana" w:hAnsi="Verdana" w:cs="Verdana"/>
                <w:sz w:val="18"/>
                <w:szCs w:val="18"/>
              </w:rPr>
              <w:t>Network Engineer</w:t>
            </w:r>
          </w:p>
        </w:tc>
      </w:tr>
      <w:tr w:rsidR="00216013" w:rsidRPr="00C055F9" w14:paraId="3E706E48" w14:textId="77777777" w:rsidTr="00160570">
        <w:trPr>
          <w:trHeight w:val="342"/>
        </w:trPr>
        <w:tc>
          <w:tcPr>
            <w:tcW w:w="783" w:type="dxa"/>
          </w:tcPr>
          <w:p w14:paraId="66FD6D6E" w14:textId="77777777" w:rsidR="00216013" w:rsidRDefault="00216013" w:rsidP="00216013">
            <w:pPr>
              <w:widowControl/>
              <w:autoSpaceDE w:val="0"/>
              <w:autoSpaceDN w:val="0"/>
              <w:jc w:val="center"/>
              <w:rPr>
                <w:rFonts w:ascii="Verdana" w:hAnsi="Verdana" w:cs="Verdana"/>
                <w:sz w:val="18"/>
                <w:szCs w:val="18"/>
              </w:rPr>
            </w:pPr>
          </w:p>
        </w:tc>
        <w:tc>
          <w:tcPr>
            <w:tcW w:w="7463" w:type="dxa"/>
            <w:vAlign w:val="center"/>
          </w:tcPr>
          <w:p w14:paraId="235BF0C0" w14:textId="77777777" w:rsidR="00216013" w:rsidRDefault="00216013" w:rsidP="00216013">
            <w:pPr>
              <w:widowControl/>
              <w:autoSpaceDE w:val="0"/>
              <w:autoSpaceDN w:val="0"/>
            </w:pPr>
            <w:r w:rsidRPr="00E350F6">
              <w:rPr>
                <w:b/>
                <w:bCs/>
              </w:rPr>
              <w:t>Mandatory:</w:t>
            </w:r>
            <w:r>
              <w:rPr>
                <w:b/>
                <w:bCs/>
              </w:rPr>
              <w:t xml:space="preserve"> </w:t>
            </w:r>
            <w:r>
              <w:t>If Implementation has been validated successfully then update status of the Change in Helix to “Completed” – otherwise move on to Rollback</w:t>
            </w:r>
          </w:p>
        </w:tc>
        <w:tc>
          <w:tcPr>
            <w:tcW w:w="850" w:type="dxa"/>
          </w:tcPr>
          <w:p w14:paraId="192FBCC9" w14:textId="77777777" w:rsidR="00216013" w:rsidRPr="00C055F9" w:rsidRDefault="00216013" w:rsidP="00216013">
            <w:pPr>
              <w:tabs>
                <w:tab w:val="right" w:pos="1768"/>
              </w:tabs>
              <w:rPr>
                <w:rFonts w:ascii="Verdana" w:hAnsi="Verdana" w:cs="Verdana"/>
              </w:rPr>
            </w:pPr>
          </w:p>
        </w:tc>
        <w:tc>
          <w:tcPr>
            <w:tcW w:w="1701" w:type="dxa"/>
          </w:tcPr>
          <w:p w14:paraId="576A25FD" w14:textId="2CF5FC4F" w:rsidR="00216013" w:rsidRPr="00C055F9" w:rsidRDefault="00216013" w:rsidP="00216013">
            <w:pPr>
              <w:tabs>
                <w:tab w:val="right" w:pos="1768"/>
              </w:tabs>
              <w:rPr>
                <w:rFonts w:ascii="Verdana" w:hAnsi="Verdana" w:cs="Verdana"/>
              </w:rPr>
            </w:pPr>
          </w:p>
        </w:tc>
        <w:tc>
          <w:tcPr>
            <w:tcW w:w="1418" w:type="dxa"/>
          </w:tcPr>
          <w:p w14:paraId="1E4032E1" w14:textId="13332A99" w:rsidR="00216013" w:rsidRPr="00C055F9" w:rsidRDefault="00216013" w:rsidP="00216013">
            <w:pPr>
              <w:tabs>
                <w:tab w:val="right" w:pos="1768"/>
              </w:tabs>
              <w:rPr>
                <w:rFonts w:ascii="Verdana" w:hAnsi="Verdana" w:cs="Verdana"/>
              </w:rPr>
            </w:pPr>
          </w:p>
        </w:tc>
        <w:tc>
          <w:tcPr>
            <w:tcW w:w="992" w:type="dxa"/>
          </w:tcPr>
          <w:p w14:paraId="1FEC9EA8" w14:textId="77777777" w:rsidR="00216013" w:rsidRPr="00C055F9" w:rsidRDefault="00216013" w:rsidP="00216013">
            <w:pPr>
              <w:tabs>
                <w:tab w:val="right" w:pos="1768"/>
              </w:tabs>
              <w:rPr>
                <w:rFonts w:ascii="Verdana" w:hAnsi="Verdana" w:cs="Verdana"/>
              </w:rPr>
            </w:pPr>
          </w:p>
        </w:tc>
        <w:tc>
          <w:tcPr>
            <w:tcW w:w="1854" w:type="dxa"/>
          </w:tcPr>
          <w:p w14:paraId="538F605B" w14:textId="77777777" w:rsidR="00216013" w:rsidRPr="00C055F9" w:rsidRDefault="00216013" w:rsidP="00216013">
            <w:pPr>
              <w:tabs>
                <w:tab w:val="right" w:pos="1768"/>
              </w:tabs>
              <w:rPr>
                <w:rFonts w:ascii="Verdana" w:hAnsi="Verdana" w:cs="Verdana"/>
              </w:rPr>
            </w:pPr>
          </w:p>
        </w:tc>
      </w:tr>
    </w:tbl>
    <w:p w14:paraId="7A439738" w14:textId="77777777" w:rsidR="00264C23" w:rsidRDefault="00264C23" w:rsidP="00264C23">
      <w:pPr>
        <w:jc w:val="center"/>
      </w:pPr>
      <w:r w:rsidRPr="00305772">
        <w:rPr>
          <w:rFonts w:ascii="Optima" w:hAnsi="Optima"/>
          <w:i/>
          <w:iCs/>
          <w:sz w:val="24"/>
          <w:szCs w:val="24"/>
        </w:rPr>
        <w:t>Note: Put only day number</w:t>
      </w:r>
      <w:r w:rsidR="008D4A41">
        <w:rPr>
          <w:rFonts w:ascii="Optima" w:hAnsi="Optima"/>
          <w:i/>
          <w:iCs/>
          <w:sz w:val="24"/>
          <w:szCs w:val="24"/>
        </w:rPr>
        <w:t>s</w:t>
      </w:r>
      <w:r w:rsidRPr="00305772">
        <w:rPr>
          <w:rFonts w:ascii="Optima" w:hAnsi="Optima"/>
          <w:i/>
          <w:iCs/>
          <w:sz w:val="24"/>
          <w:szCs w:val="24"/>
        </w:rPr>
        <w:t xml:space="preserve"> in this plan, actual dates into</w:t>
      </w:r>
      <w:r w:rsidR="008D4A41">
        <w:rPr>
          <w:rFonts w:ascii="Optima" w:hAnsi="Optima"/>
          <w:i/>
          <w:iCs/>
          <w:sz w:val="24"/>
          <w:szCs w:val="24"/>
        </w:rPr>
        <w:t xml:space="preserve"> the Helix</w:t>
      </w:r>
      <w:r w:rsidRPr="00305772">
        <w:rPr>
          <w:rFonts w:ascii="Optima" w:hAnsi="Optima"/>
          <w:i/>
          <w:iCs/>
          <w:sz w:val="24"/>
          <w:szCs w:val="24"/>
        </w:rPr>
        <w:t xml:space="preserve"> Change Record</w:t>
      </w:r>
    </w:p>
    <w:p w14:paraId="0E0D4219" w14:textId="77777777" w:rsidR="00264C23" w:rsidRPr="00264C23" w:rsidRDefault="00264C23" w:rsidP="00264C23">
      <w:pPr>
        <w:pStyle w:val="BodyText"/>
      </w:pPr>
    </w:p>
    <w:p w14:paraId="2DAD6B36" w14:textId="77777777" w:rsidR="00312B0F" w:rsidRDefault="00E83A21" w:rsidP="00312B0F">
      <w:pPr>
        <w:pStyle w:val="Heading1"/>
      </w:pPr>
      <w:bookmarkStart w:id="28" w:name="_Infrastructure_Components"/>
      <w:bookmarkStart w:id="29" w:name="_Citrix_Components"/>
      <w:bookmarkStart w:id="30" w:name="_Toc203987484"/>
      <w:bookmarkStart w:id="31" w:name="_Toc221021077"/>
      <w:bookmarkEnd w:id="28"/>
      <w:bookmarkEnd w:id="29"/>
      <w:r>
        <w:lastRenderedPageBreak/>
        <w:t>R</w:t>
      </w:r>
      <w:r w:rsidR="00312B0F" w:rsidRPr="00C43CE9">
        <w:t>ollback</w:t>
      </w:r>
      <w:bookmarkEnd w:id="30"/>
      <w:bookmarkEnd w:id="31"/>
    </w:p>
    <w:p w14:paraId="70F6BDF2" w14:textId="77777777" w:rsidR="008D4A41" w:rsidRDefault="008D4A41" w:rsidP="008D4A41">
      <w:pPr>
        <w:pStyle w:val="Heading2"/>
      </w:pPr>
      <w:r>
        <w:t>Complete Back-out and restore to previously good configuration (</w:t>
      </w:r>
      <w:r w:rsidRPr="008D4A41">
        <w:rPr>
          <w:i/>
          <w:iCs/>
        </w:rPr>
        <w:t>Change Window ends</w:t>
      </w:r>
      <w:r w:rsidRPr="008D4A41">
        <w:t>)</w:t>
      </w:r>
    </w:p>
    <w:tbl>
      <w:tblPr>
        <w:tblpPr w:leftFromText="180" w:rightFromText="180" w:vertAnchor="text" w:tblpY="1"/>
        <w:tblOverlap w:val="never"/>
        <w:tblW w:w="15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5620F1" w:rsidRPr="006A76BE" w14:paraId="49807A54" w14:textId="77777777" w:rsidTr="6DC57430">
        <w:trPr>
          <w:trHeight w:val="281"/>
        </w:trPr>
        <w:tc>
          <w:tcPr>
            <w:tcW w:w="783" w:type="dxa"/>
            <w:shd w:val="clear" w:color="auto" w:fill="00543D"/>
          </w:tcPr>
          <w:p w14:paraId="4D4CCFAD" w14:textId="77777777" w:rsidR="005620F1" w:rsidRPr="006A76BE" w:rsidRDefault="005620F1" w:rsidP="004A22DC">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16C7F139" w14:textId="77777777" w:rsidR="005620F1" w:rsidRPr="006A76BE" w:rsidRDefault="005620F1" w:rsidP="004A22DC">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0F7DD53A"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Day</w:t>
            </w:r>
          </w:p>
          <w:p w14:paraId="6969CA6A"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1A873521"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Start</w:t>
            </w:r>
          </w:p>
          <w:p w14:paraId="500DE6B0"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4057D484"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End</w:t>
            </w:r>
          </w:p>
          <w:p w14:paraId="048098FC"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5479A488" w14:textId="77777777" w:rsidR="005620F1" w:rsidRDefault="005620F1" w:rsidP="004A22DC">
            <w:pPr>
              <w:jc w:val="center"/>
              <w:rPr>
                <w:rFonts w:cs="Arial"/>
                <w:b/>
                <w:bCs/>
                <w:color w:val="FFFFFF" w:themeColor="background1"/>
                <w:sz w:val="16"/>
                <w:szCs w:val="16"/>
              </w:rPr>
            </w:pPr>
            <w:r w:rsidRPr="00EB22EC">
              <w:rPr>
                <w:rFonts w:cs="Arial"/>
                <w:b/>
                <w:bCs/>
                <w:color w:val="FFFFFF" w:themeColor="background1"/>
                <w:sz w:val="16"/>
                <w:szCs w:val="16"/>
              </w:rPr>
              <w:t>Duration</w:t>
            </w:r>
          </w:p>
          <w:p w14:paraId="59A9DCF5" w14:textId="77777777" w:rsidR="005620F1" w:rsidRPr="00EB22EC" w:rsidRDefault="005620F1" w:rsidP="004A22DC">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1854" w:type="dxa"/>
            <w:shd w:val="clear" w:color="auto" w:fill="00543D"/>
          </w:tcPr>
          <w:p w14:paraId="648E7DE4" w14:textId="77777777" w:rsidR="005620F1" w:rsidRPr="006A76BE" w:rsidRDefault="005620F1" w:rsidP="004A22DC">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5620F1" w:rsidRPr="007E3319" w14:paraId="4543E337" w14:textId="77777777" w:rsidTr="6DC57430">
        <w:trPr>
          <w:trHeight w:val="342"/>
        </w:trPr>
        <w:tc>
          <w:tcPr>
            <w:tcW w:w="783" w:type="dxa"/>
          </w:tcPr>
          <w:p w14:paraId="6531394C" w14:textId="77777777" w:rsidR="005620F1" w:rsidRDefault="005620F1" w:rsidP="004A22DC">
            <w:pPr>
              <w:widowControl/>
              <w:autoSpaceDE w:val="0"/>
              <w:autoSpaceDN w:val="0"/>
              <w:jc w:val="center"/>
              <w:rPr>
                <w:rFonts w:ascii="Verdana" w:hAnsi="Verdana" w:cs="Verdana"/>
                <w:sz w:val="18"/>
                <w:szCs w:val="18"/>
              </w:rPr>
            </w:pPr>
          </w:p>
        </w:tc>
        <w:tc>
          <w:tcPr>
            <w:tcW w:w="7463" w:type="dxa"/>
            <w:vAlign w:val="center"/>
          </w:tcPr>
          <w:p w14:paraId="2C6FF97E" w14:textId="49BB3988" w:rsidR="005620F1" w:rsidRPr="00E350F6" w:rsidRDefault="005620F1" w:rsidP="004A22DC">
            <w:pPr>
              <w:widowControl/>
              <w:autoSpaceDE w:val="0"/>
              <w:autoSpaceDN w:val="0"/>
              <w:rPr>
                <w:b/>
                <w:bCs/>
              </w:rPr>
            </w:pPr>
            <w:r>
              <w:rPr>
                <w:b/>
                <w:bCs/>
              </w:rPr>
              <w:t xml:space="preserve">LD5 </w:t>
            </w:r>
            <w:r w:rsidR="000C7AFF">
              <w:rPr>
                <w:b/>
                <w:bCs/>
              </w:rPr>
              <w:t>Roll Back</w:t>
            </w:r>
          </w:p>
        </w:tc>
        <w:tc>
          <w:tcPr>
            <w:tcW w:w="850" w:type="dxa"/>
          </w:tcPr>
          <w:p w14:paraId="5EC32B4A" w14:textId="77777777" w:rsidR="005620F1" w:rsidRDefault="005620F1" w:rsidP="004A22DC">
            <w:pPr>
              <w:rPr>
                <w:rFonts w:ascii="Verdana" w:hAnsi="Verdana" w:cs="Verdana"/>
                <w:sz w:val="18"/>
                <w:szCs w:val="18"/>
              </w:rPr>
            </w:pPr>
          </w:p>
        </w:tc>
        <w:tc>
          <w:tcPr>
            <w:tcW w:w="1701" w:type="dxa"/>
          </w:tcPr>
          <w:p w14:paraId="0060B1E5" w14:textId="77777777" w:rsidR="005620F1" w:rsidRDefault="005620F1" w:rsidP="004A22DC">
            <w:pPr>
              <w:rPr>
                <w:rFonts w:ascii="Verdana" w:hAnsi="Verdana" w:cs="Verdana"/>
                <w:sz w:val="18"/>
                <w:szCs w:val="18"/>
              </w:rPr>
            </w:pPr>
          </w:p>
        </w:tc>
        <w:tc>
          <w:tcPr>
            <w:tcW w:w="1418" w:type="dxa"/>
          </w:tcPr>
          <w:p w14:paraId="189542E9" w14:textId="77777777" w:rsidR="005620F1" w:rsidRDefault="005620F1" w:rsidP="004A22DC">
            <w:pPr>
              <w:rPr>
                <w:rFonts w:ascii="Verdana" w:hAnsi="Verdana" w:cs="Verdana"/>
                <w:sz w:val="18"/>
                <w:szCs w:val="18"/>
              </w:rPr>
            </w:pPr>
          </w:p>
        </w:tc>
        <w:tc>
          <w:tcPr>
            <w:tcW w:w="992" w:type="dxa"/>
          </w:tcPr>
          <w:p w14:paraId="31349846" w14:textId="77777777" w:rsidR="005620F1" w:rsidRDefault="005620F1" w:rsidP="004A22DC">
            <w:pPr>
              <w:rPr>
                <w:rFonts w:ascii="Verdana" w:hAnsi="Verdana" w:cs="Verdana"/>
                <w:sz w:val="18"/>
                <w:szCs w:val="18"/>
              </w:rPr>
            </w:pPr>
          </w:p>
        </w:tc>
        <w:tc>
          <w:tcPr>
            <w:tcW w:w="1854" w:type="dxa"/>
          </w:tcPr>
          <w:p w14:paraId="49C27D0B" w14:textId="77777777" w:rsidR="005620F1" w:rsidRDefault="005620F1" w:rsidP="004A22DC">
            <w:pPr>
              <w:rPr>
                <w:rFonts w:ascii="Verdana" w:hAnsi="Verdana" w:cs="Verdana"/>
                <w:sz w:val="18"/>
                <w:szCs w:val="18"/>
              </w:rPr>
            </w:pPr>
          </w:p>
        </w:tc>
      </w:tr>
      <w:tr w:rsidR="183233F5" w14:paraId="3FBE7F1E" w14:textId="77777777" w:rsidTr="6DC57430">
        <w:trPr>
          <w:trHeight w:val="342"/>
        </w:trPr>
        <w:tc>
          <w:tcPr>
            <w:tcW w:w="783" w:type="dxa"/>
          </w:tcPr>
          <w:p w14:paraId="756ABAF0" w14:textId="5075815C" w:rsidR="183233F5" w:rsidRDefault="0934EDF5" w:rsidP="183233F5">
            <w:pPr>
              <w:widowControl/>
              <w:jc w:val="center"/>
            </w:pPr>
            <w:r w:rsidRPr="1CF573DE">
              <w:rPr>
                <w:rFonts w:ascii="Verdana" w:hAnsi="Verdana" w:cs="Verdana"/>
                <w:sz w:val="18"/>
                <w:szCs w:val="18"/>
              </w:rPr>
              <w:t>1</w:t>
            </w:r>
          </w:p>
        </w:tc>
        <w:tc>
          <w:tcPr>
            <w:tcW w:w="7463" w:type="dxa"/>
            <w:vAlign w:val="center"/>
          </w:tcPr>
          <w:p w14:paraId="46219960" w14:textId="77777777" w:rsidR="183233F5" w:rsidRDefault="183233F5" w:rsidP="183233F5">
            <w:pPr>
              <w:pStyle w:val="BodyText"/>
              <w:rPr>
                <w:rFonts w:cs="Arial"/>
              </w:rPr>
            </w:pPr>
            <w:r w:rsidRPr="183233F5">
              <w:rPr>
                <w:rFonts w:eastAsia="Arial" w:cs="Arial"/>
                <w:color w:val="000000" w:themeColor="text1"/>
                <w:sz w:val="22"/>
                <w:szCs w:val="22"/>
              </w:rPr>
              <w:t xml:space="preserve">Remain on the </w:t>
            </w:r>
            <w:proofErr w:type="spellStart"/>
            <w:r w:rsidRPr="183233F5">
              <w:rPr>
                <w:rFonts w:cs="Arial"/>
              </w:rPr>
              <w:t>Fortimanager</w:t>
            </w:r>
            <w:proofErr w:type="spellEnd"/>
            <w:r w:rsidRPr="183233F5">
              <w:rPr>
                <w:rFonts w:cs="Arial"/>
              </w:rPr>
              <w:t>, and select the following menu path:</w:t>
            </w:r>
          </w:p>
          <w:p w14:paraId="2BD2E103" w14:textId="77777777" w:rsidR="183233F5" w:rsidRDefault="183233F5" w:rsidP="183233F5">
            <w:pPr>
              <w:pStyle w:val="BodyText"/>
              <w:rPr>
                <w:rFonts w:cs="Arial"/>
                <w:lang w:val="fr-FR"/>
              </w:rPr>
            </w:pPr>
            <w:proofErr w:type="spellStart"/>
            <w:r w:rsidRPr="183233F5">
              <w:rPr>
                <w:rFonts w:cs="Arial"/>
                <w:lang w:val="fr-FR"/>
              </w:rPr>
              <w:t>Device</w:t>
            </w:r>
            <w:proofErr w:type="spellEnd"/>
            <w:r w:rsidRPr="183233F5">
              <w:rPr>
                <w:rFonts w:cs="Arial"/>
                <w:lang w:val="fr-FR"/>
              </w:rPr>
              <w:t xml:space="preserve"> Manager – </w:t>
            </w:r>
            <w:proofErr w:type="spellStart"/>
            <w:r w:rsidRPr="183233F5">
              <w:rPr>
                <w:rFonts w:cs="Arial"/>
                <w:lang w:val="fr-FR"/>
              </w:rPr>
              <w:t>Device</w:t>
            </w:r>
            <w:proofErr w:type="spellEnd"/>
            <w:r w:rsidRPr="183233F5">
              <w:rPr>
                <w:rFonts w:cs="Arial"/>
                <w:lang w:val="fr-FR"/>
              </w:rPr>
              <w:t xml:space="preserve"> &amp; Groups – MCX-LD5-FGT2600-01</w:t>
            </w:r>
          </w:p>
          <w:p w14:paraId="0DE49878" w14:textId="77777777" w:rsidR="183233F5" w:rsidRDefault="183233F5" w:rsidP="183233F5">
            <w:pPr>
              <w:pStyle w:val="BodyText"/>
              <w:rPr>
                <w:rFonts w:cs="Arial"/>
                <w:lang w:val="fr-FR"/>
              </w:rPr>
            </w:pPr>
            <w:r w:rsidRPr="183233F5">
              <w:rPr>
                <w:rFonts w:cs="Arial"/>
                <w:lang w:val="fr-FR"/>
              </w:rPr>
              <w:t>Select « </w:t>
            </w:r>
            <w:proofErr w:type="spellStart"/>
            <w:r w:rsidRPr="183233F5">
              <w:rPr>
                <w:rFonts w:cs="Arial"/>
                <w:lang w:val="fr-FR"/>
              </w:rPr>
              <w:t>mcx_lan</w:t>
            </w:r>
            <w:proofErr w:type="spellEnd"/>
            <w:r w:rsidRPr="183233F5">
              <w:rPr>
                <w:rFonts w:cs="Arial"/>
                <w:lang w:val="fr-FR"/>
              </w:rPr>
              <w:t> » VDOM</w:t>
            </w:r>
          </w:p>
          <w:p w14:paraId="56214981" w14:textId="77777777" w:rsidR="183233F5" w:rsidRDefault="183233F5" w:rsidP="183233F5">
            <w:pPr>
              <w:pStyle w:val="BodyText"/>
              <w:rPr>
                <w:rFonts w:cs="Arial"/>
                <w:lang w:val="fr-FR"/>
              </w:rPr>
            </w:pPr>
            <w:r w:rsidRPr="183233F5">
              <w:rPr>
                <w:rFonts w:cs="Arial"/>
                <w:lang w:val="fr-FR"/>
              </w:rPr>
              <w:t xml:space="preserve">Select </w:t>
            </w:r>
            <w:proofErr w:type="spellStart"/>
            <w:proofErr w:type="gramStart"/>
            <w:r w:rsidRPr="183233F5">
              <w:rPr>
                <w:rFonts w:cs="Arial"/>
                <w:lang w:val="fr-FR"/>
              </w:rPr>
              <w:t>Network:BGP</w:t>
            </w:r>
            <w:proofErr w:type="spellEnd"/>
            <w:proofErr w:type="gramEnd"/>
          </w:p>
          <w:p w14:paraId="12EA1C6D" w14:textId="77777777" w:rsidR="183233F5" w:rsidRDefault="183233F5" w:rsidP="183233F5">
            <w:pPr>
              <w:pStyle w:val="BodyText"/>
              <w:rPr>
                <w:rFonts w:cs="Arial"/>
                <w:lang w:val="fr-FR"/>
              </w:rPr>
            </w:pPr>
            <w:proofErr w:type="spellStart"/>
            <w:r w:rsidRPr="183233F5">
              <w:rPr>
                <w:rFonts w:cs="Arial"/>
                <w:b/>
                <w:bCs/>
                <w:sz w:val="21"/>
                <w:szCs w:val="21"/>
                <w:lang w:val="fr-FR" w:eastAsia="en-GB"/>
              </w:rPr>
              <w:t>Form</w:t>
            </w:r>
            <w:proofErr w:type="spellEnd"/>
            <w:r w:rsidRPr="183233F5">
              <w:rPr>
                <w:rFonts w:cs="Arial"/>
                <w:b/>
                <w:bCs/>
                <w:sz w:val="21"/>
                <w:szCs w:val="21"/>
                <w:lang w:val="fr-FR" w:eastAsia="en-GB"/>
              </w:rPr>
              <w:t xml:space="preserve"> BGP </w:t>
            </w:r>
            <w:proofErr w:type="spellStart"/>
            <w:r w:rsidRPr="183233F5">
              <w:rPr>
                <w:rFonts w:cs="Arial"/>
                <w:b/>
                <w:bCs/>
                <w:sz w:val="21"/>
                <w:szCs w:val="21"/>
                <w:lang w:val="fr-FR" w:eastAsia="en-GB"/>
              </w:rPr>
              <w:t>peering</w:t>
            </w:r>
            <w:proofErr w:type="spellEnd"/>
            <w:r w:rsidRPr="183233F5">
              <w:rPr>
                <w:rFonts w:cs="Arial"/>
                <w:b/>
                <w:bCs/>
                <w:sz w:val="21"/>
                <w:szCs w:val="21"/>
                <w:lang w:val="fr-FR" w:eastAsia="en-GB"/>
              </w:rPr>
              <w:t xml:space="preserve"> </w:t>
            </w:r>
            <w:proofErr w:type="spellStart"/>
            <w:r w:rsidRPr="183233F5">
              <w:rPr>
                <w:rFonts w:cs="Arial"/>
                <w:b/>
                <w:bCs/>
                <w:sz w:val="21"/>
                <w:szCs w:val="21"/>
                <w:lang w:val="fr-FR" w:eastAsia="en-GB"/>
              </w:rPr>
              <w:t>with</w:t>
            </w:r>
            <w:proofErr w:type="spellEnd"/>
            <w:r w:rsidRPr="183233F5">
              <w:rPr>
                <w:rFonts w:cs="Arial"/>
                <w:b/>
                <w:bCs/>
                <w:sz w:val="21"/>
                <w:szCs w:val="21"/>
                <w:lang w:val="fr-FR" w:eastAsia="en-GB"/>
              </w:rPr>
              <w:t xml:space="preserve"> Anycast NIOS-X NTP servers</w:t>
            </w:r>
          </w:p>
          <w:p w14:paraId="36A24702" w14:textId="62CFD736" w:rsidR="183233F5" w:rsidRDefault="183233F5" w:rsidP="183233F5">
            <w:pPr>
              <w:pStyle w:val="BodyText"/>
              <w:rPr>
                <w:rFonts w:cs="Arial"/>
              </w:rPr>
            </w:pPr>
            <w:r w:rsidRPr="183233F5">
              <w:rPr>
                <w:rFonts w:cs="Arial"/>
              </w:rPr>
              <w:t xml:space="preserve">Remove New Neighbour (NIOS-X server </w:t>
            </w:r>
            <w:r>
              <w:t xml:space="preserve">MNSLD5MCXNTPV01) </w:t>
            </w:r>
            <w:r w:rsidRPr="183233F5">
              <w:rPr>
                <w:rFonts w:cs="Arial"/>
              </w:rPr>
              <w:t xml:space="preserve">with the following </w:t>
            </w:r>
            <w:proofErr w:type="gramStart"/>
            <w:r w:rsidRPr="183233F5">
              <w:rPr>
                <w:rFonts w:cs="Arial"/>
              </w:rPr>
              <w:t>properties:-</w:t>
            </w:r>
            <w:proofErr w:type="gramEnd"/>
          </w:p>
          <w:p w14:paraId="01560499" w14:textId="77777777" w:rsidR="183233F5" w:rsidRDefault="183233F5" w:rsidP="183233F5">
            <w:pPr>
              <w:pStyle w:val="BodyText"/>
              <w:rPr>
                <w:rFonts w:cs="Arial"/>
              </w:rPr>
            </w:pPr>
            <w:r w:rsidRPr="183233F5">
              <w:rPr>
                <w:rFonts w:cs="Arial"/>
              </w:rPr>
              <w:t>(The neighbour is an Infoblox NIOS-X virtual server in LD5)</w:t>
            </w:r>
          </w:p>
          <w:p w14:paraId="13DBB9DD" w14:textId="77777777" w:rsidR="183233F5" w:rsidRDefault="183233F5" w:rsidP="183233F5">
            <w:pPr>
              <w:pStyle w:val="BodyText"/>
              <w:rPr>
                <w:rFonts w:cs="Arial"/>
              </w:rPr>
            </w:pPr>
            <w:r w:rsidRPr="183233F5">
              <w:rPr>
                <w:rFonts w:cs="Arial"/>
              </w:rPr>
              <w:t>Neighbour IP: 10.156.116.150</w:t>
            </w:r>
          </w:p>
          <w:p w14:paraId="3AF0F35B" w14:textId="77777777" w:rsidR="183233F5" w:rsidRDefault="183233F5" w:rsidP="183233F5">
            <w:pPr>
              <w:pStyle w:val="BodyText"/>
              <w:rPr>
                <w:rFonts w:cs="Arial"/>
              </w:rPr>
            </w:pPr>
            <w:r w:rsidRPr="183233F5">
              <w:rPr>
                <w:rFonts w:cs="Arial"/>
              </w:rPr>
              <w:t>Remote AS: 64123</w:t>
            </w:r>
          </w:p>
          <w:p w14:paraId="55AC50C4" w14:textId="77777777" w:rsidR="183233F5" w:rsidRDefault="183233F5" w:rsidP="183233F5">
            <w:pPr>
              <w:pStyle w:val="BodyText"/>
              <w:rPr>
                <w:rFonts w:cs="Arial"/>
              </w:rPr>
            </w:pPr>
            <w:r w:rsidRPr="183233F5">
              <w:rPr>
                <w:rFonts w:cs="Arial"/>
              </w:rPr>
              <w:t xml:space="preserve">Route map in: </w:t>
            </w:r>
            <w:r w:rsidRPr="183233F5">
              <w:rPr>
                <w:rFonts w:cs="Arial"/>
                <w:sz w:val="21"/>
                <w:szCs w:val="21"/>
                <w:lang w:eastAsia="en-GB"/>
              </w:rPr>
              <w:t>mcx_lan_ld5</w:t>
            </w:r>
            <w:r w:rsidRPr="183233F5">
              <w:rPr>
                <w:rFonts w:cs="Arial"/>
              </w:rPr>
              <w:t xml:space="preserve"> </w:t>
            </w:r>
            <w:proofErr w:type="spellStart"/>
            <w:r w:rsidRPr="183233F5">
              <w:rPr>
                <w:rFonts w:cs="Arial"/>
              </w:rPr>
              <w:t>niosx_ntp_IN_rm</w:t>
            </w:r>
            <w:proofErr w:type="spellEnd"/>
          </w:p>
          <w:p w14:paraId="667D83BB" w14:textId="77777777" w:rsidR="183233F5" w:rsidRDefault="183233F5" w:rsidP="183233F5">
            <w:pPr>
              <w:pStyle w:val="BodyText"/>
              <w:rPr>
                <w:rFonts w:cs="Arial"/>
              </w:rPr>
            </w:pPr>
            <w:r w:rsidRPr="183233F5">
              <w:rPr>
                <w:rFonts w:eastAsia="Arial" w:cs="Arial"/>
                <w:color w:val="000000" w:themeColor="text1"/>
                <w:sz w:val="22"/>
                <w:szCs w:val="22"/>
              </w:rPr>
              <w:t xml:space="preserve">Route map out: </w:t>
            </w:r>
            <w:r w:rsidRPr="183233F5">
              <w:rPr>
                <w:rFonts w:cs="Arial"/>
                <w:sz w:val="21"/>
                <w:szCs w:val="21"/>
                <w:lang w:eastAsia="en-GB"/>
              </w:rPr>
              <w:t xml:space="preserve"> mcx_lan_ld5</w:t>
            </w:r>
            <w:r w:rsidRPr="183233F5">
              <w:rPr>
                <w:rFonts w:cs="Arial"/>
              </w:rPr>
              <w:t xml:space="preserve"> </w:t>
            </w:r>
            <w:proofErr w:type="spellStart"/>
            <w:r w:rsidRPr="183233F5">
              <w:rPr>
                <w:rFonts w:cs="Arial"/>
              </w:rPr>
              <w:t>niosx_ntp_OUT_DENY_ALL_rm</w:t>
            </w:r>
            <w:proofErr w:type="spellEnd"/>
          </w:p>
          <w:p w14:paraId="0ADC1A00" w14:textId="7F0683E1" w:rsidR="183233F5" w:rsidRDefault="183233F5" w:rsidP="183233F5">
            <w:pPr>
              <w:pStyle w:val="BodyText"/>
              <w:rPr>
                <w:rFonts w:cs="Arial"/>
                <w:b/>
                <w:bCs/>
                <w:sz w:val="21"/>
                <w:szCs w:val="21"/>
                <w:lang w:eastAsia="en-GB"/>
              </w:rPr>
            </w:pPr>
            <w:r w:rsidRPr="183233F5">
              <w:rPr>
                <w:rFonts w:cs="Arial"/>
                <w:b/>
                <w:bCs/>
                <w:sz w:val="21"/>
                <w:szCs w:val="21"/>
                <w:lang w:eastAsia="en-GB"/>
              </w:rPr>
              <w:t>Confirm the BGP peering with the NIOS-X server no longer exists</w:t>
            </w:r>
          </w:p>
          <w:p w14:paraId="4EC0B967" w14:textId="77777777" w:rsidR="183233F5" w:rsidRDefault="183233F5" w:rsidP="183233F5">
            <w:pPr>
              <w:pStyle w:val="BodyText"/>
              <w:rPr>
                <w:rFonts w:cs="Arial"/>
                <w:i/>
                <w:iCs/>
                <w:sz w:val="21"/>
                <w:szCs w:val="21"/>
                <w:lang w:eastAsia="en-GB"/>
              </w:rPr>
            </w:pPr>
            <w:r w:rsidRPr="183233F5">
              <w:rPr>
                <w:rFonts w:cs="Arial"/>
                <w:i/>
                <w:iCs/>
                <w:sz w:val="21"/>
                <w:szCs w:val="21"/>
                <w:lang w:eastAsia="en-GB"/>
              </w:rPr>
              <w:t xml:space="preserve">get router info bgp </w:t>
            </w:r>
            <w:proofErr w:type="spellStart"/>
            <w:r w:rsidRPr="183233F5">
              <w:rPr>
                <w:rFonts w:cs="Arial"/>
                <w:i/>
                <w:iCs/>
                <w:sz w:val="21"/>
                <w:szCs w:val="21"/>
                <w:lang w:eastAsia="en-GB"/>
              </w:rPr>
              <w:t>neighbors</w:t>
            </w:r>
            <w:proofErr w:type="spellEnd"/>
            <w:r w:rsidRPr="183233F5">
              <w:rPr>
                <w:rFonts w:cs="Arial"/>
                <w:i/>
                <w:iCs/>
                <w:sz w:val="21"/>
                <w:szCs w:val="21"/>
                <w:lang w:eastAsia="en-GB"/>
              </w:rPr>
              <w:t xml:space="preserve"> 10.156.116.150</w:t>
            </w:r>
          </w:p>
          <w:p w14:paraId="11E459F8" w14:textId="77777777" w:rsidR="183233F5" w:rsidRDefault="183233F5" w:rsidP="183233F5">
            <w:pPr>
              <w:pStyle w:val="BodyText"/>
              <w:rPr>
                <w:rFonts w:cs="Arial"/>
              </w:rPr>
            </w:pPr>
          </w:p>
          <w:p w14:paraId="49311AAB" w14:textId="1BDF3C05" w:rsidR="183233F5" w:rsidRDefault="183233F5" w:rsidP="183233F5">
            <w:pPr>
              <w:pStyle w:val="BodyText"/>
              <w:rPr>
                <w:rFonts w:cs="Arial"/>
              </w:rPr>
            </w:pPr>
            <w:r w:rsidRPr="183233F5">
              <w:rPr>
                <w:rFonts w:cs="Arial"/>
              </w:rPr>
              <w:t xml:space="preserve">Remove New Neighbour (NIOS-X server </w:t>
            </w:r>
            <w:r>
              <w:t xml:space="preserve">MNSLD5MCXNTPV02) </w:t>
            </w:r>
            <w:r w:rsidRPr="183233F5">
              <w:rPr>
                <w:rFonts w:cs="Arial"/>
              </w:rPr>
              <w:t xml:space="preserve">with the following </w:t>
            </w:r>
            <w:proofErr w:type="gramStart"/>
            <w:r w:rsidRPr="183233F5">
              <w:rPr>
                <w:rFonts w:cs="Arial"/>
              </w:rPr>
              <w:t>properties:-</w:t>
            </w:r>
            <w:proofErr w:type="gramEnd"/>
          </w:p>
          <w:p w14:paraId="796AE3E3" w14:textId="77777777" w:rsidR="183233F5" w:rsidRDefault="183233F5" w:rsidP="183233F5">
            <w:pPr>
              <w:pStyle w:val="BodyText"/>
              <w:rPr>
                <w:rFonts w:cs="Arial"/>
              </w:rPr>
            </w:pPr>
            <w:r w:rsidRPr="183233F5">
              <w:rPr>
                <w:rFonts w:cs="Arial"/>
              </w:rPr>
              <w:t>(The neighbour is the other Infoblox NIOS-X virtual server in LD5)</w:t>
            </w:r>
          </w:p>
          <w:p w14:paraId="58E0CFE2" w14:textId="77777777" w:rsidR="183233F5" w:rsidRDefault="183233F5" w:rsidP="183233F5">
            <w:pPr>
              <w:pStyle w:val="BodyText"/>
              <w:rPr>
                <w:rFonts w:cs="Arial"/>
              </w:rPr>
            </w:pPr>
          </w:p>
          <w:p w14:paraId="0D513DFC" w14:textId="77777777" w:rsidR="183233F5" w:rsidRDefault="183233F5" w:rsidP="183233F5">
            <w:pPr>
              <w:pStyle w:val="BodyText"/>
              <w:rPr>
                <w:rFonts w:cs="Arial"/>
              </w:rPr>
            </w:pPr>
            <w:r w:rsidRPr="183233F5">
              <w:rPr>
                <w:rFonts w:cs="Arial"/>
              </w:rPr>
              <w:lastRenderedPageBreak/>
              <w:t>Neighbour IP: 10.156.116.151</w:t>
            </w:r>
          </w:p>
          <w:p w14:paraId="731CB315" w14:textId="77777777" w:rsidR="183233F5" w:rsidRDefault="183233F5" w:rsidP="183233F5">
            <w:pPr>
              <w:pStyle w:val="BodyText"/>
              <w:rPr>
                <w:rFonts w:cs="Arial"/>
              </w:rPr>
            </w:pPr>
            <w:r w:rsidRPr="183233F5">
              <w:rPr>
                <w:rFonts w:cs="Arial"/>
              </w:rPr>
              <w:t>Remote AS: 64123</w:t>
            </w:r>
          </w:p>
          <w:p w14:paraId="6BB1C315" w14:textId="77777777" w:rsidR="183233F5" w:rsidRDefault="183233F5" w:rsidP="183233F5">
            <w:pPr>
              <w:pStyle w:val="BodyText"/>
              <w:rPr>
                <w:rFonts w:cs="Arial"/>
              </w:rPr>
            </w:pPr>
            <w:r w:rsidRPr="183233F5">
              <w:rPr>
                <w:rFonts w:cs="Arial"/>
              </w:rPr>
              <w:t xml:space="preserve">Route map in: </w:t>
            </w:r>
            <w:r w:rsidRPr="183233F5">
              <w:rPr>
                <w:rFonts w:cs="Arial"/>
                <w:sz w:val="21"/>
                <w:szCs w:val="21"/>
                <w:lang w:eastAsia="en-GB"/>
              </w:rPr>
              <w:t>mcx_lan_ld5</w:t>
            </w:r>
            <w:r w:rsidRPr="183233F5">
              <w:rPr>
                <w:rFonts w:cs="Arial"/>
              </w:rPr>
              <w:t>_niosx_ntp_IN_rm</w:t>
            </w:r>
          </w:p>
          <w:p w14:paraId="26A6C6C8" w14:textId="77777777" w:rsidR="183233F5" w:rsidRDefault="183233F5" w:rsidP="183233F5">
            <w:pPr>
              <w:pStyle w:val="BodyText"/>
              <w:rPr>
                <w:rFonts w:cs="Arial"/>
              </w:rPr>
            </w:pPr>
            <w:r w:rsidRPr="183233F5">
              <w:rPr>
                <w:rFonts w:eastAsia="Arial" w:cs="Arial"/>
                <w:color w:val="000000" w:themeColor="text1"/>
                <w:sz w:val="22"/>
                <w:szCs w:val="22"/>
              </w:rPr>
              <w:t xml:space="preserve">Route map out: </w:t>
            </w:r>
            <w:r w:rsidRPr="183233F5">
              <w:rPr>
                <w:rFonts w:cs="Arial"/>
                <w:sz w:val="21"/>
                <w:szCs w:val="21"/>
                <w:lang w:eastAsia="en-GB"/>
              </w:rPr>
              <w:t xml:space="preserve"> mcx_lan_ld5</w:t>
            </w:r>
            <w:r w:rsidRPr="183233F5">
              <w:rPr>
                <w:rFonts w:cs="Arial"/>
              </w:rPr>
              <w:t>_niosx_ntp_OUT_DENY_ALL_rm</w:t>
            </w:r>
          </w:p>
          <w:p w14:paraId="4D5C55C0" w14:textId="487BD6BF" w:rsidR="183233F5" w:rsidRDefault="183233F5" w:rsidP="183233F5">
            <w:pPr>
              <w:pStyle w:val="BodyText"/>
              <w:rPr>
                <w:rFonts w:cs="Arial"/>
                <w:b/>
                <w:bCs/>
                <w:sz w:val="21"/>
                <w:szCs w:val="21"/>
                <w:lang w:eastAsia="en-GB"/>
              </w:rPr>
            </w:pPr>
            <w:r w:rsidRPr="183233F5">
              <w:rPr>
                <w:rFonts w:cs="Arial"/>
                <w:b/>
                <w:bCs/>
                <w:sz w:val="21"/>
                <w:szCs w:val="21"/>
                <w:lang w:eastAsia="en-GB"/>
              </w:rPr>
              <w:t>Confirm the BGP peering with the NIOS-X server no longer exists</w:t>
            </w:r>
          </w:p>
          <w:p w14:paraId="24D99D24" w14:textId="4574475B" w:rsidR="183233F5" w:rsidRDefault="183233F5" w:rsidP="183233F5">
            <w:pPr>
              <w:pStyle w:val="BodyText"/>
              <w:rPr>
                <w:rFonts w:cs="Arial"/>
                <w:i/>
                <w:iCs/>
                <w:sz w:val="21"/>
                <w:szCs w:val="21"/>
                <w:lang w:eastAsia="en-GB"/>
              </w:rPr>
            </w:pPr>
            <w:r w:rsidRPr="183233F5">
              <w:rPr>
                <w:rFonts w:cs="Arial"/>
                <w:i/>
                <w:iCs/>
                <w:sz w:val="21"/>
                <w:szCs w:val="21"/>
                <w:lang w:eastAsia="en-GB"/>
              </w:rPr>
              <w:t xml:space="preserve">get router info bgp </w:t>
            </w:r>
            <w:proofErr w:type="spellStart"/>
            <w:r w:rsidRPr="183233F5">
              <w:rPr>
                <w:rFonts w:cs="Arial"/>
                <w:i/>
                <w:iCs/>
                <w:sz w:val="21"/>
                <w:szCs w:val="21"/>
                <w:lang w:eastAsia="en-GB"/>
              </w:rPr>
              <w:t>neighbors</w:t>
            </w:r>
            <w:proofErr w:type="spellEnd"/>
            <w:r w:rsidRPr="183233F5">
              <w:rPr>
                <w:rFonts w:cs="Arial"/>
                <w:i/>
                <w:iCs/>
                <w:sz w:val="21"/>
                <w:szCs w:val="21"/>
                <w:lang w:eastAsia="en-GB"/>
              </w:rPr>
              <w:t xml:space="preserve"> 10.156.116.151</w:t>
            </w:r>
          </w:p>
          <w:p w14:paraId="5F03393A" w14:textId="77777777" w:rsidR="183233F5" w:rsidRDefault="183233F5" w:rsidP="183233F5">
            <w:pPr>
              <w:pStyle w:val="BodyText"/>
              <w:rPr>
                <w:rFonts w:eastAsia="Arial" w:cs="Arial"/>
                <w:color w:val="000000" w:themeColor="text1"/>
                <w:sz w:val="22"/>
                <w:szCs w:val="22"/>
              </w:rPr>
            </w:pPr>
          </w:p>
        </w:tc>
        <w:tc>
          <w:tcPr>
            <w:tcW w:w="850" w:type="dxa"/>
          </w:tcPr>
          <w:p w14:paraId="7BC1ED7F" w14:textId="77777777" w:rsidR="183233F5" w:rsidRDefault="183233F5" w:rsidP="183233F5">
            <w:pPr>
              <w:tabs>
                <w:tab w:val="right" w:pos="1768"/>
              </w:tabs>
              <w:rPr>
                <w:rFonts w:ascii="Verdana" w:hAnsi="Verdana" w:cs="Verdana"/>
                <w:sz w:val="18"/>
                <w:szCs w:val="18"/>
              </w:rPr>
            </w:pPr>
            <w:r w:rsidRPr="183233F5">
              <w:rPr>
                <w:rFonts w:ascii="Verdana" w:hAnsi="Verdana" w:cs="Verdana"/>
                <w:sz w:val="18"/>
                <w:szCs w:val="18"/>
              </w:rPr>
              <w:lastRenderedPageBreak/>
              <w:t>1</w:t>
            </w:r>
          </w:p>
        </w:tc>
        <w:tc>
          <w:tcPr>
            <w:tcW w:w="1701" w:type="dxa"/>
          </w:tcPr>
          <w:p w14:paraId="19ADCF3A" w14:textId="36910F40" w:rsidR="183233F5" w:rsidRDefault="183233F5" w:rsidP="183233F5">
            <w:pPr>
              <w:tabs>
                <w:tab w:val="right" w:pos="1768"/>
              </w:tabs>
              <w:rPr>
                <w:rFonts w:ascii="Verdana" w:hAnsi="Verdana" w:cs="Verdana"/>
                <w:sz w:val="18"/>
                <w:szCs w:val="18"/>
              </w:rPr>
            </w:pPr>
            <w:r w:rsidRPr="1CF573DE">
              <w:rPr>
                <w:rFonts w:ascii="Verdana" w:hAnsi="Verdana" w:cs="Verdana"/>
                <w:sz w:val="18"/>
                <w:szCs w:val="18"/>
              </w:rPr>
              <w:t>0</w:t>
            </w:r>
            <w:r w:rsidR="5AFC4354" w:rsidRPr="1CF573DE">
              <w:rPr>
                <w:rFonts w:ascii="Verdana" w:hAnsi="Verdana" w:cs="Verdana"/>
                <w:sz w:val="18"/>
                <w:szCs w:val="18"/>
              </w:rPr>
              <w:t>3:</w:t>
            </w:r>
            <w:r w:rsidRPr="1CF573DE">
              <w:rPr>
                <w:rFonts w:ascii="Verdana" w:hAnsi="Verdana" w:cs="Verdana"/>
                <w:sz w:val="18"/>
                <w:szCs w:val="18"/>
              </w:rPr>
              <w:t>00</w:t>
            </w:r>
          </w:p>
        </w:tc>
        <w:tc>
          <w:tcPr>
            <w:tcW w:w="1418" w:type="dxa"/>
          </w:tcPr>
          <w:p w14:paraId="4B6A7621" w14:textId="366154F1" w:rsidR="183233F5" w:rsidRDefault="183233F5" w:rsidP="183233F5">
            <w:pPr>
              <w:tabs>
                <w:tab w:val="right" w:pos="1768"/>
              </w:tabs>
              <w:rPr>
                <w:rFonts w:ascii="Verdana" w:hAnsi="Verdana" w:cs="Verdana"/>
                <w:sz w:val="18"/>
                <w:szCs w:val="18"/>
              </w:rPr>
            </w:pPr>
            <w:r w:rsidRPr="1CF573DE">
              <w:rPr>
                <w:rFonts w:ascii="Verdana" w:hAnsi="Verdana" w:cs="Verdana"/>
                <w:sz w:val="18"/>
                <w:szCs w:val="18"/>
              </w:rPr>
              <w:t>0</w:t>
            </w:r>
            <w:r w:rsidR="1C7AFEAB" w:rsidRPr="1CF573DE">
              <w:rPr>
                <w:rFonts w:ascii="Verdana" w:hAnsi="Verdana" w:cs="Verdana"/>
                <w:sz w:val="18"/>
                <w:szCs w:val="18"/>
              </w:rPr>
              <w:t>3</w:t>
            </w:r>
            <w:r w:rsidRPr="1CF573DE">
              <w:rPr>
                <w:rFonts w:ascii="Verdana" w:hAnsi="Verdana" w:cs="Verdana"/>
                <w:sz w:val="18"/>
                <w:szCs w:val="18"/>
              </w:rPr>
              <w:t>:30</w:t>
            </w:r>
          </w:p>
        </w:tc>
        <w:tc>
          <w:tcPr>
            <w:tcW w:w="992" w:type="dxa"/>
          </w:tcPr>
          <w:p w14:paraId="52058A4D" w14:textId="77777777" w:rsidR="183233F5" w:rsidRDefault="183233F5" w:rsidP="183233F5">
            <w:pPr>
              <w:tabs>
                <w:tab w:val="right" w:pos="1768"/>
              </w:tabs>
              <w:rPr>
                <w:rFonts w:ascii="Verdana" w:hAnsi="Verdana" w:cs="Verdana"/>
                <w:sz w:val="18"/>
                <w:szCs w:val="18"/>
              </w:rPr>
            </w:pPr>
            <w:r w:rsidRPr="183233F5">
              <w:rPr>
                <w:rFonts w:ascii="Verdana" w:hAnsi="Verdana" w:cs="Verdana"/>
                <w:sz w:val="18"/>
                <w:szCs w:val="18"/>
              </w:rPr>
              <w:t>00:30</w:t>
            </w:r>
          </w:p>
        </w:tc>
        <w:tc>
          <w:tcPr>
            <w:tcW w:w="1854" w:type="dxa"/>
          </w:tcPr>
          <w:p w14:paraId="0AE960C0" w14:textId="77777777" w:rsidR="183233F5" w:rsidRDefault="183233F5" w:rsidP="183233F5">
            <w:pPr>
              <w:tabs>
                <w:tab w:val="right" w:pos="1768"/>
              </w:tabs>
              <w:rPr>
                <w:rFonts w:ascii="Verdana" w:hAnsi="Verdana" w:cs="Verdana"/>
                <w:sz w:val="18"/>
                <w:szCs w:val="18"/>
              </w:rPr>
            </w:pPr>
            <w:r w:rsidRPr="183233F5">
              <w:rPr>
                <w:rFonts w:ascii="Verdana" w:hAnsi="Verdana" w:cs="Verdana"/>
                <w:sz w:val="18"/>
                <w:szCs w:val="18"/>
              </w:rPr>
              <w:t>Network Engineer</w:t>
            </w:r>
          </w:p>
        </w:tc>
      </w:tr>
      <w:tr w:rsidR="005620F1" w:rsidRPr="007E3319" w14:paraId="0BDB56BC" w14:textId="77777777" w:rsidTr="6DC57430">
        <w:trPr>
          <w:trHeight w:val="342"/>
        </w:trPr>
        <w:tc>
          <w:tcPr>
            <w:tcW w:w="783" w:type="dxa"/>
          </w:tcPr>
          <w:p w14:paraId="5870951D" w14:textId="77777777" w:rsidR="005620F1" w:rsidRPr="007E3319" w:rsidRDefault="005620F1" w:rsidP="004A22DC">
            <w:pPr>
              <w:widowControl/>
              <w:autoSpaceDE w:val="0"/>
              <w:autoSpaceDN w:val="0"/>
              <w:jc w:val="center"/>
              <w:rPr>
                <w:rFonts w:ascii="Verdana" w:hAnsi="Verdana" w:cs="Verdana"/>
                <w:sz w:val="18"/>
                <w:szCs w:val="18"/>
              </w:rPr>
            </w:pPr>
            <w:r>
              <w:rPr>
                <w:rFonts w:ascii="Verdana" w:hAnsi="Verdana" w:cs="Verdana"/>
                <w:sz w:val="18"/>
                <w:szCs w:val="18"/>
              </w:rPr>
              <w:t>2</w:t>
            </w:r>
          </w:p>
        </w:tc>
        <w:tc>
          <w:tcPr>
            <w:tcW w:w="7463" w:type="dxa"/>
            <w:vAlign w:val="center"/>
          </w:tcPr>
          <w:p w14:paraId="72155518" w14:textId="58E2FF60" w:rsidR="005620F1" w:rsidRDefault="002E0FD5" w:rsidP="004A22DC">
            <w:pPr>
              <w:pStyle w:val="BodyText"/>
              <w:rPr>
                <w:rFonts w:eastAsia="Arial" w:cs="Arial"/>
                <w:color w:val="000000" w:themeColor="text1"/>
                <w:sz w:val="22"/>
                <w:szCs w:val="22"/>
              </w:rPr>
            </w:pPr>
            <w:r>
              <w:rPr>
                <w:rFonts w:eastAsia="Arial" w:cs="Arial"/>
                <w:b/>
                <w:bCs/>
                <w:color w:val="000000" w:themeColor="text1"/>
                <w:sz w:val="22"/>
                <w:szCs w:val="22"/>
              </w:rPr>
              <w:t>Remove</w:t>
            </w:r>
            <w:r w:rsidR="005620F1">
              <w:rPr>
                <w:rFonts w:eastAsia="Arial" w:cs="Arial"/>
                <w:b/>
                <w:bCs/>
                <w:color w:val="000000" w:themeColor="text1"/>
                <w:sz w:val="22"/>
                <w:szCs w:val="22"/>
              </w:rPr>
              <w:t xml:space="preserve"> PREFIX LISTS AND ROUTE MAPS</w:t>
            </w:r>
          </w:p>
          <w:p w14:paraId="376E7893" w14:textId="77777777" w:rsidR="005620F1" w:rsidRDefault="005620F1" w:rsidP="004A22DC">
            <w:pPr>
              <w:pStyle w:val="BodyText"/>
              <w:rPr>
                <w:rFonts w:cs="Arial"/>
              </w:rPr>
            </w:pPr>
            <w:r w:rsidRPr="00585D61">
              <w:rPr>
                <w:rFonts w:eastAsia="Arial" w:cs="Arial"/>
                <w:color w:val="000000" w:themeColor="text1"/>
                <w:sz w:val="22"/>
                <w:szCs w:val="22"/>
              </w:rPr>
              <w:t xml:space="preserve">Log onto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241466D0" w14:textId="77777777" w:rsidR="005620F1" w:rsidRDefault="005620F1" w:rsidP="004A22DC">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CX-LD5-FGT2600-01</w:t>
            </w:r>
          </w:p>
          <w:p w14:paraId="3DB8F103" w14:textId="77777777" w:rsidR="005620F1" w:rsidRDefault="005620F1" w:rsidP="004A22DC">
            <w:pPr>
              <w:pStyle w:val="BodyText"/>
              <w:rPr>
                <w:rFonts w:cs="Arial"/>
              </w:rPr>
            </w:pPr>
            <w:r w:rsidRPr="006271F0">
              <w:rPr>
                <w:rFonts w:cs="Arial"/>
              </w:rPr>
              <w:t>Select « </w:t>
            </w:r>
            <w:proofErr w:type="spellStart"/>
            <w:r w:rsidRPr="006271F0">
              <w:rPr>
                <w:rFonts w:cs="Arial"/>
              </w:rPr>
              <w:t>mcx_lan</w:t>
            </w:r>
            <w:proofErr w:type="spellEnd"/>
            <w:r w:rsidRPr="006271F0">
              <w:rPr>
                <w:rFonts w:cs="Arial"/>
              </w:rPr>
              <w:t> » VDOM</w:t>
            </w:r>
          </w:p>
          <w:p w14:paraId="7B02C372" w14:textId="77777777" w:rsidR="005620F1" w:rsidRPr="006271F0" w:rsidRDefault="005620F1" w:rsidP="004A22DC">
            <w:pPr>
              <w:pStyle w:val="BodyText"/>
              <w:rPr>
                <w:rFonts w:cs="Arial"/>
              </w:rPr>
            </w:pPr>
            <w:r>
              <w:rPr>
                <w:rFonts w:cs="Arial"/>
              </w:rPr>
              <w:t xml:space="preserve">Select </w:t>
            </w:r>
            <w:proofErr w:type="spellStart"/>
            <w:proofErr w:type="gramStart"/>
            <w:r>
              <w:rPr>
                <w:rFonts w:cs="Arial"/>
              </w:rPr>
              <w:t>Network:Routing</w:t>
            </w:r>
            <w:proofErr w:type="spellEnd"/>
            <w:proofErr w:type="gramEnd"/>
            <w:r>
              <w:rPr>
                <w:rFonts w:cs="Arial"/>
              </w:rPr>
              <w:t xml:space="preserve"> Objects</w:t>
            </w:r>
          </w:p>
          <w:p w14:paraId="3410F7EE" w14:textId="77777777" w:rsidR="005620F1" w:rsidRDefault="005620F1" w:rsidP="004A22DC">
            <w:pPr>
              <w:pStyle w:val="BodyText"/>
              <w:rPr>
                <w:rFonts w:cs="Arial"/>
              </w:rPr>
            </w:pPr>
            <w:r w:rsidRPr="00B827A8">
              <w:rPr>
                <w:rFonts w:cs="Arial"/>
              </w:rPr>
              <w:t>1)</w:t>
            </w:r>
            <w:r>
              <w:rPr>
                <w:rFonts w:cs="Arial"/>
              </w:rPr>
              <w:t xml:space="preserve"> </w:t>
            </w:r>
            <w:r w:rsidRPr="00C86CC6">
              <w:rPr>
                <w:rFonts w:cs="Arial"/>
                <w:b/>
                <w:bCs/>
              </w:rPr>
              <w:t>IDENTIFY THE NTP SERVICE ADDRESS</w:t>
            </w:r>
          </w:p>
          <w:p w14:paraId="0A0447B2" w14:textId="79C2C512" w:rsidR="005620F1" w:rsidRDefault="00F21827" w:rsidP="004A22DC">
            <w:pPr>
              <w:pStyle w:val="BodyText"/>
              <w:rPr>
                <w:rFonts w:cs="Arial"/>
              </w:rPr>
            </w:pPr>
            <w:r>
              <w:rPr>
                <w:rFonts w:cs="Arial"/>
              </w:rPr>
              <w:t>Remove</w:t>
            </w:r>
            <w:r w:rsidR="005620F1">
              <w:rPr>
                <w:rFonts w:cs="Arial"/>
              </w:rPr>
              <w:t xml:space="preserve"> new Prefix List with the following </w:t>
            </w:r>
            <w:proofErr w:type="gramStart"/>
            <w:r w:rsidR="005620F1">
              <w:rPr>
                <w:rFonts w:cs="Arial"/>
              </w:rPr>
              <w:t>properties:-</w:t>
            </w:r>
            <w:proofErr w:type="gramEnd"/>
          </w:p>
          <w:p w14:paraId="613F3029" w14:textId="77777777" w:rsidR="005620F1" w:rsidRPr="000666C5" w:rsidRDefault="005620F1" w:rsidP="004A22DC">
            <w:pPr>
              <w:pStyle w:val="BodyText"/>
              <w:rPr>
                <w:b/>
                <w:bCs/>
                <w:i/>
                <w:iCs/>
              </w:rPr>
            </w:pPr>
            <w:r w:rsidRPr="000666C5">
              <w:rPr>
                <w:rFonts w:cs="Arial"/>
              </w:rPr>
              <w:t>Name - mcx_lan_ld5_niosx_ntp_1096370-IN_pfx</w:t>
            </w:r>
          </w:p>
          <w:p w14:paraId="50276D16" w14:textId="77777777" w:rsidR="005620F1" w:rsidRDefault="005620F1" w:rsidP="004A22DC">
            <w:pPr>
              <w:widowControl/>
              <w:shd w:val="clear" w:color="auto" w:fill="FFFFFF" w:themeFill="background1"/>
              <w:spacing w:before="150"/>
              <w:rPr>
                <w:rFonts w:cs="Arial"/>
                <w:snapToGrid/>
                <w:sz w:val="21"/>
                <w:szCs w:val="21"/>
                <w:lang w:eastAsia="en-GB"/>
              </w:rPr>
            </w:pPr>
            <w:proofErr w:type="gramStart"/>
            <w:r w:rsidRPr="00F62BEA">
              <w:rPr>
                <w:rFonts w:cs="Arial"/>
                <w:snapToGrid/>
                <w:sz w:val="21"/>
                <w:szCs w:val="21"/>
                <w:lang w:eastAsia="en-GB"/>
              </w:rPr>
              <w:t>Rule:-</w:t>
            </w:r>
            <w:proofErr w:type="gramEnd"/>
          </w:p>
          <w:p w14:paraId="1390B6D1" w14:textId="77777777"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Sequence – 10</w:t>
            </w:r>
          </w:p>
          <w:p w14:paraId="31C230E4" w14:textId="77777777"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Action – Permit</w:t>
            </w:r>
          </w:p>
          <w:p w14:paraId="01DA60D1" w14:textId="77777777"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10.96.3.70/32</w:t>
            </w:r>
          </w:p>
          <w:p w14:paraId="31C0D811" w14:textId="33221216"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Prefix List </w:t>
            </w:r>
            <w:r w:rsidR="00F21827">
              <w:rPr>
                <w:rFonts w:cs="Arial"/>
                <w:b/>
                <w:bCs/>
                <w:i/>
                <w:iCs/>
                <w:snapToGrid/>
                <w:sz w:val="21"/>
                <w:szCs w:val="21"/>
                <w:lang w:eastAsia="en-GB"/>
              </w:rPr>
              <w:t xml:space="preserve">no longer </w:t>
            </w:r>
            <w:r>
              <w:rPr>
                <w:rFonts w:cs="Arial"/>
                <w:b/>
                <w:bCs/>
                <w:i/>
                <w:iCs/>
                <w:snapToGrid/>
                <w:sz w:val="21"/>
                <w:szCs w:val="21"/>
                <w:lang w:eastAsia="en-GB"/>
              </w:rPr>
              <w:t xml:space="preserve">exists with the correct </w:t>
            </w:r>
            <w:proofErr w:type="gramStart"/>
            <w:r>
              <w:rPr>
                <w:rFonts w:cs="Arial"/>
                <w:b/>
                <w:bCs/>
                <w:i/>
                <w:iCs/>
                <w:snapToGrid/>
                <w:sz w:val="21"/>
                <w:szCs w:val="21"/>
                <w:lang w:eastAsia="en-GB"/>
              </w:rPr>
              <w:t>parameters:-</w:t>
            </w:r>
            <w:proofErr w:type="gramEnd"/>
          </w:p>
          <w:p w14:paraId="4E2DC91D" w14:textId="77777777" w:rsidR="005620F1" w:rsidRPr="00B74F7D" w:rsidRDefault="005620F1"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prefix-</w:t>
            </w:r>
            <w:proofErr w:type="gramStart"/>
            <w:r>
              <w:rPr>
                <w:rFonts w:cs="Arial"/>
                <w:i/>
                <w:iCs/>
                <w:snapToGrid/>
                <w:sz w:val="21"/>
                <w:szCs w:val="21"/>
                <w:lang w:eastAsia="en-GB"/>
              </w:rPr>
              <w:t xml:space="preserve">list </w:t>
            </w:r>
            <w:r>
              <w:t xml:space="preserve"> </w:t>
            </w:r>
            <w:r w:rsidRPr="00EF78D5">
              <w:rPr>
                <w:rFonts w:cs="Arial"/>
                <w:i/>
                <w:iCs/>
                <w:snapToGrid/>
                <w:sz w:val="21"/>
                <w:szCs w:val="21"/>
                <w:lang w:eastAsia="en-GB"/>
              </w:rPr>
              <w:t>mcx</w:t>
            </w:r>
            <w:proofErr w:type="gramEnd"/>
            <w:r w:rsidRPr="00EF78D5">
              <w:rPr>
                <w:rFonts w:cs="Arial"/>
                <w:i/>
                <w:iCs/>
                <w:snapToGrid/>
                <w:sz w:val="21"/>
                <w:szCs w:val="21"/>
                <w:lang w:eastAsia="en-GB"/>
              </w:rPr>
              <w:t>_lan_ld5_niosx_ntp_1096370-IN_pfx</w:t>
            </w:r>
          </w:p>
          <w:p w14:paraId="4D892C36" w14:textId="1DDF3891"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Prefix List </w:t>
            </w:r>
            <w:r w:rsidR="00F21827">
              <w:rPr>
                <w:rFonts w:cs="Arial"/>
                <w:b/>
                <w:bCs/>
                <w:i/>
                <w:iCs/>
                <w:snapToGrid/>
                <w:sz w:val="21"/>
                <w:szCs w:val="21"/>
                <w:lang w:eastAsia="en-GB"/>
              </w:rPr>
              <w:t xml:space="preserve">that </w:t>
            </w:r>
            <w:r>
              <w:rPr>
                <w:rFonts w:cs="Arial"/>
                <w:b/>
                <w:bCs/>
                <w:i/>
                <w:iCs/>
                <w:snapToGrid/>
                <w:sz w:val="21"/>
                <w:szCs w:val="21"/>
                <w:lang w:eastAsia="en-GB"/>
              </w:rPr>
              <w:t xml:space="preserve">matches exactly the </w:t>
            </w:r>
            <w:r w:rsidRPr="000F44DB">
              <w:rPr>
                <w:rFonts w:cs="Arial"/>
                <w:b/>
                <w:bCs/>
                <w:i/>
                <w:iCs/>
                <w:snapToGrid/>
                <w:sz w:val="21"/>
                <w:szCs w:val="21"/>
                <w:lang w:eastAsia="en-GB"/>
              </w:rPr>
              <w:t>10.96.3.70/32</w:t>
            </w:r>
            <w:r>
              <w:rPr>
                <w:rFonts w:cs="Arial"/>
                <w:b/>
                <w:bCs/>
                <w:i/>
                <w:iCs/>
                <w:snapToGrid/>
                <w:sz w:val="21"/>
                <w:szCs w:val="21"/>
                <w:lang w:eastAsia="en-GB"/>
              </w:rPr>
              <w:t xml:space="preserve"> prefix</w:t>
            </w:r>
            <w:r w:rsidR="00F21827">
              <w:rPr>
                <w:rFonts w:cs="Arial"/>
                <w:b/>
                <w:bCs/>
                <w:i/>
                <w:iCs/>
                <w:snapToGrid/>
                <w:sz w:val="21"/>
                <w:szCs w:val="21"/>
                <w:lang w:eastAsia="en-GB"/>
              </w:rPr>
              <w:t xml:space="preserve"> has gone</w:t>
            </w:r>
          </w:p>
          <w:p w14:paraId="2271E2D2" w14:textId="77777777" w:rsidR="005620F1" w:rsidRPr="00741742" w:rsidRDefault="005620F1" w:rsidP="004A22DC">
            <w:pPr>
              <w:widowControl/>
              <w:shd w:val="clear" w:color="auto" w:fill="FFFFFF" w:themeFill="background1"/>
              <w:spacing w:before="150"/>
              <w:rPr>
                <w:rFonts w:cs="Arial"/>
                <w:snapToGrid/>
                <w:sz w:val="21"/>
                <w:szCs w:val="21"/>
                <w:lang w:eastAsia="en-GB"/>
              </w:rPr>
            </w:pPr>
          </w:p>
          <w:p w14:paraId="0617458B" w14:textId="35963C11"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2) </w:t>
            </w:r>
            <w:r w:rsidR="00F21827">
              <w:rPr>
                <w:rFonts w:cs="Arial"/>
                <w:snapToGrid/>
                <w:sz w:val="21"/>
                <w:szCs w:val="21"/>
                <w:lang w:eastAsia="en-GB"/>
              </w:rPr>
              <w:t>Remove</w:t>
            </w:r>
            <w:r>
              <w:rPr>
                <w:rFonts w:cs="Arial"/>
                <w:snapToGrid/>
                <w:sz w:val="21"/>
                <w:szCs w:val="21"/>
                <w:lang w:eastAsia="en-GB"/>
              </w:rPr>
              <w:t xml:space="preserve"> new Inbound Route Map with the following </w:t>
            </w:r>
            <w:proofErr w:type="gramStart"/>
            <w:r>
              <w:rPr>
                <w:rFonts w:cs="Arial"/>
                <w:snapToGrid/>
                <w:sz w:val="21"/>
                <w:szCs w:val="21"/>
                <w:lang w:eastAsia="en-GB"/>
              </w:rPr>
              <w:t>properties:-</w:t>
            </w:r>
            <w:proofErr w:type="gramEnd"/>
          </w:p>
          <w:p w14:paraId="45D3A243" w14:textId="77777777" w:rsidR="005620F1" w:rsidRPr="0038555C" w:rsidRDefault="005620F1" w:rsidP="004A22DC">
            <w:pPr>
              <w:widowControl/>
              <w:shd w:val="clear" w:color="auto" w:fill="FFFFFF" w:themeFill="background1"/>
              <w:spacing w:before="150"/>
              <w:rPr>
                <w:rFonts w:cs="Arial"/>
                <w:b/>
                <w:bCs/>
                <w:snapToGrid/>
                <w:sz w:val="21"/>
                <w:szCs w:val="21"/>
                <w:lang w:eastAsia="en-GB"/>
              </w:rPr>
            </w:pPr>
            <w:r w:rsidRPr="0038555C">
              <w:rPr>
                <w:rFonts w:cs="Arial"/>
                <w:b/>
                <w:bCs/>
                <w:snapToGrid/>
                <w:sz w:val="21"/>
                <w:szCs w:val="21"/>
                <w:lang w:eastAsia="en-GB"/>
              </w:rPr>
              <w:t>This route map exists solely to accept the approved /32 NTP service address</w:t>
            </w:r>
          </w:p>
          <w:p w14:paraId="6304CA17" w14:textId="77777777" w:rsidR="005620F1" w:rsidRPr="00B10CD9" w:rsidRDefault="005620F1" w:rsidP="004A22DC">
            <w:pPr>
              <w:widowControl/>
              <w:shd w:val="clear" w:color="auto" w:fill="FFFFFF" w:themeFill="background1"/>
              <w:spacing w:before="150"/>
              <w:rPr>
                <w:rFonts w:cs="Arial"/>
                <w:snapToGrid/>
                <w:sz w:val="21"/>
                <w:szCs w:val="21"/>
                <w:lang w:eastAsia="en-GB"/>
              </w:rPr>
            </w:pPr>
            <w:r w:rsidRPr="00B10CD9">
              <w:rPr>
                <w:rFonts w:cs="Arial"/>
                <w:snapToGrid/>
                <w:sz w:val="21"/>
                <w:szCs w:val="21"/>
                <w:lang w:eastAsia="en-GB"/>
              </w:rPr>
              <w:t>Name: mcx_lan_ld5</w:t>
            </w:r>
            <w:r>
              <w:rPr>
                <w:rFonts w:cs="Arial"/>
              </w:rPr>
              <w:t>_</w:t>
            </w:r>
            <w:r w:rsidRPr="00B10CD9">
              <w:rPr>
                <w:rFonts w:cs="Arial"/>
              </w:rPr>
              <w:t>niosx_ntp_IN_rm</w:t>
            </w:r>
          </w:p>
          <w:p w14:paraId="49C9C7D2" w14:textId="77777777" w:rsidR="005620F1" w:rsidRPr="00B10CD9" w:rsidRDefault="005620F1" w:rsidP="004A22DC">
            <w:pPr>
              <w:widowControl/>
              <w:shd w:val="clear" w:color="auto" w:fill="FFFFFF" w:themeFill="background1"/>
              <w:spacing w:before="150"/>
              <w:rPr>
                <w:rFonts w:cs="Arial"/>
                <w:snapToGrid/>
                <w:sz w:val="21"/>
                <w:szCs w:val="21"/>
                <w:lang w:eastAsia="en-GB"/>
              </w:rPr>
            </w:pPr>
            <w:proofErr w:type="gramStart"/>
            <w:r w:rsidRPr="00B10CD9">
              <w:rPr>
                <w:rFonts w:cs="Arial"/>
                <w:snapToGrid/>
                <w:sz w:val="21"/>
                <w:szCs w:val="21"/>
                <w:lang w:eastAsia="en-GB"/>
              </w:rPr>
              <w:t>Rule:-</w:t>
            </w:r>
            <w:proofErr w:type="gramEnd"/>
          </w:p>
          <w:p w14:paraId="5D03999B"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6E28B2BC"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Action – Permit</w:t>
            </w:r>
          </w:p>
          <w:p w14:paraId="2A5DD7ED" w14:textId="77777777" w:rsidR="005620F1" w:rsidRDefault="005620F1" w:rsidP="004A22DC">
            <w:pPr>
              <w:widowControl/>
              <w:shd w:val="clear" w:color="auto" w:fill="FFFFFF" w:themeFill="background1"/>
              <w:spacing w:before="150"/>
              <w:rPr>
                <w:rFonts w:cs="Arial"/>
              </w:rPr>
            </w:pPr>
            <w:r>
              <w:rPr>
                <w:rFonts w:cs="Arial"/>
                <w:snapToGrid/>
                <w:sz w:val="21"/>
                <w:szCs w:val="21"/>
                <w:lang w:eastAsia="en-GB"/>
              </w:rPr>
              <w:t xml:space="preserve">Match - </w:t>
            </w:r>
            <w:r w:rsidRPr="006B356B">
              <w:rPr>
                <w:rFonts w:cs="Arial"/>
                <w:snapToGrid/>
                <w:sz w:val="21"/>
                <w:szCs w:val="21"/>
                <w:lang w:eastAsia="en-GB"/>
              </w:rPr>
              <w:t>IP/Pref</w:t>
            </w:r>
            <w:r>
              <w:rPr>
                <w:rFonts w:cs="Arial"/>
                <w:snapToGrid/>
                <w:sz w:val="21"/>
                <w:szCs w:val="21"/>
                <w:lang w:eastAsia="en-GB"/>
              </w:rPr>
              <w:t xml:space="preserve">ix list </w:t>
            </w:r>
            <w:proofErr w:type="gramStart"/>
            <w:r>
              <w:rPr>
                <w:rFonts w:cs="Arial"/>
                <w:snapToGrid/>
                <w:sz w:val="21"/>
                <w:szCs w:val="21"/>
                <w:lang w:eastAsia="en-GB"/>
              </w:rPr>
              <w:t xml:space="preserve">- </w:t>
            </w:r>
            <w:r w:rsidRPr="008E069D">
              <w:rPr>
                <w:rFonts w:cs="Arial"/>
              </w:rPr>
              <w:t xml:space="preserve"> mcx</w:t>
            </w:r>
            <w:proofErr w:type="gramEnd"/>
            <w:r w:rsidRPr="008E069D">
              <w:rPr>
                <w:rFonts w:cs="Arial"/>
              </w:rPr>
              <w:t>_lan_ld5_niosx_ntp_1096370-IN_pfx</w:t>
            </w:r>
          </w:p>
          <w:p w14:paraId="6D315BDD" w14:textId="190B554C"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w:t>
            </w:r>
            <w:r w:rsidR="004F0372">
              <w:rPr>
                <w:rFonts w:cs="Arial"/>
                <w:b/>
                <w:bCs/>
                <w:i/>
                <w:iCs/>
                <w:snapToGrid/>
                <w:sz w:val="21"/>
                <w:szCs w:val="21"/>
                <w:lang w:eastAsia="en-GB"/>
              </w:rPr>
              <w:t xml:space="preserve">no longer </w:t>
            </w:r>
            <w:r>
              <w:rPr>
                <w:rFonts w:cs="Arial"/>
                <w:b/>
                <w:bCs/>
                <w:i/>
                <w:iCs/>
                <w:snapToGrid/>
                <w:sz w:val="21"/>
                <w:szCs w:val="21"/>
                <w:lang w:eastAsia="en-GB"/>
              </w:rPr>
              <w:t xml:space="preserve">exists with the correct </w:t>
            </w:r>
            <w:proofErr w:type="gramStart"/>
            <w:r>
              <w:rPr>
                <w:rFonts w:cs="Arial"/>
                <w:b/>
                <w:bCs/>
                <w:i/>
                <w:iCs/>
                <w:snapToGrid/>
                <w:sz w:val="21"/>
                <w:szCs w:val="21"/>
                <w:lang w:eastAsia="en-GB"/>
              </w:rPr>
              <w:t>parameters:-</w:t>
            </w:r>
            <w:proofErr w:type="gramEnd"/>
          </w:p>
          <w:p w14:paraId="199E130A" w14:textId="77777777" w:rsidR="005620F1" w:rsidRDefault="005620F1"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w:t>
            </w:r>
            <w:proofErr w:type="gramStart"/>
            <w:r>
              <w:rPr>
                <w:rFonts w:cs="Arial"/>
                <w:i/>
                <w:iCs/>
                <w:snapToGrid/>
                <w:sz w:val="21"/>
                <w:szCs w:val="21"/>
                <w:lang w:eastAsia="en-GB"/>
              </w:rPr>
              <w:t>map</w:t>
            </w:r>
            <w:r>
              <w:t xml:space="preserve">  </w:t>
            </w:r>
            <w:r w:rsidRPr="00E3128B">
              <w:rPr>
                <w:rFonts w:cs="Arial"/>
                <w:i/>
                <w:iCs/>
                <w:snapToGrid/>
                <w:sz w:val="21"/>
                <w:szCs w:val="21"/>
                <w:lang w:eastAsia="en-GB"/>
              </w:rPr>
              <w:t>mcx</w:t>
            </w:r>
            <w:proofErr w:type="gramEnd"/>
            <w:r w:rsidRPr="00E3128B">
              <w:rPr>
                <w:rFonts w:cs="Arial"/>
                <w:i/>
                <w:iCs/>
                <w:snapToGrid/>
                <w:sz w:val="21"/>
                <w:szCs w:val="21"/>
                <w:lang w:eastAsia="en-GB"/>
              </w:rPr>
              <w:t>_lan_ld5_niosx_ntp_IN_rm</w:t>
            </w:r>
          </w:p>
          <w:p w14:paraId="604D33E2" w14:textId="55B0E457"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catches only routes matching </w:t>
            </w:r>
            <w:r w:rsidRPr="000F44DB">
              <w:rPr>
                <w:rFonts w:cs="Arial"/>
                <w:b/>
                <w:bCs/>
                <w:i/>
                <w:iCs/>
                <w:snapToGrid/>
                <w:sz w:val="21"/>
                <w:szCs w:val="21"/>
                <w:lang w:eastAsia="en-GB"/>
              </w:rPr>
              <w:t>10.96.3.70/32</w:t>
            </w:r>
            <w:r w:rsidR="004F0372">
              <w:rPr>
                <w:rFonts w:cs="Arial"/>
                <w:b/>
                <w:bCs/>
                <w:i/>
                <w:iCs/>
                <w:snapToGrid/>
                <w:sz w:val="21"/>
                <w:szCs w:val="21"/>
                <w:lang w:eastAsia="en-GB"/>
              </w:rPr>
              <w:t xml:space="preserve"> no longer exists</w:t>
            </w:r>
          </w:p>
          <w:p w14:paraId="0CCC495C" w14:textId="77777777" w:rsidR="005620F1" w:rsidRDefault="005620F1" w:rsidP="004A22DC">
            <w:pPr>
              <w:widowControl/>
              <w:shd w:val="clear" w:color="auto" w:fill="FFFFFF" w:themeFill="background1"/>
              <w:spacing w:before="150"/>
              <w:rPr>
                <w:rFonts w:cs="Arial"/>
              </w:rPr>
            </w:pPr>
          </w:p>
          <w:p w14:paraId="14270340" w14:textId="71B342E0"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3) </w:t>
            </w:r>
            <w:r w:rsidR="004F0372">
              <w:rPr>
                <w:rFonts w:cs="Arial"/>
                <w:snapToGrid/>
                <w:sz w:val="21"/>
                <w:szCs w:val="21"/>
                <w:lang w:eastAsia="en-GB"/>
              </w:rPr>
              <w:t>Remove</w:t>
            </w:r>
            <w:r>
              <w:rPr>
                <w:rFonts w:cs="Arial"/>
                <w:snapToGrid/>
                <w:sz w:val="21"/>
                <w:szCs w:val="21"/>
                <w:lang w:eastAsia="en-GB"/>
              </w:rPr>
              <w:t xml:space="preserve"> new Deny-All Route Map with the following </w:t>
            </w:r>
            <w:proofErr w:type="gramStart"/>
            <w:r>
              <w:rPr>
                <w:rFonts w:cs="Arial"/>
                <w:snapToGrid/>
                <w:sz w:val="21"/>
                <w:szCs w:val="21"/>
                <w:lang w:eastAsia="en-GB"/>
              </w:rPr>
              <w:t>properties:-</w:t>
            </w:r>
            <w:proofErr w:type="gramEnd"/>
          </w:p>
          <w:p w14:paraId="37B463E6" w14:textId="77777777" w:rsidR="005620F1" w:rsidRPr="00544609" w:rsidRDefault="005620F1" w:rsidP="004A22DC">
            <w:pPr>
              <w:widowControl/>
              <w:shd w:val="clear" w:color="auto" w:fill="FFFFFF" w:themeFill="background1"/>
              <w:spacing w:before="150"/>
              <w:rPr>
                <w:rFonts w:cs="Arial"/>
                <w:b/>
                <w:bCs/>
                <w:snapToGrid/>
                <w:sz w:val="21"/>
                <w:szCs w:val="21"/>
                <w:lang w:eastAsia="en-GB"/>
              </w:rPr>
            </w:pPr>
            <w:r w:rsidRPr="00544609">
              <w:rPr>
                <w:rFonts w:cs="Arial"/>
                <w:b/>
                <w:bCs/>
                <w:snapToGrid/>
                <w:sz w:val="21"/>
                <w:szCs w:val="21"/>
                <w:lang w:eastAsia="en-GB"/>
              </w:rPr>
              <w:t xml:space="preserve">This prevents the </w:t>
            </w:r>
            <w:proofErr w:type="spellStart"/>
            <w:r w:rsidRPr="00544609">
              <w:rPr>
                <w:rFonts w:cs="Arial"/>
                <w:b/>
                <w:bCs/>
                <w:snapToGrid/>
                <w:sz w:val="21"/>
                <w:szCs w:val="21"/>
                <w:lang w:eastAsia="en-GB"/>
              </w:rPr>
              <w:t>Fortigate</w:t>
            </w:r>
            <w:proofErr w:type="spellEnd"/>
            <w:r w:rsidRPr="00544609">
              <w:rPr>
                <w:rFonts w:cs="Arial"/>
                <w:b/>
                <w:bCs/>
                <w:snapToGrid/>
                <w:sz w:val="21"/>
                <w:szCs w:val="21"/>
                <w:lang w:eastAsia="en-GB"/>
              </w:rPr>
              <w:t xml:space="preserve"> advertising enterprise routes to the NIOS servers</w:t>
            </w:r>
          </w:p>
          <w:p w14:paraId="1E694A7E" w14:textId="77777777" w:rsidR="005620F1" w:rsidRPr="00CA1357" w:rsidRDefault="005620F1" w:rsidP="004A22DC">
            <w:pPr>
              <w:widowControl/>
              <w:shd w:val="clear" w:color="auto" w:fill="FFFFFF" w:themeFill="background1"/>
              <w:spacing w:before="150"/>
              <w:rPr>
                <w:rFonts w:cs="Arial"/>
                <w:snapToGrid/>
                <w:sz w:val="21"/>
                <w:szCs w:val="21"/>
                <w:lang w:eastAsia="en-GB"/>
              </w:rPr>
            </w:pPr>
            <w:r w:rsidRPr="00CA1357">
              <w:rPr>
                <w:rFonts w:cs="Arial"/>
                <w:snapToGrid/>
                <w:sz w:val="21"/>
                <w:szCs w:val="21"/>
                <w:lang w:eastAsia="en-GB"/>
              </w:rPr>
              <w:t>Name</w:t>
            </w:r>
            <w:r>
              <w:rPr>
                <w:rFonts w:cs="Arial"/>
                <w:snapToGrid/>
                <w:sz w:val="21"/>
                <w:szCs w:val="21"/>
                <w:lang w:eastAsia="en-GB"/>
              </w:rPr>
              <w:t>:</w:t>
            </w:r>
            <w:r w:rsidRPr="00CA1357">
              <w:rPr>
                <w:rFonts w:cs="Arial"/>
                <w:snapToGrid/>
                <w:sz w:val="21"/>
                <w:szCs w:val="21"/>
                <w:lang w:eastAsia="en-GB"/>
              </w:rPr>
              <w:t xml:space="preserve"> mcx_lan_ld</w:t>
            </w:r>
            <w:r>
              <w:rPr>
                <w:rFonts w:cs="Arial"/>
                <w:snapToGrid/>
                <w:sz w:val="21"/>
                <w:szCs w:val="21"/>
                <w:lang w:eastAsia="en-GB"/>
              </w:rPr>
              <w:t>5</w:t>
            </w:r>
            <w:r>
              <w:rPr>
                <w:rFonts w:cs="Arial"/>
              </w:rPr>
              <w:t>_</w:t>
            </w:r>
            <w:r w:rsidRPr="00CA1357">
              <w:rPr>
                <w:rFonts w:cs="Arial"/>
              </w:rPr>
              <w:t>niosx_ntp_</w:t>
            </w:r>
            <w:r>
              <w:rPr>
                <w:rFonts w:cs="Arial"/>
              </w:rPr>
              <w:t>OUT_DENY_ALL_</w:t>
            </w:r>
            <w:r w:rsidRPr="00CA1357">
              <w:rPr>
                <w:rFonts w:cs="Arial"/>
              </w:rPr>
              <w:t>rm</w:t>
            </w:r>
          </w:p>
          <w:p w14:paraId="485B98BE" w14:textId="77777777" w:rsidR="005620F1" w:rsidRPr="00CA1357" w:rsidRDefault="005620F1" w:rsidP="004A22DC">
            <w:pPr>
              <w:widowControl/>
              <w:shd w:val="clear" w:color="auto" w:fill="FFFFFF" w:themeFill="background1"/>
              <w:spacing w:before="150"/>
              <w:rPr>
                <w:rFonts w:cs="Arial"/>
                <w:snapToGrid/>
                <w:sz w:val="21"/>
                <w:szCs w:val="21"/>
                <w:lang w:eastAsia="en-GB"/>
              </w:rPr>
            </w:pPr>
            <w:proofErr w:type="gramStart"/>
            <w:r w:rsidRPr="00CA1357">
              <w:rPr>
                <w:rFonts w:cs="Arial"/>
                <w:snapToGrid/>
                <w:sz w:val="21"/>
                <w:szCs w:val="21"/>
                <w:lang w:eastAsia="en-GB"/>
              </w:rPr>
              <w:t>Rule:-</w:t>
            </w:r>
            <w:proofErr w:type="gramEnd"/>
          </w:p>
          <w:p w14:paraId="7CFF8A1C"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7262533F"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Deny</w:t>
            </w:r>
          </w:p>
          <w:p w14:paraId="41209A7D" w14:textId="77777777"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Match - None</w:t>
            </w:r>
          </w:p>
          <w:p w14:paraId="1AD377F7" w14:textId="3B674784"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lastRenderedPageBreak/>
              <w:t>Confirm</w:t>
            </w:r>
            <w:r>
              <w:rPr>
                <w:rFonts w:cs="Arial"/>
                <w:b/>
                <w:bCs/>
                <w:i/>
                <w:iCs/>
                <w:snapToGrid/>
                <w:sz w:val="21"/>
                <w:szCs w:val="21"/>
                <w:lang w:eastAsia="en-GB"/>
              </w:rPr>
              <w:t xml:space="preserve"> that the Route Map </w:t>
            </w:r>
            <w:r w:rsidR="00F95DA2">
              <w:rPr>
                <w:rFonts w:cs="Arial"/>
                <w:b/>
                <w:bCs/>
                <w:i/>
                <w:iCs/>
                <w:snapToGrid/>
                <w:sz w:val="21"/>
                <w:szCs w:val="21"/>
                <w:lang w:eastAsia="en-GB"/>
              </w:rPr>
              <w:t xml:space="preserve">no longer </w:t>
            </w:r>
            <w:r>
              <w:rPr>
                <w:rFonts w:cs="Arial"/>
                <w:b/>
                <w:bCs/>
                <w:i/>
                <w:iCs/>
                <w:snapToGrid/>
                <w:sz w:val="21"/>
                <w:szCs w:val="21"/>
                <w:lang w:eastAsia="en-GB"/>
              </w:rPr>
              <w:t xml:space="preserve">exists with the correct </w:t>
            </w:r>
            <w:proofErr w:type="gramStart"/>
            <w:r>
              <w:rPr>
                <w:rFonts w:cs="Arial"/>
                <w:b/>
                <w:bCs/>
                <w:i/>
                <w:iCs/>
                <w:snapToGrid/>
                <w:sz w:val="21"/>
                <w:szCs w:val="21"/>
                <w:lang w:eastAsia="en-GB"/>
              </w:rPr>
              <w:t>parameters:-</w:t>
            </w:r>
            <w:proofErr w:type="gramEnd"/>
          </w:p>
          <w:p w14:paraId="3DAE0E4E" w14:textId="77777777" w:rsidR="005620F1" w:rsidRDefault="005620F1"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route-map</w:t>
            </w:r>
            <w:r>
              <w:t xml:space="preserve">   </w:t>
            </w:r>
            <w:r w:rsidRPr="00C26B29">
              <w:rPr>
                <w:rFonts w:cs="Arial"/>
                <w:i/>
                <w:iCs/>
                <w:snapToGrid/>
                <w:sz w:val="21"/>
                <w:szCs w:val="21"/>
                <w:lang w:eastAsia="en-GB"/>
              </w:rPr>
              <w:t>mcx_lan_ld5</w:t>
            </w:r>
            <w:r>
              <w:rPr>
                <w:rFonts w:cs="Arial"/>
                <w:i/>
                <w:iCs/>
                <w:snapToGrid/>
                <w:sz w:val="21"/>
                <w:szCs w:val="21"/>
                <w:lang w:eastAsia="en-GB"/>
              </w:rPr>
              <w:t>_</w:t>
            </w:r>
            <w:r w:rsidRPr="00C26B29">
              <w:rPr>
                <w:rFonts w:cs="Arial"/>
                <w:i/>
                <w:iCs/>
                <w:snapToGrid/>
                <w:sz w:val="21"/>
                <w:szCs w:val="21"/>
                <w:lang w:eastAsia="en-GB"/>
              </w:rPr>
              <w:t>niosx_ntp_OUT_DENY_ALL_rm</w:t>
            </w:r>
          </w:p>
          <w:p w14:paraId="59679C6D" w14:textId="295DF050" w:rsidR="005620F1" w:rsidRDefault="005620F1" w:rsidP="004A22DC">
            <w:pPr>
              <w:widowControl/>
              <w:autoSpaceDE w:val="0"/>
              <w:autoSpaceDN w:val="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denies all with no match conditions</w:t>
            </w:r>
            <w:r w:rsidR="00FC45C9">
              <w:rPr>
                <w:rFonts w:cs="Arial"/>
                <w:b/>
                <w:bCs/>
                <w:i/>
                <w:iCs/>
                <w:snapToGrid/>
                <w:sz w:val="21"/>
                <w:szCs w:val="21"/>
                <w:lang w:eastAsia="en-GB"/>
              </w:rPr>
              <w:t xml:space="preserve"> is no longer present</w:t>
            </w:r>
          </w:p>
          <w:p w14:paraId="76E8F67C" w14:textId="77777777" w:rsidR="005620F1" w:rsidRDefault="005620F1" w:rsidP="004A22DC">
            <w:pPr>
              <w:widowControl/>
              <w:autoSpaceDE w:val="0"/>
              <w:autoSpaceDN w:val="0"/>
              <w:rPr>
                <w:rFonts w:cs="Arial"/>
                <w:b/>
                <w:bCs/>
                <w:i/>
                <w:iCs/>
                <w:snapToGrid/>
                <w:sz w:val="21"/>
                <w:szCs w:val="21"/>
                <w:lang w:eastAsia="en-GB"/>
              </w:rPr>
            </w:pPr>
          </w:p>
          <w:p w14:paraId="6244DAAC" w14:textId="47EEB968" w:rsidR="005620F1" w:rsidRDefault="005620F1" w:rsidP="004A22DC">
            <w:pPr>
              <w:widowControl/>
              <w:shd w:val="clear" w:color="auto" w:fill="FFFFFF" w:themeFill="background1"/>
              <w:spacing w:before="150"/>
              <w:rPr>
                <w:rFonts w:cs="Arial"/>
                <w:snapToGrid/>
                <w:sz w:val="21"/>
                <w:szCs w:val="21"/>
                <w:lang w:eastAsia="en-GB"/>
              </w:rPr>
            </w:pPr>
            <w:r>
              <w:rPr>
                <w:rFonts w:cs="Arial"/>
                <w:snapToGrid/>
                <w:sz w:val="21"/>
                <w:szCs w:val="21"/>
                <w:lang w:eastAsia="en-GB"/>
              </w:rPr>
              <w:t xml:space="preserve">4) </w:t>
            </w:r>
            <w:r w:rsidR="00FC45C9">
              <w:rPr>
                <w:rFonts w:cs="Arial"/>
                <w:snapToGrid/>
                <w:sz w:val="21"/>
                <w:szCs w:val="21"/>
                <w:lang w:eastAsia="en-GB"/>
              </w:rPr>
              <w:t>Remove</w:t>
            </w:r>
            <w:r>
              <w:rPr>
                <w:rFonts w:cs="Arial"/>
                <w:snapToGrid/>
                <w:sz w:val="21"/>
                <w:szCs w:val="21"/>
                <w:lang w:eastAsia="en-GB"/>
              </w:rPr>
              <w:t xml:space="preserve"> new TEMPORARY Deny Route Map with the following </w:t>
            </w:r>
            <w:proofErr w:type="gramStart"/>
            <w:r>
              <w:rPr>
                <w:rFonts w:cs="Arial"/>
                <w:snapToGrid/>
                <w:sz w:val="21"/>
                <w:szCs w:val="21"/>
                <w:lang w:eastAsia="en-GB"/>
              </w:rPr>
              <w:t>properties:-</w:t>
            </w:r>
            <w:proofErr w:type="gramEnd"/>
          </w:p>
          <w:p w14:paraId="0685DA6B" w14:textId="77777777" w:rsidR="005620F1" w:rsidRPr="00816363" w:rsidRDefault="005620F1" w:rsidP="004A22DC">
            <w:pPr>
              <w:widowControl/>
              <w:shd w:val="clear" w:color="auto" w:fill="FFFFFF" w:themeFill="background1"/>
              <w:spacing w:before="150"/>
              <w:rPr>
                <w:rFonts w:cs="Arial"/>
                <w:b/>
                <w:bCs/>
                <w:snapToGrid/>
                <w:sz w:val="21"/>
                <w:szCs w:val="21"/>
                <w:lang w:eastAsia="en-GB"/>
              </w:rPr>
            </w:pPr>
            <w:r w:rsidRPr="00816363">
              <w:rPr>
                <w:rFonts w:cs="Arial"/>
                <w:b/>
                <w:bCs/>
                <w:snapToGrid/>
                <w:sz w:val="21"/>
                <w:szCs w:val="21"/>
                <w:lang w:eastAsia="en-GB"/>
              </w:rPr>
              <w:t xml:space="preserve">This prevents the </w:t>
            </w:r>
            <w:proofErr w:type="spellStart"/>
            <w:r w:rsidRPr="00816363">
              <w:rPr>
                <w:rFonts w:cs="Arial"/>
                <w:b/>
                <w:bCs/>
                <w:snapToGrid/>
                <w:sz w:val="21"/>
                <w:szCs w:val="21"/>
                <w:lang w:eastAsia="en-GB"/>
              </w:rPr>
              <w:t>Fortigate</w:t>
            </w:r>
            <w:proofErr w:type="spellEnd"/>
            <w:r w:rsidRPr="00816363">
              <w:rPr>
                <w:rFonts w:cs="Arial"/>
                <w:b/>
                <w:bCs/>
                <w:snapToGrid/>
                <w:sz w:val="21"/>
                <w:szCs w:val="21"/>
                <w:lang w:eastAsia="en-GB"/>
              </w:rPr>
              <w:t xml:space="preserve"> advertising the 10.96.3.70/32 NTP service address to the remainder of the M&amp;S network via existing iBGP </w:t>
            </w:r>
            <w:proofErr w:type="spellStart"/>
            <w:r w:rsidRPr="00816363">
              <w:rPr>
                <w:rFonts w:cs="Arial"/>
                <w:b/>
                <w:bCs/>
                <w:snapToGrid/>
                <w:sz w:val="21"/>
                <w:szCs w:val="21"/>
                <w:lang w:eastAsia="en-GB"/>
              </w:rPr>
              <w:t>peerings</w:t>
            </w:r>
            <w:proofErr w:type="spellEnd"/>
          </w:p>
          <w:p w14:paraId="5818FDDB" w14:textId="77777777" w:rsidR="005620F1" w:rsidRPr="00CA1357" w:rsidRDefault="005620F1" w:rsidP="004A22DC">
            <w:pPr>
              <w:widowControl/>
              <w:shd w:val="clear" w:color="auto" w:fill="FFFFFF" w:themeFill="background1"/>
              <w:spacing w:before="150"/>
              <w:rPr>
                <w:rFonts w:cs="Arial"/>
                <w:snapToGrid/>
                <w:sz w:val="21"/>
                <w:szCs w:val="21"/>
                <w:lang w:eastAsia="en-GB"/>
              </w:rPr>
            </w:pPr>
            <w:r w:rsidRPr="00CA1357">
              <w:rPr>
                <w:rFonts w:cs="Arial"/>
                <w:snapToGrid/>
                <w:sz w:val="21"/>
                <w:szCs w:val="21"/>
                <w:lang w:eastAsia="en-GB"/>
              </w:rPr>
              <w:t>Name</w:t>
            </w:r>
            <w:r>
              <w:rPr>
                <w:rFonts w:cs="Arial"/>
                <w:snapToGrid/>
                <w:sz w:val="21"/>
                <w:szCs w:val="21"/>
                <w:lang w:eastAsia="en-GB"/>
              </w:rPr>
              <w:t>:</w:t>
            </w:r>
            <w:r w:rsidRPr="00CA1357">
              <w:rPr>
                <w:rFonts w:cs="Arial"/>
                <w:snapToGrid/>
                <w:sz w:val="21"/>
                <w:szCs w:val="21"/>
                <w:lang w:eastAsia="en-GB"/>
              </w:rPr>
              <w:t xml:space="preserve"> mcx_lan_ld5</w:t>
            </w:r>
            <w:r>
              <w:rPr>
                <w:rFonts w:cs="Arial"/>
              </w:rPr>
              <w:t>_IBGP_OUT_BLOCK_NTP_</w:t>
            </w:r>
            <w:r w:rsidRPr="00CA1357">
              <w:rPr>
                <w:rFonts w:cs="Arial"/>
              </w:rPr>
              <w:t>rm</w:t>
            </w:r>
          </w:p>
          <w:p w14:paraId="51CFA33C" w14:textId="77777777" w:rsidR="005620F1" w:rsidRPr="00CA1357" w:rsidRDefault="005620F1" w:rsidP="004A22DC">
            <w:pPr>
              <w:widowControl/>
              <w:shd w:val="clear" w:color="auto" w:fill="FFFFFF" w:themeFill="background1"/>
              <w:spacing w:before="150"/>
              <w:rPr>
                <w:rFonts w:cs="Arial"/>
                <w:snapToGrid/>
                <w:sz w:val="21"/>
                <w:szCs w:val="21"/>
                <w:lang w:eastAsia="en-GB"/>
              </w:rPr>
            </w:pPr>
            <w:proofErr w:type="gramStart"/>
            <w:r w:rsidRPr="00CA1357">
              <w:rPr>
                <w:rFonts w:cs="Arial"/>
                <w:snapToGrid/>
                <w:sz w:val="21"/>
                <w:szCs w:val="21"/>
                <w:lang w:eastAsia="en-GB"/>
              </w:rPr>
              <w:t>Rule:-</w:t>
            </w:r>
            <w:proofErr w:type="gramEnd"/>
          </w:p>
          <w:p w14:paraId="25B6051F"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p>
          <w:p w14:paraId="52EF454F"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Deny</w:t>
            </w:r>
          </w:p>
          <w:p w14:paraId="4042D9BE" w14:textId="77777777" w:rsidR="005620F1" w:rsidRDefault="005620F1" w:rsidP="004A22DC">
            <w:pPr>
              <w:widowControl/>
              <w:shd w:val="clear" w:color="auto" w:fill="FFFFFF" w:themeFill="background1"/>
              <w:spacing w:before="150"/>
              <w:rPr>
                <w:rFonts w:cs="Arial"/>
              </w:rPr>
            </w:pPr>
            <w:r>
              <w:rPr>
                <w:rFonts w:cs="Arial"/>
                <w:snapToGrid/>
                <w:sz w:val="21"/>
                <w:szCs w:val="21"/>
                <w:lang w:eastAsia="en-GB"/>
              </w:rPr>
              <w:t xml:space="preserve">Match - </w:t>
            </w:r>
            <w:r w:rsidRPr="000666C5">
              <w:rPr>
                <w:rFonts w:cs="Arial"/>
              </w:rPr>
              <w:t>mcx_lan_ld5_niosx_ntp_1096370-IN_pfx</w:t>
            </w:r>
          </w:p>
          <w:p w14:paraId="5FA81308" w14:textId="77777777" w:rsidR="005620F1" w:rsidRDefault="005620F1" w:rsidP="004A22DC">
            <w:pPr>
              <w:widowControl/>
              <w:shd w:val="clear" w:color="auto" w:fill="FFFFFF" w:themeFill="background1"/>
              <w:spacing w:before="150"/>
              <w:rPr>
                <w:rFonts w:cs="Arial"/>
              </w:rPr>
            </w:pPr>
          </w:p>
          <w:p w14:paraId="4DEEFEE9"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Sequence – 10</w:t>
            </w:r>
            <w:r>
              <w:rPr>
                <w:rFonts w:cs="Arial"/>
                <w:snapToGrid/>
                <w:sz w:val="21"/>
                <w:szCs w:val="21"/>
                <w:lang w:eastAsia="en-GB"/>
              </w:rPr>
              <w:t>0</w:t>
            </w:r>
          </w:p>
          <w:p w14:paraId="64B604C9" w14:textId="77777777" w:rsidR="005620F1" w:rsidRPr="006B356B" w:rsidRDefault="005620F1" w:rsidP="004A22DC">
            <w:pPr>
              <w:widowControl/>
              <w:shd w:val="clear" w:color="auto" w:fill="FFFFFF" w:themeFill="background1"/>
              <w:spacing w:before="150"/>
              <w:rPr>
                <w:rFonts w:cs="Arial"/>
                <w:snapToGrid/>
                <w:sz w:val="21"/>
                <w:szCs w:val="21"/>
                <w:lang w:eastAsia="en-GB"/>
              </w:rPr>
            </w:pPr>
            <w:r w:rsidRPr="006B356B">
              <w:rPr>
                <w:rFonts w:cs="Arial"/>
                <w:snapToGrid/>
                <w:sz w:val="21"/>
                <w:szCs w:val="21"/>
                <w:lang w:eastAsia="en-GB"/>
              </w:rPr>
              <w:t xml:space="preserve">Action – </w:t>
            </w:r>
            <w:r>
              <w:rPr>
                <w:rFonts w:cs="Arial"/>
                <w:snapToGrid/>
                <w:sz w:val="21"/>
                <w:szCs w:val="21"/>
                <w:lang w:eastAsia="en-GB"/>
              </w:rPr>
              <w:t>Permit</w:t>
            </w:r>
          </w:p>
          <w:p w14:paraId="35E2928C" w14:textId="77777777" w:rsidR="005620F1" w:rsidRDefault="005620F1" w:rsidP="004A22DC">
            <w:pPr>
              <w:widowControl/>
              <w:shd w:val="clear" w:color="auto" w:fill="FFFFFF" w:themeFill="background1"/>
              <w:spacing w:before="150"/>
              <w:rPr>
                <w:rFonts w:cs="Arial"/>
              </w:rPr>
            </w:pPr>
            <w:r>
              <w:rPr>
                <w:rFonts w:cs="Arial"/>
                <w:snapToGrid/>
                <w:sz w:val="21"/>
                <w:szCs w:val="21"/>
                <w:lang w:eastAsia="en-GB"/>
              </w:rPr>
              <w:t xml:space="preserve">Match – </w:t>
            </w:r>
            <w:r>
              <w:rPr>
                <w:rFonts w:cs="Arial"/>
              </w:rPr>
              <w:t>No match configured</w:t>
            </w:r>
          </w:p>
          <w:p w14:paraId="501CE48B" w14:textId="02FC3CB7"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w:t>
            </w:r>
            <w:r w:rsidR="00FC45C9">
              <w:rPr>
                <w:rFonts w:cs="Arial"/>
                <w:b/>
                <w:bCs/>
                <w:i/>
                <w:iCs/>
                <w:snapToGrid/>
                <w:sz w:val="21"/>
                <w:szCs w:val="21"/>
                <w:lang w:eastAsia="en-GB"/>
              </w:rPr>
              <w:t xml:space="preserve">no longer </w:t>
            </w:r>
            <w:r>
              <w:rPr>
                <w:rFonts w:cs="Arial"/>
                <w:b/>
                <w:bCs/>
                <w:i/>
                <w:iCs/>
                <w:snapToGrid/>
                <w:sz w:val="21"/>
                <w:szCs w:val="21"/>
                <w:lang w:eastAsia="en-GB"/>
              </w:rPr>
              <w:t xml:space="preserve">exists with the correct </w:t>
            </w:r>
            <w:proofErr w:type="gramStart"/>
            <w:r>
              <w:rPr>
                <w:rFonts w:cs="Arial"/>
                <w:b/>
                <w:bCs/>
                <w:i/>
                <w:iCs/>
                <w:snapToGrid/>
                <w:sz w:val="21"/>
                <w:szCs w:val="21"/>
                <w:lang w:eastAsia="en-GB"/>
              </w:rPr>
              <w:t>parameters:-</w:t>
            </w:r>
            <w:proofErr w:type="gramEnd"/>
          </w:p>
          <w:p w14:paraId="7F78809C" w14:textId="77777777" w:rsidR="005620F1" w:rsidRDefault="005620F1"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route-map</w:t>
            </w:r>
            <w:r>
              <w:t xml:space="preserve">    </w:t>
            </w:r>
            <w:r w:rsidRPr="0012554A">
              <w:rPr>
                <w:rFonts w:cs="Arial"/>
                <w:i/>
                <w:iCs/>
                <w:snapToGrid/>
                <w:sz w:val="21"/>
                <w:szCs w:val="21"/>
                <w:lang w:eastAsia="en-GB"/>
              </w:rPr>
              <w:t>mcx_lan_ld5_IBGP_OUT_BLOCK_NTP_rm</w:t>
            </w:r>
          </w:p>
          <w:p w14:paraId="4CEAD1E3" w14:textId="5FB0E149" w:rsidR="005620F1" w:rsidRDefault="005620F1" w:rsidP="004A22DC">
            <w:pPr>
              <w:widowControl/>
              <w:shd w:val="clear" w:color="auto" w:fill="FFFFFF" w:themeFill="background1"/>
              <w:spacing w:before="150"/>
              <w:rPr>
                <w:rFonts w:cs="Arial"/>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denies routes matching 10.96.3.70/32 and permits everything else</w:t>
            </w:r>
            <w:r w:rsidR="00FC45C9">
              <w:rPr>
                <w:rFonts w:cs="Arial"/>
                <w:b/>
                <w:bCs/>
                <w:i/>
                <w:iCs/>
                <w:snapToGrid/>
                <w:sz w:val="21"/>
                <w:szCs w:val="21"/>
                <w:lang w:eastAsia="en-GB"/>
              </w:rPr>
              <w:t xml:space="preserve"> in no longer present</w:t>
            </w:r>
          </w:p>
          <w:p w14:paraId="6782DCFC" w14:textId="77777777" w:rsidR="005620F1" w:rsidRDefault="005620F1" w:rsidP="004A22DC">
            <w:pPr>
              <w:widowControl/>
              <w:shd w:val="clear" w:color="auto" w:fill="FFFFFF" w:themeFill="background1"/>
              <w:spacing w:before="150"/>
              <w:rPr>
                <w:rFonts w:cs="Arial"/>
              </w:rPr>
            </w:pPr>
          </w:p>
          <w:p w14:paraId="2264A27D" w14:textId="77777777" w:rsidR="005620F1" w:rsidRPr="009D7FCD" w:rsidRDefault="005620F1" w:rsidP="004A22DC">
            <w:pPr>
              <w:widowControl/>
              <w:autoSpaceDE w:val="0"/>
              <w:autoSpaceDN w:val="0"/>
              <w:rPr>
                <w:rFonts w:ascii="Verdana" w:hAnsi="Verdana" w:cs="Verdana"/>
                <w:sz w:val="18"/>
                <w:szCs w:val="18"/>
              </w:rPr>
            </w:pPr>
          </w:p>
        </w:tc>
        <w:tc>
          <w:tcPr>
            <w:tcW w:w="850" w:type="dxa"/>
          </w:tcPr>
          <w:p w14:paraId="09BA6151" w14:textId="77777777" w:rsidR="005620F1" w:rsidRPr="007E3319" w:rsidRDefault="005620F1" w:rsidP="004A22DC">
            <w:pPr>
              <w:tabs>
                <w:tab w:val="right" w:pos="1768"/>
              </w:tabs>
              <w:rPr>
                <w:rFonts w:ascii="Verdana" w:hAnsi="Verdana" w:cs="Verdana"/>
                <w:sz w:val="18"/>
                <w:szCs w:val="18"/>
              </w:rPr>
            </w:pPr>
            <w:r>
              <w:rPr>
                <w:rFonts w:ascii="Verdana" w:hAnsi="Verdana" w:cs="Verdana"/>
                <w:sz w:val="18"/>
                <w:szCs w:val="18"/>
              </w:rPr>
              <w:lastRenderedPageBreak/>
              <w:t>1</w:t>
            </w:r>
          </w:p>
        </w:tc>
        <w:tc>
          <w:tcPr>
            <w:tcW w:w="1701" w:type="dxa"/>
          </w:tcPr>
          <w:p w14:paraId="4E3413FA" w14:textId="45FA8D18" w:rsidR="005620F1" w:rsidRPr="007E3319" w:rsidRDefault="000C7AFF" w:rsidP="004A22DC">
            <w:pPr>
              <w:tabs>
                <w:tab w:val="right" w:pos="1768"/>
              </w:tabs>
              <w:rPr>
                <w:rFonts w:ascii="Verdana" w:hAnsi="Verdana" w:cs="Verdana"/>
                <w:sz w:val="18"/>
                <w:szCs w:val="18"/>
              </w:rPr>
            </w:pPr>
            <w:r w:rsidRPr="1CF573DE">
              <w:rPr>
                <w:rFonts w:ascii="Verdana" w:hAnsi="Verdana" w:cs="Verdana"/>
                <w:sz w:val="18"/>
                <w:szCs w:val="18"/>
              </w:rPr>
              <w:t>03</w:t>
            </w:r>
            <w:r w:rsidR="005620F1" w:rsidRPr="1CF573DE">
              <w:rPr>
                <w:rFonts w:ascii="Verdana" w:hAnsi="Verdana" w:cs="Verdana"/>
                <w:sz w:val="18"/>
                <w:szCs w:val="18"/>
              </w:rPr>
              <w:t>:</w:t>
            </w:r>
            <w:r w:rsidR="38984D4F" w:rsidRPr="1CF573DE">
              <w:rPr>
                <w:rFonts w:ascii="Verdana" w:hAnsi="Verdana" w:cs="Verdana"/>
                <w:sz w:val="18"/>
                <w:szCs w:val="18"/>
              </w:rPr>
              <w:t>3</w:t>
            </w:r>
            <w:r w:rsidR="005620F1" w:rsidRPr="1CF573DE">
              <w:rPr>
                <w:rFonts w:ascii="Verdana" w:hAnsi="Verdana" w:cs="Verdana"/>
                <w:sz w:val="18"/>
                <w:szCs w:val="18"/>
              </w:rPr>
              <w:t>0</w:t>
            </w:r>
          </w:p>
        </w:tc>
        <w:tc>
          <w:tcPr>
            <w:tcW w:w="1418" w:type="dxa"/>
          </w:tcPr>
          <w:p w14:paraId="3EEF3676" w14:textId="72252744" w:rsidR="005620F1" w:rsidRPr="007E3319" w:rsidRDefault="000C7AFF" w:rsidP="004A22DC">
            <w:pPr>
              <w:tabs>
                <w:tab w:val="right" w:pos="1768"/>
              </w:tabs>
              <w:rPr>
                <w:rFonts w:ascii="Verdana" w:hAnsi="Verdana" w:cs="Verdana"/>
                <w:sz w:val="18"/>
                <w:szCs w:val="18"/>
              </w:rPr>
            </w:pPr>
            <w:r w:rsidRPr="1CF573DE">
              <w:rPr>
                <w:rFonts w:ascii="Verdana" w:hAnsi="Verdana" w:cs="Verdana"/>
                <w:sz w:val="18"/>
                <w:szCs w:val="18"/>
              </w:rPr>
              <w:t>0</w:t>
            </w:r>
            <w:r w:rsidR="614BE3DD" w:rsidRPr="1CF573DE">
              <w:rPr>
                <w:rFonts w:ascii="Verdana" w:hAnsi="Verdana" w:cs="Verdana"/>
                <w:sz w:val="18"/>
                <w:szCs w:val="18"/>
              </w:rPr>
              <w:t>4</w:t>
            </w:r>
            <w:r w:rsidR="005620F1" w:rsidRPr="1CF573DE">
              <w:rPr>
                <w:rFonts w:ascii="Verdana" w:hAnsi="Verdana" w:cs="Verdana"/>
                <w:sz w:val="18"/>
                <w:szCs w:val="18"/>
              </w:rPr>
              <w:t>:</w:t>
            </w:r>
            <w:r w:rsidR="2C4C4922" w:rsidRPr="1CF573DE">
              <w:rPr>
                <w:rFonts w:ascii="Verdana" w:hAnsi="Verdana" w:cs="Verdana"/>
                <w:sz w:val="18"/>
                <w:szCs w:val="18"/>
              </w:rPr>
              <w:t>0</w:t>
            </w:r>
            <w:r w:rsidR="005620F1" w:rsidRPr="1CF573DE">
              <w:rPr>
                <w:rFonts w:ascii="Verdana" w:hAnsi="Verdana" w:cs="Verdana"/>
                <w:sz w:val="18"/>
                <w:szCs w:val="18"/>
              </w:rPr>
              <w:t>0</w:t>
            </w:r>
          </w:p>
        </w:tc>
        <w:tc>
          <w:tcPr>
            <w:tcW w:w="992" w:type="dxa"/>
          </w:tcPr>
          <w:p w14:paraId="7A092222" w14:textId="77777777" w:rsidR="005620F1" w:rsidRPr="007E3319" w:rsidRDefault="005620F1" w:rsidP="004A22DC">
            <w:pPr>
              <w:tabs>
                <w:tab w:val="right" w:pos="1768"/>
              </w:tabs>
              <w:rPr>
                <w:rFonts w:ascii="Verdana" w:hAnsi="Verdana" w:cs="Verdana"/>
                <w:sz w:val="18"/>
                <w:szCs w:val="18"/>
              </w:rPr>
            </w:pPr>
            <w:r>
              <w:rPr>
                <w:rFonts w:ascii="Verdana" w:hAnsi="Verdana" w:cs="Verdana"/>
                <w:sz w:val="18"/>
                <w:szCs w:val="18"/>
              </w:rPr>
              <w:t>00:30</w:t>
            </w:r>
          </w:p>
        </w:tc>
        <w:tc>
          <w:tcPr>
            <w:tcW w:w="1854" w:type="dxa"/>
          </w:tcPr>
          <w:p w14:paraId="4B6F6750" w14:textId="77777777" w:rsidR="005620F1" w:rsidRPr="007E3319" w:rsidRDefault="005620F1" w:rsidP="004A22DC">
            <w:pPr>
              <w:tabs>
                <w:tab w:val="right" w:pos="1768"/>
              </w:tabs>
              <w:rPr>
                <w:rFonts w:ascii="Verdana" w:hAnsi="Verdana" w:cs="Verdana"/>
                <w:sz w:val="18"/>
                <w:szCs w:val="18"/>
              </w:rPr>
            </w:pPr>
            <w:r>
              <w:rPr>
                <w:rFonts w:ascii="Verdana" w:hAnsi="Verdana" w:cs="Verdana"/>
                <w:sz w:val="18"/>
                <w:szCs w:val="18"/>
              </w:rPr>
              <w:t>Network Engineer</w:t>
            </w:r>
          </w:p>
        </w:tc>
      </w:tr>
      <w:tr w:rsidR="005620F1" w:rsidRPr="007E3319" w14:paraId="1110E5D7" w14:textId="77777777" w:rsidTr="6DC57430">
        <w:trPr>
          <w:trHeight w:val="342"/>
        </w:trPr>
        <w:tc>
          <w:tcPr>
            <w:tcW w:w="783" w:type="dxa"/>
          </w:tcPr>
          <w:p w14:paraId="789B28A2" w14:textId="77777777" w:rsidR="005620F1" w:rsidRDefault="005620F1" w:rsidP="004A22DC">
            <w:pPr>
              <w:widowControl/>
              <w:autoSpaceDE w:val="0"/>
              <w:autoSpaceDN w:val="0"/>
              <w:jc w:val="center"/>
              <w:rPr>
                <w:rFonts w:ascii="Verdana" w:hAnsi="Verdana" w:cs="Verdana"/>
                <w:sz w:val="18"/>
                <w:szCs w:val="18"/>
              </w:rPr>
            </w:pPr>
            <w:r>
              <w:rPr>
                <w:rFonts w:ascii="Verdana" w:hAnsi="Verdana" w:cs="Verdana"/>
                <w:sz w:val="18"/>
                <w:szCs w:val="18"/>
              </w:rPr>
              <w:lastRenderedPageBreak/>
              <w:t>3</w:t>
            </w:r>
          </w:p>
        </w:tc>
        <w:tc>
          <w:tcPr>
            <w:tcW w:w="7463" w:type="dxa"/>
            <w:vAlign w:val="center"/>
          </w:tcPr>
          <w:p w14:paraId="7372D3D9" w14:textId="77777777" w:rsidR="005620F1" w:rsidRPr="00DD0AD7" w:rsidRDefault="005620F1" w:rsidP="004A22DC">
            <w:pPr>
              <w:pStyle w:val="BodyText"/>
              <w:rPr>
                <w:rFonts w:eastAsia="Arial" w:cs="Arial"/>
                <w:color w:val="000000" w:themeColor="text1"/>
                <w:sz w:val="22"/>
                <w:szCs w:val="22"/>
              </w:rPr>
            </w:pPr>
            <w:r>
              <w:rPr>
                <w:rFonts w:eastAsia="Arial" w:cs="Arial"/>
                <w:b/>
                <w:bCs/>
                <w:color w:val="000000" w:themeColor="text1"/>
                <w:sz w:val="22"/>
                <w:szCs w:val="22"/>
              </w:rPr>
              <w:t>ENSURE THE ROUTE REMAINS LOCAL</w:t>
            </w:r>
          </w:p>
          <w:p w14:paraId="1736158F" w14:textId="641675B0" w:rsidR="005620F1" w:rsidRPr="00DD0AD7" w:rsidRDefault="00490F37" w:rsidP="004A22DC">
            <w:pPr>
              <w:widowControl/>
              <w:shd w:val="clear" w:color="auto" w:fill="FFFFFF" w:themeFill="background1"/>
              <w:spacing w:before="150"/>
              <w:rPr>
                <w:rFonts w:cs="Arial"/>
                <w:b/>
                <w:bCs/>
              </w:rPr>
            </w:pPr>
            <w:r>
              <w:rPr>
                <w:rFonts w:cs="Arial"/>
                <w:b/>
                <w:bCs/>
              </w:rPr>
              <w:t>Remove</w:t>
            </w:r>
            <w:r w:rsidR="005620F1" w:rsidRPr="00DD0AD7">
              <w:rPr>
                <w:rFonts w:cs="Arial"/>
                <w:b/>
                <w:bCs/>
              </w:rPr>
              <w:t xml:space="preserve"> the route map “</w:t>
            </w:r>
            <w:r w:rsidR="005620F1" w:rsidRPr="00DD0AD7">
              <w:rPr>
                <w:rFonts w:cs="Arial"/>
                <w:b/>
                <w:bCs/>
                <w:snapToGrid/>
                <w:sz w:val="21"/>
                <w:szCs w:val="21"/>
                <w:lang w:eastAsia="en-GB"/>
              </w:rPr>
              <w:t>mcx_lan_ld5</w:t>
            </w:r>
            <w:r w:rsidR="005620F1" w:rsidRPr="00DD0AD7">
              <w:rPr>
                <w:rFonts w:cs="Arial"/>
                <w:b/>
                <w:bCs/>
              </w:rPr>
              <w:t xml:space="preserve">_IBGP_OUT_BLOCK_NTP_rm” to each iBGP neighbour as per </w:t>
            </w:r>
            <w:proofErr w:type="gramStart"/>
            <w:r w:rsidR="005620F1" w:rsidRPr="00DD0AD7">
              <w:rPr>
                <w:rFonts w:cs="Arial"/>
                <w:b/>
                <w:bCs/>
              </w:rPr>
              <w:t>below:-</w:t>
            </w:r>
            <w:proofErr w:type="gramEnd"/>
          </w:p>
          <w:p w14:paraId="10E5CDD1" w14:textId="77777777" w:rsidR="005620F1" w:rsidRPr="00DD0AD7" w:rsidRDefault="005620F1" w:rsidP="004A22DC">
            <w:pPr>
              <w:widowControl/>
              <w:shd w:val="clear" w:color="auto" w:fill="FFFFFF" w:themeFill="background1"/>
              <w:spacing w:before="150"/>
              <w:rPr>
                <w:rFonts w:cs="Arial"/>
                <w:b/>
                <w:bCs/>
              </w:rPr>
            </w:pPr>
            <w:r w:rsidRPr="00DD0AD7">
              <w:rPr>
                <w:rFonts w:cs="Arial"/>
                <w:b/>
                <w:bCs/>
              </w:rPr>
              <w:t>1 – neighbour – 10.156.118.129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mcx_cc</w:t>
            </w:r>
            <w:proofErr w:type="spellEnd"/>
            <w:r w:rsidRPr="00DD0AD7">
              <w:rPr>
                <w:rFonts w:cs="Arial"/>
                <w:b/>
                <w:bCs/>
              </w:rPr>
              <w:t>)</w:t>
            </w:r>
          </w:p>
          <w:p w14:paraId="5B158D9C" w14:textId="77777777" w:rsidR="005620F1" w:rsidRPr="00DD0AD7" w:rsidRDefault="005620F1" w:rsidP="004A22DC">
            <w:pPr>
              <w:widowControl/>
              <w:shd w:val="clear" w:color="auto" w:fill="FFFFFF" w:themeFill="background1"/>
              <w:spacing w:before="150"/>
              <w:rPr>
                <w:rFonts w:cs="Arial"/>
                <w:b/>
                <w:bCs/>
              </w:rPr>
            </w:pPr>
            <w:r w:rsidRPr="00DD0AD7">
              <w:rPr>
                <w:rFonts w:cs="Arial"/>
                <w:b/>
                <w:bCs/>
              </w:rPr>
              <w:t>2 – neighbour – 10.156.118.131 (</w:t>
            </w:r>
            <w:proofErr w:type="spellStart"/>
            <w:r w:rsidRPr="00DD0AD7">
              <w:rPr>
                <w:rFonts w:cs="Arial"/>
                <w:b/>
                <w:bCs/>
              </w:rPr>
              <w:t>mcx_lan</w:t>
            </w:r>
            <w:proofErr w:type="spellEnd"/>
            <w:r w:rsidRPr="00DD0AD7">
              <w:rPr>
                <w:rFonts w:cs="Arial"/>
                <w:b/>
                <w:bCs/>
              </w:rPr>
              <w:t xml:space="preserve"> to mcx_3p_partner)</w:t>
            </w:r>
          </w:p>
          <w:p w14:paraId="64E68CD6" w14:textId="77777777" w:rsidR="005620F1" w:rsidRPr="00DD0AD7" w:rsidRDefault="005620F1" w:rsidP="004A22DC">
            <w:pPr>
              <w:widowControl/>
              <w:shd w:val="clear" w:color="auto" w:fill="FFFFFF" w:themeFill="background1"/>
              <w:spacing w:before="150"/>
              <w:rPr>
                <w:rFonts w:cs="Arial"/>
                <w:b/>
                <w:bCs/>
              </w:rPr>
            </w:pPr>
            <w:r w:rsidRPr="00DD0AD7">
              <w:rPr>
                <w:rFonts w:cs="Arial"/>
                <w:b/>
                <w:bCs/>
              </w:rPr>
              <w:t>3 – neighbour – 10.156.118.132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mcx_dia</w:t>
            </w:r>
            <w:proofErr w:type="spellEnd"/>
            <w:r w:rsidRPr="00DD0AD7">
              <w:rPr>
                <w:rFonts w:cs="Arial"/>
                <w:b/>
                <w:bCs/>
              </w:rPr>
              <w:t>)</w:t>
            </w:r>
          </w:p>
          <w:p w14:paraId="7BB5CE8C" w14:textId="77777777" w:rsidR="005620F1" w:rsidRPr="00DD0AD7" w:rsidRDefault="005620F1" w:rsidP="004A22DC">
            <w:pPr>
              <w:widowControl/>
              <w:shd w:val="clear" w:color="auto" w:fill="FFFFFF" w:themeFill="background1"/>
              <w:spacing w:before="150"/>
              <w:rPr>
                <w:rFonts w:cs="Arial"/>
                <w:b/>
                <w:bCs/>
              </w:rPr>
            </w:pPr>
            <w:r w:rsidRPr="00DD0AD7">
              <w:rPr>
                <w:rFonts w:cs="Arial"/>
                <w:b/>
                <w:bCs/>
              </w:rPr>
              <w:t>4 – neighbour – 10.156.118.133 (</w:t>
            </w:r>
            <w:proofErr w:type="spellStart"/>
            <w:r w:rsidRPr="00DD0AD7">
              <w:rPr>
                <w:rFonts w:cs="Arial"/>
                <w:b/>
                <w:bCs/>
              </w:rPr>
              <w:t>mcx_lan</w:t>
            </w:r>
            <w:proofErr w:type="spellEnd"/>
            <w:r w:rsidRPr="00DD0AD7">
              <w:rPr>
                <w:rFonts w:cs="Arial"/>
                <w:b/>
                <w:bCs/>
              </w:rPr>
              <w:t xml:space="preserve"> to mcx_s2s_vpn)</w:t>
            </w:r>
          </w:p>
          <w:p w14:paraId="08C1C4C7" w14:textId="77777777" w:rsidR="005620F1" w:rsidRPr="00DD0AD7" w:rsidRDefault="005620F1" w:rsidP="004A22DC">
            <w:pPr>
              <w:widowControl/>
              <w:shd w:val="clear" w:color="auto" w:fill="FFFFFF" w:themeFill="background1"/>
              <w:spacing w:before="150"/>
              <w:rPr>
                <w:rFonts w:cs="Arial"/>
                <w:b/>
                <w:bCs/>
              </w:rPr>
            </w:pPr>
            <w:r w:rsidRPr="00DD0AD7">
              <w:rPr>
                <w:rFonts w:cs="Arial"/>
                <w:b/>
                <w:bCs/>
              </w:rPr>
              <w:t>5 – neighbour – 10.156.118.134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mcx_client</w:t>
            </w:r>
            <w:proofErr w:type="spellEnd"/>
            <w:r w:rsidRPr="00DD0AD7">
              <w:rPr>
                <w:rFonts w:cs="Arial"/>
                <w:b/>
                <w:bCs/>
              </w:rPr>
              <w:t xml:space="preserve"> to </w:t>
            </w:r>
            <w:proofErr w:type="spellStart"/>
            <w:r w:rsidRPr="00DD0AD7">
              <w:rPr>
                <w:rFonts w:cs="Arial"/>
                <w:b/>
                <w:bCs/>
              </w:rPr>
              <w:t>site_vpn</w:t>
            </w:r>
            <w:proofErr w:type="spellEnd"/>
            <w:r w:rsidRPr="00DD0AD7">
              <w:rPr>
                <w:rFonts w:cs="Arial"/>
                <w:b/>
                <w:bCs/>
              </w:rPr>
              <w:t>)</w:t>
            </w:r>
          </w:p>
          <w:p w14:paraId="0CA6B9C6" w14:textId="77777777" w:rsidR="005620F1" w:rsidRPr="00DD0AD7" w:rsidRDefault="005620F1" w:rsidP="004A22DC">
            <w:pPr>
              <w:widowControl/>
              <w:shd w:val="clear" w:color="auto" w:fill="FFFFFF" w:themeFill="background1"/>
              <w:spacing w:before="150"/>
              <w:rPr>
                <w:rFonts w:cs="Arial"/>
                <w:b/>
                <w:bCs/>
              </w:rPr>
            </w:pPr>
            <w:r w:rsidRPr="00DD0AD7">
              <w:rPr>
                <w:rFonts w:cs="Arial"/>
                <w:b/>
                <w:bCs/>
                <w:color w:val="EE0000"/>
              </w:rPr>
              <w:t>6 – NOT neighbour – 10.156.118.135 (</w:t>
            </w:r>
            <w:proofErr w:type="spellStart"/>
            <w:r w:rsidRPr="00DD0AD7">
              <w:rPr>
                <w:rFonts w:cs="Arial"/>
                <w:b/>
                <w:bCs/>
                <w:color w:val="EE0000"/>
              </w:rPr>
              <w:t>mcx_lan</w:t>
            </w:r>
            <w:proofErr w:type="spellEnd"/>
            <w:r w:rsidRPr="00DD0AD7">
              <w:rPr>
                <w:rFonts w:cs="Arial"/>
                <w:b/>
                <w:bCs/>
                <w:color w:val="EE0000"/>
              </w:rPr>
              <w:t xml:space="preserve"> to </w:t>
            </w:r>
            <w:proofErr w:type="spellStart"/>
            <w:r w:rsidRPr="00DD0AD7">
              <w:rPr>
                <w:rFonts w:cs="Arial"/>
                <w:b/>
                <w:bCs/>
                <w:color w:val="EE0000"/>
              </w:rPr>
              <w:t>mcx_sdwan_np</w:t>
            </w:r>
            <w:proofErr w:type="spellEnd"/>
            <w:r w:rsidRPr="00DD0AD7">
              <w:rPr>
                <w:rFonts w:cs="Arial"/>
                <w:b/>
                <w:bCs/>
                <w:color w:val="EE0000"/>
              </w:rPr>
              <w:t>) – this is an eBGP and routing propagation is controlled already via prefix list</w:t>
            </w:r>
          </w:p>
          <w:p w14:paraId="73318C3C" w14:textId="77777777" w:rsidR="005620F1" w:rsidRPr="00DD0AD7" w:rsidRDefault="005620F1" w:rsidP="004A22DC">
            <w:pPr>
              <w:widowControl/>
              <w:shd w:val="clear" w:color="auto" w:fill="FFFFFF" w:themeFill="background1"/>
              <w:spacing w:before="150"/>
              <w:rPr>
                <w:rFonts w:cs="Arial"/>
                <w:b/>
                <w:bCs/>
              </w:rPr>
            </w:pPr>
            <w:r w:rsidRPr="00DD0AD7">
              <w:rPr>
                <w:rFonts w:cs="Arial"/>
                <w:b/>
                <w:bCs/>
              </w:rPr>
              <w:t>7 – neighbour – 10.156.118.136 (</w:t>
            </w:r>
            <w:proofErr w:type="spellStart"/>
            <w:r w:rsidRPr="00DD0AD7">
              <w:rPr>
                <w:rFonts w:cs="Arial"/>
                <w:b/>
                <w:bCs/>
              </w:rPr>
              <w:t>mcx_lan</w:t>
            </w:r>
            <w:proofErr w:type="spellEnd"/>
            <w:r w:rsidRPr="00DD0AD7">
              <w:rPr>
                <w:rFonts w:cs="Arial"/>
                <w:b/>
                <w:bCs/>
              </w:rPr>
              <w:t xml:space="preserve"> to </w:t>
            </w:r>
            <w:proofErr w:type="spellStart"/>
            <w:r w:rsidRPr="00DD0AD7">
              <w:rPr>
                <w:rFonts w:cs="Arial"/>
                <w:b/>
                <w:bCs/>
              </w:rPr>
              <w:t>mcx_juniper_inner</w:t>
            </w:r>
            <w:proofErr w:type="spellEnd"/>
            <w:r w:rsidRPr="00DD0AD7">
              <w:rPr>
                <w:rFonts w:cs="Arial"/>
                <w:b/>
                <w:bCs/>
              </w:rPr>
              <w:t>)</w:t>
            </w:r>
          </w:p>
          <w:p w14:paraId="4EDDD98D" w14:textId="77777777" w:rsidR="005620F1" w:rsidRDefault="005620F1" w:rsidP="004A22DC">
            <w:pPr>
              <w:widowControl/>
              <w:shd w:val="clear" w:color="auto" w:fill="FFFFFF" w:themeFill="background1"/>
              <w:spacing w:before="150"/>
              <w:rPr>
                <w:rFonts w:cs="Arial"/>
              </w:rPr>
            </w:pPr>
          </w:p>
          <w:p w14:paraId="2FEFC486" w14:textId="77777777" w:rsidR="005620F1" w:rsidRDefault="005620F1" w:rsidP="004A22DC">
            <w:pPr>
              <w:pStyle w:val="BodyText"/>
              <w:rPr>
                <w:rFonts w:cs="Arial"/>
              </w:rPr>
            </w:pPr>
            <w:r>
              <w:rPr>
                <w:rFonts w:eastAsia="Arial" w:cs="Arial"/>
                <w:color w:val="000000" w:themeColor="text1"/>
                <w:sz w:val="22"/>
                <w:szCs w:val="22"/>
              </w:rPr>
              <w:t>Remain on</w:t>
            </w:r>
            <w:r w:rsidRPr="00585D61">
              <w:rPr>
                <w:rFonts w:eastAsia="Arial" w:cs="Arial"/>
                <w:color w:val="000000" w:themeColor="text1"/>
                <w:sz w:val="22"/>
                <w:szCs w:val="22"/>
              </w:rPr>
              <w:t xml:space="preserve"> </w:t>
            </w:r>
            <w:r>
              <w:rPr>
                <w:rFonts w:eastAsia="Arial" w:cs="Arial"/>
                <w:color w:val="000000" w:themeColor="text1"/>
                <w:sz w:val="22"/>
                <w:szCs w:val="22"/>
              </w:rPr>
              <w:t xml:space="preserve">the </w:t>
            </w:r>
            <w:proofErr w:type="spellStart"/>
            <w:r>
              <w:rPr>
                <w:rFonts w:cs="Arial"/>
              </w:rPr>
              <w:t>Fortimanager</w:t>
            </w:r>
            <w:proofErr w:type="spellEnd"/>
            <w:r>
              <w:rPr>
                <w:rFonts w:cs="Arial"/>
              </w:rPr>
              <w:t>, and select the following menu path:</w:t>
            </w:r>
          </w:p>
          <w:p w14:paraId="1C531B67" w14:textId="77777777" w:rsidR="005620F1" w:rsidRDefault="005620F1" w:rsidP="004A22DC">
            <w:pPr>
              <w:pStyle w:val="BodyText"/>
              <w:rPr>
                <w:rFonts w:cs="Arial"/>
                <w:lang w:val="fr-FR"/>
              </w:rPr>
            </w:pPr>
            <w:proofErr w:type="spellStart"/>
            <w:r w:rsidRPr="00DB5E93">
              <w:rPr>
                <w:rFonts w:cs="Arial"/>
                <w:lang w:val="fr-FR"/>
              </w:rPr>
              <w:t>Device</w:t>
            </w:r>
            <w:proofErr w:type="spellEnd"/>
            <w:r w:rsidRPr="00DB5E93">
              <w:rPr>
                <w:rFonts w:cs="Arial"/>
                <w:lang w:val="fr-FR"/>
              </w:rPr>
              <w:t xml:space="preserve"> Manager – </w:t>
            </w:r>
            <w:proofErr w:type="spellStart"/>
            <w:r w:rsidRPr="00DB5E93">
              <w:rPr>
                <w:rFonts w:cs="Arial"/>
                <w:lang w:val="fr-FR"/>
              </w:rPr>
              <w:t>Device</w:t>
            </w:r>
            <w:proofErr w:type="spellEnd"/>
            <w:r w:rsidRPr="00DB5E93">
              <w:rPr>
                <w:rFonts w:cs="Arial"/>
                <w:lang w:val="fr-FR"/>
              </w:rPr>
              <w:t xml:space="preserve"> &amp; Groups </w:t>
            </w:r>
            <w:r>
              <w:rPr>
                <w:rFonts w:cs="Arial"/>
                <w:lang w:val="fr-FR"/>
              </w:rPr>
              <w:t>–</w:t>
            </w:r>
            <w:r w:rsidRPr="00DB5E93">
              <w:rPr>
                <w:rFonts w:cs="Arial"/>
                <w:lang w:val="fr-FR"/>
              </w:rPr>
              <w:t xml:space="preserve"> M</w:t>
            </w:r>
            <w:r>
              <w:rPr>
                <w:rFonts w:cs="Arial"/>
                <w:lang w:val="fr-FR"/>
              </w:rPr>
              <w:t>CX-LD5-FGT2600-01</w:t>
            </w:r>
          </w:p>
          <w:p w14:paraId="3B4F0646" w14:textId="77777777" w:rsidR="005620F1" w:rsidRDefault="005620F1" w:rsidP="004A22DC">
            <w:pPr>
              <w:pStyle w:val="BodyText"/>
              <w:rPr>
                <w:rFonts w:cs="Arial"/>
              </w:rPr>
            </w:pPr>
            <w:r w:rsidRPr="006271F0">
              <w:rPr>
                <w:rFonts w:cs="Arial"/>
              </w:rPr>
              <w:t>Select « </w:t>
            </w:r>
            <w:proofErr w:type="spellStart"/>
            <w:r w:rsidRPr="006271F0">
              <w:rPr>
                <w:rFonts w:cs="Arial"/>
              </w:rPr>
              <w:t>mcx_lan</w:t>
            </w:r>
            <w:proofErr w:type="spellEnd"/>
            <w:r w:rsidRPr="006271F0">
              <w:rPr>
                <w:rFonts w:cs="Arial"/>
              </w:rPr>
              <w:t> » VDOM</w:t>
            </w:r>
          </w:p>
          <w:p w14:paraId="61B08CAF" w14:textId="77777777" w:rsidR="005620F1" w:rsidRDefault="005620F1" w:rsidP="004A22DC">
            <w:pPr>
              <w:widowControl/>
              <w:shd w:val="clear" w:color="auto" w:fill="FFFFFF" w:themeFill="background1"/>
              <w:spacing w:before="150"/>
              <w:rPr>
                <w:rFonts w:cs="Arial"/>
              </w:rPr>
            </w:pPr>
            <w:r>
              <w:rPr>
                <w:rFonts w:cs="Arial"/>
              </w:rPr>
              <w:t xml:space="preserve">Select </w:t>
            </w:r>
            <w:proofErr w:type="spellStart"/>
            <w:proofErr w:type="gramStart"/>
            <w:r>
              <w:rPr>
                <w:rFonts w:cs="Arial"/>
              </w:rPr>
              <w:t>Network:BGP</w:t>
            </w:r>
            <w:proofErr w:type="spellEnd"/>
            <w:proofErr w:type="gramEnd"/>
          </w:p>
          <w:p w14:paraId="4D120CEF" w14:textId="77777777" w:rsidR="005620F1" w:rsidRPr="00B76397" w:rsidRDefault="005620F1" w:rsidP="004A22DC">
            <w:pPr>
              <w:widowControl/>
              <w:shd w:val="clear" w:color="auto" w:fill="FFFFFF" w:themeFill="background1"/>
              <w:spacing w:before="150"/>
              <w:rPr>
                <w:rFonts w:cs="Arial"/>
              </w:rPr>
            </w:pPr>
            <w:r>
              <w:rPr>
                <w:rFonts w:cs="Arial"/>
              </w:rPr>
              <w:t xml:space="preserve">1) For each of the iBGP </w:t>
            </w:r>
            <w:proofErr w:type="spellStart"/>
            <w:r>
              <w:rPr>
                <w:rFonts w:cs="Arial"/>
              </w:rPr>
              <w:t>peerings</w:t>
            </w:r>
            <w:proofErr w:type="spellEnd"/>
            <w:r>
              <w:rPr>
                <w:rFonts w:cs="Arial"/>
              </w:rPr>
              <w:t xml:space="preserve"> (1-5 and 7…NOT 6!!!!)</w:t>
            </w:r>
          </w:p>
          <w:p w14:paraId="4887143A" w14:textId="23E8021D" w:rsidR="005620F1" w:rsidRDefault="00490F37" w:rsidP="004A22DC">
            <w:pPr>
              <w:pStyle w:val="BodyText"/>
              <w:rPr>
                <w:rFonts w:cs="Arial"/>
              </w:rPr>
            </w:pPr>
            <w:proofErr w:type="spellStart"/>
            <w:r>
              <w:rPr>
                <w:rFonts w:cs="Arial"/>
              </w:rPr>
              <w:t>DIs</w:t>
            </w:r>
            <w:r w:rsidR="005620F1">
              <w:rPr>
                <w:rFonts w:cs="Arial"/>
              </w:rPr>
              <w:t>able</w:t>
            </w:r>
            <w:proofErr w:type="spellEnd"/>
            <w:r w:rsidR="005620F1">
              <w:rPr>
                <w:rFonts w:cs="Arial"/>
              </w:rPr>
              <w:t xml:space="preserve"> “Route Map Out” and select “</w:t>
            </w:r>
            <w:r w:rsidR="005620F1" w:rsidRPr="00CA1357">
              <w:rPr>
                <w:rFonts w:cs="Arial"/>
                <w:snapToGrid/>
                <w:sz w:val="21"/>
                <w:szCs w:val="21"/>
                <w:lang w:eastAsia="en-GB"/>
              </w:rPr>
              <w:t>mcx_lan_ld5</w:t>
            </w:r>
            <w:r w:rsidR="005620F1">
              <w:rPr>
                <w:rFonts w:cs="Arial"/>
              </w:rPr>
              <w:t>_IBGP_OUT_BLOCK_NTP_</w:t>
            </w:r>
            <w:r w:rsidR="005620F1" w:rsidRPr="00CA1357">
              <w:rPr>
                <w:rFonts w:cs="Arial"/>
              </w:rPr>
              <w:t>rm</w:t>
            </w:r>
            <w:r w:rsidR="005620F1">
              <w:rPr>
                <w:rFonts w:cs="Arial"/>
              </w:rPr>
              <w:t>”</w:t>
            </w:r>
          </w:p>
          <w:p w14:paraId="011FC207" w14:textId="77777777" w:rsidR="005620F1" w:rsidRDefault="005620F1" w:rsidP="004A22DC">
            <w:pPr>
              <w:pStyle w:val="BodyText"/>
              <w:rPr>
                <w:rFonts w:eastAsia="Arial" w:cs="Arial"/>
                <w:color w:val="000000" w:themeColor="text1"/>
                <w:sz w:val="22"/>
                <w:szCs w:val="22"/>
              </w:rPr>
            </w:pPr>
          </w:p>
          <w:p w14:paraId="3A632890" w14:textId="6BB6C190" w:rsidR="005620F1" w:rsidRDefault="005620F1" w:rsidP="004A22DC">
            <w:pPr>
              <w:widowControl/>
              <w:shd w:val="clear" w:color="auto" w:fill="FFFFFF" w:themeFill="background1"/>
              <w:spacing w:before="150"/>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Map is </w:t>
            </w:r>
            <w:r w:rsidR="00490F37">
              <w:rPr>
                <w:rFonts w:cs="Arial"/>
                <w:b/>
                <w:bCs/>
                <w:i/>
                <w:iCs/>
                <w:snapToGrid/>
                <w:sz w:val="21"/>
                <w:szCs w:val="21"/>
                <w:lang w:eastAsia="en-GB"/>
              </w:rPr>
              <w:t xml:space="preserve">no longer </w:t>
            </w:r>
            <w:r>
              <w:rPr>
                <w:rFonts w:cs="Arial"/>
                <w:b/>
                <w:bCs/>
                <w:i/>
                <w:iCs/>
                <w:snapToGrid/>
                <w:sz w:val="21"/>
                <w:szCs w:val="21"/>
                <w:lang w:eastAsia="en-GB"/>
              </w:rPr>
              <w:t xml:space="preserve">applied to the existing iBGP peers </w:t>
            </w:r>
            <w:proofErr w:type="gramStart"/>
            <w:r>
              <w:rPr>
                <w:rFonts w:cs="Arial"/>
                <w:b/>
                <w:bCs/>
                <w:i/>
                <w:iCs/>
                <w:snapToGrid/>
                <w:sz w:val="21"/>
                <w:szCs w:val="21"/>
                <w:lang w:eastAsia="en-GB"/>
              </w:rPr>
              <w:t>above:-</w:t>
            </w:r>
            <w:proofErr w:type="gramEnd"/>
          </w:p>
          <w:p w14:paraId="0917E1A0" w14:textId="77777777" w:rsidR="005620F1" w:rsidRDefault="005620F1" w:rsidP="004A22DC">
            <w:pPr>
              <w:widowControl/>
              <w:shd w:val="clear" w:color="auto" w:fill="FFFFFF" w:themeFill="background1"/>
              <w:spacing w:before="150"/>
              <w:rPr>
                <w:rFonts w:cs="Arial"/>
                <w:i/>
                <w:iCs/>
                <w:snapToGrid/>
                <w:sz w:val="21"/>
                <w:szCs w:val="21"/>
                <w:lang w:eastAsia="en-GB"/>
              </w:rPr>
            </w:pPr>
            <w:r>
              <w:rPr>
                <w:rFonts w:cs="Arial"/>
                <w:i/>
                <w:iCs/>
                <w:snapToGrid/>
                <w:sz w:val="21"/>
                <w:szCs w:val="21"/>
                <w:lang w:eastAsia="en-GB"/>
              </w:rPr>
              <w:t>show router bgp</w:t>
            </w:r>
          </w:p>
          <w:p w14:paraId="743776BC" w14:textId="655AEF03" w:rsidR="005620F1" w:rsidRDefault="005620F1" w:rsidP="004A22DC">
            <w:pPr>
              <w:pStyle w:val="BodyText"/>
              <w:rPr>
                <w:rFonts w:cs="Arial"/>
                <w:b/>
                <w:bCs/>
                <w:i/>
                <w:iCs/>
                <w:snapToGrid/>
                <w:sz w:val="21"/>
                <w:szCs w:val="21"/>
                <w:lang w:eastAsia="en-GB"/>
              </w:rPr>
            </w:pPr>
            <w:r w:rsidRPr="001A5AEA">
              <w:rPr>
                <w:rFonts w:cs="Arial"/>
                <w:b/>
                <w:bCs/>
                <w:i/>
                <w:iCs/>
                <w:snapToGrid/>
                <w:sz w:val="21"/>
                <w:szCs w:val="21"/>
                <w:lang w:eastAsia="en-GB"/>
              </w:rPr>
              <w:t>Confirm</w:t>
            </w:r>
            <w:r>
              <w:rPr>
                <w:rFonts w:cs="Arial"/>
                <w:b/>
                <w:bCs/>
                <w:i/>
                <w:iCs/>
                <w:snapToGrid/>
                <w:sz w:val="21"/>
                <w:szCs w:val="21"/>
                <w:lang w:eastAsia="en-GB"/>
              </w:rPr>
              <w:t xml:space="preserve"> that the Route </w:t>
            </w:r>
            <w:proofErr w:type="gramStart"/>
            <w:r>
              <w:rPr>
                <w:rFonts w:cs="Arial"/>
                <w:b/>
                <w:bCs/>
                <w:i/>
                <w:iCs/>
                <w:snapToGrid/>
                <w:sz w:val="21"/>
                <w:szCs w:val="21"/>
                <w:lang w:eastAsia="en-GB"/>
              </w:rPr>
              <w:t xml:space="preserve">Map </w:t>
            </w:r>
            <w:r>
              <w:t xml:space="preserve"> </w:t>
            </w:r>
            <w:r w:rsidRPr="00C956A3">
              <w:rPr>
                <w:rFonts w:cs="Arial"/>
                <w:b/>
                <w:bCs/>
                <w:i/>
                <w:iCs/>
                <w:snapToGrid/>
                <w:sz w:val="21"/>
                <w:szCs w:val="21"/>
                <w:lang w:eastAsia="en-GB"/>
              </w:rPr>
              <w:t>mcx</w:t>
            </w:r>
            <w:proofErr w:type="gramEnd"/>
            <w:r w:rsidRPr="00C956A3">
              <w:rPr>
                <w:rFonts w:cs="Arial"/>
                <w:b/>
                <w:bCs/>
                <w:i/>
                <w:iCs/>
                <w:snapToGrid/>
                <w:sz w:val="21"/>
                <w:szCs w:val="21"/>
                <w:lang w:eastAsia="en-GB"/>
              </w:rPr>
              <w:t xml:space="preserve">_lan_ld5_IBGP_OUT_BLOCK_NTP_rm </w:t>
            </w:r>
            <w:r>
              <w:rPr>
                <w:rFonts w:cs="Arial"/>
                <w:b/>
                <w:bCs/>
                <w:i/>
                <w:iCs/>
                <w:snapToGrid/>
                <w:sz w:val="21"/>
                <w:szCs w:val="21"/>
                <w:lang w:eastAsia="en-GB"/>
              </w:rPr>
              <w:lastRenderedPageBreak/>
              <w:t xml:space="preserve">is </w:t>
            </w:r>
            <w:r w:rsidR="00490F37">
              <w:rPr>
                <w:rFonts w:cs="Arial"/>
                <w:b/>
                <w:bCs/>
                <w:i/>
                <w:iCs/>
                <w:snapToGrid/>
                <w:sz w:val="21"/>
                <w:szCs w:val="21"/>
                <w:lang w:eastAsia="en-GB"/>
              </w:rPr>
              <w:t xml:space="preserve">not </w:t>
            </w:r>
            <w:r>
              <w:rPr>
                <w:rFonts w:cs="Arial"/>
                <w:b/>
                <w:bCs/>
                <w:i/>
                <w:iCs/>
                <w:snapToGrid/>
                <w:sz w:val="21"/>
                <w:szCs w:val="21"/>
                <w:lang w:eastAsia="en-GB"/>
              </w:rPr>
              <w:t>applied as a “route-map-out” statement for each iBGP peer.</w:t>
            </w:r>
          </w:p>
          <w:p w14:paraId="0ED312AB" w14:textId="77777777" w:rsidR="005620F1" w:rsidRDefault="005620F1" w:rsidP="004A22DC">
            <w:pPr>
              <w:pStyle w:val="BodyText"/>
              <w:rPr>
                <w:rFonts w:cs="Arial"/>
                <w:b/>
                <w:bCs/>
                <w:i/>
                <w:iCs/>
                <w:snapToGrid/>
                <w:sz w:val="21"/>
                <w:szCs w:val="21"/>
                <w:lang w:eastAsia="en-GB"/>
              </w:rPr>
            </w:pPr>
          </w:p>
          <w:p w14:paraId="527FF413" w14:textId="77777777" w:rsidR="005620F1" w:rsidRDefault="005620F1" w:rsidP="004A22DC">
            <w:pPr>
              <w:pStyle w:val="BodyText"/>
              <w:rPr>
                <w:rFonts w:cs="Arial"/>
                <w:b/>
                <w:bCs/>
                <w:snapToGrid/>
                <w:sz w:val="21"/>
                <w:szCs w:val="21"/>
                <w:lang w:eastAsia="en-GB"/>
              </w:rPr>
            </w:pPr>
            <w:r w:rsidRPr="00223A01">
              <w:rPr>
                <w:rFonts w:cs="Arial"/>
                <w:b/>
                <w:bCs/>
                <w:snapToGrid/>
                <w:sz w:val="21"/>
                <w:szCs w:val="21"/>
                <w:lang w:eastAsia="en-GB"/>
              </w:rPr>
              <w:t>On each of the following VDOMS confirm that the received routes are the same as in the pre-requisites section file</w:t>
            </w:r>
          </w:p>
          <w:p w14:paraId="11C36176" w14:textId="77777777" w:rsidR="005620F1" w:rsidRPr="00213B84" w:rsidRDefault="005620F1" w:rsidP="004A22DC">
            <w:pPr>
              <w:widowControl/>
              <w:autoSpaceDE w:val="0"/>
              <w:autoSpaceDN w:val="0"/>
              <w:rPr>
                <w:rFonts w:cs="Arial"/>
                <w:b/>
                <w:bCs/>
                <w:i/>
                <w:iCs/>
                <w:lang w:val="nl-NL"/>
              </w:rPr>
            </w:pPr>
            <w:proofErr w:type="gramStart"/>
            <w:r w:rsidRPr="00213B84">
              <w:rPr>
                <w:rFonts w:cs="Arial"/>
                <w:b/>
                <w:bCs/>
                <w:i/>
                <w:iCs/>
                <w:lang w:val="nl-NL"/>
              </w:rPr>
              <w:t>mcx</w:t>
            </w:r>
            <w:proofErr w:type="gramEnd"/>
            <w:r w:rsidRPr="00213B84">
              <w:rPr>
                <w:rFonts w:cs="Arial"/>
                <w:b/>
                <w:bCs/>
                <w:i/>
                <w:iCs/>
                <w:lang w:val="nl-NL"/>
              </w:rPr>
              <w:t>_c2s VDOM</w:t>
            </w:r>
          </w:p>
          <w:p w14:paraId="0F7E9634" w14:textId="77777777" w:rsidR="005620F1" w:rsidRPr="00213B84" w:rsidRDefault="005620F1" w:rsidP="004A22DC">
            <w:pPr>
              <w:widowControl/>
              <w:autoSpaceDE w:val="0"/>
              <w:autoSpaceDN w:val="0"/>
              <w:rPr>
                <w:rFonts w:cs="Arial"/>
                <w:b/>
                <w:bCs/>
                <w:i/>
                <w:iCs/>
                <w:lang w:val="nl-NL"/>
              </w:rPr>
            </w:pPr>
            <w:proofErr w:type="spellStart"/>
            <w:proofErr w:type="gramStart"/>
            <w:r w:rsidRPr="00213B84">
              <w:rPr>
                <w:rFonts w:cs="Arial"/>
                <w:b/>
                <w:bCs/>
                <w:i/>
                <w:iCs/>
                <w:lang w:val="nl-NL"/>
              </w:rPr>
              <w:t>mcx</w:t>
            </w:r>
            <w:proofErr w:type="gramEnd"/>
            <w:r w:rsidRPr="00213B84">
              <w:rPr>
                <w:rFonts w:cs="Arial"/>
                <w:b/>
                <w:bCs/>
                <w:i/>
                <w:iCs/>
                <w:lang w:val="nl-NL"/>
              </w:rPr>
              <w:t>_cc</w:t>
            </w:r>
            <w:proofErr w:type="spellEnd"/>
            <w:r w:rsidRPr="00213B84">
              <w:rPr>
                <w:rFonts w:cs="Arial"/>
                <w:b/>
                <w:bCs/>
                <w:i/>
                <w:iCs/>
                <w:lang w:val="nl-NL"/>
              </w:rPr>
              <w:t xml:space="preserve"> VDOM</w:t>
            </w:r>
          </w:p>
          <w:p w14:paraId="0655146C" w14:textId="77777777" w:rsidR="005620F1" w:rsidRPr="00213B84" w:rsidRDefault="005620F1" w:rsidP="004A22DC">
            <w:pPr>
              <w:widowControl/>
              <w:autoSpaceDE w:val="0"/>
              <w:autoSpaceDN w:val="0"/>
              <w:rPr>
                <w:rFonts w:cs="Arial"/>
                <w:b/>
                <w:bCs/>
                <w:i/>
                <w:iCs/>
                <w:lang w:val="sv-SE"/>
              </w:rPr>
            </w:pPr>
            <w:proofErr w:type="spellStart"/>
            <w:r w:rsidRPr="00213B84">
              <w:rPr>
                <w:rFonts w:cs="Arial"/>
                <w:b/>
                <w:bCs/>
                <w:i/>
                <w:iCs/>
                <w:lang w:val="sv-SE"/>
              </w:rPr>
              <w:t>mcx_dia</w:t>
            </w:r>
            <w:proofErr w:type="spellEnd"/>
            <w:r w:rsidRPr="00213B84">
              <w:rPr>
                <w:rFonts w:cs="Arial"/>
                <w:b/>
                <w:bCs/>
                <w:i/>
                <w:iCs/>
                <w:lang w:val="sv-SE"/>
              </w:rPr>
              <w:t xml:space="preserve"> VDOM</w:t>
            </w:r>
          </w:p>
          <w:p w14:paraId="08FD2A4F" w14:textId="77777777" w:rsidR="005620F1" w:rsidRPr="00213B84" w:rsidRDefault="005620F1" w:rsidP="004A22DC">
            <w:pPr>
              <w:widowControl/>
              <w:autoSpaceDE w:val="0"/>
              <w:autoSpaceDN w:val="0"/>
              <w:rPr>
                <w:rFonts w:cs="Arial"/>
                <w:b/>
                <w:bCs/>
                <w:i/>
                <w:iCs/>
                <w:lang w:val="sv-SE"/>
              </w:rPr>
            </w:pPr>
            <w:proofErr w:type="spellStart"/>
            <w:r w:rsidRPr="00213B84">
              <w:rPr>
                <w:rFonts w:cs="Arial"/>
                <w:b/>
                <w:bCs/>
                <w:i/>
                <w:iCs/>
                <w:lang w:val="sv-SE"/>
              </w:rPr>
              <w:t>mcx_lan</w:t>
            </w:r>
            <w:proofErr w:type="spellEnd"/>
            <w:r w:rsidRPr="00213B84">
              <w:rPr>
                <w:rFonts w:cs="Arial"/>
                <w:b/>
                <w:bCs/>
                <w:i/>
                <w:iCs/>
                <w:lang w:val="sv-SE"/>
              </w:rPr>
              <w:t xml:space="preserve"> VDOM</w:t>
            </w:r>
          </w:p>
          <w:p w14:paraId="734CDF94" w14:textId="77777777" w:rsidR="005620F1" w:rsidRPr="00213B84" w:rsidRDefault="005620F1" w:rsidP="004A22DC">
            <w:pPr>
              <w:widowControl/>
              <w:autoSpaceDE w:val="0"/>
              <w:autoSpaceDN w:val="0"/>
              <w:rPr>
                <w:rFonts w:cs="Arial"/>
                <w:b/>
                <w:bCs/>
                <w:i/>
                <w:iCs/>
                <w:lang w:val="pl-PL"/>
              </w:rPr>
            </w:pPr>
            <w:proofErr w:type="spellStart"/>
            <w:r w:rsidRPr="00213B84">
              <w:rPr>
                <w:rFonts w:cs="Arial"/>
                <w:b/>
                <w:bCs/>
                <w:i/>
                <w:iCs/>
                <w:lang w:val="pl-PL"/>
              </w:rPr>
              <w:t>mcx_sdwan_np</w:t>
            </w:r>
            <w:proofErr w:type="spellEnd"/>
            <w:r w:rsidRPr="00213B84">
              <w:rPr>
                <w:rFonts w:cs="Arial"/>
                <w:b/>
                <w:bCs/>
                <w:i/>
                <w:iCs/>
                <w:lang w:val="pl-PL"/>
              </w:rPr>
              <w:t xml:space="preserve"> VDOM</w:t>
            </w:r>
          </w:p>
          <w:p w14:paraId="672A2A86" w14:textId="77777777" w:rsidR="005620F1" w:rsidRPr="00213B84" w:rsidRDefault="005620F1" w:rsidP="004A22DC">
            <w:pPr>
              <w:widowControl/>
              <w:autoSpaceDE w:val="0"/>
              <w:autoSpaceDN w:val="0"/>
              <w:rPr>
                <w:rFonts w:cs="Arial"/>
                <w:b/>
                <w:bCs/>
                <w:i/>
                <w:iCs/>
                <w:lang w:val="pl-PL"/>
              </w:rPr>
            </w:pPr>
            <w:proofErr w:type="spellStart"/>
            <w:r w:rsidRPr="00213B84">
              <w:rPr>
                <w:rFonts w:cs="Arial"/>
                <w:b/>
                <w:bCs/>
                <w:i/>
                <w:iCs/>
                <w:lang w:val="pl-PL"/>
              </w:rPr>
              <w:t>mcx_partner</w:t>
            </w:r>
            <w:proofErr w:type="spellEnd"/>
            <w:r w:rsidRPr="00213B84">
              <w:rPr>
                <w:rFonts w:cs="Arial"/>
                <w:b/>
                <w:bCs/>
                <w:i/>
                <w:iCs/>
                <w:lang w:val="pl-PL"/>
              </w:rPr>
              <w:t xml:space="preserve"> VDOM</w:t>
            </w:r>
          </w:p>
          <w:p w14:paraId="57AE36F6" w14:textId="77777777" w:rsidR="005620F1" w:rsidRPr="00213B84" w:rsidRDefault="005620F1" w:rsidP="004A22DC">
            <w:pPr>
              <w:widowControl/>
              <w:autoSpaceDE w:val="0"/>
              <w:autoSpaceDN w:val="0"/>
              <w:rPr>
                <w:rFonts w:cs="Arial"/>
                <w:b/>
                <w:bCs/>
                <w:i/>
                <w:iCs/>
                <w:lang w:val="pl-PL"/>
              </w:rPr>
            </w:pPr>
            <w:r w:rsidRPr="00213B84">
              <w:rPr>
                <w:rFonts w:cs="Arial"/>
                <w:b/>
                <w:bCs/>
                <w:i/>
                <w:iCs/>
                <w:lang w:val="pl-PL"/>
              </w:rPr>
              <w:t>mcx_s2s VDOM</w:t>
            </w:r>
          </w:p>
          <w:p w14:paraId="517F64DE" w14:textId="77777777" w:rsidR="005620F1" w:rsidRPr="008A5D69" w:rsidRDefault="005620F1" w:rsidP="004A22DC">
            <w:pPr>
              <w:pStyle w:val="BodyText"/>
              <w:rPr>
                <w:rFonts w:cs="Arial"/>
                <w:b/>
                <w:bCs/>
                <w:snapToGrid/>
                <w:sz w:val="21"/>
                <w:szCs w:val="21"/>
                <w:lang w:val="pl-PL" w:eastAsia="en-GB"/>
              </w:rPr>
            </w:pPr>
          </w:p>
          <w:p w14:paraId="1F4D68E6" w14:textId="77777777" w:rsidR="005620F1" w:rsidRPr="00223A01" w:rsidRDefault="005620F1" w:rsidP="004A22DC">
            <w:pPr>
              <w:widowControl/>
              <w:autoSpaceDE w:val="0"/>
              <w:autoSpaceDN w:val="0"/>
              <w:rPr>
                <w:rFonts w:cs="Arial"/>
                <w:b/>
                <w:bCs/>
                <w:i/>
                <w:iCs/>
              </w:rPr>
            </w:pPr>
            <w:r w:rsidRPr="00223A01">
              <w:rPr>
                <w:rFonts w:cs="Arial"/>
                <w:i/>
                <w:iCs/>
              </w:rPr>
              <w:t xml:space="preserve">get router info bgp </w:t>
            </w:r>
            <w:proofErr w:type="spellStart"/>
            <w:r w:rsidRPr="00223A01">
              <w:rPr>
                <w:rFonts w:cs="Arial"/>
                <w:i/>
                <w:iCs/>
              </w:rPr>
              <w:t>neighbors</w:t>
            </w:r>
            <w:proofErr w:type="spellEnd"/>
            <w:r w:rsidRPr="00223A01">
              <w:rPr>
                <w:rFonts w:cs="Arial"/>
                <w:i/>
                <w:iCs/>
              </w:rPr>
              <w:t xml:space="preserve"> 10.156.</w:t>
            </w:r>
            <w:r>
              <w:rPr>
                <w:rFonts w:cs="Arial"/>
                <w:i/>
                <w:iCs/>
              </w:rPr>
              <w:t>118</w:t>
            </w:r>
            <w:r w:rsidRPr="00223A01">
              <w:rPr>
                <w:rFonts w:cs="Arial"/>
                <w:i/>
                <w:iCs/>
              </w:rPr>
              <w:t xml:space="preserve">.130 </w:t>
            </w:r>
            <w:proofErr w:type="gramStart"/>
            <w:r w:rsidRPr="00223A01">
              <w:rPr>
                <w:rFonts w:cs="Arial"/>
                <w:i/>
                <w:iCs/>
              </w:rPr>
              <w:t>received-routes</w:t>
            </w:r>
            <w:proofErr w:type="gramEnd"/>
          </w:p>
          <w:p w14:paraId="77BE07A2" w14:textId="77777777" w:rsidR="005620F1" w:rsidRDefault="005620F1" w:rsidP="004A22DC">
            <w:pPr>
              <w:pStyle w:val="BodyText"/>
              <w:rPr>
                <w:rFonts w:cs="Arial"/>
                <w:snapToGrid/>
                <w:sz w:val="21"/>
                <w:szCs w:val="21"/>
                <w:lang w:eastAsia="en-GB"/>
              </w:rPr>
            </w:pPr>
          </w:p>
          <w:p w14:paraId="5037C803" w14:textId="77777777" w:rsidR="005620F1" w:rsidRPr="007E0355" w:rsidRDefault="005620F1" w:rsidP="004A22DC">
            <w:pPr>
              <w:widowControl/>
              <w:autoSpaceDE w:val="0"/>
              <w:autoSpaceDN w:val="0"/>
              <w:rPr>
                <w:rFonts w:cs="Arial"/>
                <w:b/>
                <w:bCs/>
              </w:rPr>
            </w:pPr>
            <w:r w:rsidRPr="007E0355">
              <w:rPr>
                <w:rFonts w:cs="Arial"/>
                <w:b/>
                <w:bCs/>
              </w:rPr>
              <w:t>On Juniper switch MCX-LD5-EX4650-INNER-01 issue the following commands from the CLI</w:t>
            </w:r>
          </w:p>
          <w:p w14:paraId="0701062B" w14:textId="77777777" w:rsidR="005620F1" w:rsidRDefault="005620F1" w:rsidP="004A22DC">
            <w:pPr>
              <w:widowControl/>
              <w:autoSpaceDE w:val="0"/>
              <w:autoSpaceDN w:val="0"/>
              <w:rPr>
                <w:rFonts w:cs="Arial"/>
              </w:rPr>
            </w:pPr>
            <w:r>
              <w:rPr>
                <w:rFonts w:cs="Arial"/>
              </w:rPr>
              <w:t>show route receive-protocol bgp 10.156.118.130</w:t>
            </w:r>
          </w:p>
          <w:p w14:paraId="4D564263" w14:textId="77777777" w:rsidR="005620F1" w:rsidRDefault="005620F1" w:rsidP="004A22DC">
            <w:pPr>
              <w:pStyle w:val="BodyText"/>
              <w:rPr>
                <w:rFonts w:cs="Arial"/>
                <w:snapToGrid/>
                <w:sz w:val="21"/>
                <w:szCs w:val="21"/>
                <w:lang w:eastAsia="en-GB"/>
              </w:rPr>
            </w:pPr>
          </w:p>
          <w:p w14:paraId="013DB499" w14:textId="77777777" w:rsidR="005620F1" w:rsidRDefault="005620F1" w:rsidP="004A22DC">
            <w:pPr>
              <w:pStyle w:val="BodyText"/>
              <w:rPr>
                <w:rFonts w:cs="Arial"/>
                <w:b/>
                <w:bCs/>
                <w:i/>
                <w:iCs/>
                <w:snapToGrid/>
                <w:sz w:val="21"/>
                <w:szCs w:val="21"/>
                <w:lang w:eastAsia="en-GB"/>
              </w:rPr>
            </w:pPr>
            <w:r w:rsidRPr="00FA3410">
              <w:rPr>
                <w:rFonts w:cs="Arial"/>
                <w:b/>
                <w:bCs/>
                <w:i/>
                <w:iCs/>
                <w:snapToGrid/>
                <w:sz w:val="21"/>
                <w:szCs w:val="21"/>
                <w:lang w:eastAsia="en-GB"/>
              </w:rPr>
              <w:t>The routes should be the same as when recorded in the pre-requisites section. 10.96.3.70/32 should NOT be seen in the received routes at this stage</w:t>
            </w:r>
            <w:r>
              <w:rPr>
                <w:rFonts w:cs="Arial"/>
                <w:b/>
                <w:bCs/>
                <w:i/>
                <w:iCs/>
                <w:snapToGrid/>
                <w:sz w:val="21"/>
                <w:szCs w:val="21"/>
                <w:lang w:eastAsia="en-GB"/>
              </w:rPr>
              <w:t>.</w:t>
            </w:r>
          </w:p>
          <w:p w14:paraId="374602E3" w14:textId="77777777" w:rsidR="005620F1" w:rsidRPr="00585D61" w:rsidRDefault="005620F1" w:rsidP="004A22DC">
            <w:pPr>
              <w:pStyle w:val="BodyText"/>
              <w:rPr>
                <w:rFonts w:eastAsia="Arial" w:cs="Arial"/>
                <w:color w:val="000000" w:themeColor="text1"/>
                <w:sz w:val="22"/>
                <w:szCs w:val="22"/>
              </w:rPr>
            </w:pPr>
          </w:p>
        </w:tc>
        <w:tc>
          <w:tcPr>
            <w:tcW w:w="850" w:type="dxa"/>
          </w:tcPr>
          <w:p w14:paraId="13E985E0" w14:textId="77777777" w:rsidR="005620F1" w:rsidRDefault="005620F1" w:rsidP="004A22DC">
            <w:pPr>
              <w:tabs>
                <w:tab w:val="right" w:pos="1768"/>
              </w:tabs>
              <w:rPr>
                <w:rFonts w:ascii="Verdana" w:hAnsi="Verdana" w:cs="Verdana"/>
                <w:sz w:val="18"/>
                <w:szCs w:val="18"/>
              </w:rPr>
            </w:pPr>
            <w:r>
              <w:rPr>
                <w:rFonts w:ascii="Verdana" w:hAnsi="Verdana" w:cs="Verdana"/>
              </w:rPr>
              <w:lastRenderedPageBreak/>
              <w:t>1</w:t>
            </w:r>
          </w:p>
        </w:tc>
        <w:tc>
          <w:tcPr>
            <w:tcW w:w="1701" w:type="dxa"/>
          </w:tcPr>
          <w:p w14:paraId="00C1A54A" w14:textId="6BBAFC17" w:rsidR="005620F1" w:rsidRDefault="001C52A0" w:rsidP="004A22DC">
            <w:pPr>
              <w:tabs>
                <w:tab w:val="right" w:pos="1768"/>
              </w:tabs>
              <w:rPr>
                <w:rFonts w:ascii="Verdana" w:hAnsi="Verdana" w:cs="Verdana"/>
                <w:sz w:val="18"/>
                <w:szCs w:val="18"/>
              </w:rPr>
            </w:pPr>
            <w:r w:rsidRPr="1CF573DE">
              <w:rPr>
                <w:rFonts w:ascii="Verdana" w:hAnsi="Verdana" w:cs="Verdana"/>
              </w:rPr>
              <w:t>0</w:t>
            </w:r>
            <w:r w:rsidR="50551346" w:rsidRPr="1CF573DE">
              <w:rPr>
                <w:rFonts w:ascii="Verdana" w:hAnsi="Verdana" w:cs="Verdana"/>
              </w:rPr>
              <w:t>4</w:t>
            </w:r>
            <w:r w:rsidR="005620F1" w:rsidRPr="1CF573DE">
              <w:rPr>
                <w:rFonts w:ascii="Verdana" w:hAnsi="Verdana" w:cs="Verdana"/>
              </w:rPr>
              <w:t>:</w:t>
            </w:r>
            <w:r w:rsidR="4F860272" w:rsidRPr="1CF573DE">
              <w:rPr>
                <w:rFonts w:ascii="Verdana" w:hAnsi="Verdana" w:cs="Verdana"/>
              </w:rPr>
              <w:t>0</w:t>
            </w:r>
            <w:r w:rsidR="005620F1" w:rsidRPr="1CF573DE">
              <w:rPr>
                <w:rFonts w:ascii="Verdana" w:hAnsi="Verdana" w:cs="Verdana"/>
              </w:rPr>
              <w:t>0</w:t>
            </w:r>
          </w:p>
        </w:tc>
        <w:tc>
          <w:tcPr>
            <w:tcW w:w="1418" w:type="dxa"/>
          </w:tcPr>
          <w:p w14:paraId="1FEEC33A" w14:textId="68C9D612" w:rsidR="005620F1" w:rsidRDefault="001C52A0" w:rsidP="004A22DC">
            <w:pPr>
              <w:tabs>
                <w:tab w:val="right" w:pos="1768"/>
              </w:tabs>
              <w:rPr>
                <w:rFonts w:ascii="Verdana" w:hAnsi="Verdana" w:cs="Verdana"/>
                <w:sz w:val="18"/>
                <w:szCs w:val="18"/>
              </w:rPr>
            </w:pPr>
            <w:r w:rsidRPr="1CF573DE">
              <w:rPr>
                <w:rFonts w:ascii="Verdana" w:hAnsi="Verdana" w:cs="Verdana"/>
              </w:rPr>
              <w:t>04</w:t>
            </w:r>
            <w:r w:rsidR="005620F1" w:rsidRPr="1CF573DE">
              <w:rPr>
                <w:rFonts w:ascii="Verdana" w:hAnsi="Verdana" w:cs="Verdana"/>
              </w:rPr>
              <w:t>:</w:t>
            </w:r>
            <w:r w:rsidR="44647D38" w:rsidRPr="1CF573DE">
              <w:rPr>
                <w:rFonts w:ascii="Verdana" w:hAnsi="Verdana" w:cs="Verdana"/>
              </w:rPr>
              <w:t>3</w:t>
            </w:r>
            <w:r w:rsidR="005620F1" w:rsidRPr="1CF573DE">
              <w:rPr>
                <w:rFonts w:ascii="Verdana" w:hAnsi="Verdana" w:cs="Verdana"/>
              </w:rPr>
              <w:t>0</w:t>
            </w:r>
          </w:p>
        </w:tc>
        <w:tc>
          <w:tcPr>
            <w:tcW w:w="992" w:type="dxa"/>
          </w:tcPr>
          <w:p w14:paraId="25C45C85" w14:textId="77777777" w:rsidR="005620F1" w:rsidRDefault="005620F1" w:rsidP="004A22DC">
            <w:pPr>
              <w:tabs>
                <w:tab w:val="right" w:pos="1768"/>
              </w:tabs>
              <w:rPr>
                <w:rFonts w:ascii="Verdana" w:hAnsi="Verdana" w:cs="Verdana"/>
                <w:sz w:val="18"/>
                <w:szCs w:val="18"/>
              </w:rPr>
            </w:pPr>
            <w:r>
              <w:rPr>
                <w:rFonts w:ascii="Verdana" w:hAnsi="Verdana" w:cs="Verdana"/>
              </w:rPr>
              <w:t>00:30</w:t>
            </w:r>
          </w:p>
        </w:tc>
        <w:tc>
          <w:tcPr>
            <w:tcW w:w="1854" w:type="dxa"/>
          </w:tcPr>
          <w:p w14:paraId="791E0E20" w14:textId="77777777" w:rsidR="005620F1" w:rsidRDefault="005620F1" w:rsidP="004A22DC">
            <w:pPr>
              <w:tabs>
                <w:tab w:val="right" w:pos="1768"/>
              </w:tabs>
              <w:rPr>
                <w:rFonts w:ascii="Verdana" w:hAnsi="Verdana" w:cs="Verdana"/>
                <w:sz w:val="18"/>
                <w:szCs w:val="18"/>
              </w:rPr>
            </w:pPr>
            <w:r>
              <w:rPr>
                <w:rFonts w:ascii="Verdana" w:hAnsi="Verdana" w:cs="Verdana"/>
              </w:rPr>
              <w:t>Network Engineer</w:t>
            </w:r>
          </w:p>
        </w:tc>
      </w:tr>
      <w:tr w:rsidR="005620F1" w:rsidRPr="00C055F9" w14:paraId="28B562BD" w14:textId="77777777" w:rsidTr="6DC57430">
        <w:trPr>
          <w:trHeight w:val="342"/>
        </w:trPr>
        <w:tc>
          <w:tcPr>
            <w:tcW w:w="783" w:type="dxa"/>
          </w:tcPr>
          <w:p w14:paraId="7F8210B5" w14:textId="77777777" w:rsidR="005620F1" w:rsidRDefault="005620F1" w:rsidP="004A22DC">
            <w:pPr>
              <w:widowControl/>
              <w:autoSpaceDE w:val="0"/>
              <w:autoSpaceDN w:val="0"/>
              <w:jc w:val="center"/>
              <w:rPr>
                <w:rFonts w:ascii="Verdana" w:hAnsi="Verdana" w:cs="Verdana"/>
                <w:sz w:val="18"/>
                <w:szCs w:val="18"/>
              </w:rPr>
            </w:pPr>
            <w:r>
              <w:rPr>
                <w:rFonts w:ascii="Verdana" w:hAnsi="Verdana" w:cs="Verdana"/>
                <w:sz w:val="18"/>
                <w:szCs w:val="18"/>
              </w:rPr>
              <w:t>4</w:t>
            </w:r>
          </w:p>
        </w:tc>
        <w:tc>
          <w:tcPr>
            <w:tcW w:w="7463" w:type="dxa"/>
            <w:vAlign w:val="center"/>
          </w:tcPr>
          <w:p w14:paraId="3BC7F2BB" w14:textId="77777777" w:rsidR="005620F1" w:rsidRDefault="005620F1" w:rsidP="004A22DC">
            <w:pPr>
              <w:pStyle w:val="BodyText"/>
              <w:rPr>
                <w:rFonts w:cs="Arial"/>
                <w:b/>
                <w:bCs/>
                <w:snapToGrid/>
                <w:sz w:val="21"/>
                <w:szCs w:val="21"/>
                <w:lang w:eastAsia="en-GB"/>
              </w:rPr>
            </w:pPr>
            <w:r w:rsidRPr="00223A01">
              <w:rPr>
                <w:rFonts w:cs="Arial"/>
                <w:b/>
                <w:bCs/>
                <w:snapToGrid/>
                <w:sz w:val="21"/>
                <w:szCs w:val="21"/>
                <w:lang w:eastAsia="en-GB"/>
              </w:rPr>
              <w:t>On each of the following VDOM</w:t>
            </w:r>
            <w:r>
              <w:rPr>
                <w:rFonts w:cs="Arial"/>
                <w:b/>
                <w:bCs/>
                <w:snapToGrid/>
                <w:sz w:val="21"/>
                <w:szCs w:val="21"/>
                <w:lang w:eastAsia="en-GB"/>
              </w:rPr>
              <w:t>s</w:t>
            </w:r>
            <w:r w:rsidRPr="00223A01">
              <w:rPr>
                <w:rFonts w:cs="Arial"/>
                <w:b/>
                <w:bCs/>
                <w:snapToGrid/>
                <w:sz w:val="21"/>
                <w:szCs w:val="21"/>
                <w:lang w:eastAsia="en-GB"/>
              </w:rPr>
              <w:t xml:space="preserve"> confirm that the received routes are the same as in the pre-requisites section file</w:t>
            </w:r>
          </w:p>
          <w:p w14:paraId="00B7B6E5" w14:textId="77777777" w:rsidR="005620F1" w:rsidRPr="00213B84" w:rsidRDefault="005620F1" w:rsidP="004A22DC">
            <w:pPr>
              <w:widowControl/>
              <w:autoSpaceDE w:val="0"/>
              <w:autoSpaceDN w:val="0"/>
              <w:rPr>
                <w:rFonts w:cs="Arial"/>
                <w:b/>
                <w:bCs/>
                <w:i/>
                <w:iCs/>
                <w:lang w:val="nl-NL"/>
              </w:rPr>
            </w:pPr>
            <w:proofErr w:type="gramStart"/>
            <w:r w:rsidRPr="00213B84">
              <w:rPr>
                <w:rFonts w:cs="Arial"/>
                <w:b/>
                <w:bCs/>
                <w:i/>
                <w:iCs/>
                <w:lang w:val="nl-NL"/>
              </w:rPr>
              <w:t>mcx</w:t>
            </w:r>
            <w:proofErr w:type="gramEnd"/>
            <w:r w:rsidRPr="00213B84">
              <w:rPr>
                <w:rFonts w:cs="Arial"/>
                <w:b/>
                <w:bCs/>
                <w:i/>
                <w:iCs/>
                <w:lang w:val="nl-NL"/>
              </w:rPr>
              <w:t>_c2s VDOM</w:t>
            </w:r>
          </w:p>
          <w:p w14:paraId="22F02332" w14:textId="77777777" w:rsidR="005620F1" w:rsidRPr="00213B84" w:rsidRDefault="005620F1" w:rsidP="004A22DC">
            <w:pPr>
              <w:widowControl/>
              <w:autoSpaceDE w:val="0"/>
              <w:autoSpaceDN w:val="0"/>
              <w:rPr>
                <w:rFonts w:cs="Arial"/>
                <w:b/>
                <w:bCs/>
                <w:i/>
                <w:iCs/>
                <w:lang w:val="nl-NL"/>
              </w:rPr>
            </w:pPr>
            <w:proofErr w:type="spellStart"/>
            <w:proofErr w:type="gramStart"/>
            <w:r w:rsidRPr="00213B84">
              <w:rPr>
                <w:rFonts w:cs="Arial"/>
                <w:b/>
                <w:bCs/>
                <w:i/>
                <w:iCs/>
                <w:lang w:val="nl-NL"/>
              </w:rPr>
              <w:t>mcx</w:t>
            </w:r>
            <w:proofErr w:type="gramEnd"/>
            <w:r w:rsidRPr="00213B84">
              <w:rPr>
                <w:rFonts w:cs="Arial"/>
                <w:b/>
                <w:bCs/>
                <w:i/>
                <w:iCs/>
                <w:lang w:val="nl-NL"/>
              </w:rPr>
              <w:t>_cc</w:t>
            </w:r>
            <w:proofErr w:type="spellEnd"/>
            <w:r w:rsidRPr="00213B84">
              <w:rPr>
                <w:rFonts w:cs="Arial"/>
                <w:b/>
                <w:bCs/>
                <w:i/>
                <w:iCs/>
                <w:lang w:val="nl-NL"/>
              </w:rPr>
              <w:t xml:space="preserve"> VDOM</w:t>
            </w:r>
          </w:p>
          <w:p w14:paraId="7182EAE3" w14:textId="77777777" w:rsidR="005620F1" w:rsidRPr="005620F1" w:rsidRDefault="005620F1" w:rsidP="004A22DC">
            <w:pPr>
              <w:widowControl/>
              <w:autoSpaceDE w:val="0"/>
              <w:autoSpaceDN w:val="0"/>
              <w:rPr>
                <w:rFonts w:cs="Arial"/>
                <w:b/>
                <w:bCs/>
                <w:i/>
                <w:iCs/>
                <w:lang w:val="nl-NL"/>
              </w:rPr>
            </w:pPr>
            <w:proofErr w:type="spellStart"/>
            <w:proofErr w:type="gramStart"/>
            <w:r w:rsidRPr="005620F1">
              <w:rPr>
                <w:rFonts w:cs="Arial"/>
                <w:b/>
                <w:bCs/>
                <w:i/>
                <w:iCs/>
                <w:lang w:val="nl-NL"/>
              </w:rPr>
              <w:t>mcx</w:t>
            </w:r>
            <w:proofErr w:type="gramEnd"/>
            <w:r w:rsidRPr="005620F1">
              <w:rPr>
                <w:rFonts w:cs="Arial"/>
                <w:b/>
                <w:bCs/>
                <w:i/>
                <w:iCs/>
                <w:lang w:val="nl-NL"/>
              </w:rPr>
              <w:t>_dia</w:t>
            </w:r>
            <w:proofErr w:type="spellEnd"/>
            <w:r w:rsidRPr="005620F1">
              <w:rPr>
                <w:rFonts w:cs="Arial"/>
                <w:b/>
                <w:bCs/>
                <w:i/>
                <w:iCs/>
                <w:lang w:val="nl-NL"/>
              </w:rPr>
              <w:t xml:space="preserve"> VDOM</w:t>
            </w:r>
          </w:p>
          <w:p w14:paraId="4679F4DF" w14:textId="77777777" w:rsidR="005620F1" w:rsidRPr="005620F1" w:rsidRDefault="005620F1" w:rsidP="004A22DC">
            <w:pPr>
              <w:widowControl/>
              <w:autoSpaceDE w:val="0"/>
              <w:autoSpaceDN w:val="0"/>
              <w:rPr>
                <w:rFonts w:cs="Arial"/>
                <w:b/>
                <w:bCs/>
                <w:i/>
                <w:iCs/>
                <w:lang w:val="nl-NL"/>
              </w:rPr>
            </w:pPr>
            <w:proofErr w:type="spellStart"/>
            <w:proofErr w:type="gramStart"/>
            <w:r w:rsidRPr="005620F1">
              <w:rPr>
                <w:rFonts w:cs="Arial"/>
                <w:b/>
                <w:bCs/>
                <w:i/>
                <w:iCs/>
                <w:lang w:val="nl-NL"/>
              </w:rPr>
              <w:lastRenderedPageBreak/>
              <w:t>mcx</w:t>
            </w:r>
            <w:proofErr w:type="gramEnd"/>
            <w:r w:rsidRPr="005620F1">
              <w:rPr>
                <w:rFonts w:cs="Arial"/>
                <w:b/>
                <w:bCs/>
                <w:i/>
                <w:iCs/>
                <w:lang w:val="nl-NL"/>
              </w:rPr>
              <w:t>_sdwan_np</w:t>
            </w:r>
            <w:proofErr w:type="spellEnd"/>
            <w:r w:rsidRPr="005620F1">
              <w:rPr>
                <w:rFonts w:cs="Arial"/>
                <w:b/>
                <w:bCs/>
                <w:i/>
                <w:iCs/>
                <w:lang w:val="nl-NL"/>
              </w:rPr>
              <w:t xml:space="preserve"> VDOM</w:t>
            </w:r>
          </w:p>
          <w:p w14:paraId="4FB3EE8B" w14:textId="77777777" w:rsidR="005620F1" w:rsidRPr="005620F1" w:rsidRDefault="005620F1" w:rsidP="004A22DC">
            <w:pPr>
              <w:widowControl/>
              <w:autoSpaceDE w:val="0"/>
              <w:autoSpaceDN w:val="0"/>
              <w:rPr>
                <w:rFonts w:cs="Arial"/>
                <w:b/>
                <w:bCs/>
                <w:i/>
                <w:iCs/>
              </w:rPr>
            </w:pPr>
            <w:proofErr w:type="spellStart"/>
            <w:r w:rsidRPr="005620F1">
              <w:rPr>
                <w:rFonts w:cs="Arial"/>
                <w:b/>
                <w:bCs/>
                <w:i/>
                <w:iCs/>
              </w:rPr>
              <w:t>mcx_partner</w:t>
            </w:r>
            <w:proofErr w:type="spellEnd"/>
            <w:r w:rsidRPr="005620F1">
              <w:rPr>
                <w:rFonts w:cs="Arial"/>
                <w:b/>
                <w:bCs/>
                <w:i/>
                <w:iCs/>
              </w:rPr>
              <w:t xml:space="preserve"> VDOM</w:t>
            </w:r>
          </w:p>
          <w:p w14:paraId="44D33B0A" w14:textId="77777777" w:rsidR="005620F1" w:rsidRPr="005620F1" w:rsidRDefault="005620F1" w:rsidP="004A22DC">
            <w:pPr>
              <w:widowControl/>
              <w:autoSpaceDE w:val="0"/>
              <w:autoSpaceDN w:val="0"/>
              <w:rPr>
                <w:rFonts w:cs="Arial"/>
                <w:b/>
                <w:bCs/>
                <w:i/>
                <w:iCs/>
              </w:rPr>
            </w:pPr>
            <w:r w:rsidRPr="005620F1">
              <w:rPr>
                <w:rFonts w:cs="Arial"/>
                <w:b/>
                <w:bCs/>
                <w:i/>
                <w:iCs/>
              </w:rPr>
              <w:t>mcx_s2s VDOM</w:t>
            </w:r>
          </w:p>
          <w:p w14:paraId="768CC1BA" w14:textId="77777777" w:rsidR="005620F1" w:rsidRPr="005620F1" w:rsidRDefault="005620F1" w:rsidP="004A22DC">
            <w:pPr>
              <w:pStyle w:val="BodyText"/>
              <w:rPr>
                <w:rFonts w:cs="Arial"/>
                <w:b/>
                <w:bCs/>
                <w:snapToGrid/>
                <w:sz w:val="21"/>
                <w:szCs w:val="21"/>
                <w:lang w:eastAsia="en-GB"/>
              </w:rPr>
            </w:pPr>
          </w:p>
          <w:p w14:paraId="10F0E745" w14:textId="77777777" w:rsidR="005620F1" w:rsidRDefault="005620F1" w:rsidP="004A22DC">
            <w:pPr>
              <w:widowControl/>
              <w:autoSpaceDE w:val="0"/>
              <w:autoSpaceDN w:val="0"/>
              <w:rPr>
                <w:rFonts w:cs="Arial"/>
                <w:i/>
                <w:iCs/>
              </w:rPr>
            </w:pPr>
            <w:r w:rsidRPr="00223A01">
              <w:rPr>
                <w:rFonts w:cs="Arial"/>
                <w:i/>
                <w:iCs/>
              </w:rPr>
              <w:t xml:space="preserve">get router info bgp </w:t>
            </w:r>
            <w:proofErr w:type="spellStart"/>
            <w:r w:rsidRPr="00223A01">
              <w:rPr>
                <w:rFonts w:cs="Arial"/>
                <w:i/>
                <w:iCs/>
              </w:rPr>
              <w:t>neighbors</w:t>
            </w:r>
            <w:proofErr w:type="spellEnd"/>
            <w:r w:rsidRPr="00223A01">
              <w:rPr>
                <w:rFonts w:cs="Arial"/>
                <w:i/>
                <w:iCs/>
              </w:rPr>
              <w:t xml:space="preserve"> 10.156.</w:t>
            </w:r>
            <w:r>
              <w:rPr>
                <w:rFonts w:cs="Arial"/>
                <w:i/>
                <w:iCs/>
              </w:rPr>
              <w:t>118</w:t>
            </w:r>
            <w:r w:rsidRPr="00223A01">
              <w:rPr>
                <w:rFonts w:cs="Arial"/>
                <w:i/>
                <w:iCs/>
              </w:rPr>
              <w:t xml:space="preserve">.130 </w:t>
            </w:r>
            <w:proofErr w:type="gramStart"/>
            <w:r w:rsidRPr="00223A01">
              <w:rPr>
                <w:rFonts w:cs="Arial"/>
                <w:i/>
                <w:iCs/>
              </w:rPr>
              <w:t>received-routes</w:t>
            </w:r>
            <w:proofErr w:type="gramEnd"/>
          </w:p>
          <w:p w14:paraId="04E50EB9" w14:textId="77777777" w:rsidR="005620F1" w:rsidRPr="007E0355" w:rsidRDefault="005620F1" w:rsidP="004A22DC">
            <w:pPr>
              <w:widowControl/>
              <w:autoSpaceDE w:val="0"/>
              <w:autoSpaceDN w:val="0"/>
              <w:rPr>
                <w:rFonts w:cs="Arial"/>
                <w:b/>
                <w:bCs/>
              </w:rPr>
            </w:pPr>
            <w:r w:rsidRPr="007E0355">
              <w:rPr>
                <w:rFonts w:cs="Arial"/>
                <w:b/>
                <w:bCs/>
              </w:rPr>
              <w:t>On Juniper switch MCX-LD5-EX4650-INNER-01 issue the following commands from the CLI and collect the data in a file for later comparison</w:t>
            </w:r>
          </w:p>
          <w:p w14:paraId="62727BB6" w14:textId="77777777" w:rsidR="005620F1" w:rsidRDefault="005620F1" w:rsidP="004A22DC">
            <w:pPr>
              <w:widowControl/>
              <w:autoSpaceDE w:val="0"/>
              <w:autoSpaceDN w:val="0"/>
              <w:rPr>
                <w:rFonts w:cs="Arial"/>
              </w:rPr>
            </w:pPr>
            <w:r>
              <w:rPr>
                <w:rFonts w:cs="Arial"/>
              </w:rPr>
              <w:t>show route receive-protocol bgp 10.156.118.130</w:t>
            </w:r>
          </w:p>
          <w:p w14:paraId="5D00F146" w14:textId="77777777" w:rsidR="005620F1" w:rsidRPr="00223A01" w:rsidRDefault="005620F1" w:rsidP="004A22DC">
            <w:pPr>
              <w:widowControl/>
              <w:autoSpaceDE w:val="0"/>
              <w:autoSpaceDN w:val="0"/>
              <w:rPr>
                <w:rFonts w:cs="Arial"/>
                <w:b/>
                <w:bCs/>
                <w:i/>
                <w:iCs/>
              </w:rPr>
            </w:pPr>
          </w:p>
          <w:p w14:paraId="0834E373" w14:textId="77777777" w:rsidR="005620F1" w:rsidRDefault="005620F1" w:rsidP="004A22DC">
            <w:pPr>
              <w:pStyle w:val="BodyText"/>
              <w:rPr>
                <w:rFonts w:cs="Arial"/>
                <w:snapToGrid/>
                <w:sz w:val="21"/>
                <w:szCs w:val="21"/>
                <w:lang w:eastAsia="en-GB"/>
              </w:rPr>
            </w:pPr>
          </w:p>
          <w:p w14:paraId="70065E29" w14:textId="77777777" w:rsidR="005620F1" w:rsidRDefault="005620F1" w:rsidP="004A22DC">
            <w:pPr>
              <w:pStyle w:val="BodyText"/>
              <w:rPr>
                <w:rFonts w:cs="Arial"/>
                <w:b/>
                <w:bCs/>
                <w:i/>
                <w:iCs/>
                <w:snapToGrid/>
                <w:sz w:val="21"/>
                <w:szCs w:val="21"/>
                <w:lang w:eastAsia="en-GB"/>
              </w:rPr>
            </w:pPr>
            <w:r w:rsidRPr="00FA3410">
              <w:rPr>
                <w:rFonts w:cs="Arial"/>
                <w:b/>
                <w:bCs/>
                <w:i/>
                <w:iCs/>
                <w:snapToGrid/>
                <w:sz w:val="21"/>
                <w:szCs w:val="21"/>
                <w:lang w:eastAsia="en-GB"/>
              </w:rPr>
              <w:t>The routes should be the same as when recorded in the pre-requisites section. 10.96.3.70/32 should NOT be seen in the received routes at this stage</w:t>
            </w:r>
            <w:r>
              <w:rPr>
                <w:rFonts w:cs="Arial"/>
                <w:b/>
                <w:bCs/>
                <w:i/>
                <w:iCs/>
                <w:snapToGrid/>
                <w:sz w:val="21"/>
                <w:szCs w:val="21"/>
                <w:lang w:eastAsia="en-GB"/>
              </w:rPr>
              <w:t>.</w:t>
            </w:r>
          </w:p>
          <w:p w14:paraId="3F572B41" w14:textId="77777777" w:rsidR="005620F1" w:rsidRDefault="005620F1" w:rsidP="004A22DC">
            <w:pPr>
              <w:pStyle w:val="BodyText"/>
              <w:rPr>
                <w:rFonts w:cs="Arial"/>
                <w:b/>
                <w:bCs/>
                <w:i/>
                <w:iCs/>
                <w:snapToGrid/>
                <w:sz w:val="21"/>
                <w:szCs w:val="21"/>
                <w:lang w:eastAsia="en-GB"/>
              </w:rPr>
            </w:pPr>
          </w:p>
          <w:p w14:paraId="0E2326DF" w14:textId="6CA6B416" w:rsidR="005620F1" w:rsidRDefault="005620F1" w:rsidP="004A22DC">
            <w:pPr>
              <w:widowControl/>
              <w:autoSpaceDE w:val="0"/>
              <w:autoSpaceDN w:val="0"/>
              <w:rPr>
                <w:rFonts w:cs="Arial"/>
                <w:b/>
                <w:bCs/>
                <w:i/>
                <w:iCs/>
                <w:snapToGrid/>
                <w:sz w:val="21"/>
                <w:szCs w:val="21"/>
                <w:lang w:eastAsia="en-GB"/>
              </w:rPr>
            </w:pPr>
            <w:r>
              <w:rPr>
                <w:rFonts w:cs="Arial"/>
                <w:b/>
                <w:bCs/>
                <w:i/>
                <w:iCs/>
                <w:snapToGrid/>
                <w:sz w:val="21"/>
                <w:szCs w:val="21"/>
                <w:lang w:eastAsia="en-GB"/>
              </w:rPr>
              <w:t xml:space="preserve">On VDOM </w:t>
            </w:r>
            <w:proofErr w:type="spellStart"/>
            <w:r w:rsidRPr="00C61EE6">
              <w:rPr>
                <w:rFonts w:cs="Arial"/>
                <w:b/>
                <w:bCs/>
                <w:i/>
                <w:iCs/>
              </w:rPr>
              <w:t>mcx_lan</w:t>
            </w:r>
            <w:proofErr w:type="spellEnd"/>
            <w:r w:rsidRPr="00C61EE6">
              <w:rPr>
                <w:rFonts w:cs="Arial"/>
                <w:b/>
                <w:bCs/>
                <w:i/>
                <w:iCs/>
              </w:rPr>
              <w:t xml:space="preserve"> VDOM co</w:t>
            </w:r>
            <w:r>
              <w:rPr>
                <w:rFonts w:cs="Arial"/>
                <w:b/>
                <w:bCs/>
                <w:i/>
                <w:iCs/>
              </w:rPr>
              <w:t xml:space="preserve">nfirm that routes to </w:t>
            </w:r>
            <w:r>
              <w:rPr>
                <w:rFonts w:cs="Arial"/>
                <w:b/>
                <w:bCs/>
                <w:i/>
                <w:iCs/>
                <w:snapToGrid/>
                <w:sz w:val="21"/>
                <w:szCs w:val="21"/>
                <w:lang w:eastAsia="en-GB"/>
              </w:rPr>
              <w:t xml:space="preserve">10.96.3.70/32 are now </w:t>
            </w:r>
            <w:r w:rsidR="00BB2521">
              <w:rPr>
                <w:rFonts w:cs="Arial"/>
                <w:b/>
                <w:bCs/>
                <w:i/>
                <w:iCs/>
                <w:snapToGrid/>
                <w:sz w:val="21"/>
                <w:szCs w:val="21"/>
                <w:lang w:eastAsia="en-GB"/>
              </w:rPr>
              <w:t xml:space="preserve">not </w:t>
            </w:r>
            <w:r>
              <w:rPr>
                <w:rFonts w:cs="Arial"/>
                <w:b/>
                <w:bCs/>
                <w:i/>
                <w:iCs/>
                <w:snapToGrid/>
                <w:sz w:val="21"/>
                <w:szCs w:val="21"/>
                <w:lang w:eastAsia="en-GB"/>
              </w:rPr>
              <w:t xml:space="preserve">present via 10.156.116.150 and </w:t>
            </w:r>
            <w:proofErr w:type="gramStart"/>
            <w:r>
              <w:rPr>
                <w:rFonts w:cs="Arial"/>
                <w:b/>
                <w:bCs/>
                <w:i/>
                <w:iCs/>
                <w:snapToGrid/>
                <w:sz w:val="21"/>
                <w:szCs w:val="21"/>
                <w:lang w:eastAsia="en-GB"/>
              </w:rPr>
              <w:t>151:-</w:t>
            </w:r>
            <w:proofErr w:type="gramEnd"/>
          </w:p>
          <w:p w14:paraId="7596ECB6" w14:textId="77777777" w:rsidR="005620F1" w:rsidRDefault="005620F1" w:rsidP="004A22DC">
            <w:pPr>
              <w:widowControl/>
              <w:autoSpaceDE w:val="0"/>
              <w:autoSpaceDN w:val="0"/>
              <w:rPr>
                <w:rFonts w:cs="Arial"/>
                <w:b/>
                <w:bCs/>
                <w:i/>
                <w:iCs/>
                <w:snapToGrid/>
                <w:sz w:val="21"/>
                <w:szCs w:val="21"/>
                <w:lang w:eastAsia="en-GB"/>
              </w:rPr>
            </w:pPr>
          </w:p>
          <w:p w14:paraId="3A03E8B2" w14:textId="77777777" w:rsidR="005620F1" w:rsidRDefault="005620F1" w:rsidP="004A22DC">
            <w:pPr>
              <w:widowControl/>
              <w:autoSpaceDE w:val="0"/>
              <w:autoSpaceDN w:val="0"/>
              <w:rPr>
                <w:rFonts w:cs="Arial"/>
                <w:i/>
                <w:iCs/>
                <w:snapToGrid/>
                <w:sz w:val="21"/>
                <w:szCs w:val="21"/>
                <w:lang w:eastAsia="en-GB"/>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10.156.116.150 routes</w:t>
            </w:r>
          </w:p>
          <w:p w14:paraId="4302C1C4" w14:textId="77777777" w:rsidR="005620F1" w:rsidRPr="005F44CD" w:rsidRDefault="005620F1" w:rsidP="004A22DC">
            <w:pPr>
              <w:widowControl/>
              <w:autoSpaceDE w:val="0"/>
              <w:autoSpaceDN w:val="0"/>
              <w:rPr>
                <w:rFonts w:cs="Arial"/>
                <w:i/>
                <w:iCs/>
              </w:rPr>
            </w:pPr>
            <w:r w:rsidRPr="005F44CD">
              <w:rPr>
                <w:rFonts w:cs="Arial"/>
                <w:i/>
                <w:iCs/>
                <w:snapToGrid/>
                <w:sz w:val="21"/>
                <w:szCs w:val="21"/>
                <w:lang w:eastAsia="en-GB"/>
              </w:rPr>
              <w:t>get</w:t>
            </w:r>
            <w:r>
              <w:rPr>
                <w:rFonts w:cs="Arial"/>
                <w:i/>
                <w:iCs/>
                <w:snapToGrid/>
                <w:sz w:val="21"/>
                <w:szCs w:val="21"/>
                <w:lang w:eastAsia="en-GB"/>
              </w:rPr>
              <w:t xml:space="preserve"> router info bgp </w:t>
            </w:r>
            <w:proofErr w:type="spellStart"/>
            <w:r>
              <w:rPr>
                <w:rFonts w:cs="Arial"/>
                <w:i/>
                <w:iCs/>
                <w:snapToGrid/>
                <w:sz w:val="21"/>
                <w:szCs w:val="21"/>
                <w:lang w:eastAsia="en-GB"/>
              </w:rPr>
              <w:t>neighbors</w:t>
            </w:r>
            <w:proofErr w:type="spellEnd"/>
            <w:r>
              <w:rPr>
                <w:rFonts w:cs="Arial"/>
                <w:i/>
                <w:iCs/>
                <w:snapToGrid/>
                <w:sz w:val="21"/>
                <w:szCs w:val="21"/>
                <w:lang w:eastAsia="en-GB"/>
              </w:rPr>
              <w:t xml:space="preserve"> 10.156.116.151 routes</w:t>
            </w:r>
          </w:p>
          <w:p w14:paraId="5BD05285" w14:textId="77777777" w:rsidR="005620F1" w:rsidRDefault="005620F1" w:rsidP="004A22DC">
            <w:pPr>
              <w:widowControl/>
              <w:autoSpaceDE w:val="0"/>
              <w:autoSpaceDN w:val="0"/>
              <w:rPr>
                <w:rFonts w:cs="Arial"/>
                <w:i/>
                <w:iCs/>
              </w:rPr>
            </w:pPr>
          </w:p>
          <w:p w14:paraId="61FA9BBF" w14:textId="46466C1C" w:rsidR="005620F1" w:rsidRPr="00546FBC" w:rsidRDefault="005620F1" w:rsidP="004A22DC">
            <w:pPr>
              <w:widowControl/>
              <w:autoSpaceDE w:val="0"/>
              <w:autoSpaceDN w:val="0"/>
              <w:rPr>
                <w:rFonts w:cs="Arial"/>
                <w:b/>
                <w:bCs/>
                <w:i/>
                <w:iCs/>
              </w:rPr>
            </w:pPr>
            <w:r>
              <w:rPr>
                <w:rFonts w:cs="Arial"/>
                <w:b/>
                <w:bCs/>
                <w:i/>
                <w:iCs/>
              </w:rPr>
              <w:t xml:space="preserve">Routes to 10.96.3.70/32 should </w:t>
            </w:r>
            <w:r w:rsidR="00BB2521">
              <w:rPr>
                <w:rFonts w:cs="Arial"/>
                <w:b/>
                <w:bCs/>
                <w:i/>
                <w:iCs/>
              </w:rPr>
              <w:t xml:space="preserve">not </w:t>
            </w:r>
            <w:r>
              <w:rPr>
                <w:rFonts w:cs="Arial"/>
                <w:b/>
                <w:bCs/>
                <w:i/>
                <w:iCs/>
              </w:rPr>
              <w:t>be seen.</w:t>
            </w:r>
          </w:p>
          <w:p w14:paraId="6635C9A6" w14:textId="77777777" w:rsidR="005620F1" w:rsidRPr="00B61663" w:rsidRDefault="005620F1" w:rsidP="004A22DC">
            <w:pPr>
              <w:widowControl/>
              <w:autoSpaceDE w:val="0"/>
              <w:autoSpaceDN w:val="0"/>
              <w:rPr>
                <w:rFonts w:ascii="Verdana" w:hAnsi="Verdana" w:cs="Verdana"/>
                <w:sz w:val="18"/>
                <w:szCs w:val="18"/>
              </w:rPr>
            </w:pPr>
          </w:p>
        </w:tc>
        <w:tc>
          <w:tcPr>
            <w:tcW w:w="850" w:type="dxa"/>
          </w:tcPr>
          <w:p w14:paraId="3885C849" w14:textId="77777777" w:rsidR="005620F1" w:rsidRPr="00C055F9" w:rsidRDefault="005620F1" w:rsidP="004A22DC">
            <w:pPr>
              <w:tabs>
                <w:tab w:val="right" w:pos="1768"/>
              </w:tabs>
              <w:rPr>
                <w:rFonts w:ascii="Verdana" w:hAnsi="Verdana" w:cs="Verdana"/>
              </w:rPr>
            </w:pPr>
            <w:r>
              <w:rPr>
                <w:rFonts w:ascii="Verdana" w:hAnsi="Verdana" w:cs="Verdana"/>
              </w:rPr>
              <w:lastRenderedPageBreak/>
              <w:t>1</w:t>
            </w:r>
          </w:p>
        </w:tc>
        <w:tc>
          <w:tcPr>
            <w:tcW w:w="1701" w:type="dxa"/>
          </w:tcPr>
          <w:p w14:paraId="7F617055" w14:textId="512FF8DC" w:rsidR="005620F1" w:rsidRPr="00C055F9" w:rsidRDefault="001C52A0" w:rsidP="004A22DC">
            <w:pPr>
              <w:tabs>
                <w:tab w:val="right" w:pos="1768"/>
              </w:tabs>
              <w:rPr>
                <w:rFonts w:ascii="Verdana" w:hAnsi="Verdana" w:cs="Verdana"/>
              </w:rPr>
            </w:pPr>
            <w:r>
              <w:rPr>
                <w:rFonts w:ascii="Verdana" w:hAnsi="Verdana" w:cs="Verdana"/>
              </w:rPr>
              <w:t>04</w:t>
            </w:r>
            <w:r w:rsidR="005620F1">
              <w:rPr>
                <w:rFonts w:ascii="Verdana" w:hAnsi="Verdana" w:cs="Verdana"/>
              </w:rPr>
              <w:t>:30</w:t>
            </w:r>
          </w:p>
        </w:tc>
        <w:tc>
          <w:tcPr>
            <w:tcW w:w="1418" w:type="dxa"/>
          </w:tcPr>
          <w:p w14:paraId="581F6896" w14:textId="7C3FC559" w:rsidR="005620F1" w:rsidRPr="00C055F9" w:rsidRDefault="005620F1" w:rsidP="004A22DC">
            <w:pPr>
              <w:tabs>
                <w:tab w:val="right" w:pos="1768"/>
              </w:tabs>
              <w:rPr>
                <w:rFonts w:ascii="Verdana" w:hAnsi="Verdana" w:cs="Verdana"/>
              </w:rPr>
            </w:pPr>
            <w:r>
              <w:rPr>
                <w:rFonts w:ascii="Verdana" w:hAnsi="Verdana" w:cs="Verdana"/>
              </w:rPr>
              <w:t>0</w:t>
            </w:r>
            <w:r w:rsidR="001C52A0">
              <w:rPr>
                <w:rFonts w:ascii="Verdana" w:hAnsi="Verdana" w:cs="Verdana"/>
              </w:rPr>
              <w:t>5</w:t>
            </w:r>
            <w:r>
              <w:rPr>
                <w:rFonts w:ascii="Verdana" w:hAnsi="Verdana" w:cs="Verdana"/>
              </w:rPr>
              <w:t>:00</w:t>
            </w:r>
          </w:p>
        </w:tc>
        <w:tc>
          <w:tcPr>
            <w:tcW w:w="992" w:type="dxa"/>
          </w:tcPr>
          <w:p w14:paraId="47FC1823" w14:textId="77777777" w:rsidR="005620F1" w:rsidRPr="00C055F9" w:rsidRDefault="005620F1" w:rsidP="004A22DC">
            <w:pPr>
              <w:tabs>
                <w:tab w:val="right" w:pos="1768"/>
              </w:tabs>
              <w:rPr>
                <w:rFonts w:ascii="Verdana" w:hAnsi="Verdana" w:cs="Verdana"/>
              </w:rPr>
            </w:pPr>
            <w:r>
              <w:rPr>
                <w:rFonts w:ascii="Verdana" w:hAnsi="Verdana" w:cs="Verdana"/>
              </w:rPr>
              <w:t>00:30</w:t>
            </w:r>
          </w:p>
        </w:tc>
        <w:tc>
          <w:tcPr>
            <w:tcW w:w="1854" w:type="dxa"/>
          </w:tcPr>
          <w:p w14:paraId="2D36C1CB" w14:textId="77777777" w:rsidR="005620F1" w:rsidRPr="00C055F9" w:rsidRDefault="005620F1" w:rsidP="004A22DC">
            <w:pPr>
              <w:tabs>
                <w:tab w:val="right" w:pos="1768"/>
              </w:tabs>
              <w:rPr>
                <w:rFonts w:ascii="Verdana" w:hAnsi="Verdana" w:cs="Verdana"/>
              </w:rPr>
            </w:pPr>
            <w:r>
              <w:rPr>
                <w:rFonts w:ascii="Verdana" w:hAnsi="Verdana" w:cs="Verdana"/>
              </w:rPr>
              <w:t>Network Engineer</w:t>
            </w:r>
          </w:p>
        </w:tc>
      </w:tr>
      <w:tr w:rsidR="005620F1" w:rsidRPr="006A76BE" w14:paraId="508A16D7" w14:textId="77777777" w:rsidTr="6DC57430">
        <w:trPr>
          <w:trHeight w:val="281"/>
        </w:trPr>
        <w:tc>
          <w:tcPr>
            <w:tcW w:w="783" w:type="dxa"/>
            <w:shd w:val="clear" w:color="auto" w:fill="00543D"/>
          </w:tcPr>
          <w:p w14:paraId="5199A5E8" w14:textId="77777777" w:rsidR="005620F1" w:rsidRPr="006A76BE" w:rsidRDefault="005620F1" w:rsidP="004A22DC">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0E7E866F" w14:textId="77777777" w:rsidR="005620F1" w:rsidRPr="006A76BE" w:rsidRDefault="005620F1" w:rsidP="004A22DC">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26F7F8F0"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Day</w:t>
            </w:r>
          </w:p>
          <w:p w14:paraId="1215D3E6"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6A6EE7AF"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Start</w:t>
            </w:r>
          </w:p>
          <w:p w14:paraId="3BBB0934"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115CE78F"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End</w:t>
            </w:r>
          </w:p>
          <w:p w14:paraId="342C205B" w14:textId="77777777" w:rsidR="005620F1" w:rsidRDefault="005620F1" w:rsidP="004A22DC">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1BE220DF" w14:textId="77777777" w:rsidR="005620F1" w:rsidRDefault="005620F1" w:rsidP="004A22DC">
            <w:pPr>
              <w:jc w:val="center"/>
              <w:rPr>
                <w:rFonts w:cs="Arial"/>
                <w:b/>
                <w:bCs/>
                <w:color w:val="FFFFFF" w:themeColor="background1"/>
                <w:sz w:val="16"/>
                <w:szCs w:val="16"/>
              </w:rPr>
            </w:pPr>
            <w:r w:rsidRPr="00EB22EC">
              <w:rPr>
                <w:rFonts w:cs="Arial"/>
                <w:b/>
                <w:bCs/>
                <w:color w:val="FFFFFF" w:themeColor="background1"/>
                <w:sz w:val="16"/>
                <w:szCs w:val="16"/>
              </w:rPr>
              <w:t>Duration</w:t>
            </w:r>
          </w:p>
          <w:p w14:paraId="4D13CE5F" w14:textId="77777777" w:rsidR="005620F1" w:rsidRPr="00EB22EC" w:rsidRDefault="005620F1" w:rsidP="004A22DC">
            <w:pPr>
              <w:jc w:val="center"/>
              <w:rPr>
                <w:rFonts w:cs="Arial"/>
                <w:b/>
                <w:bCs/>
                <w:color w:val="FFFFFF" w:themeColor="background1"/>
                <w:sz w:val="16"/>
                <w:szCs w:val="16"/>
              </w:rPr>
            </w:pPr>
            <w:r>
              <w:rPr>
                <w:rFonts w:cs="Arial"/>
                <w:b/>
                <w:bCs/>
                <w:color w:val="FFFFFF" w:themeColor="background1"/>
                <w:sz w:val="16"/>
                <w:szCs w:val="16"/>
              </w:rPr>
              <w:t>(</w:t>
            </w:r>
            <w:proofErr w:type="spellStart"/>
            <w:r>
              <w:rPr>
                <w:rFonts w:cs="Arial"/>
                <w:b/>
                <w:bCs/>
                <w:color w:val="FFFFFF" w:themeColor="background1"/>
                <w:sz w:val="16"/>
                <w:szCs w:val="16"/>
              </w:rPr>
              <w:t>hh:mm</w:t>
            </w:r>
            <w:proofErr w:type="spellEnd"/>
            <w:r>
              <w:rPr>
                <w:rFonts w:cs="Arial"/>
                <w:b/>
                <w:bCs/>
                <w:color w:val="FFFFFF" w:themeColor="background1"/>
                <w:sz w:val="16"/>
                <w:szCs w:val="16"/>
              </w:rPr>
              <w:t>)</w:t>
            </w:r>
          </w:p>
        </w:tc>
        <w:tc>
          <w:tcPr>
            <w:tcW w:w="1854" w:type="dxa"/>
            <w:shd w:val="clear" w:color="auto" w:fill="00543D"/>
          </w:tcPr>
          <w:p w14:paraId="0BE0F7AB" w14:textId="77777777" w:rsidR="005620F1" w:rsidRPr="006A76BE" w:rsidRDefault="005620F1" w:rsidP="004A22DC">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1CF573DE" w14:paraId="229DE72D" w14:textId="77777777" w:rsidTr="6DC57430">
        <w:trPr>
          <w:trHeight w:val="342"/>
        </w:trPr>
        <w:tc>
          <w:tcPr>
            <w:tcW w:w="783" w:type="dxa"/>
          </w:tcPr>
          <w:p w14:paraId="7D938E71" w14:textId="417882A5" w:rsidR="1CF573DE" w:rsidRDefault="1CF573DE" w:rsidP="1CF573DE">
            <w:pPr>
              <w:jc w:val="center"/>
              <w:rPr>
                <w:rFonts w:ascii="Verdana" w:hAnsi="Verdana" w:cs="Verdana"/>
                <w:sz w:val="18"/>
                <w:szCs w:val="18"/>
              </w:rPr>
            </w:pPr>
          </w:p>
        </w:tc>
        <w:tc>
          <w:tcPr>
            <w:tcW w:w="7463" w:type="dxa"/>
            <w:vAlign w:val="center"/>
          </w:tcPr>
          <w:p w14:paraId="78CFBEBE" w14:textId="53151EBF" w:rsidR="06F1DA53" w:rsidRDefault="06F1DA53" w:rsidP="1CF573DE">
            <w:pPr>
              <w:widowControl/>
              <w:rPr>
                <w:rFonts w:eastAsia="Arial" w:cs="Arial"/>
                <w:color w:val="000000" w:themeColor="text1"/>
              </w:rPr>
            </w:pPr>
            <w:r w:rsidRPr="1CF573DE">
              <w:rPr>
                <w:rFonts w:eastAsia="Arial" w:cs="Arial"/>
                <w:b/>
                <w:bCs/>
                <w:color w:val="000000" w:themeColor="text1"/>
              </w:rPr>
              <w:t>LD8 Roll Back</w:t>
            </w:r>
          </w:p>
        </w:tc>
        <w:tc>
          <w:tcPr>
            <w:tcW w:w="850" w:type="dxa"/>
          </w:tcPr>
          <w:p w14:paraId="30771BAB" w14:textId="4AFE8977" w:rsidR="1CF573DE" w:rsidRDefault="1CF573DE" w:rsidP="1CF573DE">
            <w:pPr>
              <w:rPr>
                <w:rFonts w:ascii="Verdana" w:hAnsi="Verdana" w:cs="Verdana"/>
                <w:sz w:val="18"/>
                <w:szCs w:val="18"/>
              </w:rPr>
            </w:pPr>
          </w:p>
        </w:tc>
        <w:tc>
          <w:tcPr>
            <w:tcW w:w="1701" w:type="dxa"/>
          </w:tcPr>
          <w:p w14:paraId="299FA55B" w14:textId="5C1E88DF" w:rsidR="1CF573DE" w:rsidRDefault="1CF573DE" w:rsidP="1CF573DE">
            <w:pPr>
              <w:rPr>
                <w:rFonts w:ascii="Verdana" w:hAnsi="Verdana" w:cs="Verdana"/>
                <w:sz w:val="18"/>
                <w:szCs w:val="18"/>
              </w:rPr>
            </w:pPr>
          </w:p>
        </w:tc>
        <w:tc>
          <w:tcPr>
            <w:tcW w:w="1418" w:type="dxa"/>
          </w:tcPr>
          <w:p w14:paraId="2F6829E7" w14:textId="1BDBB700" w:rsidR="1CF573DE" w:rsidRDefault="1CF573DE" w:rsidP="1CF573DE">
            <w:pPr>
              <w:rPr>
                <w:rFonts w:ascii="Verdana" w:hAnsi="Verdana" w:cs="Verdana"/>
                <w:sz w:val="18"/>
                <w:szCs w:val="18"/>
              </w:rPr>
            </w:pPr>
          </w:p>
        </w:tc>
        <w:tc>
          <w:tcPr>
            <w:tcW w:w="992" w:type="dxa"/>
          </w:tcPr>
          <w:p w14:paraId="63A353F6" w14:textId="17643A1E" w:rsidR="1CF573DE" w:rsidRDefault="1CF573DE" w:rsidP="1CF573DE">
            <w:pPr>
              <w:rPr>
                <w:rFonts w:ascii="Verdana" w:hAnsi="Verdana" w:cs="Verdana"/>
                <w:sz w:val="18"/>
                <w:szCs w:val="18"/>
              </w:rPr>
            </w:pPr>
          </w:p>
        </w:tc>
        <w:tc>
          <w:tcPr>
            <w:tcW w:w="1854" w:type="dxa"/>
          </w:tcPr>
          <w:p w14:paraId="101CB02D" w14:textId="305A7814" w:rsidR="1CF573DE" w:rsidRDefault="1CF573DE" w:rsidP="1CF573DE">
            <w:pPr>
              <w:rPr>
                <w:rFonts w:ascii="Verdana" w:hAnsi="Verdana" w:cs="Verdana"/>
                <w:sz w:val="18"/>
                <w:szCs w:val="18"/>
              </w:rPr>
            </w:pPr>
          </w:p>
        </w:tc>
      </w:tr>
      <w:tr w:rsidR="1CF573DE" w14:paraId="26CC537C" w14:textId="77777777" w:rsidTr="6DC57430">
        <w:trPr>
          <w:trHeight w:val="342"/>
        </w:trPr>
        <w:tc>
          <w:tcPr>
            <w:tcW w:w="783" w:type="dxa"/>
          </w:tcPr>
          <w:p w14:paraId="5674FC42" w14:textId="59811774" w:rsidR="1CF573DE" w:rsidRDefault="1CF573DE" w:rsidP="1CF573DE">
            <w:pPr>
              <w:widowControl/>
              <w:jc w:val="center"/>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1</w:t>
            </w:r>
          </w:p>
        </w:tc>
        <w:tc>
          <w:tcPr>
            <w:tcW w:w="7463" w:type="dxa"/>
            <w:vAlign w:val="center"/>
          </w:tcPr>
          <w:p w14:paraId="30095271" w14:textId="6EE7D78B" w:rsidR="1CF573DE" w:rsidRDefault="1CF573DE" w:rsidP="1CF573DE">
            <w:pPr>
              <w:pStyle w:val="BodyText"/>
              <w:rPr>
                <w:rFonts w:eastAsia="Arial" w:cs="Arial"/>
                <w:color w:val="000000" w:themeColor="text1"/>
                <w:lang w:val="en-US"/>
              </w:rPr>
            </w:pPr>
            <w:r w:rsidRPr="1CF573DE">
              <w:rPr>
                <w:rFonts w:eastAsia="Arial" w:cs="Arial"/>
                <w:color w:val="000000" w:themeColor="text1"/>
                <w:sz w:val="22"/>
                <w:szCs w:val="22"/>
              </w:rPr>
              <w:t xml:space="preserve">Remain on the </w:t>
            </w:r>
            <w:proofErr w:type="spellStart"/>
            <w:r w:rsidRPr="1CF573DE">
              <w:rPr>
                <w:rFonts w:eastAsia="Arial" w:cs="Arial"/>
                <w:color w:val="000000" w:themeColor="text1"/>
              </w:rPr>
              <w:t>Fortimanager</w:t>
            </w:r>
            <w:proofErr w:type="spellEnd"/>
            <w:r w:rsidRPr="1CF573DE">
              <w:rPr>
                <w:rFonts w:eastAsia="Arial" w:cs="Arial"/>
                <w:color w:val="000000" w:themeColor="text1"/>
              </w:rPr>
              <w:t>, and select the following menu path:</w:t>
            </w:r>
          </w:p>
          <w:p w14:paraId="76EB0CB9" w14:textId="017CC061" w:rsidR="1CF573DE" w:rsidRDefault="1CF573DE" w:rsidP="1CF573DE">
            <w:pPr>
              <w:pStyle w:val="BodyText"/>
              <w:rPr>
                <w:rFonts w:eastAsia="Arial" w:cs="Arial"/>
                <w:color w:val="000000" w:themeColor="text1"/>
                <w:sz w:val="19"/>
                <w:szCs w:val="19"/>
                <w:lang w:val="en-US"/>
              </w:rPr>
            </w:pPr>
            <w:proofErr w:type="spellStart"/>
            <w:r w:rsidRPr="1CF573DE">
              <w:rPr>
                <w:rFonts w:eastAsia="Arial" w:cs="Arial"/>
                <w:color w:val="000000" w:themeColor="text1"/>
                <w:lang w:val="fr-FR"/>
              </w:rPr>
              <w:t>Device</w:t>
            </w:r>
            <w:proofErr w:type="spellEnd"/>
            <w:r w:rsidRPr="1CF573DE">
              <w:rPr>
                <w:rFonts w:eastAsia="Arial" w:cs="Arial"/>
                <w:color w:val="000000" w:themeColor="text1"/>
                <w:lang w:val="fr-FR"/>
              </w:rPr>
              <w:t xml:space="preserve"> Manager – </w:t>
            </w:r>
            <w:proofErr w:type="spellStart"/>
            <w:r w:rsidRPr="1CF573DE">
              <w:rPr>
                <w:rFonts w:eastAsia="Arial" w:cs="Arial"/>
                <w:color w:val="000000" w:themeColor="text1"/>
                <w:lang w:val="fr-FR"/>
              </w:rPr>
              <w:t>Device</w:t>
            </w:r>
            <w:proofErr w:type="spellEnd"/>
            <w:r w:rsidRPr="1CF573DE">
              <w:rPr>
                <w:rFonts w:eastAsia="Arial" w:cs="Arial"/>
                <w:color w:val="000000" w:themeColor="text1"/>
                <w:lang w:val="fr-FR"/>
              </w:rPr>
              <w:t xml:space="preserve"> &amp; Groups – </w:t>
            </w:r>
            <w:r w:rsidRPr="1CF573DE">
              <w:rPr>
                <w:rFonts w:eastAsia="Arial" w:cs="Arial"/>
                <w:color w:val="000000" w:themeColor="text1"/>
                <w:sz w:val="19"/>
                <w:szCs w:val="19"/>
                <w:lang w:val="fr-FR"/>
              </w:rPr>
              <w:t>MCX-LD8-FGT2600-01</w:t>
            </w:r>
          </w:p>
          <w:p w14:paraId="770086FE" w14:textId="169E145B" w:rsidR="1CF573DE" w:rsidRDefault="1CF573DE" w:rsidP="1CF573DE">
            <w:pPr>
              <w:pStyle w:val="BodyText"/>
              <w:rPr>
                <w:rFonts w:eastAsia="Arial" w:cs="Arial"/>
                <w:color w:val="000000" w:themeColor="text1"/>
                <w:lang w:val="en-US"/>
              </w:rPr>
            </w:pPr>
            <w:r w:rsidRPr="1CF573DE">
              <w:rPr>
                <w:rFonts w:eastAsia="Arial" w:cs="Arial"/>
                <w:color w:val="000000" w:themeColor="text1"/>
                <w:lang w:val="fr-FR"/>
              </w:rPr>
              <w:lastRenderedPageBreak/>
              <w:t>Select « </w:t>
            </w:r>
            <w:proofErr w:type="spellStart"/>
            <w:r w:rsidRPr="1CF573DE">
              <w:rPr>
                <w:rFonts w:eastAsia="Arial" w:cs="Arial"/>
                <w:color w:val="000000" w:themeColor="text1"/>
                <w:lang w:val="fr-FR"/>
              </w:rPr>
              <w:t>mcx_lan</w:t>
            </w:r>
            <w:proofErr w:type="spellEnd"/>
            <w:r w:rsidRPr="1CF573DE">
              <w:rPr>
                <w:rFonts w:eastAsia="Arial" w:cs="Arial"/>
                <w:color w:val="000000" w:themeColor="text1"/>
                <w:lang w:val="fr-FR"/>
              </w:rPr>
              <w:t> » VDOM</w:t>
            </w:r>
          </w:p>
          <w:p w14:paraId="35B25BA7" w14:textId="673569E2" w:rsidR="1CF573DE" w:rsidRDefault="1CF573DE" w:rsidP="1CF573DE">
            <w:pPr>
              <w:pStyle w:val="BodyText"/>
              <w:rPr>
                <w:rFonts w:eastAsia="Arial" w:cs="Arial"/>
                <w:color w:val="000000" w:themeColor="text1"/>
                <w:lang w:val="en-US"/>
              </w:rPr>
            </w:pPr>
            <w:r w:rsidRPr="1CF573DE">
              <w:rPr>
                <w:rFonts w:eastAsia="Arial" w:cs="Arial"/>
                <w:color w:val="000000" w:themeColor="text1"/>
                <w:lang w:val="fr-FR"/>
              </w:rPr>
              <w:t xml:space="preserve">Select </w:t>
            </w:r>
            <w:proofErr w:type="spellStart"/>
            <w:proofErr w:type="gramStart"/>
            <w:r w:rsidRPr="1CF573DE">
              <w:rPr>
                <w:rFonts w:eastAsia="Arial" w:cs="Arial"/>
                <w:color w:val="000000" w:themeColor="text1"/>
                <w:lang w:val="fr-FR"/>
              </w:rPr>
              <w:t>Network:BGP</w:t>
            </w:r>
            <w:proofErr w:type="spellEnd"/>
            <w:proofErr w:type="gramEnd"/>
          </w:p>
          <w:p w14:paraId="63DCD083" w14:textId="76905B5C" w:rsidR="1CF573DE" w:rsidRDefault="1CF573DE" w:rsidP="1CF573DE">
            <w:pPr>
              <w:pStyle w:val="BodyText"/>
              <w:rPr>
                <w:rFonts w:eastAsia="Arial" w:cs="Arial"/>
                <w:color w:val="000000" w:themeColor="text1"/>
                <w:sz w:val="21"/>
                <w:szCs w:val="21"/>
                <w:lang w:val="en-US"/>
              </w:rPr>
            </w:pPr>
            <w:proofErr w:type="spellStart"/>
            <w:r w:rsidRPr="1CF573DE">
              <w:rPr>
                <w:rFonts w:eastAsia="Arial" w:cs="Arial"/>
                <w:b/>
                <w:bCs/>
                <w:color w:val="000000" w:themeColor="text1"/>
                <w:sz w:val="21"/>
                <w:szCs w:val="21"/>
                <w:lang w:val="fr-FR"/>
              </w:rPr>
              <w:t>Form</w:t>
            </w:r>
            <w:proofErr w:type="spellEnd"/>
            <w:r w:rsidRPr="1CF573DE">
              <w:rPr>
                <w:rFonts w:eastAsia="Arial" w:cs="Arial"/>
                <w:b/>
                <w:bCs/>
                <w:color w:val="000000" w:themeColor="text1"/>
                <w:sz w:val="21"/>
                <w:szCs w:val="21"/>
                <w:lang w:val="fr-FR"/>
              </w:rPr>
              <w:t xml:space="preserve"> BGP </w:t>
            </w:r>
            <w:proofErr w:type="spellStart"/>
            <w:r w:rsidRPr="1CF573DE">
              <w:rPr>
                <w:rFonts w:eastAsia="Arial" w:cs="Arial"/>
                <w:b/>
                <w:bCs/>
                <w:color w:val="000000" w:themeColor="text1"/>
                <w:sz w:val="21"/>
                <w:szCs w:val="21"/>
                <w:lang w:val="fr-FR"/>
              </w:rPr>
              <w:t>peering</w:t>
            </w:r>
            <w:proofErr w:type="spellEnd"/>
            <w:r w:rsidRPr="1CF573DE">
              <w:rPr>
                <w:rFonts w:eastAsia="Arial" w:cs="Arial"/>
                <w:b/>
                <w:bCs/>
                <w:color w:val="000000" w:themeColor="text1"/>
                <w:sz w:val="21"/>
                <w:szCs w:val="21"/>
                <w:lang w:val="fr-FR"/>
              </w:rPr>
              <w:t xml:space="preserve"> </w:t>
            </w:r>
            <w:proofErr w:type="spellStart"/>
            <w:r w:rsidRPr="1CF573DE">
              <w:rPr>
                <w:rFonts w:eastAsia="Arial" w:cs="Arial"/>
                <w:b/>
                <w:bCs/>
                <w:color w:val="000000" w:themeColor="text1"/>
                <w:sz w:val="21"/>
                <w:szCs w:val="21"/>
                <w:lang w:val="fr-FR"/>
              </w:rPr>
              <w:t>with</w:t>
            </w:r>
            <w:proofErr w:type="spellEnd"/>
            <w:r w:rsidRPr="1CF573DE">
              <w:rPr>
                <w:rFonts w:eastAsia="Arial" w:cs="Arial"/>
                <w:b/>
                <w:bCs/>
                <w:color w:val="000000" w:themeColor="text1"/>
                <w:sz w:val="21"/>
                <w:szCs w:val="21"/>
                <w:lang w:val="fr-FR"/>
              </w:rPr>
              <w:t xml:space="preserve"> Anycast NIOS-X NTP servers</w:t>
            </w:r>
          </w:p>
          <w:p w14:paraId="02164CF4" w14:textId="6F324843"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Remove New Neighbour (NIOS-X server </w:t>
            </w:r>
            <w:r w:rsidRPr="1CF573DE">
              <w:rPr>
                <w:rFonts w:eastAsia="Arial" w:cs="Arial"/>
                <w:color w:val="000000" w:themeColor="text1"/>
                <w:sz w:val="19"/>
                <w:szCs w:val="19"/>
              </w:rPr>
              <w:t>MNSLD8MCXNTPV01</w:t>
            </w:r>
            <w:r w:rsidRPr="1CF573DE">
              <w:rPr>
                <w:rFonts w:eastAsia="Arial" w:cs="Arial"/>
                <w:color w:val="000000" w:themeColor="text1"/>
              </w:rPr>
              <w:t xml:space="preserve">) with the following </w:t>
            </w:r>
            <w:proofErr w:type="gramStart"/>
            <w:r w:rsidRPr="1CF573DE">
              <w:rPr>
                <w:rFonts w:eastAsia="Arial" w:cs="Arial"/>
                <w:color w:val="000000" w:themeColor="text1"/>
              </w:rPr>
              <w:t>properties:-</w:t>
            </w:r>
            <w:proofErr w:type="gramEnd"/>
          </w:p>
          <w:p w14:paraId="335E7204" w14:textId="4A76FF2B" w:rsidR="1CF573DE" w:rsidRDefault="1CF573DE" w:rsidP="1CF573DE">
            <w:pPr>
              <w:pStyle w:val="BodyText"/>
              <w:rPr>
                <w:rFonts w:eastAsia="Arial" w:cs="Arial"/>
                <w:color w:val="000000" w:themeColor="text1"/>
                <w:lang w:val="en-US"/>
              </w:rPr>
            </w:pPr>
            <w:r w:rsidRPr="1CF573DE">
              <w:rPr>
                <w:rFonts w:eastAsia="Arial" w:cs="Arial"/>
                <w:color w:val="000000" w:themeColor="text1"/>
              </w:rPr>
              <w:t>(The neighbour is an Infoblox NIOS-X virtual server in LD5)</w:t>
            </w:r>
          </w:p>
          <w:p w14:paraId="56FA7130" w14:textId="7D4799C1" w:rsidR="1CF573DE" w:rsidRDefault="1CF573DE" w:rsidP="1CF573DE">
            <w:pPr>
              <w:pStyle w:val="BodyText"/>
              <w:rPr>
                <w:rFonts w:eastAsia="Arial" w:cs="Arial"/>
                <w:color w:val="000000" w:themeColor="text1"/>
                <w:sz w:val="19"/>
                <w:szCs w:val="19"/>
                <w:lang w:val="en-US"/>
              </w:rPr>
            </w:pPr>
            <w:r w:rsidRPr="1CF573DE">
              <w:rPr>
                <w:rFonts w:eastAsia="Arial" w:cs="Arial"/>
                <w:color w:val="000000" w:themeColor="text1"/>
              </w:rPr>
              <w:t xml:space="preserve">Neighbour IP: </w:t>
            </w:r>
            <w:r w:rsidRPr="1CF573DE">
              <w:rPr>
                <w:rFonts w:eastAsia="Arial" w:cs="Arial"/>
                <w:color w:val="000000" w:themeColor="text1"/>
                <w:sz w:val="19"/>
                <w:szCs w:val="19"/>
              </w:rPr>
              <w:t>10.156.244.150</w:t>
            </w:r>
          </w:p>
          <w:p w14:paraId="67EFEEBA" w14:textId="4A85B58E" w:rsidR="1CF573DE" w:rsidRDefault="1CF573DE" w:rsidP="1CF573DE">
            <w:pPr>
              <w:pStyle w:val="BodyText"/>
              <w:rPr>
                <w:rFonts w:eastAsia="Arial" w:cs="Arial"/>
                <w:color w:val="000000" w:themeColor="text1"/>
                <w:lang w:val="en-US"/>
              </w:rPr>
            </w:pPr>
            <w:r w:rsidRPr="1CF573DE">
              <w:rPr>
                <w:rFonts w:eastAsia="Arial" w:cs="Arial"/>
                <w:color w:val="000000" w:themeColor="text1"/>
              </w:rPr>
              <w:t>Remote AS: 64123</w:t>
            </w:r>
          </w:p>
          <w:p w14:paraId="19538DEC" w14:textId="1B347E11"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Route map in: </w:t>
            </w:r>
            <w:r w:rsidRPr="1CF573DE">
              <w:rPr>
                <w:rFonts w:eastAsia="Arial" w:cs="Arial"/>
                <w:color w:val="000000" w:themeColor="text1"/>
                <w:sz w:val="21"/>
                <w:szCs w:val="21"/>
              </w:rPr>
              <w:t>mcx_lan_ld8</w:t>
            </w:r>
            <w:r w:rsidRPr="1CF573DE">
              <w:rPr>
                <w:rFonts w:eastAsia="Arial" w:cs="Arial"/>
                <w:color w:val="000000" w:themeColor="text1"/>
              </w:rPr>
              <w:t>_niosx_ntp_IN_rm</w:t>
            </w:r>
          </w:p>
          <w:p w14:paraId="6ECFF0A6" w14:textId="53D1AB96" w:rsidR="1CF573DE" w:rsidRDefault="1CF573DE" w:rsidP="1CF573DE">
            <w:pPr>
              <w:pStyle w:val="BodyText"/>
              <w:rPr>
                <w:rFonts w:eastAsia="Arial" w:cs="Arial"/>
                <w:color w:val="000000" w:themeColor="text1"/>
                <w:lang w:val="en-US"/>
              </w:rPr>
            </w:pPr>
            <w:r w:rsidRPr="1CF573DE">
              <w:rPr>
                <w:rFonts w:eastAsia="Arial" w:cs="Arial"/>
                <w:color w:val="000000" w:themeColor="text1"/>
                <w:sz w:val="22"/>
                <w:szCs w:val="22"/>
              </w:rPr>
              <w:t xml:space="preserve">Route map out: </w:t>
            </w:r>
            <w:r w:rsidRPr="1CF573DE">
              <w:rPr>
                <w:rFonts w:eastAsia="Arial" w:cs="Arial"/>
                <w:color w:val="000000" w:themeColor="text1"/>
                <w:sz w:val="21"/>
                <w:szCs w:val="21"/>
              </w:rPr>
              <w:t xml:space="preserve"> mcx_lan_ld8</w:t>
            </w:r>
            <w:r w:rsidRPr="1CF573DE">
              <w:rPr>
                <w:rFonts w:eastAsia="Arial" w:cs="Arial"/>
                <w:color w:val="000000" w:themeColor="text1"/>
              </w:rPr>
              <w:t>_niosx_ntp_OUT_DENY_ALL_rm</w:t>
            </w:r>
          </w:p>
          <w:p w14:paraId="754EA5F7" w14:textId="09B449DB" w:rsidR="1CF573DE" w:rsidRDefault="1CF573DE" w:rsidP="1CF573DE">
            <w:pPr>
              <w:pStyle w:val="BodyText"/>
              <w:rPr>
                <w:rFonts w:eastAsia="Arial" w:cs="Arial"/>
                <w:color w:val="000000" w:themeColor="text1"/>
                <w:sz w:val="21"/>
                <w:szCs w:val="21"/>
                <w:lang w:val="en-US"/>
              </w:rPr>
            </w:pPr>
            <w:r w:rsidRPr="1CF573DE">
              <w:rPr>
                <w:rFonts w:eastAsia="Arial" w:cs="Arial"/>
                <w:b/>
                <w:bCs/>
                <w:color w:val="000000" w:themeColor="text1"/>
                <w:sz w:val="21"/>
                <w:szCs w:val="21"/>
              </w:rPr>
              <w:t>Confirm the BGP peering with the NIOS-X server no longer exists</w:t>
            </w:r>
          </w:p>
          <w:p w14:paraId="6DCEE60D" w14:textId="4EBA3528" w:rsidR="1CF573DE" w:rsidRDefault="1CF573DE" w:rsidP="1CF573DE">
            <w:pPr>
              <w:pStyle w:val="BodyText"/>
              <w:rPr>
                <w:rFonts w:eastAsia="Arial" w:cs="Arial"/>
                <w:color w:val="000000" w:themeColor="text1"/>
                <w:sz w:val="21"/>
                <w:szCs w:val="21"/>
                <w:lang w:val="en-US"/>
              </w:rPr>
            </w:pPr>
            <w:r w:rsidRPr="1CF573DE">
              <w:rPr>
                <w:rFonts w:eastAsia="Arial" w:cs="Arial"/>
                <w:i/>
                <w:iCs/>
                <w:color w:val="000000" w:themeColor="text1"/>
                <w:sz w:val="21"/>
                <w:szCs w:val="21"/>
              </w:rPr>
              <w:t xml:space="preserve">get router info bgp </w:t>
            </w:r>
            <w:proofErr w:type="spellStart"/>
            <w:r w:rsidRPr="1CF573DE">
              <w:rPr>
                <w:rFonts w:eastAsia="Arial" w:cs="Arial"/>
                <w:i/>
                <w:iCs/>
                <w:color w:val="000000" w:themeColor="text1"/>
                <w:sz w:val="21"/>
                <w:szCs w:val="21"/>
              </w:rPr>
              <w:t>neighbors</w:t>
            </w:r>
            <w:proofErr w:type="spellEnd"/>
            <w:r w:rsidRPr="1CF573DE">
              <w:rPr>
                <w:rFonts w:eastAsia="Arial" w:cs="Arial"/>
                <w:i/>
                <w:iCs/>
                <w:color w:val="000000" w:themeColor="text1"/>
                <w:sz w:val="21"/>
                <w:szCs w:val="21"/>
              </w:rPr>
              <w:t xml:space="preserve"> 10.156.244.150</w:t>
            </w:r>
          </w:p>
          <w:p w14:paraId="6429AA7B" w14:textId="4DCEBABF" w:rsidR="1CF573DE" w:rsidRDefault="1CF573DE" w:rsidP="1CF573DE">
            <w:pPr>
              <w:spacing w:after="120"/>
              <w:rPr>
                <w:rFonts w:eastAsia="Arial" w:cs="Arial"/>
                <w:color w:val="000000" w:themeColor="text1"/>
                <w:lang w:val="en-US"/>
              </w:rPr>
            </w:pPr>
          </w:p>
          <w:p w14:paraId="6D382055" w14:textId="08016216"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Remove New Neighbour (NIOS-X server </w:t>
            </w:r>
            <w:r w:rsidRPr="1CF573DE">
              <w:rPr>
                <w:rFonts w:eastAsia="Arial" w:cs="Arial"/>
                <w:color w:val="000000" w:themeColor="text1"/>
                <w:sz w:val="19"/>
                <w:szCs w:val="19"/>
              </w:rPr>
              <w:t>MNSLD8MCXNTPV01</w:t>
            </w:r>
            <w:r w:rsidRPr="1CF573DE">
              <w:rPr>
                <w:rFonts w:eastAsia="Arial" w:cs="Arial"/>
                <w:color w:val="000000" w:themeColor="text1"/>
              </w:rPr>
              <w:t xml:space="preserve">) with the following </w:t>
            </w:r>
            <w:proofErr w:type="gramStart"/>
            <w:r w:rsidRPr="1CF573DE">
              <w:rPr>
                <w:rFonts w:eastAsia="Arial" w:cs="Arial"/>
                <w:color w:val="000000" w:themeColor="text1"/>
              </w:rPr>
              <w:t>properties:-</w:t>
            </w:r>
            <w:proofErr w:type="gramEnd"/>
          </w:p>
          <w:p w14:paraId="11FFD069" w14:textId="4753938E" w:rsidR="1CF573DE" w:rsidRDefault="1CF573DE" w:rsidP="1CF573DE">
            <w:pPr>
              <w:pStyle w:val="BodyText"/>
              <w:rPr>
                <w:rFonts w:eastAsia="Arial" w:cs="Arial"/>
                <w:color w:val="000000" w:themeColor="text1"/>
                <w:lang w:val="en-US"/>
              </w:rPr>
            </w:pPr>
            <w:r w:rsidRPr="1CF573DE">
              <w:rPr>
                <w:rFonts w:eastAsia="Arial" w:cs="Arial"/>
                <w:color w:val="000000" w:themeColor="text1"/>
              </w:rPr>
              <w:t>(The neighbour is the other Infoblox NIOS-X virtual server in LD8)</w:t>
            </w:r>
          </w:p>
          <w:p w14:paraId="436A20C6" w14:textId="78D7758A" w:rsidR="1CF573DE" w:rsidRDefault="1CF573DE" w:rsidP="1CF573DE">
            <w:pPr>
              <w:spacing w:after="120"/>
              <w:rPr>
                <w:rFonts w:eastAsia="Arial" w:cs="Arial"/>
                <w:color w:val="000000" w:themeColor="text1"/>
                <w:lang w:val="en-US"/>
              </w:rPr>
            </w:pPr>
          </w:p>
          <w:p w14:paraId="6873D698" w14:textId="6D5CC382" w:rsidR="1CF573DE" w:rsidRDefault="1CF573DE" w:rsidP="1CF573DE">
            <w:pPr>
              <w:pStyle w:val="BodyText"/>
              <w:rPr>
                <w:rFonts w:eastAsia="Arial" w:cs="Arial"/>
                <w:color w:val="000000" w:themeColor="text1"/>
                <w:lang w:val="en-US"/>
              </w:rPr>
            </w:pPr>
            <w:r w:rsidRPr="1CF573DE">
              <w:rPr>
                <w:rFonts w:eastAsia="Arial" w:cs="Arial"/>
                <w:color w:val="000000" w:themeColor="text1"/>
              </w:rPr>
              <w:t>Neighbour IP: 10.156.244.151</w:t>
            </w:r>
          </w:p>
          <w:p w14:paraId="091A9B47" w14:textId="22112A69" w:rsidR="1CF573DE" w:rsidRDefault="1CF573DE" w:rsidP="1CF573DE">
            <w:pPr>
              <w:pStyle w:val="BodyText"/>
              <w:rPr>
                <w:rFonts w:eastAsia="Arial" w:cs="Arial"/>
                <w:color w:val="000000" w:themeColor="text1"/>
                <w:lang w:val="en-US"/>
              </w:rPr>
            </w:pPr>
            <w:r w:rsidRPr="1CF573DE">
              <w:rPr>
                <w:rFonts w:eastAsia="Arial" w:cs="Arial"/>
                <w:color w:val="000000" w:themeColor="text1"/>
              </w:rPr>
              <w:t>Remote AS: 64123</w:t>
            </w:r>
          </w:p>
          <w:p w14:paraId="6F400D9F" w14:textId="0BC65CCE"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Route map in: </w:t>
            </w:r>
            <w:r w:rsidRPr="1CF573DE">
              <w:rPr>
                <w:rFonts w:eastAsia="Arial" w:cs="Arial"/>
                <w:color w:val="000000" w:themeColor="text1"/>
                <w:sz w:val="21"/>
                <w:szCs w:val="21"/>
              </w:rPr>
              <w:t>mcx_lan_ld8</w:t>
            </w:r>
            <w:r w:rsidRPr="1CF573DE">
              <w:rPr>
                <w:rFonts w:eastAsia="Arial" w:cs="Arial"/>
                <w:color w:val="000000" w:themeColor="text1"/>
              </w:rPr>
              <w:t>_niosx_ntp_IN_rm</w:t>
            </w:r>
          </w:p>
          <w:p w14:paraId="06BA6FF1" w14:textId="710F6F0A" w:rsidR="1CF573DE" w:rsidRDefault="1CF573DE" w:rsidP="1CF573DE">
            <w:pPr>
              <w:pStyle w:val="BodyText"/>
              <w:rPr>
                <w:rFonts w:eastAsia="Arial" w:cs="Arial"/>
                <w:color w:val="000000" w:themeColor="text1"/>
                <w:lang w:val="en-US"/>
              </w:rPr>
            </w:pPr>
            <w:r w:rsidRPr="1CF573DE">
              <w:rPr>
                <w:rFonts w:eastAsia="Arial" w:cs="Arial"/>
                <w:color w:val="000000" w:themeColor="text1"/>
                <w:sz w:val="22"/>
                <w:szCs w:val="22"/>
              </w:rPr>
              <w:t xml:space="preserve">Route map out: </w:t>
            </w:r>
            <w:r w:rsidRPr="1CF573DE">
              <w:rPr>
                <w:rFonts w:eastAsia="Arial" w:cs="Arial"/>
                <w:color w:val="000000" w:themeColor="text1"/>
                <w:sz w:val="21"/>
                <w:szCs w:val="21"/>
              </w:rPr>
              <w:t xml:space="preserve"> mcx_lan_ld8</w:t>
            </w:r>
            <w:r w:rsidRPr="1CF573DE">
              <w:rPr>
                <w:rFonts w:eastAsia="Arial" w:cs="Arial"/>
                <w:color w:val="000000" w:themeColor="text1"/>
              </w:rPr>
              <w:t>_niosx_ntp_OUT_DENY_ALL_rm</w:t>
            </w:r>
          </w:p>
          <w:p w14:paraId="7B7A9158" w14:textId="2BA94304" w:rsidR="1CF573DE" w:rsidRDefault="1CF573DE" w:rsidP="1CF573DE">
            <w:pPr>
              <w:pStyle w:val="BodyText"/>
              <w:rPr>
                <w:rFonts w:eastAsia="Arial" w:cs="Arial"/>
                <w:color w:val="000000" w:themeColor="text1"/>
                <w:sz w:val="21"/>
                <w:szCs w:val="21"/>
                <w:lang w:val="en-US"/>
              </w:rPr>
            </w:pPr>
            <w:r w:rsidRPr="1CF573DE">
              <w:rPr>
                <w:rFonts w:eastAsia="Arial" w:cs="Arial"/>
                <w:b/>
                <w:bCs/>
                <w:color w:val="000000" w:themeColor="text1"/>
                <w:sz w:val="21"/>
                <w:szCs w:val="21"/>
              </w:rPr>
              <w:t>Confirm the BGP peering with the NIOS-X server no longer exists</w:t>
            </w:r>
          </w:p>
          <w:p w14:paraId="46ACF6F8" w14:textId="411B98DE" w:rsidR="1CF573DE" w:rsidRDefault="1CF573DE" w:rsidP="1CF573DE">
            <w:pPr>
              <w:pStyle w:val="BodyText"/>
              <w:rPr>
                <w:rFonts w:eastAsia="Arial" w:cs="Arial"/>
                <w:color w:val="000000" w:themeColor="text1"/>
                <w:sz w:val="21"/>
                <w:szCs w:val="21"/>
                <w:lang w:val="en-US"/>
              </w:rPr>
            </w:pPr>
            <w:r w:rsidRPr="1CF573DE">
              <w:rPr>
                <w:rFonts w:eastAsia="Arial" w:cs="Arial"/>
                <w:i/>
                <w:iCs/>
                <w:color w:val="000000" w:themeColor="text1"/>
                <w:sz w:val="21"/>
                <w:szCs w:val="21"/>
              </w:rPr>
              <w:t xml:space="preserve">get router info bgp </w:t>
            </w:r>
            <w:proofErr w:type="spellStart"/>
            <w:r w:rsidRPr="1CF573DE">
              <w:rPr>
                <w:rFonts w:eastAsia="Arial" w:cs="Arial"/>
                <w:i/>
                <w:iCs/>
                <w:color w:val="000000" w:themeColor="text1"/>
                <w:sz w:val="21"/>
                <w:szCs w:val="21"/>
              </w:rPr>
              <w:t>neighbors</w:t>
            </w:r>
            <w:proofErr w:type="spellEnd"/>
            <w:r w:rsidRPr="1CF573DE">
              <w:rPr>
                <w:rFonts w:eastAsia="Arial" w:cs="Arial"/>
                <w:i/>
                <w:iCs/>
                <w:color w:val="000000" w:themeColor="text1"/>
                <w:sz w:val="21"/>
                <w:szCs w:val="21"/>
              </w:rPr>
              <w:t xml:space="preserve"> 10.156.244.151</w:t>
            </w:r>
          </w:p>
          <w:p w14:paraId="34B8A05C" w14:textId="165C1150" w:rsidR="1CF573DE" w:rsidRDefault="1CF573DE" w:rsidP="1CF573DE">
            <w:pPr>
              <w:spacing w:after="120"/>
              <w:rPr>
                <w:rFonts w:eastAsia="Arial" w:cs="Arial"/>
                <w:color w:val="000000" w:themeColor="text1"/>
                <w:sz w:val="22"/>
                <w:szCs w:val="22"/>
                <w:lang w:val="en-US"/>
              </w:rPr>
            </w:pPr>
          </w:p>
        </w:tc>
        <w:tc>
          <w:tcPr>
            <w:tcW w:w="850" w:type="dxa"/>
          </w:tcPr>
          <w:p w14:paraId="7839C413" w14:textId="5A99BFFE"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lastRenderedPageBreak/>
              <w:t>1</w:t>
            </w:r>
          </w:p>
        </w:tc>
        <w:tc>
          <w:tcPr>
            <w:tcW w:w="1701" w:type="dxa"/>
          </w:tcPr>
          <w:p w14:paraId="38BFA350" w14:textId="384EA6C9"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05:00</w:t>
            </w:r>
          </w:p>
        </w:tc>
        <w:tc>
          <w:tcPr>
            <w:tcW w:w="1418" w:type="dxa"/>
          </w:tcPr>
          <w:p w14:paraId="652641C0" w14:textId="0DEEDF23"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05:30</w:t>
            </w:r>
          </w:p>
        </w:tc>
        <w:tc>
          <w:tcPr>
            <w:tcW w:w="992" w:type="dxa"/>
          </w:tcPr>
          <w:p w14:paraId="4096016F" w14:textId="74F457AF"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00:30</w:t>
            </w:r>
          </w:p>
        </w:tc>
        <w:tc>
          <w:tcPr>
            <w:tcW w:w="1854" w:type="dxa"/>
          </w:tcPr>
          <w:p w14:paraId="05C774B8" w14:textId="4981CA31"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Network Engineer</w:t>
            </w:r>
          </w:p>
        </w:tc>
      </w:tr>
      <w:tr w:rsidR="1CF573DE" w14:paraId="712AB1EB" w14:textId="77777777" w:rsidTr="6DC57430">
        <w:trPr>
          <w:trHeight w:val="342"/>
        </w:trPr>
        <w:tc>
          <w:tcPr>
            <w:tcW w:w="783" w:type="dxa"/>
          </w:tcPr>
          <w:p w14:paraId="64484526" w14:textId="1A54B7C7" w:rsidR="1CF573DE" w:rsidRDefault="1CF573DE" w:rsidP="1CF573DE">
            <w:pPr>
              <w:widowControl/>
              <w:jc w:val="center"/>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2</w:t>
            </w:r>
          </w:p>
        </w:tc>
        <w:tc>
          <w:tcPr>
            <w:tcW w:w="7463" w:type="dxa"/>
            <w:vAlign w:val="center"/>
          </w:tcPr>
          <w:p w14:paraId="00267908" w14:textId="2ACED648" w:rsidR="1CF573DE" w:rsidRDefault="1CF573DE" w:rsidP="1CF573DE">
            <w:pPr>
              <w:pStyle w:val="BodyText"/>
              <w:rPr>
                <w:rFonts w:eastAsia="Arial" w:cs="Arial"/>
                <w:color w:val="000000" w:themeColor="text1"/>
                <w:sz w:val="22"/>
                <w:szCs w:val="22"/>
                <w:lang w:val="en-US"/>
              </w:rPr>
            </w:pPr>
            <w:r w:rsidRPr="1CF573DE">
              <w:rPr>
                <w:rFonts w:eastAsia="Arial" w:cs="Arial"/>
                <w:b/>
                <w:bCs/>
                <w:color w:val="000000" w:themeColor="text1"/>
                <w:sz w:val="22"/>
                <w:szCs w:val="22"/>
              </w:rPr>
              <w:t>Remove PREFIX LISTS AND ROUTE MAPS</w:t>
            </w:r>
          </w:p>
          <w:p w14:paraId="7F6FB39D" w14:textId="784E2DD5" w:rsidR="1CF573DE" w:rsidRDefault="1CF573DE" w:rsidP="1CF573DE">
            <w:pPr>
              <w:pStyle w:val="BodyText"/>
              <w:rPr>
                <w:rFonts w:eastAsia="Arial" w:cs="Arial"/>
                <w:color w:val="000000" w:themeColor="text1"/>
                <w:lang w:val="en-US"/>
              </w:rPr>
            </w:pPr>
            <w:r w:rsidRPr="1CF573DE">
              <w:rPr>
                <w:rFonts w:eastAsia="Arial" w:cs="Arial"/>
                <w:color w:val="000000" w:themeColor="text1"/>
                <w:sz w:val="22"/>
                <w:szCs w:val="22"/>
              </w:rPr>
              <w:lastRenderedPageBreak/>
              <w:t xml:space="preserve">Log onto the </w:t>
            </w:r>
            <w:proofErr w:type="spellStart"/>
            <w:r w:rsidRPr="1CF573DE">
              <w:rPr>
                <w:rFonts w:eastAsia="Arial" w:cs="Arial"/>
                <w:color w:val="000000" w:themeColor="text1"/>
              </w:rPr>
              <w:t>Fortimanager</w:t>
            </w:r>
            <w:proofErr w:type="spellEnd"/>
            <w:r w:rsidRPr="1CF573DE">
              <w:rPr>
                <w:rFonts w:eastAsia="Arial" w:cs="Arial"/>
                <w:color w:val="000000" w:themeColor="text1"/>
              </w:rPr>
              <w:t>, and select the following menu path:</w:t>
            </w:r>
          </w:p>
          <w:p w14:paraId="7AE5C559" w14:textId="58088530" w:rsidR="1CF573DE" w:rsidRDefault="1CF573DE" w:rsidP="1CF573DE">
            <w:pPr>
              <w:pStyle w:val="BodyText"/>
              <w:rPr>
                <w:rFonts w:eastAsia="Arial" w:cs="Arial"/>
                <w:color w:val="000000" w:themeColor="text1"/>
                <w:sz w:val="19"/>
                <w:szCs w:val="19"/>
                <w:lang w:val="en-US"/>
              </w:rPr>
            </w:pPr>
            <w:proofErr w:type="spellStart"/>
            <w:r w:rsidRPr="1CF573DE">
              <w:rPr>
                <w:rFonts w:eastAsia="Arial" w:cs="Arial"/>
                <w:color w:val="000000" w:themeColor="text1"/>
                <w:lang w:val="fr-FR"/>
              </w:rPr>
              <w:t>Device</w:t>
            </w:r>
            <w:proofErr w:type="spellEnd"/>
            <w:r w:rsidRPr="1CF573DE">
              <w:rPr>
                <w:rFonts w:eastAsia="Arial" w:cs="Arial"/>
                <w:color w:val="000000" w:themeColor="text1"/>
                <w:lang w:val="fr-FR"/>
              </w:rPr>
              <w:t xml:space="preserve"> Manager – </w:t>
            </w:r>
            <w:proofErr w:type="spellStart"/>
            <w:r w:rsidRPr="1CF573DE">
              <w:rPr>
                <w:rFonts w:eastAsia="Arial" w:cs="Arial"/>
                <w:color w:val="000000" w:themeColor="text1"/>
                <w:lang w:val="fr-FR"/>
              </w:rPr>
              <w:t>Device</w:t>
            </w:r>
            <w:proofErr w:type="spellEnd"/>
            <w:r w:rsidRPr="1CF573DE">
              <w:rPr>
                <w:rFonts w:eastAsia="Arial" w:cs="Arial"/>
                <w:color w:val="000000" w:themeColor="text1"/>
                <w:lang w:val="fr-FR"/>
              </w:rPr>
              <w:t xml:space="preserve"> &amp; Groups – </w:t>
            </w:r>
            <w:r w:rsidR="6E7EBAB7" w:rsidRPr="1CF573DE">
              <w:rPr>
                <w:rFonts w:eastAsia="Arial" w:cs="Arial"/>
                <w:color w:val="000000" w:themeColor="text1"/>
                <w:sz w:val="19"/>
                <w:szCs w:val="19"/>
                <w:lang w:val="fr-FR"/>
              </w:rPr>
              <w:t>MCX-LD8-FGT2600-01</w:t>
            </w:r>
          </w:p>
          <w:p w14:paraId="53F08312" w14:textId="2B6F3DED" w:rsidR="1CF573DE" w:rsidRDefault="1CF573DE" w:rsidP="1CF573DE">
            <w:pPr>
              <w:pStyle w:val="BodyText"/>
              <w:rPr>
                <w:rFonts w:eastAsia="Arial" w:cs="Arial"/>
                <w:color w:val="000000" w:themeColor="text1"/>
                <w:lang w:val="en-US"/>
              </w:rPr>
            </w:pPr>
            <w:r w:rsidRPr="1CF573DE">
              <w:rPr>
                <w:rFonts w:eastAsia="Arial" w:cs="Arial"/>
                <w:color w:val="000000" w:themeColor="text1"/>
              </w:rPr>
              <w:t>Select « </w:t>
            </w:r>
            <w:proofErr w:type="spellStart"/>
            <w:r w:rsidRPr="1CF573DE">
              <w:rPr>
                <w:rFonts w:eastAsia="Arial" w:cs="Arial"/>
                <w:color w:val="000000" w:themeColor="text1"/>
              </w:rPr>
              <w:t>mcx_lan</w:t>
            </w:r>
            <w:proofErr w:type="spellEnd"/>
            <w:r w:rsidRPr="1CF573DE">
              <w:rPr>
                <w:rFonts w:eastAsia="Arial" w:cs="Arial"/>
                <w:color w:val="000000" w:themeColor="text1"/>
              </w:rPr>
              <w:t> » VDOM</w:t>
            </w:r>
          </w:p>
          <w:p w14:paraId="431C8CBA" w14:textId="2BF4C321"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Select </w:t>
            </w:r>
            <w:proofErr w:type="spellStart"/>
            <w:proofErr w:type="gramStart"/>
            <w:r w:rsidRPr="1CF573DE">
              <w:rPr>
                <w:rFonts w:eastAsia="Arial" w:cs="Arial"/>
                <w:color w:val="000000" w:themeColor="text1"/>
              </w:rPr>
              <w:t>Network:Routing</w:t>
            </w:r>
            <w:proofErr w:type="spellEnd"/>
            <w:proofErr w:type="gramEnd"/>
            <w:r w:rsidRPr="1CF573DE">
              <w:rPr>
                <w:rFonts w:eastAsia="Arial" w:cs="Arial"/>
                <w:color w:val="000000" w:themeColor="text1"/>
              </w:rPr>
              <w:t xml:space="preserve"> Objects</w:t>
            </w:r>
          </w:p>
          <w:p w14:paraId="7F18FEF3" w14:textId="7682560A"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1) </w:t>
            </w:r>
            <w:r w:rsidRPr="1CF573DE">
              <w:rPr>
                <w:rFonts w:eastAsia="Arial" w:cs="Arial"/>
                <w:b/>
                <w:bCs/>
                <w:color w:val="000000" w:themeColor="text1"/>
              </w:rPr>
              <w:t>IDENTIFY THE NTP SERVICE ADDRESS</w:t>
            </w:r>
          </w:p>
          <w:p w14:paraId="05BE1EFE" w14:textId="4AA5F607" w:rsidR="1CF573DE" w:rsidRDefault="1CF573DE" w:rsidP="1CF573DE">
            <w:pPr>
              <w:pStyle w:val="BodyText"/>
              <w:rPr>
                <w:rFonts w:eastAsia="Arial" w:cs="Arial"/>
                <w:color w:val="000000" w:themeColor="text1"/>
                <w:lang w:val="en-US"/>
              </w:rPr>
            </w:pPr>
            <w:r w:rsidRPr="1CF573DE">
              <w:rPr>
                <w:rFonts w:eastAsia="Arial" w:cs="Arial"/>
                <w:color w:val="000000" w:themeColor="text1"/>
              </w:rPr>
              <w:t xml:space="preserve">Remove new Prefix List with the following </w:t>
            </w:r>
            <w:proofErr w:type="gramStart"/>
            <w:r w:rsidRPr="1CF573DE">
              <w:rPr>
                <w:rFonts w:eastAsia="Arial" w:cs="Arial"/>
                <w:color w:val="000000" w:themeColor="text1"/>
              </w:rPr>
              <w:t>properties:-</w:t>
            </w:r>
            <w:proofErr w:type="gramEnd"/>
          </w:p>
          <w:p w14:paraId="2C7DB9A9" w14:textId="6405E579" w:rsidR="1CF573DE" w:rsidRDefault="1CF573DE" w:rsidP="1CF573DE">
            <w:pPr>
              <w:pStyle w:val="BodyText"/>
              <w:rPr>
                <w:rFonts w:eastAsia="Arial" w:cs="Arial"/>
                <w:color w:val="000000" w:themeColor="text1"/>
                <w:lang w:val="en-US"/>
              </w:rPr>
            </w:pPr>
            <w:r w:rsidRPr="1CF573DE">
              <w:rPr>
                <w:rFonts w:eastAsia="Arial" w:cs="Arial"/>
                <w:color w:val="000000" w:themeColor="text1"/>
              </w:rPr>
              <w:t>Name - mcx_lan_ld8_niosx_ntp_1096370-IN_pfx</w:t>
            </w:r>
          </w:p>
          <w:p w14:paraId="48AA98AC" w14:textId="3674561C" w:rsidR="1CF573DE" w:rsidRDefault="1CF573DE" w:rsidP="1CF573DE">
            <w:pPr>
              <w:widowControl/>
              <w:shd w:val="clear" w:color="auto" w:fill="FFFFFF" w:themeFill="background1"/>
              <w:spacing w:before="150"/>
              <w:rPr>
                <w:rFonts w:eastAsia="Arial" w:cs="Arial"/>
                <w:color w:val="000000" w:themeColor="text1"/>
                <w:sz w:val="21"/>
                <w:szCs w:val="21"/>
                <w:lang w:val="en-US"/>
              </w:rPr>
            </w:pPr>
            <w:proofErr w:type="gramStart"/>
            <w:r w:rsidRPr="1CF573DE">
              <w:rPr>
                <w:rFonts w:eastAsia="Arial" w:cs="Arial"/>
                <w:color w:val="000000" w:themeColor="text1"/>
                <w:sz w:val="21"/>
                <w:szCs w:val="21"/>
              </w:rPr>
              <w:t>Rule:-</w:t>
            </w:r>
            <w:proofErr w:type="gramEnd"/>
          </w:p>
          <w:p w14:paraId="3696065A" w14:textId="547627E8"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Sequence – 10</w:t>
            </w:r>
          </w:p>
          <w:p w14:paraId="0C020794" w14:textId="1AE782E0"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Action – Permit</w:t>
            </w:r>
          </w:p>
          <w:p w14:paraId="02EF44EB" w14:textId="1E7E13BA"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10.96.3.70/32</w:t>
            </w:r>
          </w:p>
          <w:p w14:paraId="4086BEB8" w14:textId="1BB0AD8E"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 xml:space="preserve">Confirm that the Prefix List no longer exists with the correct </w:t>
            </w:r>
            <w:proofErr w:type="gramStart"/>
            <w:r w:rsidRPr="1CF573DE">
              <w:rPr>
                <w:rFonts w:eastAsia="Arial" w:cs="Arial"/>
                <w:b/>
                <w:bCs/>
                <w:i/>
                <w:iCs/>
                <w:color w:val="000000" w:themeColor="text1"/>
                <w:sz w:val="21"/>
                <w:szCs w:val="21"/>
              </w:rPr>
              <w:t>parameters:-</w:t>
            </w:r>
            <w:proofErr w:type="gramEnd"/>
          </w:p>
          <w:p w14:paraId="17DDD429" w14:textId="7F8220C2"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i/>
                <w:iCs/>
                <w:color w:val="000000" w:themeColor="text1"/>
                <w:sz w:val="21"/>
                <w:szCs w:val="21"/>
              </w:rPr>
              <w:t>show router prefix-</w:t>
            </w:r>
            <w:proofErr w:type="gramStart"/>
            <w:r w:rsidRPr="1CF573DE">
              <w:rPr>
                <w:rFonts w:eastAsia="Arial" w:cs="Arial"/>
                <w:i/>
                <w:iCs/>
                <w:color w:val="000000" w:themeColor="text1"/>
                <w:sz w:val="21"/>
                <w:szCs w:val="21"/>
              </w:rPr>
              <w:t xml:space="preserve">list </w:t>
            </w:r>
            <w:r w:rsidRPr="1CF573DE">
              <w:rPr>
                <w:rFonts w:eastAsia="Arial" w:cs="Arial"/>
                <w:i/>
                <w:iCs/>
                <w:color w:val="000000" w:themeColor="text1"/>
              </w:rPr>
              <w:t xml:space="preserve"> mcx</w:t>
            </w:r>
            <w:proofErr w:type="gramEnd"/>
            <w:r w:rsidRPr="1CF573DE">
              <w:rPr>
                <w:rFonts w:eastAsia="Arial" w:cs="Arial"/>
                <w:i/>
                <w:iCs/>
                <w:color w:val="000000" w:themeColor="text1"/>
              </w:rPr>
              <w:t>_lan_ld8_niosx_ntp_1096370-IN_pfx</w:t>
            </w:r>
          </w:p>
          <w:p w14:paraId="33C54E3C" w14:textId="1EAA8180"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Confirm that the Prefix List that matches exactly the 10.96.3.70/32 prefix has gone</w:t>
            </w:r>
          </w:p>
          <w:p w14:paraId="390FD5EA" w14:textId="154C72D1" w:rsidR="1CF573DE" w:rsidRDefault="1CF573DE" w:rsidP="1CF573DE">
            <w:pPr>
              <w:widowControl/>
              <w:shd w:val="clear" w:color="auto" w:fill="FFFFFF" w:themeFill="background1"/>
              <w:spacing w:before="150"/>
              <w:rPr>
                <w:rFonts w:eastAsia="Arial" w:cs="Arial"/>
                <w:color w:val="000000" w:themeColor="text1"/>
                <w:sz w:val="21"/>
                <w:szCs w:val="21"/>
                <w:lang w:val="en-US"/>
              </w:rPr>
            </w:pPr>
          </w:p>
          <w:p w14:paraId="2D8AE598" w14:textId="4D97A32B"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 xml:space="preserve">2) Remove new Inbound Route Map with the following </w:t>
            </w:r>
            <w:proofErr w:type="gramStart"/>
            <w:r w:rsidRPr="1CF573DE">
              <w:rPr>
                <w:rFonts w:eastAsia="Arial" w:cs="Arial"/>
                <w:color w:val="000000" w:themeColor="text1"/>
                <w:sz w:val="21"/>
                <w:szCs w:val="21"/>
              </w:rPr>
              <w:t>properties:-</w:t>
            </w:r>
            <w:proofErr w:type="gramEnd"/>
          </w:p>
          <w:p w14:paraId="21B06175" w14:textId="4DCC9391"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color w:val="000000" w:themeColor="text1"/>
                <w:sz w:val="21"/>
                <w:szCs w:val="21"/>
              </w:rPr>
              <w:t>This route map exists solely to accept the approved /32 NTP service address</w:t>
            </w:r>
          </w:p>
          <w:p w14:paraId="7E3779D2" w14:textId="599616D6"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color w:val="000000" w:themeColor="text1"/>
                <w:sz w:val="21"/>
                <w:szCs w:val="21"/>
              </w:rPr>
              <w:t>Name: mcx_lan_ld8</w:t>
            </w:r>
            <w:r w:rsidRPr="1CF573DE">
              <w:rPr>
                <w:rFonts w:eastAsia="Arial" w:cs="Arial"/>
                <w:color w:val="000000" w:themeColor="text1"/>
              </w:rPr>
              <w:t>_niosx_ntp_IN_rm</w:t>
            </w:r>
          </w:p>
          <w:p w14:paraId="4FF72291" w14:textId="4BEE4A63" w:rsidR="1CF573DE" w:rsidRDefault="1CF573DE" w:rsidP="1CF573DE">
            <w:pPr>
              <w:widowControl/>
              <w:shd w:val="clear" w:color="auto" w:fill="FFFFFF" w:themeFill="background1"/>
              <w:spacing w:before="150"/>
              <w:rPr>
                <w:rFonts w:eastAsia="Arial" w:cs="Arial"/>
                <w:color w:val="000000" w:themeColor="text1"/>
                <w:sz w:val="21"/>
                <w:szCs w:val="21"/>
                <w:lang w:val="en-US"/>
              </w:rPr>
            </w:pPr>
            <w:proofErr w:type="gramStart"/>
            <w:r w:rsidRPr="1CF573DE">
              <w:rPr>
                <w:rFonts w:eastAsia="Arial" w:cs="Arial"/>
                <w:color w:val="000000" w:themeColor="text1"/>
                <w:sz w:val="21"/>
                <w:szCs w:val="21"/>
              </w:rPr>
              <w:t>Rule:-</w:t>
            </w:r>
            <w:proofErr w:type="gramEnd"/>
          </w:p>
          <w:p w14:paraId="687ED2B2" w14:textId="24DD0BC0"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Sequence – 10</w:t>
            </w:r>
          </w:p>
          <w:p w14:paraId="308F7F54" w14:textId="64C870B8"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Action – Permit</w:t>
            </w:r>
          </w:p>
          <w:p w14:paraId="7AB9B2C1" w14:textId="33406988" w:rsidR="1CF573DE" w:rsidRDefault="1CF573DE" w:rsidP="1CF573DE">
            <w:pPr>
              <w:widowControl/>
              <w:shd w:val="clear" w:color="auto" w:fill="FFFFFF" w:themeFill="background1"/>
              <w:spacing w:before="150"/>
              <w:rPr>
                <w:rFonts w:eastAsia="Arial" w:cs="Arial"/>
                <w:color w:val="000000" w:themeColor="text1"/>
                <w:sz w:val="19"/>
                <w:szCs w:val="19"/>
                <w:lang w:val="en-US"/>
              </w:rPr>
            </w:pPr>
            <w:r w:rsidRPr="1CF573DE">
              <w:rPr>
                <w:rFonts w:eastAsia="Arial" w:cs="Arial"/>
                <w:color w:val="000000" w:themeColor="text1"/>
                <w:sz w:val="21"/>
                <w:szCs w:val="21"/>
              </w:rPr>
              <w:lastRenderedPageBreak/>
              <w:t xml:space="preserve">Match - IP/Prefix list </w:t>
            </w:r>
            <w:proofErr w:type="gramStart"/>
            <w:r w:rsidRPr="1CF573DE">
              <w:rPr>
                <w:rFonts w:eastAsia="Arial" w:cs="Arial"/>
                <w:color w:val="000000" w:themeColor="text1"/>
                <w:sz w:val="21"/>
                <w:szCs w:val="21"/>
              </w:rPr>
              <w:t xml:space="preserve">- </w:t>
            </w:r>
            <w:r w:rsidRPr="1CF573DE">
              <w:rPr>
                <w:rFonts w:eastAsia="Arial" w:cs="Arial"/>
                <w:color w:val="000000" w:themeColor="text1"/>
              </w:rPr>
              <w:t xml:space="preserve"> </w:t>
            </w:r>
            <w:r w:rsidRPr="1CF573DE">
              <w:rPr>
                <w:rFonts w:eastAsia="Arial" w:cs="Arial"/>
                <w:color w:val="000000" w:themeColor="text1"/>
                <w:sz w:val="19"/>
                <w:szCs w:val="19"/>
              </w:rPr>
              <w:t>mcx</w:t>
            </w:r>
            <w:proofErr w:type="gramEnd"/>
            <w:r w:rsidRPr="1CF573DE">
              <w:rPr>
                <w:rFonts w:eastAsia="Arial" w:cs="Arial"/>
                <w:color w:val="000000" w:themeColor="text1"/>
                <w:sz w:val="19"/>
                <w:szCs w:val="19"/>
              </w:rPr>
              <w:t>_lan_ld8_niosx_ntp_1096370-IN_pfx</w:t>
            </w:r>
          </w:p>
          <w:p w14:paraId="4D6DCD49" w14:textId="33474CEC"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 xml:space="preserve">Confirm that the Route Map no longer exists with the correct </w:t>
            </w:r>
            <w:proofErr w:type="gramStart"/>
            <w:r w:rsidRPr="1CF573DE">
              <w:rPr>
                <w:rFonts w:eastAsia="Arial" w:cs="Arial"/>
                <w:b/>
                <w:bCs/>
                <w:i/>
                <w:iCs/>
                <w:color w:val="000000" w:themeColor="text1"/>
                <w:sz w:val="21"/>
                <w:szCs w:val="21"/>
              </w:rPr>
              <w:t>parameters:-</w:t>
            </w:r>
            <w:proofErr w:type="gramEnd"/>
          </w:p>
          <w:p w14:paraId="1911DF7A" w14:textId="7D75394E"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i/>
                <w:iCs/>
                <w:color w:val="000000" w:themeColor="text1"/>
                <w:sz w:val="21"/>
                <w:szCs w:val="21"/>
              </w:rPr>
              <w:t>show router route-</w:t>
            </w:r>
            <w:proofErr w:type="gramStart"/>
            <w:r w:rsidRPr="1CF573DE">
              <w:rPr>
                <w:rFonts w:eastAsia="Arial" w:cs="Arial"/>
                <w:i/>
                <w:iCs/>
                <w:color w:val="000000" w:themeColor="text1"/>
                <w:sz w:val="21"/>
                <w:szCs w:val="21"/>
              </w:rPr>
              <w:t>map</w:t>
            </w:r>
            <w:r w:rsidRPr="1CF573DE">
              <w:rPr>
                <w:rFonts w:eastAsia="Arial" w:cs="Arial"/>
                <w:color w:val="000000" w:themeColor="text1"/>
              </w:rPr>
              <w:t xml:space="preserve">  </w:t>
            </w:r>
            <w:r w:rsidRPr="1CF573DE">
              <w:rPr>
                <w:rFonts w:eastAsia="Arial" w:cs="Arial"/>
                <w:i/>
                <w:iCs/>
                <w:color w:val="000000" w:themeColor="text1"/>
                <w:sz w:val="21"/>
                <w:szCs w:val="21"/>
              </w:rPr>
              <w:t>mcx</w:t>
            </w:r>
            <w:proofErr w:type="gramEnd"/>
            <w:r w:rsidRPr="1CF573DE">
              <w:rPr>
                <w:rFonts w:eastAsia="Arial" w:cs="Arial"/>
                <w:i/>
                <w:iCs/>
                <w:color w:val="000000" w:themeColor="text1"/>
                <w:sz w:val="21"/>
                <w:szCs w:val="21"/>
              </w:rPr>
              <w:t>_lan_ld8_niosx_ntp_IN_rm</w:t>
            </w:r>
          </w:p>
          <w:p w14:paraId="66CEEC9A" w14:textId="75DD4E1F"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Confirm that the Route Map catches only routes matching 10.96.3.70/32 no longer exists</w:t>
            </w:r>
          </w:p>
          <w:p w14:paraId="29D70303" w14:textId="55270A81" w:rsidR="1CF573DE" w:rsidRDefault="1CF573DE" w:rsidP="1CF573DE">
            <w:pPr>
              <w:widowControl/>
              <w:shd w:val="clear" w:color="auto" w:fill="FFFFFF" w:themeFill="background1"/>
              <w:spacing w:before="150"/>
              <w:rPr>
                <w:rFonts w:eastAsia="Arial" w:cs="Arial"/>
                <w:color w:val="000000" w:themeColor="text1"/>
                <w:lang w:val="en-US"/>
              </w:rPr>
            </w:pPr>
          </w:p>
          <w:p w14:paraId="75B576B3" w14:textId="1F1EE4B9"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 xml:space="preserve">3) Remove new Deny-All Route Map with the following </w:t>
            </w:r>
            <w:proofErr w:type="gramStart"/>
            <w:r w:rsidRPr="1CF573DE">
              <w:rPr>
                <w:rFonts w:eastAsia="Arial" w:cs="Arial"/>
                <w:color w:val="000000" w:themeColor="text1"/>
                <w:sz w:val="21"/>
                <w:szCs w:val="21"/>
              </w:rPr>
              <w:t>properties:-</w:t>
            </w:r>
            <w:proofErr w:type="gramEnd"/>
          </w:p>
          <w:p w14:paraId="70C19390" w14:textId="1B3447BE"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color w:val="000000" w:themeColor="text1"/>
                <w:sz w:val="21"/>
                <w:szCs w:val="21"/>
              </w:rPr>
              <w:t xml:space="preserve">This prevents the </w:t>
            </w:r>
            <w:proofErr w:type="spellStart"/>
            <w:r w:rsidRPr="1CF573DE">
              <w:rPr>
                <w:rFonts w:eastAsia="Arial" w:cs="Arial"/>
                <w:b/>
                <w:bCs/>
                <w:color w:val="000000" w:themeColor="text1"/>
                <w:sz w:val="21"/>
                <w:szCs w:val="21"/>
              </w:rPr>
              <w:t>Fortigate</w:t>
            </w:r>
            <w:proofErr w:type="spellEnd"/>
            <w:r w:rsidRPr="1CF573DE">
              <w:rPr>
                <w:rFonts w:eastAsia="Arial" w:cs="Arial"/>
                <w:b/>
                <w:bCs/>
                <w:color w:val="000000" w:themeColor="text1"/>
                <w:sz w:val="21"/>
                <w:szCs w:val="21"/>
              </w:rPr>
              <w:t xml:space="preserve"> advertising enterprise routes to the NIOS servers</w:t>
            </w:r>
          </w:p>
          <w:p w14:paraId="58779EE5" w14:textId="4E3DF562"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color w:val="000000" w:themeColor="text1"/>
                <w:sz w:val="21"/>
                <w:szCs w:val="21"/>
              </w:rPr>
              <w:t>Name: mcx_lan_ld8</w:t>
            </w:r>
            <w:r w:rsidRPr="1CF573DE">
              <w:rPr>
                <w:rFonts w:eastAsia="Arial" w:cs="Arial"/>
                <w:color w:val="000000" w:themeColor="text1"/>
              </w:rPr>
              <w:t>_niosx_ntp_OUT_DENY_ALL_rm</w:t>
            </w:r>
          </w:p>
          <w:p w14:paraId="2DDAE970" w14:textId="4D34A02C" w:rsidR="1CF573DE" w:rsidRDefault="1CF573DE" w:rsidP="1CF573DE">
            <w:pPr>
              <w:widowControl/>
              <w:shd w:val="clear" w:color="auto" w:fill="FFFFFF" w:themeFill="background1"/>
              <w:spacing w:before="150"/>
              <w:rPr>
                <w:rFonts w:eastAsia="Arial" w:cs="Arial"/>
                <w:color w:val="000000" w:themeColor="text1"/>
                <w:sz w:val="21"/>
                <w:szCs w:val="21"/>
                <w:lang w:val="en-US"/>
              </w:rPr>
            </w:pPr>
            <w:proofErr w:type="gramStart"/>
            <w:r w:rsidRPr="1CF573DE">
              <w:rPr>
                <w:rFonts w:eastAsia="Arial" w:cs="Arial"/>
                <w:color w:val="000000" w:themeColor="text1"/>
                <w:sz w:val="21"/>
                <w:szCs w:val="21"/>
              </w:rPr>
              <w:t>Rule:-</w:t>
            </w:r>
            <w:proofErr w:type="gramEnd"/>
          </w:p>
          <w:p w14:paraId="63BEBCB0" w14:textId="36F47E54"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Sequence – 10</w:t>
            </w:r>
          </w:p>
          <w:p w14:paraId="22CC3960" w14:textId="36BCAA9C"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Action – Deny</w:t>
            </w:r>
          </w:p>
          <w:p w14:paraId="2B771C58" w14:textId="4A404717"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Match - None</w:t>
            </w:r>
          </w:p>
          <w:p w14:paraId="4F6F9FA1" w14:textId="59A595E3"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 xml:space="preserve">Confirm that the Route Map no longer exists with the correct </w:t>
            </w:r>
            <w:proofErr w:type="gramStart"/>
            <w:r w:rsidRPr="1CF573DE">
              <w:rPr>
                <w:rFonts w:eastAsia="Arial" w:cs="Arial"/>
                <w:b/>
                <w:bCs/>
                <w:i/>
                <w:iCs/>
                <w:color w:val="000000" w:themeColor="text1"/>
                <w:sz w:val="21"/>
                <w:szCs w:val="21"/>
              </w:rPr>
              <w:t>parameters:-</w:t>
            </w:r>
            <w:proofErr w:type="gramEnd"/>
          </w:p>
          <w:p w14:paraId="4FB53950" w14:textId="5798CC39"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i/>
                <w:iCs/>
                <w:color w:val="000000" w:themeColor="text1"/>
                <w:sz w:val="21"/>
                <w:szCs w:val="21"/>
              </w:rPr>
              <w:t>show router route-map</w:t>
            </w:r>
            <w:r w:rsidRPr="1CF573DE">
              <w:rPr>
                <w:rFonts w:eastAsia="Arial" w:cs="Arial"/>
                <w:color w:val="000000" w:themeColor="text1"/>
              </w:rPr>
              <w:t xml:space="preserve">   </w:t>
            </w:r>
            <w:r w:rsidRPr="1CF573DE">
              <w:rPr>
                <w:rFonts w:eastAsia="Arial" w:cs="Arial"/>
                <w:color w:val="000000" w:themeColor="text1"/>
                <w:sz w:val="21"/>
                <w:szCs w:val="21"/>
              </w:rPr>
              <w:t>mcx_lan_ld8</w:t>
            </w:r>
            <w:r w:rsidRPr="1CF573DE">
              <w:rPr>
                <w:rFonts w:eastAsia="Arial" w:cs="Arial"/>
                <w:color w:val="000000" w:themeColor="text1"/>
              </w:rPr>
              <w:t>_niosx_ntp_OUT_DENY_ALL_rm</w:t>
            </w:r>
          </w:p>
          <w:p w14:paraId="1BBFECB4" w14:textId="668B429C" w:rsidR="1CF573DE" w:rsidRDefault="1CF573DE" w:rsidP="1CF573DE">
            <w:pPr>
              <w:widowControl/>
              <w:rPr>
                <w:rFonts w:eastAsia="Arial" w:cs="Arial"/>
                <w:color w:val="000000" w:themeColor="text1"/>
                <w:sz w:val="21"/>
                <w:szCs w:val="21"/>
                <w:lang w:val="en-US"/>
              </w:rPr>
            </w:pPr>
            <w:r w:rsidRPr="1CF573DE">
              <w:rPr>
                <w:rFonts w:eastAsia="Arial" w:cs="Arial"/>
                <w:b/>
                <w:bCs/>
                <w:i/>
                <w:iCs/>
                <w:color w:val="000000" w:themeColor="text1"/>
                <w:sz w:val="21"/>
                <w:szCs w:val="21"/>
              </w:rPr>
              <w:t>Confirm that the Route Map denies all with no match conditions is no longer present</w:t>
            </w:r>
          </w:p>
          <w:p w14:paraId="39834879" w14:textId="73EB578D" w:rsidR="1CF573DE" w:rsidRDefault="1CF573DE" w:rsidP="1CF573DE">
            <w:pPr>
              <w:widowControl/>
              <w:rPr>
                <w:rFonts w:eastAsia="Arial" w:cs="Arial"/>
                <w:color w:val="000000" w:themeColor="text1"/>
                <w:sz w:val="21"/>
                <w:szCs w:val="21"/>
                <w:lang w:val="en-US"/>
              </w:rPr>
            </w:pPr>
          </w:p>
          <w:p w14:paraId="4D7792D0" w14:textId="172047BE"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 xml:space="preserve">4) Remove new TEMPORARY Deny Route Map with the following </w:t>
            </w:r>
            <w:proofErr w:type="gramStart"/>
            <w:r w:rsidRPr="1CF573DE">
              <w:rPr>
                <w:rFonts w:eastAsia="Arial" w:cs="Arial"/>
                <w:color w:val="000000" w:themeColor="text1"/>
                <w:sz w:val="21"/>
                <w:szCs w:val="21"/>
              </w:rPr>
              <w:t>properties:-</w:t>
            </w:r>
            <w:proofErr w:type="gramEnd"/>
          </w:p>
          <w:p w14:paraId="58B6BDB5" w14:textId="2A94A82A"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color w:val="000000" w:themeColor="text1"/>
                <w:sz w:val="21"/>
                <w:szCs w:val="21"/>
              </w:rPr>
              <w:t xml:space="preserve">This prevents the </w:t>
            </w:r>
            <w:proofErr w:type="spellStart"/>
            <w:r w:rsidRPr="1CF573DE">
              <w:rPr>
                <w:rFonts w:eastAsia="Arial" w:cs="Arial"/>
                <w:b/>
                <w:bCs/>
                <w:color w:val="000000" w:themeColor="text1"/>
                <w:sz w:val="21"/>
                <w:szCs w:val="21"/>
              </w:rPr>
              <w:t>Fortigate</w:t>
            </w:r>
            <w:proofErr w:type="spellEnd"/>
            <w:r w:rsidRPr="1CF573DE">
              <w:rPr>
                <w:rFonts w:eastAsia="Arial" w:cs="Arial"/>
                <w:b/>
                <w:bCs/>
                <w:color w:val="000000" w:themeColor="text1"/>
                <w:sz w:val="21"/>
                <w:szCs w:val="21"/>
              </w:rPr>
              <w:t xml:space="preserve"> advertising the 10.96.3.70/32 NTP service address to the remainder of the M&amp;S network via existing iBGP </w:t>
            </w:r>
            <w:proofErr w:type="spellStart"/>
            <w:r w:rsidRPr="1CF573DE">
              <w:rPr>
                <w:rFonts w:eastAsia="Arial" w:cs="Arial"/>
                <w:b/>
                <w:bCs/>
                <w:color w:val="000000" w:themeColor="text1"/>
                <w:sz w:val="21"/>
                <w:szCs w:val="21"/>
              </w:rPr>
              <w:t>peerings</w:t>
            </w:r>
            <w:proofErr w:type="spellEnd"/>
          </w:p>
          <w:p w14:paraId="02DAE184" w14:textId="30DD0AB3"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color w:val="000000" w:themeColor="text1"/>
                <w:sz w:val="21"/>
                <w:szCs w:val="21"/>
              </w:rPr>
              <w:lastRenderedPageBreak/>
              <w:t>Name: mcx_lan_ld8</w:t>
            </w:r>
            <w:r w:rsidRPr="1CF573DE">
              <w:rPr>
                <w:rFonts w:eastAsia="Arial" w:cs="Arial"/>
                <w:color w:val="000000" w:themeColor="text1"/>
              </w:rPr>
              <w:t>_IBGP_OUT_BLOCK_NTP_rm</w:t>
            </w:r>
          </w:p>
          <w:p w14:paraId="13909996" w14:textId="6D2ACB0B" w:rsidR="1CF573DE" w:rsidRDefault="1CF573DE" w:rsidP="1CF573DE">
            <w:pPr>
              <w:widowControl/>
              <w:shd w:val="clear" w:color="auto" w:fill="FFFFFF" w:themeFill="background1"/>
              <w:spacing w:before="150"/>
              <w:rPr>
                <w:rFonts w:eastAsia="Arial" w:cs="Arial"/>
                <w:color w:val="000000" w:themeColor="text1"/>
                <w:sz w:val="21"/>
                <w:szCs w:val="21"/>
                <w:lang w:val="en-US"/>
              </w:rPr>
            </w:pPr>
            <w:proofErr w:type="gramStart"/>
            <w:r w:rsidRPr="1CF573DE">
              <w:rPr>
                <w:rFonts w:eastAsia="Arial" w:cs="Arial"/>
                <w:color w:val="000000" w:themeColor="text1"/>
                <w:sz w:val="21"/>
                <w:szCs w:val="21"/>
              </w:rPr>
              <w:t>Rule:-</w:t>
            </w:r>
            <w:proofErr w:type="gramEnd"/>
          </w:p>
          <w:p w14:paraId="407354F4" w14:textId="174D16CD"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Sequence – 10</w:t>
            </w:r>
          </w:p>
          <w:p w14:paraId="7ADB2300" w14:textId="7B39EADA"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Action – Deny</w:t>
            </w:r>
          </w:p>
          <w:p w14:paraId="663AC585" w14:textId="748D2178" w:rsidR="1CF573DE" w:rsidRDefault="1CF573DE" w:rsidP="1CF573DE">
            <w:pPr>
              <w:widowControl/>
              <w:shd w:val="clear" w:color="auto" w:fill="FFFFFF" w:themeFill="background1"/>
              <w:spacing w:before="150"/>
              <w:rPr>
                <w:rFonts w:eastAsia="Arial" w:cs="Arial"/>
                <w:color w:val="000000" w:themeColor="text1"/>
                <w:sz w:val="19"/>
                <w:szCs w:val="19"/>
                <w:lang w:val="en-US"/>
              </w:rPr>
            </w:pPr>
            <w:r w:rsidRPr="1CF573DE">
              <w:rPr>
                <w:rFonts w:eastAsia="Arial" w:cs="Arial"/>
                <w:color w:val="000000" w:themeColor="text1"/>
                <w:sz w:val="21"/>
                <w:szCs w:val="21"/>
              </w:rPr>
              <w:t xml:space="preserve">Match - </w:t>
            </w:r>
            <w:r w:rsidRPr="1CF573DE">
              <w:rPr>
                <w:rFonts w:eastAsia="Arial" w:cs="Arial"/>
                <w:color w:val="000000" w:themeColor="text1"/>
                <w:sz w:val="19"/>
                <w:szCs w:val="19"/>
              </w:rPr>
              <w:t>mcx_lan_ld8_niosx_ntp_1096370-IN_pfx</w:t>
            </w:r>
          </w:p>
          <w:p w14:paraId="2EBFAD82" w14:textId="4E094331" w:rsidR="1CF573DE" w:rsidRDefault="1CF573DE" w:rsidP="1CF573DE">
            <w:pPr>
              <w:widowControl/>
              <w:shd w:val="clear" w:color="auto" w:fill="FFFFFF" w:themeFill="background1"/>
              <w:spacing w:before="150"/>
              <w:rPr>
                <w:rFonts w:eastAsia="Arial" w:cs="Arial"/>
                <w:color w:val="000000" w:themeColor="text1"/>
                <w:lang w:val="en-US"/>
              </w:rPr>
            </w:pPr>
          </w:p>
          <w:p w14:paraId="7F83E8D0" w14:textId="50666CB8"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Sequence – 100</w:t>
            </w:r>
          </w:p>
          <w:p w14:paraId="6AF21076" w14:textId="3B2AC9E6"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color w:val="000000" w:themeColor="text1"/>
                <w:sz w:val="21"/>
                <w:szCs w:val="21"/>
              </w:rPr>
              <w:t>Action – Permit</w:t>
            </w:r>
          </w:p>
          <w:p w14:paraId="1BEE297D" w14:textId="4BE56991"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color w:val="000000" w:themeColor="text1"/>
                <w:sz w:val="21"/>
                <w:szCs w:val="21"/>
              </w:rPr>
              <w:t xml:space="preserve">Match – </w:t>
            </w:r>
            <w:r w:rsidRPr="1CF573DE">
              <w:rPr>
                <w:rFonts w:eastAsia="Arial" w:cs="Arial"/>
                <w:color w:val="000000" w:themeColor="text1"/>
              </w:rPr>
              <w:t>No match configured</w:t>
            </w:r>
          </w:p>
          <w:p w14:paraId="54B3B663" w14:textId="17277876"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 xml:space="preserve">Confirm that the Route Map no longer exists with the correct </w:t>
            </w:r>
            <w:proofErr w:type="gramStart"/>
            <w:r w:rsidRPr="1CF573DE">
              <w:rPr>
                <w:rFonts w:eastAsia="Arial" w:cs="Arial"/>
                <w:b/>
                <w:bCs/>
                <w:i/>
                <w:iCs/>
                <w:color w:val="000000" w:themeColor="text1"/>
                <w:sz w:val="21"/>
                <w:szCs w:val="21"/>
              </w:rPr>
              <w:t>parameters:-</w:t>
            </w:r>
            <w:proofErr w:type="gramEnd"/>
          </w:p>
          <w:p w14:paraId="6AD84E1E" w14:textId="4522DA74"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i/>
                <w:iCs/>
                <w:color w:val="000000" w:themeColor="text1"/>
                <w:sz w:val="21"/>
                <w:szCs w:val="21"/>
              </w:rPr>
              <w:t>show router route-map</w:t>
            </w:r>
            <w:r w:rsidRPr="1CF573DE">
              <w:rPr>
                <w:rFonts w:eastAsia="Arial" w:cs="Arial"/>
                <w:color w:val="000000" w:themeColor="text1"/>
              </w:rPr>
              <w:t xml:space="preserve">    </w:t>
            </w:r>
            <w:r w:rsidRPr="1CF573DE">
              <w:rPr>
                <w:rFonts w:eastAsia="Arial" w:cs="Arial"/>
                <w:i/>
                <w:iCs/>
                <w:color w:val="000000" w:themeColor="text1"/>
                <w:sz w:val="21"/>
                <w:szCs w:val="21"/>
              </w:rPr>
              <w:t>mcx_lan_ld8_IBGP_OUT_BLOCK_NTP_rm</w:t>
            </w:r>
          </w:p>
          <w:p w14:paraId="1B9B17D1" w14:textId="587CE2D1"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Confirm that the Route Map denies routes matching 10.96.3.70/32 and permits everything else in no longer present</w:t>
            </w:r>
          </w:p>
          <w:p w14:paraId="2AE526AC" w14:textId="5E6B8495" w:rsidR="1CF573DE" w:rsidRDefault="1CF573DE" w:rsidP="1CF573DE">
            <w:pPr>
              <w:widowControl/>
              <w:shd w:val="clear" w:color="auto" w:fill="FFFFFF" w:themeFill="background1"/>
              <w:spacing w:before="150"/>
              <w:rPr>
                <w:rFonts w:eastAsia="Arial" w:cs="Arial"/>
                <w:color w:val="000000" w:themeColor="text1"/>
                <w:lang w:val="en-US"/>
              </w:rPr>
            </w:pPr>
          </w:p>
          <w:p w14:paraId="5AAE0DF5" w14:textId="5B54D7AB" w:rsidR="1CF573DE" w:rsidRDefault="1CF573DE" w:rsidP="1CF573DE">
            <w:pPr>
              <w:widowControl/>
              <w:rPr>
                <w:rFonts w:ascii="Verdana" w:eastAsia="Verdana" w:hAnsi="Verdana" w:cs="Verdana"/>
                <w:color w:val="000000" w:themeColor="text1"/>
                <w:sz w:val="18"/>
                <w:szCs w:val="18"/>
                <w:lang w:val="en-US"/>
              </w:rPr>
            </w:pPr>
          </w:p>
        </w:tc>
        <w:tc>
          <w:tcPr>
            <w:tcW w:w="850" w:type="dxa"/>
          </w:tcPr>
          <w:p w14:paraId="2B6322D9" w14:textId="046C9FFB"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lastRenderedPageBreak/>
              <w:t>1</w:t>
            </w:r>
          </w:p>
        </w:tc>
        <w:tc>
          <w:tcPr>
            <w:tcW w:w="1701" w:type="dxa"/>
          </w:tcPr>
          <w:p w14:paraId="28F3175E" w14:textId="45D7E4E8"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05:30</w:t>
            </w:r>
          </w:p>
        </w:tc>
        <w:tc>
          <w:tcPr>
            <w:tcW w:w="1418" w:type="dxa"/>
          </w:tcPr>
          <w:p w14:paraId="1DB04F4F" w14:textId="65DE6704"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06:00</w:t>
            </w:r>
          </w:p>
        </w:tc>
        <w:tc>
          <w:tcPr>
            <w:tcW w:w="992" w:type="dxa"/>
          </w:tcPr>
          <w:p w14:paraId="15C7DE2C" w14:textId="79A10243"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00:30</w:t>
            </w:r>
          </w:p>
        </w:tc>
        <w:tc>
          <w:tcPr>
            <w:tcW w:w="1854" w:type="dxa"/>
          </w:tcPr>
          <w:p w14:paraId="45569014" w14:textId="6F5288F2" w:rsidR="1CF573DE" w:rsidRDefault="1CF573DE" w:rsidP="1CF573DE">
            <w:pPr>
              <w:tabs>
                <w:tab w:val="right" w:pos="1768"/>
              </w:tabs>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t>Network Engineer</w:t>
            </w:r>
          </w:p>
        </w:tc>
      </w:tr>
      <w:tr w:rsidR="1CF573DE" w14:paraId="04F0351D" w14:textId="77777777" w:rsidTr="6DC57430">
        <w:trPr>
          <w:trHeight w:val="342"/>
        </w:trPr>
        <w:tc>
          <w:tcPr>
            <w:tcW w:w="783" w:type="dxa"/>
          </w:tcPr>
          <w:p w14:paraId="1188A411" w14:textId="4BCDF959" w:rsidR="1CF573DE" w:rsidRDefault="1CF573DE" w:rsidP="1CF573DE">
            <w:pPr>
              <w:widowControl/>
              <w:jc w:val="center"/>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lastRenderedPageBreak/>
              <w:t>3</w:t>
            </w:r>
          </w:p>
        </w:tc>
        <w:tc>
          <w:tcPr>
            <w:tcW w:w="7463" w:type="dxa"/>
            <w:vAlign w:val="center"/>
          </w:tcPr>
          <w:p w14:paraId="5A2D7330" w14:textId="3CE54FBF" w:rsidR="1CF573DE" w:rsidRDefault="1CF573DE" w:rsidP="1CF573DE">
            <w:pPr>
              <w:pStyle w:val="BodyText"/>
              <w:rPr>
                <w:rFonts w:eastAsia="Arial" w:cs="Arial"/>
                <w:color w:val="000000" w:themeColor="text1"/>
                <w:sz w:val="22"/>
                <w:szCs w:val="22"/>
                <w:lang w:val="en-US"/>
              </w:rPr>
            </w:pPr>
            <w:r w:rsidRPr="1CF573DE">
              <w:rPr>
                <w:rFonts w:eastAsia="Arial" w:cs="Arial"/>
                <w:b/>
                <w:bCs/>
                <w:color w:val="000000" w:themeColor="text1"/>
                <w:sz w:val="22"/>
                <w:szCs w:val="22"/>
              </w:rPr>
              <w:t>ENSURE THE ROUTE REMAINS LOCAL</w:t>
            </w:r>
          </w:p>
          <w:p w14:paraId="392C4088" w14:textId="169B316B"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Remove the route map “</w:t>
            </w:r>
            <w:r w:rsidRPr="1CF573DE">
              <w:rPr>
                <w:rFonts w:eastAsia="Arial" w:cs="Arial"/>
                <w:b/>
                <w:bCs/>
                <w:color w:val="000000" w:themeColor="text1"/>
                <w:sz w:val="21"/>
                <w:szCs w:val="21"/>
              </w:rPr>
              <w:t>mcx_lan_ld8</w:t>
            </w:r>
            <w:r w:rsidRPr="1CF573DE">
              <w:rPr>
                <w:rFonts w:eastAsia="Arial" w:cs="Arial"/>
                <w:b/>
                <w:bCs/>
                <w:color w:val="000000" w:themeColor="text1"/>
              </w:rPr>
              <w:t xml:space="preserve">_IBGP_OUT_BLOCK_NTP_rm” to each iBGP neighbour as per </w:t>
            </w:r>
            <w:proofErr w:type="gramStart"/>
            <w:r w:rsidRPr="1CF573DE">
              <w:rPr>
                <w:rFonts w:eastAsia="Arial" w:cs="Arial"/>
                <w:b/>
                <w:bCs/>
                <w:color w:val="000000" w:themeColor="text1"/>
              </w:rPr>
              <w:t>below:-</w:t>
            </w:r>
            <w:proofErr w:type="gramEnd"/>
          </w:p>
          <w:p w14:paraId="0A27EE51" w14:textId="4A46A228"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1 – neighbour – 10.156.246.129 (</w:t>
            </w:r>
            <w:proofErr w:type="spellStart"/>
            <w:r w:rsidRPr="1CF573DE">
              <w:rPr>
                <w:rFonts w:eastAsia="Arial" w:cs="Arial"/>
                <w:b/>
                <w:bCs/>
                <w:color w:val="000000" w:themeColor="text1"/>
              </w:rPr>
              <w:t>mcx_lan</w:t>
            </w:r>
            <w:proofErr w:type="spellEnd"/>
            <w:r w:rsidRPr="1CF573DE">
              <w:rPr>
                <w:rFonts w:eastAsia="Arial" w:cs="Arial"/>
                <w:b/>
                <w:bCs/>
                <w:color w:val="000000" w:themeColor="text1"/>
              </w:rPr>
              <w:t xml:space="preserve"> to </w:t>
            </w:r>
            <w:proofErr w:type="spellStart"/>
            <w:r w:rsidRPr="1CF573DE">
              <w:rPr>
                <w:rFonts w:eastAsia="Arial" w:cs="Arial"/>
                <w:b/>
                <w:bCs/>
                <w:color w:val="000000" w:themeColor="text1"/>
              </w:rPr>
              <w:t>mcx_cc</w:t>
            </w:r>
            <w:proofErr w:type="spellEnd"/>
            <w:r w:rsidRPr="1CF573DE">
              <w:rPr>
                <w:rFonts w:eastAsia="Arial" w:cs="Arial"/>
                <w:b/>
                <w:bCs/>
                <w:color w:val="000000" w:themeColor="text1"/>
              </w:rPr>
              <w:t>)</w:t>
            </w:r>
          </w:p>
          <w:p w14:paraId="169AC936" w14:textId="05ABB838"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2 – neighbour – 10.156.246.131 (</w:t>
            </w:r>
            <w:proofErr w:type="spellStart"/>
            <w:r w:rsidRPr="1CF573DE">
              <w:rPr>
                <w:rFonts w:eastAsia="Arial" w:cs="Arial"/>
                <w:b/>
                <w:bCs/>
                <w:color w:val="000000" w:themeColor="text1"/>
              </w:rPr>
              <w:t>mcx_lan</w:t>
            </w:r>
            <w:proofErr w:type="spellEnd"/>
            <w:r w:rsidRPr="1CF573DE">
              <w:rPr>
                <w:rFonts w:eastAsia="Arial" w:cs="Arial"/>
                <w:b/>
                <w:bCs/>
                <w:color w:val="000000" w:themeColor="text1"/>
              </w:rPr>
              <w:t xml:space="preserve"> to mcx_3p_partner)</w:t>
            </w:r>
          </w:p>
          <w:p w14:paraId="7DBDF7CF" w14:textId="2AB27799"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3 – neighbour – 10.156.246.132 (</w:t>
            </w:r>
            <w:proofErr w:type="spellStart"/>
            <w:r w:rsidRPr="1CF573DE">
              <w:rPr>
                <w:rFonts w:eastAsia="Arial" w:cs="Arial"/>
                <w:b/>
                <w:bCs/>
                <w:color w:val="000000" w:themeColor="text1"/>
              </w:rPr>
              <w:t>mcx_lan</w:t>
            </w:r>
            <w:proofErr w:type="spellEnd"/>
            <w:r w:rsidRPr="1CF573DE">
              <w:rPr>
                <w:rFonts w:eastAsia="Arial" w:cs="Arial"/>
                <w:b/>
                <w:bCs/>
                <w:color w:val="000000" w:themeColor="text1"/>
              </w:rPr>
              <w:t xml:space="preserve"> to </w:t>
            </w:r>
            <w:proofErr w:type="spellStart"/>
            <w:r w:rsidRPr="1CF573DE">
              <w:rPr>
                <w:rFonts w:eastAsia="Arial" w:cs="Arial"/>
                <w:b/>
                <w:bCs/>
                <w:color w:val="000000" w:themeColor="text1"/>
              </w:rPr>
              <w:t>mcx_dia</w:t>
            </w:r>
            <w:proofErr w:type="spellEnd"/>
            <w:r w:rsidRPr="1CF573DE">
              <w:rPr>
                <w:rFonts w:eastAsia="Arial" w:cs="Arial"/>
                <w:b/>
                <w:bCs/>
                <w:color w:val="000000" w:themeColor="text1"/>
              </w:rPr>
              <w:t>)</w:t>
            </w:r>
          </w:p>
          <w:p w14:paraId="1C678261" w14:textId="58B1A34B"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4 – neighbour – 10.156.246.133 (</w:t>
            </w:r>
            <w:proofErr w:type="spellStart"/>
            <w:r w:rsidRPr="1CF573DE">
              <w:rPr>
                <w:rFonts w:eastAsia="Arial" w:cs="Arial"/>
                <w:b/>
                <w:bCs/>
                <w:color w:val="000000" w:themeColor="text1"/>
              </w:rPr>
              <w:t>mcx_lan</w:t>
            </w:r>
            <w:proofErr w:type="spellEnd"/>
            <w:r w:rsidRPr="1CF573DE">
              <w:rPr>
                <w:rFonts w:eastAsia="Arial" w:cs="Arial"/>
                <w:b/>
                <w:bCs/>
                <w:color w:val="000000" w:themeColor="text1"/>
              </w:rPr>
              <w:t xml:space="preserve"> to mcx_s2s_vpn)</w:t>
            </w:r>
          </w:p>
          <w:p w14:paraId="2BCF8313" w14:textId="65E03362"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5 – neighbour – 10.156.246.134 (</w:t>
            </w:r>
            <w:proofErr w:type="spellStart"/>
            <w:r w:rsidRPr="1CF573DE">
              <w:rPr>
                <w:rFonts w:eastAsia="Arial" w:cs="Arial"/>
                <w:b/>
                <w:bCs/>
                <w:color w:val="000000" w:themeColor="text1"/>
              </w:rPr>
              <w:t>mcx_lan</w:t>
            </w:r>
            <w:proofErr w:type="spellEnd"/>
            <w:r w:rsidRPr="1CF573DE">
              <w:rPr>
                <w:rFonts w:eastAsia="Arial" w:cs="Arial"/>
                <w:b/>
                <w:bCs/>
                <w:color w:val="000000" w:themeColor="text1"/>
              </w:rPr>
              <w:t xml:space="preserve"> to </w:t>
            </w:r>
            <w:proofErr w:type="spellStart"/>
            <w:r w:rsidRPr="1CF573DE">
              <w:rPr>
                <w:rFonts w:eastAsia="Arial" w:cs="Arial"/>
                <w:b/>
                <w:bCs/>
                <w:color w:val="000000" w:themeColor="text1"/>
              </w:rPr>
              <w:t>mcx_client</w:t>
            </w:r>
            <w:proofErr w:type="spellEnd"/>
            <w:r w:rsidRPr="1CF573DE">
              <w:rPr>
                <w:rFonts w:eastAsia="Arial" w:cs="Arial"/>
                <w:b/>
                <w:bCs/>
                <w:color w:val="000000" w:themeColor="text1"/>
              </w:rPr>
              <w:t xml:space="preserve"> to </w:t>
            </w:r>
            <w:proofErr w:type="spellStart"/>
            <w:r w:rsidRPr="1CF573DE">
              <w:rPr>
                <w:rFonts w:eastAsia="Arial" w:cs="Arial"/>
                <w:b/>
                <w:bCs/>
                <w:color w:val="000000" w:themeColor="text1"/>
              </w:rPr>
              <w:t>site_vpn</w:t>
            </w:r>
            <w:proofErr w:type="spellEnd"/>
            <w:r w:rsidRPr="1CF573DE">
              <w:rPr>
                <w:rFonts w:eastAsia="Arial" w:cs="Arial"/>
                <w:b/>
                <w:bCs/>
                <w:color w:val="000000" w:themeColor="text1"/>
              </w:rPr>
              <w:t>)</w:t>
            </w:r>
          </w:p>
          <w:p w14:paraId="1507E99E" w14:textId="4975D366" w:rsidR="1CF573DE" w:rsidRDefault="1CF573DE" w:rsidP="1CF573DE">
            <w:pPr>
              <w:widowControl/>
              <w:shd w:val="clear" w:color="auto" w:fill="FFFFFF" w:themeFill="background1"/>
              <w:spacing w:before="150"/>
              <w:rPr>
                <w:rFonts w:eastAsia="Arial" w:cs="Arial"/>
                <w:color w:val="EE0000"/>
                <w:lang w:val="en-US"/>
              </w:rPr>
            </w:pPr>
            <w:r w:rsidRPr="1CF573DE">
              <w:rPr>
                <w:rFonts w:eastAsia="Arial" w:cs="Arial"/>
                <w:b/>
                <w:bCs/>
                <w:color w:val="EE0000"/>
              </w:rPr>
              <w:lastRenderedPageBreak/>
              <w:t>6 – NOT neighbour – 10.156.246.135 (</w:t>
            </w:r>
            <w:proofErr w:type="spellStart"/>
            <w:r w:rsidRPr="1CF573DE">
              <w:rPr>
                <w:rFonts w:eastAsia="Arial" w:cs="Arial"/>
                <w:b/>
                <w:bCs/>
                <w:color w:val="EE0000"/>
              </w:rPr>
              <w:t>mcx_lan</w:t>
            </w:r>
            <w:proofErr w:type="spellEnd"/>
            <w:r w:rsidRPr="1CF573DE">
              <w:rPr>
                <w:rFonts w:eastAsia="Arial" w:cs="Arial"/>
                <w:b/>
                <w:bCs/>
                <w:color w:val="EE0000"/>
              </w:rPr>
              <w:t xml:space="preserve"> to </w:t>
            </w:r>
            <w:proofErr w:type="spellStart"/>
            <w:r w:rsidRPr="1CF573DE">
              <w:rPr>
                <w:rFonts w:eastAsia="Arial" w:cs="Arial"/>
                <w:b/>
                <w:bCs/>
                <w:color w:val="EE0000"/>
              </w:rPr>
              <w:t>mcx_sdwan_np</w:t>
            </w:r>
            <w:proofErr w:type="spellEnd"/>
            <w:r w:rsidRPr="1CF573DE">
              <w:rPr>
                <w:rFonts w:eastAsia="Arial" w:cs="Arial"/>
                <w:b/>
                <w:bCs/>
                <w:color w:val="EE0000"/>
              </w:rPr>
              <w:t>) – this is an eBGP and routing propagation is controlled already via prefix list</w:t>
            </w:r>
          </w:p>
          <w:p w14:paraId="00968E33" w14:textId="4BAB5EDA"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b/>
                <w:bCs/>
                <w:color w:val="000000" w:themeColor="text1"/>
              </w:rPr>
              <w:t>7 – neighbour – 10.156.246.136 (</w:t>
            </w:r>
            <w:proofErr w:type="spellStart"/>
            <w:r w:rsidRPr="1CF573DE">
              <w:rPr>
                <w:rFonts w:eastAsia="Arial" w:cs="Arial"/>
                <w:b/>
                <w:bCs/>
                <w:color w:val="000000" w:themeColor="text1"/>
              </w:rPr>
              <w:t>mcx_lan</w:t>
            </w:r>
            <w:proofErr w:type="spellEnd"/>
            <w:r w:rsidRPr="1CF573DE">
              <w:rPr>
                <w:rFonts w:eastAsia="Arial" w:cs="Arial"/>
                <w:b/>
                <w:bCs/>
                <w:color w:val="000000" w:themeColor="text1"/>
              </w:rPr>
              <w:t xml:space="preserve"> to </w:t>
            </w:r>
            <w:proofErr w:type="spellStart"/>
            <w:r w:rsidRPr="1CF573DE">
              <w:rPr>
                <w:rFonts w:eastAsia="Arial" w:cs="Arial"/>
                <w:b/>
                <w:bCs/>
                <w:color w:val="000000" w:themeColor="text1"/>
              </w:rPr>
              <w:t>mcx_juniper_inner</w:t>
            </w:r>
            <w:proofErr w:type="spellEnd"/>
            <w:r w:rsidRPr="1CF573DE">
              <w:rPr>
                <w:rFonts w:eastAsia="Arial" w:cs="Arial"/>
                <w:b/>
                <w:bCs/>
                <w:color w:val="000000" w:themeColor="text1"/>
              </w:rPr>
              <w:t>)</w:t>
            </w:r>
          </w:p>
          <w:p w14:paraId="2624EAFA" w14:textId="499E4226" w:rsidR="1CF573DE" w:rsidRDefault="1CF573DE" w:rsidP="1CF573DE">
            <w:pPr>
              <w:widowControl/>
              <w:shd w:val="clear" w:color="auto" w:fill="FFFFFF" w:themeFill="background1"/>
              <w:spacing w:before="150"/>
              <w:rPr>
                <w:rFonts w:eastAsia="Arial" w:cs="Arial"/>
                <w:color w:val="000000" w:themeColor="text1"/>
                <w:lang w:val="en-US"/>
              </w:rPr>
            </w:pPr>
          </w:p>
          <w:p w14:paraId="05D6F389" w14:textId="3665BCC1" w:rsidR="1CF573DE" w:rsidRDefault="1CF573DE" w:rsidP="1CF573DE">
            <w:pPr>
              <w:pStyle w:val="BodyText"/>
              <w:rPr>
                <w:rFonts w:eastAsia="Arial" w:cs="Arial"/>
                <w:color w:val="000000" w:themeColor="text1"/>
                <w:lang w:val="en-US"/>
              </w:rPr>
            </w:pPr>
            <w:r w:rsidRPr="1CF573DE">
              <w:rPr>
                <w:rFonts w:eastAsia="Arial" w:cs="Arial"/>
                <w:color w:val="000000" w:themeColor="text1"/>
                <w:sz w:val="22"/>
                <w:szCs w:val="22"/>
              </w:rPr>
              <w:t xml:space="preserve">Remain on the </w:t>
            </w:r>
            <w:proofErr w:type="spellStart"/>
            <w:r w:rsidRPr="1CF573DE">
              <w:rPr>
                <w:rFonts w:eastAsia="Arial" w:cs="Arial"/>
                <w:color w:val="000000" w:themeColor="text1"/>
              </w:rPr>
              <w:t>Fortimanager</w:t>
            </w:r>
            <w:proofErr w:type="spellEnd"/>
            <w:r w:rsidRPr="1CF573DE">
              <w:rPr>
                <w:rFonts w:eastAsia="Arial" w:cs="Arial"/>
                <w:color w:val="000000" w:themeColor="text1"/>
              </w:rPr>
              <w:t>, and select the following menu path:</w:t>
            </w:r>
          </w:p>
          <w:p w14:paraId="11256C9A" w14:textId="60FD9F7E" w:rsidR="1CF573DE" w:rsidRDefault="1CF573DE" w:rsidP="1CF573DE">
            <w:pPr>
              <w:pStyle w:val="BodyText"/>
              <w:rPr>
                <w:rFonts w:eastAsia="Arial" w:cs="Arial"/>
                <w:color w:val="000000" w:themeColor="text1"/>
                <w:sz w:val="19"/>
                <w:szCs w:val="19"/>
                <w:lang w:val="en-US"/>
              </w:rPr>
            </w:pPr>
            <w:proofErr w:type="spellStart"/>
            <w:r w:rsidRPr="1CF573DE">
              <w:rPr>
                <w:rFonts w:eastAsia="Arial" w:cs="Arial"/>
                <w:color w:val="000000" w:themeColor="text1"/>
                <w:lang w:val="fr-FR"/>
              </w:rPr>
              <w:t>Device</w:t>
            </w:r>
            <w:proofErr w:type="spellEnd"/>
            <w:r w:rsidRPr="1CF573DE">
              <w:rPr>
                <w:rFonts w:eastAsia="Arial" w:cs="Arial"/>
                <w:color w:val="000000" w:themeColor="text1"/>
                <w:lang w:val="fr-FR"/>
              </w:rPr>
              <w:t xml:space="preserve"> Manager – </w:t>
            </w:r>
            <w:proofErr w:type="spellStart"/>
            <w:r w:rsidRPr="1CF573DE">
              <w:rPr>
                <w:rFonts w:eastAsia="Arial" w:cs="Arial"/>
                <w:color w:val="000000" w:themeColor="text1"/>
                <w:lang w:val="fr-FR"/>
              </w:rPr>
              <w:t>Device</w:t>
            </w:r>
            <w:proofErr w:type="spellEnd"/>
            <w:r w:rsidRPr="1CF573DE">
              <w:rPr>
                <w:rFonts w:eastAsia="Arial" w:cs="Arial"/>
                <w:color w:val="000000" w:themeColor="text1"/>
                <w:lang w:val="fr-FR"/>
              </w:rPr>
              <w:t xml:space="preserve"> &amp; Groups – </w:t>
            </w:r>
            <w:r w:rsidRPr="1CF573DE">
              <w:rPr>
                <w:rFonts w:eastAsia="Arial" w:cs="Arial"/>
                <w:color w:val="000000" w:themeColor="text1"/>
                <w:sz w:val="19"/>
                <w:szCs w:val="19"/>
                <w:lang w:val="fr-FR"/>
              </w:rPr>
              <w:t>MCX-LD8-FGT2600-01</w:t>
            </w:r>
          </w:p>
          <w:p w14:paraId="14B31512" w14:textId="01DF969F" w:rsidR="1CF573DE" w:rsidRDefault="1CF573DE" w:rsidP="1CF573DE">
            <w:pPr>
              <w:pStyle w:val="BodyText"/>
              <w:rPr>
                <w:rFonts w:eastAsia="Arial" w:cs="Arial"/>
                <w:color w:val="000000" w:themeColor="text1"/>
                <w:lang w:val="en-US"/>
              </w:rPr>
            </w:pPr>
            <w:r w:rsidRPr="1CF573DE">
              <w:rPr>
                <w:rFonts w:eastAsia="Arial" w:cs="Arial"/>
                <w:color w:val="000000" w:themeColor="text1"/>
              </w:rPr>
              <w:t>Select « </w:t>
            </w:r>
            <w:proofErr w:type="spellStart"/>
            <w:r w:rsidRPr="1CF573DE">
              <w:rPr>
                <w:rFonts w:eastAsia="Arial" w:cs="Arial"/>
                <w:color w:val="000000" w:themeColor="text1"/>
              </w:rPr>
              <w:t>mcx_lan</w:t>
            </w:r>
            <w:proofErr w:type="spellEnd"/>
            <w:r w:rsidRPr="1CF573DE">
              <w:rPr>
                <w:rFonts w:eastAsia="Arial" w:cs="Arial"/>
                <w:color w:val="000000" w:themeColor="text1"/>
              </w:rPr>
              <w:t> » VDOM</w:t>
            </w:r>
          </w:p>
          <w:p w14:paraId="2DBE034A" w14:textId="66E2048E"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color w:val="000000" w:themeColor="text1"/>
              </w:rPr>
              <w:t xml:space="preserve">Select </w:t>
            </w:r>
            <w:proofErr w:type="spellStart"/>
            <w:proofErr w:type="gramStart"/>
            <w:r w:rsidRPr="1CF573DE">
              <w:rPr>
                <w:rFonts w:eastAsia="Arial" w:cs="Arial"/>
                <w:color w:val="000000" w:themeColor="text1"/>
              </w:rPr>
              <w:t>Network:BGP</w:t>
            </w:r>
            <w:proofErr w:type="spellEnd"/>
            <w:proofErr w:type="gramEnd"/>
          </w:p>
          <w:p w14:paraId="7F7601A3" w14:textId="08BDED99" w:rsidR="1CF573DE" w:rsidRDefault="1CF573DE" w:rsidP="1CF573DE">
            <w:pPr>
              <w:widowControl/>
              <w:shd w:val="clear" w:color="auto" w:fill="FFFFFF" w:themeFill="background1"/>
              <w:spacing w:before="150"/>
              <w:rPr>
                <w:rFonts w:eastAsia="Arial" w:cs="Arial"/>
                <w:color w:val="000000" w:themeColor="text1"/>
                <w:lang w:val="en-US"/>
              </w:rPr>
            </w:pPr>
            <w:r w:rsidRPr="1CF573DE">
              <w:rPr>
                <w:rFonts w:eastAsia="Arial" w:cs="Arial"/>
                <w:color w:val="000000" w:themeColor="text1"/>
              </w:rPr>
              <w:t xml:space="preserve">1) For each of the iBGP </w:t>
            </w:r>
            <w:proofErr w:type="spellStart"/>
            <w:r w:rsidRPr="1CF573DE">
              <w:rPr>
                <w:rFonts w:eastAsia="Arial" w:cs="Arial"/>
                <w:color w:val="000000" w:themeColor="text1"/>
              </w:rPr>
              <w:t>peerings</w:t>
            </w:r>
            <w:proofErr w:type="spellEnd"/>
            <w:r w:rsidRPr="1CF573DE">
              <w:rPr>
                <w:rFonts w:eastAsia="Arial" w:cs="Arial"/>
                <w:color w:val="000000" w:themeColor="text1"/>
              </w:rPr>
              <w:t xml:space="preserve"> (1-5 and 7…NOT 6!!!!)</w:t>
            </w:r>
          </w:p>
          <w:p w14:paraId="3E9BF2A5" w14:textId="351DB2AD" w:rsidR="1CF573DE" w:rsidRDefault="1CF573DE" w:rsidP="1CF573DE">
            <w:pPr>
              <w:pStyle w:val="BodyText"/>
              <w:rPr>
                <w:rFonts w:eastAsia="Arial" w:cs="Arial"/>
                <w:color w:val="000000" w:themeColor="text1"/>
                <w:lang w:val="en-US"/>
              </w:rPr>
            </w:pPr>
            <w:proofErr w:type="spellStart"/>
            <w:r w:rsidRPr="1CF573DE">
              <w:rPr>
                <w:rFonts w:eastAsia="Arial" w:cs="Arial"/>
                <w:color w:val="000000" w:themeColor="text1"/>
              </w:rPr>
              <w:t>DIsable</w:t>
            </w:r>
            <w:proofErr w:type="spellEnd"/>
            <w:r w:rsidRPr="1CF573DE">
              <w:rPr>
                <w:rFonts w:eastAsia="Arial" w:cs="Arial"/>
                <w:color w:val="000000" w:themeColor="text1"/>
              </w:rPr>
              <w:t xml:space="preserve"> “Route Map Out” and select “</w:t>
            </w:r>
            <w:r w:rsidRPr="1CF573DE">
              <w:rPr>
                <w:rFonts w:eastAsia="Arial" w:cs="Arial"/>
                <w:color w:val="000000" w:themeColor="text1"/>
                <w:sz w:val="21"/>
                <w:szCs w:val="21"/>
              </w:rPr>
              <w:t>mcx_lan_ld8</w:t>
            </w:r>
            <w:r w:rsidRPr="1CF573DE">
              <w:rPr>
                <w:rFonts w:eastAsia="Arial" w:cs="Arial"/>
                <w:color w:val="000000" w:themeColor="text1"/>
              </w:rPr>
              <w:t>_IBGP_OUT_BLOCK_NTP_rm”</w:t>
            </w:r>
          </w:p>
          <w:p w14:paraId="4F1B15EE" w14:textId="624CFEB4" w:rsidR="1CF573DE" w:rsidRDefault="1CF573DE" w:rsidP="1CF573DE">
            <w:pPr>
              <w:spacing w:after="120"/>
              <w:rPr>
                <w:rFonts w:eastAsia="Arial" w:cs="Arial"/>
                <w:color w:val="000000" w:themeColor="text1"/>
                <w:sz w:val="22"/>
                <w:szCs w:val="22"/>
                <w:lang w:val="en-US"/>
              </w:rPr>
            </w:pPr>
          </w:p>
          <w:p w14:paraId="135ADAE5" w14:textId="0E473FC8"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b/>
                <w:bCs/>
                <w:i/>
                <w:iCs/>
                <w:color w:val="000000" w:themeColor="text1"/>
                <w:sz w:val="21"/>
                <w:szCs w:val="21"/>
              </w:rPr>
              <w:t xml:space="preserve">Confirm that the Route Map is no longer applied to the existing iBGP peers </w:t>
            </w:r>
            <w:proofErr w:type="gramStart"/>
            <w:r w:rsidRPr="1CF573DE">
              <w:rPr>
                <w:rFonts w:eastAsia="Arial" w:cs="Arial"/>
                <w:b/>
                <w:bCs/>
                <w:i/>
                <w:iCs/>
                <w:color w:val="000000" w:themeColor="text1"/>
                <w:sz w:val="21"/>
                <w:szCs w:val="21"/>
              </w:rPr>
              <w:t>above:-</w:t>
            </w:r>
            <w:proofErr w:type="gramEnd"/>
          </w:p>
          <w:p w14:paraId="5AF2C42C" w14:textId="4208963D" w:rsidR="1CF573DE" w:rsidRDefault="1CF573DE" w:rsidP="1CF573DE">
            <w:pPr>
              <w:widowControl/>
              <w:shd w:val="clear" w:color="auto" w:fill="FFFFFF" w:themeFill="background1"/>
              <w:spacing w:before="150"/>
              <w:rPr>
                <w:rFonts w:eastAsia="Arial" w:cs="Arial"/>
                <w:color w:val="000000" w:themeColor="text1"/>
                <w:sz w:val="21"/>
                <w:szCs w:val="21"/>
                <w:lang w:val="en-US"/>
              </w:rPr>
            </w:pPr>
            <w:r w:rsidRPr="1CF573DE">
              <w:rPr>
                <w:rFonts w:eastAsia="Arial" w:cs="Arial"/>
                <w:i/>
                <w:iCs/>
                <w:color w:val="000000" w:themeColor="text1"/>
                <w:sz w:val="21"/>
                <w:szCs w:val="21"/>
              </w:rPr>
              <w:t>show router bgp</w:t>
            </w:r>
          </w:p>
          <w:p w14:paraId="565A9EE2" w14:textId="6CDA3542" w:rsidR="1CF573DE" w:rsidRDefault="1CF573DE" w:rsidP="1CF573DE">
            <w:pPr>
              <w:pStyle w:val="BodyText"/>
              <w:rPr>
                <w:rFonts w:eastAsia="Arial" w:cs="Arial"/>
                <w:color w:val="000000" w:themeColor="text1"/>
                <w:sz w:val="21"/>
                <w:szCs w:val="21"/>
                <w:lang w:val="en-US"/>
              </w:rPr>
            </w:pPr>
            <w:r w:rsidRPr="1CF573DE">
              <w:rPr>
                <w:rFonts w:eastAsia="Arial" w:cs="Arial"/>
                <w:b/>
                <w:bCs/>
                <w:i/>
                <w:iCs/>
                <w:color w:val="000000" w:themeColor="text1"/>
                <w:sz w:val="21"/>
                <w:szCs w:val="21"/>
              </w:rPr>
              <w:t xml:space="preserve">Confirm that the Route </w:t>
            </w:r>
            <w:proofErr w:type="gramStart"/>
            <w:r w:rsidRPr="1CF573DE">
              <w:rPr>
                <w:rFonts w:eastAsia="Arial" w:cs="Arial"/>
                <w:b/>
                <w:bCs/>
                <w:i/>
                <w:iCs/>
                <w:color w:val="000000" w:themeColor="text1"/>
                <w:sz w:val="21"/>
                <w:szCs w:val="21"/>
              </w:rPr>
              <w:t xml:space="preserve">Map </w:t>
            </w:r>
            <w:r w:rsidRPr="1CF573DE">
              <w:rPr>
                <w:rFonts w:eastAsia="Arial" w:cs="Arial"/>
                <w:color w:val="000000" w:themeColor="text1"/>
              </w:rPr>
              <w:t xml:space="preserve"> </w:t>
            </w:r>
            <w:r w:rsidRPr="1CF573DE">
              <w:rPr>
                <w:rFonts w:eastAsia="Arial" w:cs="Arial"/>
                <w:b/>
                <w:bCs/>
                <w:i/>
                <w:iCs/>
                <w:color w:val="000000" w:themeColor="text1"/>
                <w:sz w:val="21"/>
                <w:szCs w:val="21"/>
              </w:rPr>
              <w:t>mcx</w:t>
            </w:r>
            <w:proofErr w:type="gramEnd"/>
            <w:r w:rsidRPr="1CF573DE">
              <w:rPr>
                <w:rFonts w:eastAsia="Arial" w:cs="Arial"/>
                <w:b/>
                <w:bCs/>
                <w:i/>
                <w:iCs/>
                <w:color w:val="000000" w:themeColor="text1"/>
                <w:sz w:val="21"/>
                <w:szCs w:val="21"/>
              </w:rPr>
              <w:t>_lan_ld8_IBGP_OUT_BLOCK_NTP_rm is not applied as a “route-map-out” statement for each iBGP peer.</w:t>
            </w:r>
          </w:p>
          <w:p w14:paraId="157A828E" w14:textId="60849EE3" w:rsidR="1CF573DE" w:rsidRDefault="1CF573DE" w:rsidP="1CF573DE">
            <w:pPr>
              <w:spacing w:after="120"/>
              <w:rPr>
                <w:rFonts w:eastAsia="Arial" w:cs="Arial"/>
                <w:color w:val="000000" w:themeColor="text1"/>
                <w:sz w:val="21"/>
                <w:szCs w:val="21"/>
                <w:lang w:val="en-US"/>
              </w:rPr>
            </w:pPr>
          </w:p>
          <w:p w14:paraId="11DD626D" w14:textId="579A2EA1" w:rsidR="1CF573DE" w:rsidRDefault="1CF573DE" w:rsidP="1CF573DE">
            <w:pPr>
              <w:pStyle w:val="BodyText"/>
              <w:rPr>
                <w:rFonts w:eastAsia="Arial" w:cs="Arial"/>
                <w:color w:val="000000" w:themeColor="text1"/>
                <w:sz w:val="21"/>
                <w:szCs w:val="21"/>
                <w:lang w:val="en-US"/>
              </w:rPr>
            </w:pPr>
            <w:r w:rsidRPr="1CF573DE">
              <w:rPr>
                <w:rFonts w:eastAsia="Arial" w:cs="Arial"/>
                <w:b/>
                <w:bCs/>
                <w:color w:val="000000" w:themeColor="text1"/>
                <w:sz w:val="21"/>
                <w:szCs w:val="21"/>
              </w:rPr>
              <w:t>On each of the following VDOMS confirm that the received routes are the same as in the pre-requisites section file</w:t>
            </w:r>
          </w:p>
          <w:p w14:paraId="3B687EF6" w14:textId="233A4541" w:rsidR="1CF573DE" w:rsidRDefault="1CF573DE" w:rsidP="1CF573DE">
            <w:pPr>
              <w:widowControl/>
              <w:rPr>
                <w:rFonts w:eastAsia="Arial" w:cs="Arial"/>
                <w:color w:val="000000" w:themeColor="text1"/>
                <w:lang w:val="en-US"/>
              </w:rPr>
            </w:pPr>
            <w:proofErr w:type="gramStart"/>
            <w:r w:rsidRPr="1CF573DE">
              <w:rPr>
                <w:rFonts w:eastAsia="Arial" w:cs="Arial"/>
                <w:b/>
                <w:bCs/>
                <w:i/>
                <w:iCs/>
                <w:color w:val="000000" w:themeColor="text1"/>
                <w:lang w:val="nl-NL"/>
              </w:rPr>
              <w:t>mcx</w:t>
            </w:r>
            <w:proofErr w:type="gramEnd"/>
            <w:r w:rsidRPr="1CF573DE">
              <w:rPr>
                <w:rFonts w:eastAsia="Arial" w:cs="Arial"/>
                <w:b/>
                <w:bCs/>
                <w:i/>
                <w:iCs/>
                <w:color w:val="000000" w:themeColor="text1"/>
                <w:lang w:val="nl-NL"/>
              </w:rPr>
              <w:t>_c2s VDOM</w:t>
            </w:r>
          </w:p>
          <w:p w14:paraId="40BC9578" w14:textId="48F97948" w:rsidR="1CF573DE" w:rsidRDefault="1CF573DE" w:rsidP="1CF573DE">
            <w:pPr>
              <w:widowControl/>
              <w:rPr>
                <w:rFonts w:eastAsia="Arial" w:cs="Arial"/>
                <w:color w:val="000000" w:themeColor="text1"/>
                <w:lang w:val="en-US"/>
              </w:rPr>
            </w:pPr>
            <w:proofErr w:type="spellStart"/>
            <w:proofErr w:type="gramStart"/>
            <w:r w:rsidRPr="1CF573DE">
              <w:rPr>
                <w:rFonts w:eastAsia="Arial" w:cs="Arial"/>
                <w:b/>
                <w:bCs/>
                <w:i/>
                <w:iCs/>
                <w:color w:val="000000" w:themeColor="text1"/>
                <w:lang w:val="nl-NL"/>
              </w:rPr>
              <w:t>mcx</w:t>
            </w:r>
            <w:proofErr w:type="gramEnd"/>
            <w:r w:rsidRPr="1CF573DE">
              <w:rPr>
                <w:rFonts w:eastAsia="Arial" w:cs="Arial"/>
                <w:b/>
                <w:bCs/>
                <w:i/>
                <w:iCs/>
                <w:color w:val="000000" w:themeColor="text1"/>
                <w:lang w:val="nl-NL"/>
              </w:rPr>
              <w:t>_cc</w:t>
            </w:r>
            <w:proofErr w:type="spellEnd"/>
            <w:r w:rsidRPr="1CF573DE">
              <w:rPr>
                <w:rFonts w:eastAsia="Arial" w:cs="Arial"/>
                <w:b/>
                <w:bCs/>
                <w:i/>
                <w:iCs/>
                <w:color w:val="000000" w:themeColor="text1"/>
                <w:lang w:val="nl-NL"/>
              </w:rPr>
              <w:t xml:space="preserve"> VDOM</w:t>
            </w:r>
          </w:p>
          <w:p w14:paraId="62B009DB" w14:textId="13921F72" w:rsidR="1CF573DE" w:rsidRDefault="1CF573DE" w:rsidP="1CF573DE">
            <w:pPr>
              <w:widowControl/>
              <w:rPr>
                <w:rFonts w:eastAsia="Arial" w:cs="Arial"/>
                <w:color w:val="000000" w:themeColor="text1"/>
                <w:lang w:val="en-US"/>
              </w:rPr>
            </w:pPr>
            <w:proofErr w:type="spellStart"/>
            <w:r w:rsidRPr="1CF573DE">
              <w:rPr>
                <w:rFonts w:eastAsia="Arial" w:cs="Arial"/>
                <w:b/>
                <w:bCs/>
                <w:i/>
                <w:iCs/>
                <w:color w:val="000000" w:themeColor="text1"/>
                <w:lang w:val="sv-SE"/>
              </w:rPr>
              <w:t>mcx_dia</w:t>
            </w:r>
            <w:proofErr w:type="spellEnd"/>
            <w:r w:rsidRPr="1CF573DE">
              <w:rPr>
                <w:rFonts w:eastAsia="Arial" w:cs="Arial"/>
                <w:b/>
                <w:bCs/>
                <w:i/>
                <w:iCs/>
                <w:color w:val="000000" w:themeColor="text1"/>
                <w:lang w:val="sv-SE"/>
              </w:rPr>
              <w:t xml:space="preserve"> VDOM</w:t>
            </w:r>
          </w:p>
          <w:p w14:paraId="06D302AE" w14:textId="41B37E7D" w:rsidR="1CF573DE" w:rsidRDefault="1CF573DE" w:rsidP="1CF573DE">
            <w:pPr>
              <w:widowControl/>
              <w:rPr>
                <w:rFonts w:eastAsia="Arial" w:cs="Arial"/>
                <w:color w:val="000000" w:themeColor="text1"/>
                <w:lang w:val="en-US"/>
              </w:rPr>
            </w:pPr>
            <w:proofErr w:type="spellStart"/>
            <w:r w:rsidRPr="1CF573DE">
              <w:rPr>
                <w:rFonts w:eastAsia="Arial" w:cs="Arial"/>
                <w:b/>
                <w:bCs/>
                <w:i/>
                <w:iCs/>
                <w:color w:val="000000" w:themeColor="text1"/>
                <w:lang w:val="sv-SE"/>
              </w:rPr>
              <w:t>mcx_lan</w:t>
            </w:r>
            <w:proofErr w:type="spellEnd"/>
            <w:r w:rsidRPr="1CF573DE">
              <w:rPr>
                <w:rFonts w:eastAsia="Arial" w:cs="Arial"/>
                <w:b/>
                <w:bCs/>
                <w:i/>
                <w:iCs/>
                <w:color w:val="000000" w:themeColor="text1"/>
                <w:lang w:val="sv-SE"/>
              </w:rPr>
              <w:t xml:space="preserve"> VDOM</w:t>
            </w:r>
          </w:p>
          <w:p w14:paraId="0CCD607A" w14:textId="74CC0C95" w:rsidR="1CF573DE" w:rsidRDefault="1CF573DE" w:rsidP="1CF573DE">
            <w:pPr>
              <w:widowControl/>
              <w:rPr>
                <w:rFonts w:eastAsia="Arial" w:cs="Arial"/>
                <w:color w:val="000000" w:themeColor="text1"/>
                <w:lang w:val="en-US"/>
              </w:rPr>
            </w:pPr>
            <w:proofErr w:type="spellStart"/>
            <w:r w:rsidRPr="1CF573DE">
              <w:rPr>
                <w:rFonts w:eastAsia="Arial" w:cs="Arial"/>
                <w:b/>
                <w:bCs/>
                <w:i/>
                <w:iCs/>
                <w:color w:val="000000" w:themeColor="text1"/>
                <w:lang w:val="pl-PL"/>
              </w:rPr>
              <w:t>mcx_sdwan_np</w:t>
            </w:r>
            <w:proofErr w:type="spellEnd"/>
            <w:r w:rsidRPr="1CF573DE">
              <w:rPr>
                <w:rFonts w:eastAsia="Arial" w:cs="Arial"/>
                <w:b/>
                <w:bCs/>
                <w:i/>
                <w:iCs/>
                <w:color w:val="000000" w:themeColor="text1"/>
                <w:lang w:val="pl-PL"/>
              </w:rPr>
              <w:t xml:space="preserve"> VDOM</w:t>
            </w:r>
          </w:p>
          <w:p w14:paraId="204F5B0D" w14:textId="62FDB24D" w:rsidR="1CF573DE" w:rsidRDefault="1CF573DE" w:rsidP="1CF573DE">
            <w:pPr>
              <w:widowControl/>
              <w:rPr>
                <w:rFonts w:eastAsia="Arial" w:cs="Arial"/>
                <w:color w:val="000000" w:themeColor="text1"/>
                <w:lang w:val="en-US"/>
              </w:rPr>
            </w:pPr>
            <w:proofErr w:type="spellStart"/>
            <w:r w:rsidRPr="1CF573DE">
              <w:rPr>
                <w:rFonts w:eastAsia="Arial" w:cs="Arial"/>
                <w:b/>
                <w:bCs/>
                <w:i/>
                <w:iCs/>
                <w:color w:val="000000" w:themeColor="text1"/>
                <w:lang w:val="pl-PL"/>
              </w:rPr>
              <w:t>mcx_partner</w:t>
            </w:r>
            <w:proofErr w:type="spellEnd"/>
            <w:r w:rsidRPr="1CF573DE">
              <w:rPr>
                <w:rFonts w:eastAsia="Arial" w:cs="Arial"/>
                <w:b/>
                <w:bCs/>
                <w:i/>
                <w:iCs/>
                <w:color w:val="000000" w:themeColor="text1"/>
                <w:lang w:val="pl-PL"/>
              </w:rPr>
              <w:t xml:space="preserve"> VDOM</w:t>
            </w:r>
          </w:p>
          <w:p w14:paraId="29081599" w14:textId="7969A263" w:rsidR="1CF573DE" w:rsidRDefault="1CF573DE" w:rsidP="1CF573DE">
            <w:pPr>
              <w:widowControl/>
              <w:rPr>
                <w:rFonts w:eastAsia="Arial" w:cs="Arial"/>
                <w:color w:val="000000" w:themeColor="text1"/>
                <w:lang w:val="en-US"/>
              </w:rPr>
            </w:pPr>
            <w:r w:rsidRPr="1CF573DE">
              <w:rPr>
                <w:rFonts w:eastAsia="Arial" w:cs="Arial"/>
                <w:b/>
                <w:bCs/>
                <w:i/>
                <w:iCs/>
                <w:color w:val="000000" w:themeColor="text1"/>
                <w:lang w:val="pl-PL"/>
              </w:rPr>
              <w:lastRenderedPageBreak/>
              <w:t>mcx_s2s VDOM</w:t>
            </w:r>
          </w:p>
          <w:p w14:paraId="5FEDB8CD" w14:textId="22B0D56F" w:rsidR="1CF573DE" w:rsidRDefault="1CF573DE" w:rsidP="1CF573DE">
            <w:pPr>
              <w:spacing w:after="120"/>
              <w:rPr>
                <w:rFonts w:eastAsia="Arial" w:cs="Arial"/>
                <w:color w:val="000000" w:themeColor="text1"/>
                <w:sz w:val="21"/>
                <w:szCs w:val="21"/>
                <w:lang w:val="en-US"/>
              </w:rPr>
            </w:pPr>
          </w:p>
          <w:p w14:paraId="002C15D5" w14:textId="6D86D2A3" w:rsidR="1CF573DE" w:rsidRDefault="1CF573DE" w:rsidP="1CF573DE">
            <w:pPr>
              <w:widowControl/>
              <w:rPr>
                <w:rFonts w:eastAsia="Arial" w:cs="Arial"/>
                <w:color w:val="000000" w:themeColor="text1"/>
                <w:lang w:val="en-US"/>
              </w:rPr>
            </w:pPr>
            <w:r w:rsidRPr="1CF573DE">
              <w:rPr>
                <w:rFonts w:eastAsia="Arial" w:cs="Arial"/>
                <w:i/>
                <w:iCs/>
                <w:color w:val="000000" w:themeColor="text1"/>
              </w:rPr>
              <w:t xml:space="preserve">get router info bgp </w:t>
            </w:r>
            <w:proofErr w:type="spellStart"/>
            <w:r w:rsidRPr="1CF573DE">
              <w:rPr>
                <w:rFonts w:eastAsia="Arial" w:cs="Arial"/>
                <w:i/>
                <w:iCs/>
                <w:color w:val="000000" w:themeColor="text1"/>
              </w:rPr>
              <w:t>neighbors</w:t>
            </w:r>
            <w:proofErr w:type="spellEnd"/>
            <w:r w:rsidRPr="1CF573DE">
              <w:rPr>
                <w:rFonts w:eastAsia="Arial" w:cs="Arial"/>
                <w:i/>
                <w:iCs/>
                <w:color w:val="000000" w:themeColor="text1"/>
              </w:rPr>
              <w:t xml:space="preserve"> 10.156.246.130 </w:t>
            </w:r>
            <w:proofErr w:type="gramStart"/>
            <w:r w:rsidRPr="1CF573DE">
              <w:rPr>
                <w:rFonts w:eastAsia="Arial" w:cs="Arial"/>
                <w:i/>
                <w:iCs/>
                <w:color w:val="000000" w:themeColor="text1"/>
              </w:rPr>
              <w:t>received-routes</w:t>
            </w:r>
            <w:proofErr w:type="gramEnd"/>
          </w:p>
          <w:p w14:paraId="54275407" w14:textId="335652D9" w:rsidR="1CF573DE" w:rsidRDefault="1CF573DE" w:rsidP="1CF573DE">
            <w:pPr>
              <w:spacing w:after="120"/>
              <w:rPr>
                <w:rFonts w:eastAsia="Arial" w:cs="Arial"/>
                <w:color w:val="000000" w:themeColor="text1"/>
                <w:sz w:val="21"/>
                <w:szCs w:val="21"/>
                <w:lang w:val="en-US"/>
              </w:rPr>
            </w:pPr>
          </w:p>
          <w:p w14:paraId="0B3504BF" w14:textId="4EE48C20" w:rsidR="1CF573DE" w:rsidRDefault="1CF573DE" w:rsidP="1CF573DE">
            <w:pPr>
              <w:widowControl/>
              <w:rPr>
                <w:rFonts w:eastAsia="Arial" w:cs="Arial"/>
                <w:color w:val="000000" w:themeColor="text1"/>
                <w:lang w:val="en-US"/>
              </w:rPr>
            </w:pPr>
            <w:r w:rsidRPr="1CF573DE">
              <w:rPr>
                <w:rFonts w:eastAsia="Arial" w:cs="Arial"/>
                <w:b/>
                <w:bCs/>
                <w:color w:val="000000" w:themeColor="text1"/>
              </w:rPr>
              <w:t xml:space="preserve">On Juniper switch </w:t>
            </w:r>
            <w:r w:rsidRPr="1CF573DE">
              <w:rPr>
                <w:rFonts w:eastAsia="Arial" w:cs="Arial"/>
                <w:b/>
                <w:bCs/>
                <w:color w:val="000000" w:themeColor="text1"/>
                <w:sz w:val="19"/>
                <w:szCs w:val="19"/>
              </w:rPr>
              <w:t>MCX-LD8-EX4650-INNER-01</w:t>
            </w:r>
            <w:r w:rsidRPr="1CF573DE">
              <w:rPr>
                <w:rFonts w:eastAsia="Arial" w:cs="Arial"/>
                <w:b/>
                <w:bCs/>
                <w:color w:val="000000" w:themeColor="text1"/>
              </w:rPr>
              <w:t xml:space="preserve"> issue the following commands from the CLI</w:t>
            </w:r>
          </w:p>
          <w:p w14:paraId="1E749077" w14:textId="202434E4" w:rsidR="1CF573DE" w:rsidRDefault="1CF573DE" w:rsidP="1CF573DE">
            <w:pPr>
              <w:widowControl/>
              <w:rPr>
                <w:rFonts w:eastAsia="Arial" w:cs="Arial"/>
                <w:color w:val="000000" w:themeColor="text1"/>
                <w:lang w:val="en-US"/>
              </w:rPr>
            </w:pPr>
            <w:r w:rsidRPr="1CF573DE">
              <w:rPr>
                <w:rFonts w:eastAsia="Arial" w:cs="Arial"/>
                <w:color w:val="000000" w:themeColor="text1"/>
              </w:rPr>
              <w:t>show route receive-protocol bgp 10.156.246.130</w:t>
            </w:r>
          </w:p>
          <w:p w14:paraId="1E4DF67D" w14:textId="5448E50A" w:rsidR="1CF573DE" w:rsidRDefault="1CF573DE" w:rsidP="1CF573DE">
            <w:pPr>
              <w:spacing w:after="120"/>
              <w:rPr>
                <w:rFonts w:eastAsia="Arial" w:cs="Arial"/>
                <w:color w:val="000000" w:themeColor="text1"/>
                <w:sz w:val="21"/>
                <w:szCs w:val="21"/>
                <w:lang w:val="en-US"/>
              </w:rPr>
            </w:pPr>
          </w:p>
          <w:p w14:paraId="7657A1BF" w14:textId="2B0B728D" w:rsidR="1CF573DE" w:rsidRDefault="1CF573DE" w:rsidP="1CF573DE">
            <w:pPr>
              <w:pStyle w:val="BodyText"/>
              <w:rPr>
                <w:rFonts w:eastAsia="Arial" w:cs="Arial"/>
                <w:color w:val="000000" w:themeColor="text1"/>
                <w:sz w:val="21"/>
                <w:szCs w:val="21"/>
                <w:lang w:val="en-US"/>
              </w:rPr>
            </w:pPr>
            <w:r w:rsidRPr="1CF573DE">
              <w:rPr>
                <w:rFonts w:eastAsia="Arial" w:cs="Arial"/>
                <w:b/>
                <w:bCs/>
                <w:i/>
                <w:iCs/>
                <w:color w:val="000000" w:themeColor="text1"/>
                <w:sz w:val="21"/>
                <w:szCs w:val="21"/>
              </w:rPr>
              <w:t>The routes should be the same as when recorded in the pre-requisites section. 10.96.3.70/32 should NOT be seen in the received routes at this stage.</w:t>
            </w:r>
          </w:p>
          <w:p w14:paraId="5DA97CE2" w14:textId="55D7525F" w:rsidR="1CF573DE" w:rsidRDefault="1CF573DE" w:rsidP="1CF573DE">
            <w:pPr>
              <w:spacing w:after="120"/>
              <w:rPr>
                <w:rFonts w:eastAsia="Arial" w:cs="Arial"/>
                <w:color w:val="000000" w:themeColor="text1"/>
                <w:sz w:val="22"/>
                <w:szCs w:val="22"/>
                <w:lang w:val="en-US"/>
              </w:rPr>
            </w:pPr>
          </w:p>
        </w:tc>
        <w:tc>
          <w:tcPr>
            <w:tcW w:w="850" w:type="dxa"/>
          </w:tcPr>
          <w:p w14:paraId="7182790A" w14:textId="51195CA5"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lastRenderedPageBreak/>
              <w:t>1</w:t>
            </w:r>
          </w:p>
        </w:tc>
        <w:tc>
          <w:tcPr>
            <w:tcW w:w="1701" w:type="dxa"/>
          </w:tcPr>
          <w:p w14:paraId="43C1C6F7" w14:textId="5E9DD393"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06:00</w:t>
            </w:r>
          </w:p>
        </w:tc>
        <w:tc>
          <w:tcPr>
            <w:tcW w:w="1418" w:type="dxa"/>
          </w:tcPr>
          <w:p w14:paraId="413B45FE" w14:textId="30138F9B"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06:30</w:t>
            </w:r>
          </w:p>
        </w:tc>
        <w:tc>
          <w:tcPr>
            <w:tcW w:w="992" w:type="dxa"/>
          </w:tcPr>
          <w:p w14:paraId="655C420A" w14:textId="1E5D3BD0"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00:30</w:t>
            </w:r>
          </w:p>
        </w:tc>
        <w:tc>
          <w:tcPr>
            <w:tcW w:w="1854" w:type="dxa"/>
          </w:tcPr>
          <w:p w14:paraId="3EF24FF1" w14:textId="75291A35"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Network Engineer</w:t>
            </w:r>
          </w:p>
        </w:tc>
      </w:tr>
      <w:tr w:rsidR="1CF573DE" w14:paraId="6FA54DBC" w14:textId="77777777" w:rsidTr="6DC57430">
        <w:trPr>
          <w:trHeight w:val="342"/>
        </w:trPr>
        <w:tc>
          <w:tcPr>
            <w:tcW w:w="783" w:type="dxa"/>
          </w:tcPr>
          <w:p w14:paraId="72C3C1CF" w14:textId="75FE4F27" w:rsidR="1CF573DE" w:rsidRDefault="1CF573DE" w:rsidP="1CF573DE">
            <w:pPr>
              <w:widowControl/>
              <w:jc w:val="center"/>
              <w:rPr>
                <w:rFonts w:ascii="Verdana" w:eastAsia="Verdana" w:hAnsi="Verdana" w:cs="Verdana"/>
                <w:color w:val="000000" w:themeColor="text1"/>
                <w:sz w:val="18"/>
                <w:szCs w:val="18"/>
                <w:lang w:val="en-US"/>
              </w:rPr>
            </w:pPr>
            <w:r w:rsidRPr="1CF573DE">
              <w:rPr>
                <w:rFonts w:ascii="Verdana" w:eastAsia="Verdana" w:hAnsi="Verdana" w:cs="Verdana"/>
                <w:color w:val="000000" w:themeColor="text1"/>
                <w:sz w:val="18"/>
                <w:szCs w:val="18"/>
              </w:rPr>
              <w:lastRenderedPageBreak/>
              <w:t>4</w:t>
            </w:r>
          </w:p>
        </w:tc>
        <w:tc>
          <w:tcPr>
            <w:tcW w:w="7463" w:type="dxa"/>
            <w:vAlign w:val="center"/>
          </w:tcPr>
          <w:p w14:paraId="027E8710" w14:textId="48797508" w:rsidR="1CF573DE" w:rsidRDefault="1CF573DE" w:rsidP="1CF573DE">
            <w:pPr>
              <w:pStyle w:val="BodyText"/>
              <w:rPr>
                <w:rFonts w:eastAsia="Arial" w:cs="Arial"/>
                <w:color w:val="000000" w:themeColor="text1"/>
                <w:sz w:val="21"/>
                <w:szCs w:val="21"/>
                <w:lang w:val="en-US"/>
              </w:rPr>
            </w:pPr>
            <w:r w:rsidRPr="1CF573DE">
              <w:rPr>
                <w:rFonts w:eastAsia="Arial" w:cs="Arial"/>
                <w:b/>
                <w:bCs/>
                <w:color w:val="000000" w:themeColor="text1"/>
                <w:sz w:val="21"/>
                <w:szCs w:val="21"/>
              </w:rPr>
              <w:t>On each of the following VDOMs confirm that the received routes are the same as in the pre-requisites section file</w:t>
            </w:r>
          </w:p>
          <w:p w14:paraId="3F1DDE96" w14:textId="6E20C366" w:rsidR="1CF573DE" w:rsidRDefault="1CF573DE" w:rsidP="1CF573DE">
            <w:pPr>
              <w:widowControl/>
              <w:rPr>
                <w:rFonts w:eastAsia="Arial" w:cs="Arial"/>
                <w:color w:val="000000" w:themeColor="text1"/>
                <w:lang w:val="en-US"/>
              </w:rPr>
            </w:pPr>
            <w:proofErr w:type="gramStart"/>
            <w:r w:rsidRPr="1CF573DE">
              <w:rPr>
                <w:rFonts w:eastAsia="Arial" w:cs="Arial"/>
                <w:b/>
                <w:bCs/>
                <w:i/>
                <w:iCs/>
                <w:color w:val="000000" w:themeColor="text1"/>
                <w:lang w:val="nl-NL"/>
              </w:rPr>
              <w:t>mcx</w:t>
            </w:r>
            <w:proofErr w:type="gramEnd"/>
            <w:r w:rsidRPr="1CF573DE">
              <w:rPr>
                <w:rFonts w:eastAsia="Arial" w:cs="Arial"/>
                <w:b/>
                <w:bCs/>
                <w:i/>
                <w:iCs/>
                <w:color w:val="000000" w:themeColor="text1"/>
                <w:lang w:val="nl-NL"/>
              </w:rPr>
              <w:t>_c2s VDOM</w:t>
            </w:r>
          </w:p>
          <w:p w14:paraId="4F893CF4" w14:textId="3D39D230" w:rsidR="1CF573DE" w:rsidRDefault="1CF573DE" w:rsidP="1CF573DE">
            <w:pPr>
              <w:widowControl/>
              <w:rPr>
                <w:rFonts w:eastAsia="Arial" w:cs="Arial"/>
                <w:color w:val="000000" w:themeColor="text1"/>
                <w:lang w:val="en-US"/>
              </w:rPr>
            </w:pPr>
            <w:proofErr w:type="spellStart"/>
            <w:proofErr w:type="gramStart"/>
            <w:r w:rsidRPr="1CF573DE">
              <w:rPr>
                <w:rFonts w:eastAsia="Arial" w:cs="Arial"/>
                <w:b/>
                <w:bCs/>
                <w:i/>
                <w:iCs/>
                <w:color w:val="000000" w:themeColor="text1"/>
                <w:lang w:val="nl-NL"/>
              </w:rPr>
              <w:t>mcx</w:t>
            </w:r>
            <w:proofErr w:type="gramEnd"/>
            <w:r w:rsidRPr="1CF573DE">
              <w:rPr>
                <w:rFonts w:eastAsia="Arial" w:cs="Arial"/>
                <w:b/>
                <w:bCs/>
                <w:i/>
                <w:iCs/>
                <w:color w:val="000000" w:themeColor="text1"/>
                <w:lang w:val="nl-NL"/>
              </w:rPr>
              <w:t>_cc</w:t>
            </w:r>
            <w:proofErr w:type="spellEnd"/>
            <w:r w:rsidRPr="1CF573DE">
              <w:rPr>
                <w:rFonts w:eastAsia="Arial" w:cs="Arial"/>
                <w:b/>
                <w:bCs/>
                <w:i/>
                <w:iCs/>
                <w:color w:val="000000" w:themeColor="text1"/>
                <w:lang w:val="nl-NL"/>
              </w:rPr>
              <w:t xml:space="preserve"> VDOM</w:t>
            </w:r>
          </w:p>
          <w:p w14:paraId="601F1F50" w14:textId="5402C872" w:rsidR="1CF573DE" w:rsidRDefault="1CF573DE" w:rsidP="1CF573DE">
            <w:pPr>
              <w:widowControl/>
              <w:rPr>
                <w:rFonts w:eastAsia="Arial" w:cs="Arial"/>
                <w:color w:val="000000" w:themeColor="text1"/>
                <w:lang w:val="en-US"/>
              </w:rPr>
            </w:pPr>
            <w:proofErr w:type="spellStart"/>
            <w:proofErr w:type="gramStart"/>
            <w:r w:rsidRPr="1CF573DE">
              <w:rPr>
                <w:rFonts w:eastAsia="Arial" w:cs="Arial"/>
                <w:b/>
                <w:bCs/>
                <w:i/>
                <w:iCs/>
                <w:color w:val="000000" w:themeColor="text1"/>
                <w:lang w:val="nl-NL"/>
              </w:rPr>
              <w:t>mcx</w:t>
            </w:r>
            <w:proofErr w:type="gramEnd"/>
            <w:r w:rsidRPr="1CF573DE">
              <w:rPr>
                <w:rFonts w:eastAsia="Arial" w:cs="Arial"/>
                <w:b/>
                <w:bCs/>
                <w:i/>
                <w:iCs/>
                <w:color w:val="000000" w:themeColor="text1"/>
                <w:lang w:val="nl-NL"/>
              </w:rPr>
              <w:t>_dia</w:t>
            </w:r>
            <w:proofErr w:type="spellEnd"/>
            <w:r w:rsidRPr="1CF573DE">
              <w:rPr>
                <w:rFonts w:eastAsia="Arial" w:cs="Arial"/>
                <w:b/>
                <w:bCs/>
                <w:i/>
                <w:iCs/>
                <w:color w:val="000000" w:themeColor="text1"/>
                <w:lang w:val="nl-NL"/>
              </w:rPr>
              <w:t xml:space="preserve"> VDOM</w:t>
            </w:r>
          </w:p>
          <w:p w14:paraId="41F71781" w14:textId="38DAF213" w:rsidR="1CF573DE" w:rsidRDefault="1CF573DE" w:rsidP="1CF573DE">
            <w:pPr>
              <w:widowControl/>
              <w:rPr>
                <w:rFonts w:eastAsia="Arial" w:cs="Arial"/>
                <w:color w:val="000000" w:themeColor="text1"/>
                <w:lang w:val="en-US"/>
              </w:rPr>
            </w:pPr>
            <w:proofErr w:type="spellStart"/>
            <w:proofErr w:type="gramStart"/>
            <w:r w:rsidRPr="1CF573DE">
              <w:rPr>
                <w:rFonts w:eastAsia="Arial" w:cs="Arial"/>
                <w:b/>
                <w:bCs/>
                <w:i/>
                <w:iCs/>
                <w:color w:val="000000" w:themeColor="text1"/>
                <w:lang w:val="nl-NL"/>
              </w:rPr>
              <w:t>mcx</w:t>
            </w:r>
            <w:proofErr w:type="gramEnd"/>
            <w:r w:rsidRPr="1CF573DE">
              <w:rPr>
                <w:rFonts w:eastAsia="Arial" w:cs="Arial"/>
                <w:b/>
                <w:bCs/>
                <w:i/>
                <w:iCs/>
                <w:color w:val="000000" w:themeColor="text1"/>
                <w:lang w:val="nl-NL"/>
              </w:rPr>
              <w:t>_sdwan_np</w:t>
            </w:r>
            <w:proofErr w:type="spellEnd"/>
            <w:r w:rsidRPr="1CF573DE">
              <w:rPr>
                <w:rFonts w:eastAsia="Arial" w:cs="Arial"/>
                <w:b/>
                <w:bCs/>
                <w:i/>
                <w:iCs/>
                <w:color w:val="000000" w:themeColor="text1"/>
                <w:lang w:val="nl-NL"/>
              </w:rPr>
              <w:t xml:space="preserve"> VDOM</w:t>
            </w:r>
          </w:p>
          <w:p w14:paraId="65A48B7B" w14:textId="236DE97D" w:rsidR="1CF573DE" w:rsidRDefault="1CF573DE" w:rsidP="1CF573DE">
            <w:pPr>
              <w:widowControl/>
              <w:rPr>
                <w:rFonts w:eastAsia="Arial" w:cs="Arial"/>
                <w:color w:val="000000" w:themeColor="text1"/>
                <w:lang w:val="en-US"/>
              </w:rPr>
            </w:pPr>
            <w:proofErr w:type="spellStart"/>
            <w:r w:rsidRPr="1CF573DE">
              <w:rPr>
                <w:rFonts w:eastAsia="Arial" w:cs="Arial"/>
                <w:b/>
                <w:bCs/>
                <w:i/>
                <w:iCs/>
                <w:color w:val="000000" w:themeColor="text1"/>
              </w:rPr>
              <w:t>mcx_partner</w:t>
            </w:r>
            <w:proofErr w:type="spellEnd"/>
            <w:r w:rsidRPr="1CF573DE">
              <w:rPr>
                <w:rFonts w:eastAsia="Arial" w:cs="Arial"/>
                <w:b/>
                <w:bCs/>
                <w:i/>
                <w:iCs/>
                <w:color w:val="000000" w:themeColor="text1"/>
              </w:rPr>
              <w:t xml:space="preserve"> VDOM</w:t>
            </w:r>
          </w:p>
          <w:p w14:paraId="699290BE" w14:textId="31FBEEFD" w:rsidR="1CF573DE" w:rsidRDefault="1CF573DE" w:rsidP="1CF573DE">
            <w:pPr>
              <w:widowControl/>
              <w:rPr>
                <w:rFonts w:eastAsia="Arial" w:cs="Arial"/>
                <w:color w:val="000000" w:themeColor="text1"/>
                <w:lang w:val="en-US"/>
              </w:rPr>
            </w:pPr>
            <w:r w:rsidRPr="1CF573DE">
              <w:rPr>
                <w:rFonts w:eastAsia="Arial" w:cs="Arial"/>
                <w:b/>
                <w:bCs/>
                <w:i/>
                <w:iCs/>
                <w:color w:val="000000" w:themeColor="text1"/>
              </w:rPr>
              <w:t>mcx_s2s VDOM</w:t>
            </w:r>
          </w:p>
          <w:p w14:paraId="60713C4A" w14:textId="3D10F3F7" w:rsidR="1CF573DE" w:rsidRDefault="1CF573DE" w:rsidP="1CF573DE">
            <w:pPr>
              <w:spacing w:after="120"/>
              <w:rPr>
                <w:rFonts w:eastAsia="Arial" w:cs="Arial"/>
                <w:color w:val="000000" w:themeColor="text1"/>
                <w:sz w:val="21"/>
                <w:szCs w:val="21"/>
                <w:lang w:val="en-US"/>
              </w:rPr>
            </w:pPr>
          </w:p>
          <w:p w14:paraId="0FBA64E2" w14:textId="595DB2FF" w:rsidR="1CF573DE" w:rsidRDefault="1CF573DE" w:rsidP="1CF573DE">
            <w:pPr>
              <w:widowControl/>
              <w:rPr>
                <w:rFonts w:eastAsia="Arial" w:cs="Arial"/>
                <w:color w:val="000000" w:themeColor="text1"/>
                <w:lang w:val="en-US"/>
              </w:rPr>
            </w:pPr>
            <w:r w:rsidRPr="1CF573DE">
              <w:rPr>
                <w:rFonts w:eastAsia="Arial" w:cs="Arial"/>
                <w:i/>
                <w:iCs/>
                <w:color w:val="000000" w:themeColor="text1"/>
              </w:rPr>
              <w:t xml:space="preserve">get router info bgp </w:t>
            </w:r>
            <w:proofErr w:type="spellStart"/>
            <w:r w:rsidRPr="1CF573DE">
              <w:rPr>
                <w:rFonts w:eastAsia="Arial" w:cs="Arial"/>
                <w:i/>
                <w:iCs/>
                <w:color w:val="000000" w:themeColor="text1"/>
              </w:rPr>
              <w:t>neighbors</w:t>
            </w:r>
            <w:proofErr w:type="spellEnd"/>
            <w:r w:rsidRPr="1CF573DE">
              <w:rPr>
                <w:rFonts w:eastAsia="Arial" w:cs="Arial"/>
                <w:i/>
                <w:iCs/>
                <w:color w:val="000000" w:themeColor="text1"/>
              </w:rPr>
              <w:t xml:space="preserve"> 10.156.246.130 </w:t>
            </w:r>
            <w:proofErr w:type="gramStart"/>
            <w:r w:rsidRPr="1CF573DE">
              <w:rPr>
                <w:rFonts w:eastAsia="Arial" w:cs="Arial"/>
                <w:i/>
                <w:iCs/>
                <w:color w:val="000000" w:themeColor="text1"/>
              </w:rPr>
              <w:t>received-routes</w:t>
            </w:r>
            <w:proofErr w:type="gramEnd"/>
          </w:p>
          <w:p w14:paraId="1F4DB7A1" w14:textId="11CFAED9" w:rsidR="1CF573DE" w:rsidRDefault="1CF573DE" w:rsidP="1CF573DE">
            <w:pPr>
              <w:widowControl/>
              <w:rPr>
                <w:rFonts w:eastAsia="Arial" w:cs="Arial"/>
                <w:color w:val="000000" w:themeColor="text1"/>
                <w:lang w:val="en-US"/>
              </w:rPr>
            </w:pPr>
            <w:r w:rsidRPr="1CF573DE">
              <w:rPr>
                <w:rFonts w:eastAsia="Arial" w:cs="Arial"/>
                <w:b/>
                <w:bCs/>
                <w:color w:val="000000" w:themeColor="text1"/>
              </w:rPr>
              <w:t xml:space="preserve">On Juniper switch </w:t>
            </w:r>
            <w:r w:rsidRPr="1CF573DE">
              <w:rPr>
                <w:rFonts w:eastAsia="Arial" w:cs="Arial"/>
                <w:b/>
                <w:bCs/>
                <w:color w:val="000000" w:themeColor="text1"/>
                <w:sz w:val="19"/>
                <w:szCs w:val="19"/>
              </w:rPr>
              <w:t>MCX-LD8-EX4650-INNER-01</w:t>
            </w:r>
            <w:r w:rsidRPr="1CF573DE">
              <w:rPr>
                <w:rFonts w:eastAsia="Arial" w:cs="Arial"/>
                <w:b/>
                <w:bCs/>
                <w:color w:val="000000" w:themeColor="text1"/>
              </w:rPr>
              <w:t xml:space="preserve"> issue the following commands from the CLI and collect the data in a file for later comparison</w:t>
            </w:r>
          </w:p>
          <w:p w14:paraId="415CCD95" w14:textId="20CBDE89" w:rsidR="1CF573DE" w:rsidRDefault="1CF573DE" w:rsidP="1CF573DE">
            <w:pPr>
              <w:widowControl/>
              <w:rPr>
                <w:rFonts w:eastAsia="Arial" w:cs="Arial"/>
                <w:color w:val="000000" w:themeColor="text1"/>
                <w:lang w:val="en-US"/>
              </w:rPr>
            </w:pPr>
            <w:r w:rsidRPr="1CF573DE">
              <w:rPr>
                <w:rFonts w:eastAsia="Arial" w:cs="Arial"/>
                <w:color w:val="000000" w:themeColor="text1"/>
              </w:rPr>
              <w:t>show route receive-protocol bgp 10.156.246.130</w:t>
            </w:r>
          </w:p>
          <w:p w14:paraId="07BFF802" w14:textId="365B1FB3" w:rsidR="1CF573DE" w:rsidRDefault="1CF573DE" w:rsidP="1CF573DE">
            <w:pPr>
              <w:widowControl/>
              <w:rPr>
                <w:rFonts w:eastAsia="Arial" w:cs="Arial"/>
                <w:color w:val="000000" w:themeColor="text1"/>
                <w:lang w:val="en-US"/>
              </w:rPr>
            </w:pPr>
          </w:p>
          <w:p w14:paraId="4FA72735" w14:textId="026E087C" w:rsidR="1CF573DE" w:rsidRDefault="1CF573DE" w:rsidP="1CF573DE">
            <w:pPr>
              <w:spacing w:after="120"/>
              <w:rPr>
                <w:rFonts w:eastAsia="Arial" w:cs="Arial"/>
                <w:color w:val="000000" w:themeColor="text1"/>
                <w:sz w:val="21"/>
                <w:szCs w:val="21"/>
                <w:lang w:val="en-US"/>
              </w:rPr>
            </w:pPr>
          </w:p>
          <w:p w14:paraId="5E42917B" w14:textId="049474F9" w:rsidR="1CF573DE" w:rsidRDefault="1CF573DE" w:rsidP="1CF573DE">
            <w:pPr>
              <w:pStyle w:val="BodyText"/>
              <w:rPr>
                <w:rFonts w:eastAsia="Arial" w:cs="Arial"/>
                <w:color w:val="000000" w:themeColor="text1"/>
                <w:sz w:val="21"/>
                <w:szCs w:val="21"/>
                <w:lang w:val="en-US"/>
              </w:rPr>
            </w:pPr>
            <w:r w:rsidRPr="1CF573DE">
              <w:rPr>
                <w:rFonts w:eastAsia="Arial" w:cs="Arial"/>
                <w:b/>
                <w:bCs/>
                <w:i/>
                <w:iCs/>
                <w:color w:val="000000" w:themeColor="text1"/>
                <w:sz w:val="21"/>
                <w:szCs w:val="21"/>
              </w:rPr>
              <w:t xml:space="preserve">The routes should be the same as when recorded in the pre-requisites </w:t>
            </w:r>
            <w:r w:rsidRPr="1CF573DE">
              <w:rPr>
                <w:rFonts w:eastAsia="Arial" w:cs="Arial"/>
                <w:b/>
                <w:bCs/>
                <w:i/>
                <w:iCs/>
                <w:color w:val="000000" w:themeColor="text1"/>
                <w:sz w:val="21"/>
                <w:szCs w:val="21"/>
              </w:rPr>
              <w:lastRenderedPageBreak/>
              <w:t>section. 10.96.3.70/32 should NOT be seen in the received routes at this stage.</w:t>
            </w:r>
          </w:p>
          <w:p w14:paraId="2C48C457" w14:textId="70F916E4" w:rsidR="1CF573DE" w:rsidRDefault="1CF573DE" w:rsidP="1CF573DE">
            <w:pPr>
              <w:spacing w:after="120"/>
              <w:rPr>
                <w:rFonts w:eastAsia="Arial" w:cs="Arial"/>
                <w:color w:val="000000" w:themeColor="text1"/>
                <w:sz w:val="21"/>
                <w:szCs w:val="21"/>
                <w:lang w:val="en-US"/>
              </w:rPr>
            </w:pPr>
          </w:p>
          <w:p w14:paraId="1B5C5774" w14:textId="338A88B0" w:rsidR="1CF573DE" w:rsidRDefault="1CF573DE" w:rsidP="1CF573DE">
            <w:pPr>
              <w:widowControl/>
              <w:rPr>
                <w:rFonts w:eastAsia="Arial" w:cs="Arial"/>
                <w:color w:val="000000" w:themeColor="text1"/>
                <w:sz w:val="21"/>
                <w:szCs w:val="21"/>
                <w:lang w:val="en-US"/>
              </w:rPr>
            </w:pPr>
            <w:r w:rsidRPr="1CF573DE">
              <w:rPr>
                <w:rFonts w:eastAsia="Arial" w:cs="Arial"/>
                <w:b/>
                <w:bCs/>
                <w:i/>
                <w:iCs/>
                <w:color w:val="000000" w:themeColor="text1"/>
                <w:sz w:val="21"/>
                <w:szCs w:val="21"/>
              </w:rPr>
              <w:t xml:space="preserve">On VDOM </w:t>
            </w:r>
            <w:proofErr w:type="spellStart"/>
            <w:r w:rsidRPr="1CF573DE">
              <w:rPr>
                <w:rFonts w:eastAsia="Arial" w:cs="Arial"/>
                <w:b/>
                <w:bCs/>
                <w:i/>
                <w:iCs/>
                <w:color w:val="000000" w:themeColor="text1"/>
              </w:rPr>
              <w:t>mcx_lan</w:t>
            </w:r>
            <w:proofErr w:type="spellEnd"/>
            <w:r w:rsidRPr="1CF573DE">
              <w:rPr>
                <w:rFonts w:eastAsia="Arial" w:cs="Arial"/>
                <w:b/>
                <w:bCs/>
                <w:i/>
                <w:iCs/>
                <w:color w:val="000000" w:themeColor="text1"/>
              </w:rPr>
              <w:t xml:space="preserve"> VDOM confirm that routes to </w:t>
            </w:r>
            <w:r w:rsidRPr="1CF573DE">
              <w:rPr>
                <w:rFonts w:eastAsia="Arial" w:cs="Arial"/>
                <w:b/>
                <w:bCs/>
                <w:i/>
                <w:iCs/>
                <w:color w:val="000000" w:themeColor="text1"/>
                <w:sz w:val="21"/>
                <w:szCs w:val="21"/>
              </w:rPr>
              <w:t xml:space="preserve">10.96.3.70/32 are now not present via 10.156.116.150 and </w:t>
            </w:r>
            <w:proofErr w:type="gramStart"/>
            <w:r w:rsidRPr="1CF573DE">
              <w:rPr>
                <w:rFonts w:eastAsia="Arial" w:cs="Arial"/>
                <w:b/>
                <w:bCs/>
                <w:i/>
                <w:iCs/>
                <w:color w:val="000000" w:themeColor="text1"/>
                <w:sz w:val="21"/>
                <w:szCs w:val="21"/>
              </w:rPr>
              <w:t>151:-</w:t>
            </w:r>
            <w:proofErr w:type="gramEnd"/>
          </w:p>
          <w:p w14:paraId="453ECA5C" w14:textId="208F01E3" w:rsidR="1CF573DE" w:rsidRDefault="1CF573DE" w:rsidP="1CF573DE">
            <w:pPr>
              <w:widowControl/>
              <w:rPr>
                <w:rFonts w:eastAsia="Arial" w:cs="Arial"/>
                <w:color w:val="000000" w:themeColor="text1"/>
                <w:sz w:val="21"/>
                <w:szCs w:val="21"/>
                <w:lang w:val="en-US"/>
              </w:rPr>
            </w:pPr>
          </w:p>
          <w:p w14:paraId="36545422" w14:textId="0791EC83" w:rsidR="1CF573DE" w:rsidRDefault="1CF573DE" w:rsidP="1CF573DE">
            <w:pPr>
              <w:widowControl/>
              <w:rPr>
                <w:rFonts w:eastAsia="Arial" w:cs="Arial"/>
                <w:color w:val="000000" w:themeColor="text1"/>
                <w:sz w:val="21"/>
                <w:szCs w:val="21"/>
                <w:lang w:val="en-US"/>
              </w:rPr>
            </w:pPr>
            <w:r w:rsidRPr="1CF573DE">
              <w:rPr>
                <w:rFonts w:eastAsia="Arial" w:cs="Arial"/>
                <w:i/>
                <w:iCs/>
                <w:color w:val="000000" w:themeColor="text1"/>
                <w:sz w:val="21"/>
                <w:szCs w:val="21"/>
              </w:rPr>
              <w:t xml:space="preserve">get router info bgp </w:t>
            </w:r>
            <w:proofErr w:type="spellStart"/>
            <w:r w:rsidRPr="1CF573DE">
              <w:rPr>
                <w:rFonts w:eastAsia="Arial" w:cs="Arial"/>
                <w:i/>
                <w:iCs/>
                <w:color w:val="000000" w:themeColor="text1"/>
                <w:sz w:val="21"/>
                <w:szCs w:val="21"/>
              </w:rPr>
              <w:t>neighbors</w:t>
            </w:r>
            <w:proofErr w:type="spellEnd"/>
            <w:r w:rsidRPr="1CF573DE">
              <w:rPr>
                <w:rFonts w:eastAsia="Arial" w:cs="Arial"/>
                <w:i/>
                <w:iCs/>
                <w:color w:val="000000" w:themeColor="text1"/>
                <w:sz w:val="21"/>
                <w:szCs w:val="21"/>
              </w:rPr>
              <w:t xml:space="preserve"> 10.156.244.150 routes</w:t>
            </w:r>
          </w:p>
          <w:p w14:paraId="369624E9" w14:textId="20A5259A" w:rsidR="1CF573DE" w:rsidRDefault="1CF573DE" w:rsidP="1CF573DE">
            <w:pPr>
              <w:widowControl/>
              <w:rPr>
                <w:rFonts w:eastAsia="Arial" w:cs="Arial"/>
                <w:color w:val="000000" w:themeColor="text1"/>
                <w:sz w:val="21"/>
                <w:szCs w:val="21"/>
                <w:lang w:val="en-US"/>
              </w:rPr>
            </w:pPr>
            <w:r w:rsidRPr="1CF573DE">
              <w:rPr>
                <w:rFonts w:eastAsia="Arial" w:cs="Arial"/>
                <w:i/>
                <w:iCs/>
                <w:color w:val="000000" w:themeColor="text1"/>
                <w:sz w:val="21"/>
                <w:szCs w:val="21"/>
              </w:rPr>
              <w:t xml:space="preserve">get router info bgp </w:t>
            </w:r>
            <w:proofErr w:type="spellStart"/>
            <w:r w:rsidRPr="1CF573DE">
              <w:rPr>
                <w:rFonts w:eastAsia="Arial" w:cs="Arial"/>
                <w:i/>
                <w:iCs/>
                <w:color w:val="000000" w:themeColor="text1"/>
                <w:sz w:val="21"/>
                <w:szCs w:val="21"/>
              </w:rPr>
              <w:t>neighbors</w:t>
            </w:r>
            <w:proofErr w:type="spellEnd"/>
            <w:r w:rsidRPr="1CF573DE">
              <w:rPr>
                <w:rFonts w:eastAsia="Arial" w:cs="Arial"/>
                <w:i/>
                <w:iCs/>
                <w:color w:val="000000" w:themeColor="text1"/>
                <w:sz w:val="21"/>
                <w:szCs w:val="21"/>
              </w:rPr>
              <w:t xml:space="preserve"> 10.156.244.151 routes</w:t>
            </w:r>
          </w:p>
          <w:p w14:paraId="060EA05B" w14:textId="0CA1F012" w:rsidR="1CF573DE" w:rsidRDefault="1CF573DE" w:rsidP="1CF573DE">
            <w:pPr>
              <w:widowControl/>
              <w:rPr>
                <w:rFonts w:eastAsia="Arial" w:cs="Arial"/>
                <w:color w:val="000000" w:themeColor="text1"/>
                <w:lang w:val="en-US"/>
              </w:rPr>
            </w:pPr>
          </w:p>
          <w:p w14:paraId="4546EB6B" w14:textId="3A0BCCA3" w:rsidR="1CF573DE" w:rsidRDefault="1CF573DE" w:rsidP="1CF573DE">
            <w:pPr>
              <w:widowControl/>
              <w:rPr>
                <w:rFonts w:eastAsia="Arial" w:cs="Arial"/>
                <w:color w:val="000000" w:themeColor="text1"/>
                <w:lang w:val="en-US"/>
              </w:rPr>
            </w:pPr>
            <w:r w:rsidRPr="1CF573DE">
              <w:rPr>
                <w:rFonts w:eastAsia="Arial" w:cs="Arial"/>
                <w:b/>
                <w:bCs/>
                <w:i/>
                <w:iCs/>
                <w:color w:val="000000" w:themeColor="text1"/>
              </w:rPr>
              <w:t>Routes to 10.96.3.70/32 should not be seen.</w:t>
            </w:r>
          </w:p>
          <w:p w14:paraId="7ECF08E7" w14:textId="70039852" w:rsidR="1CF573DE" w:rsidRDefault="1CF573DE" w:rsidP="1CF573DE">
            <w:pPr>
              <w:widowControl/>
              <w:rPr>
                <w:rFonts w:ascii="Verdana" w:eastAsia="Verdana" w:hAnsi="Verdana" w:cs="Verdana"/>
                <w:color w:val="000000" w:themeColor="text1"/>
                <w:sz w:val="18"/>
                <w:szCs w:val="18"/>
                <w:lang w:val="en-US"/>
              </w:rPr>
            </w:pPr>
          </w:p>
        </w:tc>
        <w:tc>
          <w:tcPr>
            <w:tcW w:w="850" w:type="dxa"/>
          </w:tcPr>
          <w:p w14:paraId="440D35D0" w14:textId="5A58BBCA"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lastRenderedPageBreak/>
              <w:t>1</w:t>
            </w:r>
          </w:p>
        </w:tc>
        <w:tc>
          <w:tcPr>
            <w:tcW w:w="1701" w:type="dxa"/>
          </w:tcPr>
          <w:p w14:paraId="572A5D7B" w14:textId="45923D1C"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06:30</w:t>
            </w:r>
          </w:p>
        </w:tc>
        <w:tc>
          <w:tcPr>
            <w:tcW w:w="1418" w:type="dxa"/>
          </w:tcPr>
          <w:p w14:paraId="133AF1DA" w14:textId="329B0EC3"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07:00</w:t>
            </w:r>
          </w:p>
        </w:tc>
        <w:tc>
          <w:tcPr>
            <w:tcW w:w="992" w:type="dxa"/>
          </w:tcPr>
          <w:p w14:paraId="5DEFE5EA" w14:textId="7393D6D3"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00:30</w:t>
            </w:r>
          </w:p>
        </w:tc>
        <w:tc>
          <w:tcPr>
            <w:tcW w:w="1854" w:type="dxa"/>
          </w:tcPr>
          <w:p w14:paraId="5C10F930" w14:textId="0C6AB13D" w:rsidR="1CF573DE" w:rsidRDefault="1CF573DE" w:rsidP="1CF573DE">
            <w:pPr>
              <w:tabs>
                <w:tab w:val="right" w:pos="1768"/>
              </w:tabs>
              <w:rPr>
                <w:rFonts w:ascii="Verdana" w:eastAsia="Verdana" w:hAnsi="Verdana" w:cs="Verdana"/>
                <w:color w:val="000000" w:themeColor="text1"/>
                <w:lang w:val="en-US"/>
              </w:rPr>
            </w:pPr>
            <w:r w:rsidRPr="1CF573DE">
              <w:rPr>
                <w:rFonts w:ascii="Verdana" w:eastAsia="Verdana" w:hAnsi="Verdana" w:cs="Verdana"/>
                <w:color w:val="000000" w:themeColor="text1"/>
              </w:rPr>
              <w:t>Network Engineer</w:t>
            </w:r>
          </w:p>
        </w:tc>
      </w:tr>
    </w:tbl>
    <w:p w14:paraId="49146FCA" w14:textId="77D28ADC" w:rsidR="6DC57430" w:rsidRDefault="6DC57430"/>
    <w:p w14:paraId="54F121BE" w14:textId="77777777" w:rsidR="000E2C92" w:rsidRDefault="000E2C92" w:rsidP="000E2C92"/>
    <w:p w14:paraId="7498FA16" w14:textId="77777777" w:rsidR="000E2C92" w:rsidRPr="000E2C92" w:rsidRDefault="000E2C92" w:rsidP="000E2C92"/>
    <w:p w14:paraId="32E694C4" w14:textId="77777777" w:rsidR="00264C23" w:rsidRDefault="00264C23" w:rsidP="00264C23">
      <w:pPr>
        <w:jc w:val="center"/>
      </w:pPr>
      <w:r w:rsidRPr="00305772">
        <w:rPr>
          <w:rFonts w:ascii="Optima" w:hAnsi="Optima"/>
          <w:i/>
          <w:iCs/>
          <w:sz w:val="24"/>
          <w:szCs w:val="24"/>
        </w:rPr>
        <w:t>Note: Put only day number</w:t>
      </w:r>
      <w:r w:rsidR="008D4A41">
        <w:rPr>
          <w:rFonts w:ascii="Optima" w:hAnsi="Optima"/>
          <w:i/>
          <w:iCs/>
          <w:sz w:val="24"/>
          <w:szCs w:val="24"/>
        </w:rPr>
        <w:t>s</w:t>
      </w:r>
      <w:r w:rsidRPr="00305772">
        <w:rPr>
          <w:rFonts w:ascii="Optima" w:hAnsi="Optima"/>
          <w:i/>
          <w:iCs/>
          <w:sz w:val="24"/>
          <w:szCs w:val="24"/>
        </w:rPr>
        <w:t xml:space="preserve"> in this plan, actual dates into </w:t>
      </w:r>
      <w:r w:rsidR="008D4A41">
        <w:rPr>
          <w:rFonts w:ascii="Optima" w:hAnsi="Optima"/>
          <w:i/>
          <w:iCs/>
          <w:sz w:val="24"/>
          <w:szCs w:val="24"/>
        </w:rPr>
        <w:t xml:space="preserve">the Helix </w:t>
      </w:r>
      <w:r w:rsidRPr="00305772">
        <w:rPr>
          <w:rFonts w:ascii="Optima" w:hAnsi="Optima"/>
          <w:i/>
          <w:iCs/>
          <w:sz w:val="24"/>
          <w:szCs w:val="24"/>
        </w:rPr>
        <w:t>Change Record</w:t>
      </w:r>
    </w:p>
    <w:p w14:paraId="52E5E6CA" w14:textId="77777777" w:rsidR="00312B0F" w:rsidRDefault="00312B0F" w:rsidP="00312B0F">
      <w:pPr>
        <w:pStyle w:val="BodyText"/>
        <w:rPr>
          <w:b/>
          <w:bCs/>
          <w:color w:val="FF0000"/>
        </w:rPr>
      </w:pPr>
    </w:p>
    <w:p w14:paraId="58D3A714" w14:textId="77777777" w:rsidR="007E4558" w:rsidRDefault="00D42F0B" w:rsidP="007E4558">
      <w:pPr>
        <w:pStyle w:val="Heading1"/>
      </w:pPr>
      <w:r>
        <w:lastRenderedPageBreak/>
        <w:t>Close Down</w:t>
      </w:r>
    </w:p>
    <w:p w14:paraId="4ABD7FFC" w14:textId="77777777" w:rsidR="008D4A41" w:rsidRPr="008D4A41" w:rsidRDefault="00E350F6" w:rsidP="008D4A41">
      <w:pPr>
        <w:pStyle w:val="BodyText"/>
      </w:pPr>
      <w:r>
        <w:t>Within 7 days of Change Completing, you must update Helix and Close the change with the correct status:</w:t>
      </w:r>
    </w:p>
    <w:tbl>
      <w:tblPr>
        <w:tblW w:w="1377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10014"/>
        <w:gridCol w:w="2977"/>
      </w:tblGrid>
      <w:tr w:rsidR="00E350F6" w:rsidRPr="006A76BE" w14:paraId="1185C073" w14:textId="77777777" w:rsidTr="00E350F6">
        <w:trPr>
          <w:trHeight w:val="281"/>
        </w:trPr>
        <w:tc>
          <w:tcPr>
            <w:tcW w:w="783" w:type="dxa"/>
            <w:shd w:val="clear" w:color="auto" w:fill="00543D"/>
          </w:tcPr>
          <w:p w14:paraId="62E3B897" w14:textId="77777777" w:rsidR="00E350F6" w:rsidRPr="006A76BE" w:rsidRDefault="00E350F6" w:rsidP="00160570">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10014" w:type="dxa"/>
            <w:shd w:val="clear" w:color="auto" w:fill="00543D"/>
          </w:tcPr>
          <w:p w14:paraId="552D7516" w14:textId="77777777" w:rsidR="00E350F6" w:rsidRPr="006A76BE" w:rsidRDefault="00E350F6" w:rsidP="00160570">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2977" w:type="dxa"/>
            <w:shd w:val="clear" w:color="auto" w:fill="00543D"/>
          </w:tcPr>
          <w:p w14:paraId="4BF1ACFA" w14:textId="77777777" w:rsidR="00E350F6" w:rsidRPr="006A76BE" w:rsidRDefault="00E350F6" w:rsidP="00160570">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E350F6" w:rsidRPr="007E3319" w14:paraId="4D1F4286" w14:textId="77777777" w:rsidTr="00E350F6">
        <w:trPr>
          <w:trHeight w:val="342"/>
        </w:trPr>
        <w:tc>
          <w:tcPr>
            <w:tcW w:w="783" w:type="dxa"/>
          </w:tcPr>
          <w:p w14:paraId="5334B625" w14:textId="77777777" w:rsidR="00E350F6" w:rsidRPr="007E3319"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A</w:t>
            </w:r>
          </w:p>
        </w:tc>
        <w:tc>
          <w:tcPr>
            <w:tcW w:w="10014" w:type="dxa"/>
            <w:vAlign w:val="center"/>
          </w:tcPr>
          <w:p w14:paraId="283C9664" w14:textId="77777777" w:rsidR="00E350F6" w:rsidRPr="00E350F6" w:rsidRDefault="00E350F6" w:rsidP="00E350F6">
            <w:pPr>
              <w:pStyle w:val="BodyText"/>
              <w:rPr>
                <w:rFonts w:cs="Arial"/>
              </w:rPr>
            </w:pPr>
            <w:r w:rsidRPr="00E350F6">
              <w:rPr>
                <w:rFonts w:cs="Arial"/>
                <w:b/>
                <w:bCs/>
              </w:rPr>
              <w:t>Successful</w:t>
            </w:r>
            <w:r w:rsidRPr="00FD611E">
              <w:rPr>
                <w:rFonts w:cs="Arial"/>
              </w:rPr>
              <w:t>—The change request is closed because the request is successful.</w:t>
            </w:r>
          </w:p>
        </w:tc>
        <w:tc>
          <w:tcPr>
            <w:tcW w:w="2977" w:type="dxa"/>
          </w:tcPr>
          <w:p w14:paraId="376231DA" w14:textId="77777777" w:rsidR="00E350F6" w:rsidRPr="007E3319" w:rsidRDefault="00E350F6" w:rsidP="00160570">
            <w:pPr>
              <w:rPr>
                <w:rFonts w:ascii="Verdana" w:hAnsi="Verdana" w:cs="Verdana"/>
                <w:sz w:val="18"/>
                <w:szCs w:val="18"/>
              </w:rPr>
            </w:pPr>
            <w:r>
              <w:rPr>
                <w:rFonts w:ascii="Verdana" w:hAnsi="Verdana" w:cs="Verdana"/>
                <w:sz w:val="18"/>
                <w:szCs w:val="18"/>
              </w:rPr>
              <w:t>Change Coordinator</w:t>
            </w:r>
          </w:p>
        </w:tc>
      </w:tr>
      <w:tr w:rsidR="00E350F6" w:rsidRPr="007E3319" w14:paraId="7279C1A9" w14:textId="77777777" w:rsidTr="00E350F6">
        <w:trPr>
          <w:trHeight w:val="342"/>
        </w:trPr>
        <w:tc>
          <w:tcPr>
            <w:tcW w:w="783" w:type="dxa"/>
          </w:tcPr>
          <w:p w14:paraId="4347EFB6" w14:textId="77777777" w:rsidR="00E350F6" w:rsidRPr="007E3319"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B</w:t>
            </w:r>
          </w:p>
        </w:tc>
        <w:tc>
          <w:tcPr>
            <w:tcW w:w="10014" w:type="dxa"/>
            <w:vAlign w:val="center"/>
          </w:tcPr>
          <w:p w14:paraId="39C3FB93" w14:textId="77777777" w:rsidR="00E350F6" w:rsidRPr="00E350F6" w:rsidRDefault="00E350F6" w:rsidP="00E350F6">
            <w:pPr>
              <w:pStyle w:val="BodyText"/>
              <w:rPr>
                <w:rFonts w:cs="Arial"/>
              </w:rPr>
            </w:pPr>
            <w:r w:rsidRPr="00E350F6">
              <w:rPr>
                <w:rFonts w:cs="Arial"/>
                <w:b/>
                <w:bCs/>
              </w:rPr>
              <w:t>Successful with Issues</w:t>
            </w:r>
            <w:r w:rsidRPr="00FD611E">
              <w:rPr>
                <w:rFonts w:cs="Arial"/>
              </w:rPr>
              <w:t>—The change request is closed because the request is successful, but with issues.</w:t>
            </w:r>
          </w:p>
        </w:tc>
        <w:tc>
          <w:tcPr>
            <w:tcW w:w="2977" w:type="dxa"/>
          </w:tcPr>
          <w:p w14:paraId="2E9703CE" w14:textId="77777777" w:rsidR="00E350F6" w:rsidRPr="007E3319" w:rsidRDefault="00E350F6" w:rsidP="00160570">
            <w:pPr>
              <w:rPr>
                <w:rFonts w:ascii="Verdana" w:hAnsi="Verdana" w:cs="Verdana"/>
                <w:sz w:val="18"/>
                <w:szCs w:val="18"/>
              </w:rPr>
            </w:pPr>
            <w:r>
              <w:rPr>
                <w:rFonts w:ascii="Verdana" w:hAnsi="Verdana" w:cs="Verdana"/>
                <w:sz w:val="18"/>
                <w:szCs w:val="18"/>
              </w:rPr>
              <w:t>Change Coordinator</w:t>
            </w:r>
          </w:p>
        </w:tc>
      </w:tr>
      <w:tr w:rsidR="00E350F6" w:rsidRPr="007E3319" w14:paraId="333E8DFA" w14:textId="77777777" w:rsidTr="00E350F6">
        <w:trPr>
          <w:trHeight w:val="342"/>
        </w:trPr>
        <w:tc>
          <w:tcPr>
            <w:tcW w:w="783" w:type="dxa"/>
          </w:tcPr>
          <w:p w14:paraId="440769B4" w14:textId="77777777" w:rsidR="00E350F6" w:rsidRPr="007E3319"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C</w:t>
            </w:r>
          </w:p>
        </w:tc>
        <w:tc>
          <w:tcPr>
            <w:tcW w:w="10014" w:type="dxa"/>
            <w:vAlign w:val="center"/>
          </w:tcPr>
          <w:p w14:paraId="6B6EFB39" w14:textId="77777777" w:rsidR="00E350F6" w:rsidRPr="00E350F6" w:rsidRDefault="00E350F6" w:rsidP="00E350F6">
            <w:pPr>
              <w:pStyle w:val="BodyText"/>
              <w:rPr>
                <w:rFonts w:cs="Arial"/>
              </w:rPr>
            </w:pPr>
            <w:r w:rsidRPr="00E350F6">
              <w:rPr>
                <w:rFonts w:cs="Arial"/>
                <w:b/>
                <w:bCs/>
              </w:rPr>
              <w:t>Unsuccessful</w:t>
            </w:r>
            <w:r w:rsidRPr="00FD611E">
              <w:rPr>
                <w:rFonts w:cs="Arial"/>
              </w:rPr>
              <w:t>—The change request is closed because the request is unsuccessful.</w:t>
            </w:r>
          </w:p>
        </w:tc>
        <w:tc>
          <w:tcPr>
            <w:tcW w:w="2977" w:type="dxa"/>
          </w:tcPr>
          <w:p w14:paraId="1BA8BBEF" w14:textId="77777777" w:rsidR="00E350F6" w:rsidRPr="007E3319" w:rsidRDefault="00E350F6" w:rsidP="00160570">
            <w:pPr>
              <w:tabs>
                <w:tab w:val="right" w:pos="1768"/>
              </w:tabs>
              <w:rPr>
                <w:rFonts w:ascii="Verdana" w:hAnsi="Verdana" w:cs="Verdana"/>
                <w:sz w:val="18"/>
                <w:szCs w:val="18"/>
              </w:rPr>
            </w:pPr>
            <w:r>
              <w:rPr>
                <w:rFonts w:ascii="Verdana" w:hAnsi="Verdana" w:cs="Verdana"/>
                <w:sz w:val="18"/>
                <w:szCs w:val="18"/>
              </w:rPr>
              <w:t>Change Coordinator</w:t>
            </w:r>
          </w:p>
        </w:tc>
      </w:tr>
      <w:tr w:rsidR="00E350F6" w:rsidRPr="00C055F9" w14:paraId="168001EE" w14:textId="77777777" w:rsidTr="00E350F6">
        <w:trPr>
          <w:trHeight w:val="342"/>
        </w:trPr>
        <w:tc>
          <w:tcPr>
            <w:tcW w:w="783" w:type="dxa"/>
          </w:tcPr>
          <w:p w14:paraId="01D9749C" w14:textId="77777777" w:rsidR="00E350F6"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D</w:t>
            </w:r>
          </w:p>
        </w:tc>
        <w:tc>
          <w:tcPr>
            <w:tcW w:w="10014" w:type="dxa"/>
            <w:vAlign w:val="center"/>
          </w:tcPr>
          <w:p w14:paraId="0E5B2E69" w14:textId="77777777" w:rsidR="00E350F6" w:rsidRPr="00E350F6" w:rsidRDefault="00E350F6" w:rsidP="00E350F6">
            <w:pPr>
              <w:pStyle w:val="BodyText"/>
              <w:rPr>
                <w:rFonts w:cs="Arial"/>
              </w:rPr>
            </w:pPr>
            <w:r w:rsidRPr="00E350F6">
              <w:rPr>
                <w:rFonts w:cs="Arial"/>
                <w:b/>
                <w:bCs/>
              </w:rPr>
              <w:t>Backed Out—</w:t>
            </w:r>
            <w:r w:rsidRPr="00FD611E">
              <w:rPr>
                <w:rFonts w:cs="Arial"/>
              </w:rPr>
              <w:t>The change request is closed because the request is backed out.</w:t>
            </w:r>
          </w:p>
        </w:tc>
        <w:tc>
          <w:tcPr>
            <w:tcW w:w="2977" w:type="dxa"/>
          </w:tcPr>
          <w:p w14:paraId="5B102C4A" w14:textId="77777777" w:rsidR="00E350F6" w:rsidRPr="00C055F9" w:rsidRDefault="00E350F6" w:rsidP="00160570">
            <w:pPr>
              <w:tabs>
                <w:tab w:val="right" w:pos="1768"/>
              </w:tabs>
              <w:rPr>
                <w:rFonts w:ascii="Verdana" w:hAnsi="Verdana" w:cs="Verdana"/>
              </w:rPr>
            </w:pPr>
            <w:r>
              <w:rPr>
                <w:rFonts w:ascii="Verdana" w:hAnsi="Verdana" w:cs="Verdana"/>
                <w:sz w:val="18"/>
                <w:szCs w:val="18"/>
              </w:rPr>
              <w:t>Change Coordinator</w:t>
            </w:r>
          </w:p>
        </w:tc>
      </w:tr>
      <w:tr w:rsidR="00AF397E" w:rsidRPr="00C055F9" w14:paraId="16711629" w14:textId="77777777" w:rsidTr="00E350F6">
        <w:trPr>
          <w:trHeight w:val="342"/>
        </w:trPr>
        <w:tc>
          <w:tcPr>
            <w:tcW w:w="783" w:type="dxa"/>
          </w:tcPr>
          <w:p w14:paraId="47D6C248" w14:textId="77777777" w:rsidR="00AF397E" w:rsidRDefault="00AF397E" w:rsidP="00160570">
            <w:pPr>
              <w:widowControl/>
              <w:autoSpaceDE w:val="0"/>
              <w:autoSpaceDN w:val="0"/>
              <w:jc w:val="center"/>
              <w:rPr>
                <w:rFonts w:ascii="Verdana" w:hAnsi="Verdana" w:cs="Verdana"/>
                <w:sz w:val="18"/>
                <w:szCs w:val="18"/>
              </w:rPr>
            </w:pPr>
            <w:r>
              <w:rPr>
                <w:rFonts w:ascii="Verdana" w:hAnsi="Verdana" w:cs="Verdana"/>
                <w:sz w:val="18"/>
                <w:szCs w:val="18"/>
              </w:rPr>
              <w:t>E</w:t>
            </w:r>
          </w:p>
        </w:tc>
        <w:tc>
          <w:tcPr>
            <w:tcW w:w="10014" w:type="dxa"/>
            <w:vAlign w:val="center"/>
          </w:tcPr>
          <w:p w14:paraId="14E80E30" w14:textId="77777777" w:rsidR="00AF397E" w:rsidRPr="00E350F6" w:rsidRDefault="00AF397E" w:rsidP="00E350F6">
            <w:pPr>
              <w:pStyle w:val="BodyText"/>
              <w:rPr>
                <w:rFonts w:cs="Arial"/>
                <w:b/>
                <w:bCs/>
              </w:rPr>
            </w:pPr>
            <w:r>
              <w:rPr>
                <w:rFonts w:cs="Arial"/>
                <w:b/>
                <w:bCs/>
              </w:rPr>
              <w:t xml:space="preserve">Auto Closed – </w:t>
            </w:r>
            <w:r w:rsidRPr="00AF397E">
              <w:rPr>
                <w:rFonts w:cs="Arial"/>
              </w:rPr>
              <w:t>The change was auto</w:t>
            </w:r>
            <w:r>
              <w:rPr>
                <w:rFonts w:cs="Arial"/>
              </w:rPr>
              <w:t xml:space="preserve"> </w:t>
            </w:r>
            <w:r w:rsidRPr="00AF397E">
              <w:rPr>
                <w:rFonts w:cs="Arial"/>
              </w:rPr>
              <w:t xml:space="preserve">closed by the system </w:t>
            </w:r>
            <w:r>
              <w:rPr>
                <w:rFonts w:cs="Arial"/>
              </w:rPr>
              <w:t xml:space="preserve">because the coordinator did not update their change within 7 days of completion, </w:t>
            </w:r>
            <w:r w:rsidRPr="00AF397E">
              <w:rPr>
                <w:rFonts w:cs="Arial"/>
              </w:rPr>
              <w:t xml:space="preserve">success </w:t>
            </w:r>
            <w:r>
              <w:rPr>
                <w:rFonts w:cs="Arial"/>
              </w:rPr>
              <w:t>will be reported as</w:t>
            </w:r>
            <w:r w:rsidRPr="00AF397E">
              <w:rPr>
                <w:rFonts w:cs="Arial"/>
              </w:rPr>
              <w:t xml:space="preserve"> </w:t>
            </w:r>
            <w:r w:rsidRPr="00AF397E">
              <w:rPr>
                <w:rFonts w:cs="Arial"/>
                <w:b/>
                <w:bCs/>
              </w:rPr>
              <w:t>Unknown</w:t>
            </w:r>
          </w:p>
        </w:tc>
        <w:tc>
          <w:tcPr>
            <w:tcW w:w="2977" w:type="dxa"/>
          </w:tcPr>
          <w:p w14:paraId="25750C99" w14:textId="77777777" w:rsidR="00AF397E" w:rsidRDefault="00AF397E" w:rsidP="00160570">
            <w:pPr>
              <w:tabs>
                <w:tab w:val="right" w:pos="1768"/>
              </w:tabs>
              <w:rPr>
                <w:rFonts w:ascii="Verdana" w:hAnsi="Verdana" w:cs="Verdana"/>
                <w:sz w:val="18"/>
                <w:szCs w:val="18"/>
              </w:rPr>
            </w:pPr>
            <w:r>
              <w:rPr>
                <w:rFonts w:ascii="Verdana" w:hAnsi="Verdana" w:cs="Verdana"/>
                <w:sz w:val="18"/>
                <w:szCs w:val="18"/>
              </w:rPr>
              <w:t>Helix (Hannah Admin) Automation</w:t>
            </w:r>
          </w:p>
        </w:tc>
      </w:tr>
    </w:tbl>
    <w:p w14:paraId="0B6BEECD" w14:textId="77777777" w:rsidR="00C231E4" w:rsidRPr="001B2CA8" w:rsidRDefault="00C231E4" w:rsidP="00FD611E">
      <w:pPr>
        <w:pStyle w:val="BodyText"/>
        <w:rPr>
          <w:rFonts w:cs="Arial"/>
        </w:rPr>
      </w:pPr>
    </w:p>
    <w:sectPr w:rsidR="00C231E4" w:rsidRPr="001B2CA8" w:rsidSect="00375EED">
      <w:footnotePr>
        <w:numRestart w:val="eachPage"/>
      </w:footnotePr>
      <w:pgSz w:w="16840" w:h="11907" w:orient="landscape" w:code="9"/>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6D4CD" w14:textId="77777777" w:rsidR="00E7073E" w:rsidRDefault="00E7073E" w:rsidP="005466D4">
      <w:r>
        <w:separator/>
      </w:r>
    </w:p>
  </w:endnote>
  <w:endnote w:type="continuationSeparator" w:id="0">
    <w:p w14:paraId="76520D73" w14:textId="77777777" w:rsidR="00E7073E" w:rsidRDefault="00E7073E" w:rsidP="00546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Avenir 65">
    <w:altName w:val="Segoe Script"/>
    <w:panose1 w:val="020B0503020203020204"/>
    <w:charset w:val="4D"/>
    <w:family w:val="swiss"/>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 Neue LT Std">
    <w:altName w:val="Arial"/>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DCCC4" w14:textId="77777777" w:rsidR="00F9045D" w:rsidRPr="001B2CA8" w:rsidRDefault="00F9045D" w:rsidP="001B2CA8">
    <w:pPr>
      <w:pStyle w:val="Footer"/>
      <w:pBdr>
        <w:top w:val="single" w:sz="4" w:space="1" w:color="auto"/>
        <w:bottom w:val="single" w:sz="4" w:space="1" w:color="auto"/>
      </w:pBdr>
      <w:jc w:val="center"/>
      <w:rPr>
        <w:rFonts w:cs="Arial"/>
        <w:bCs/>
        <w:iCs/>
        <w:sz w:val="16"/>
      </w:rPr>
    </w:pPr>
    <w:r w:rsidRPr="001B2CA8">
      <w:rPr>
        <w:rFonts w:cs="Arial"/>
        <w:bCs/>
        <w:iCs/>
        <w:sz w:val="16"/>
      </w:rPr>
      <w:t>Copyright:  © Marks &amp; Spencer Group plc 20</w:t>
    </w:r>
    <w:r w:rsidR="001B2CA8" w:rsidRPr="001B2CA8">
      <w:rPr>
        <w:rFonts w:cs="Arial"/>
        <w:bCs/>
        <w:iCs/>
        <w:sz w:val="16"/>
      </w:rPr>
      <w:t>25</w:t>
    </w:r>
    <w:r w:rsidRPr="001B2CA8">
      <w:rPr>
        <w:rFonts w:cs="Arial"/>
        <w:bCs/>
        <w:iCs/>
        <w:sz w:val="16"/>
      </w:rPr>
      <w:t xml:space="preserve">.  Neither the whole nor any part of this Document may be reproduced or transmitted, in any form or by any means, electronic, mechanical, </w:t>
    </w:r>
    <w:proofErr w:type="gramStart"/>
    <w:r w:rsidRPr="001B2CA8">
      <w:rPr>
        <w:rFonts w:cs="Arial"/>
        <w:bCs/>
        <w:iCs/>
        <w:sz w:val="16"/>
      </w:rPr>
      <w:t>photo-copying</w:t>
    </w:r>
    <w:proofErr w:type="gramEnd"/>
    <w:r w:rsidRPr="001B2CA8">
      <w:rPr>
        <w:rFonts w:cs="Arial"/>
        <w:bCs/>
        <w:iCs/>
        <w:sz w:val="16"/>
      </w:rPr>
      <w:t xml:space="preserve"> or otherwise, without the prior written permission of Marks &amp; Spencer Group plc</w:t>
    </w:r>
  </w:p>
  <w:p w14:paraId="70D56107" w14:textId="77777777" w:rsidR="00F9045D" w:rsidRPr="001B2CA8" w:rsidRDefault="00F9045D" w:rsidP="001B2CA8">
    <w:pPr>
      <w:pStyle w:val="Footer"/>
      <w:pBdr>
        <w:top w:val="single" w:sz="4" w:space="0" w:color="auto"/>
      </w:pBdr>
      <w:jc w:val="center"/>
      <w:rPr>
        <w:b/>
        <w:iCs/>
        <w:sz w:val="16"/>
      </w:rPr>
    </w:pPr>
    <w:r w:rsidRPr="001B2CA8">
      <w:rPr>
        <w:b/>
        <w:iCs/>
        <w:sz w:val="16"/>
      </w:rPr>
      <w:t xml:space="preserve">Page </w:t>
    </w:r>
    <w:r w:rsidRPr="001B2CA8">
      <w:rPr>
        <w:b/>
        <w:iCs/>
        <w:sz w:val="16"/>
      </w:rPr>
      <w:fldChar w:fldCharType="begin"/>
    </w:r>
    <w:r w:rsidRPr="001B2CA8">
      <w:rPr>
        <w:b/>
        <w:iCs/>
        <w:sz w:val="16"/>
      </w:rPr>
      <w:instrText xml:space="preserve"> PAGE </w:instrText>
    </w:r>
    <w:r w:rsidRPr="001B2CA8">
      <w:rPr>
        <w:b/>
        <w:iCs/>
        <w:sz w:val="16"/>
      </w:rPr>
      <w:fldChar w:fldCharType="separate"/>
    </w:r>
    <w:r w:rsidRPr="001B2CA8">
      <w:rPr>
        <w:b/>
        <w:iCs/>
        <w:noProof/>
        <w:sz w:val="16"/>
      </w:rPr>
      <w:t>9</w:t>
    </w:r>
    <w:r w:rsidRPr="001B2CA8">
      <w:rPr>
        <w:b/>
        <w:iCs/>
        <w:sz w:val="16"/>
      </w:rPr>
      <w:fldChar w:fldCharType="end"/>
    </w:r>
    <w:r w:rsidRPr="001B2CA8">
      <w:rPr>
        <w:b/>
        <w:iCs/>
        <w:sz w:val="16"/>
      </w:rPr>
      <w:t xml:space="preserve"> of </w:t>
    </w:r>
    <w:r w:rsidRPr="001B2CA8">
      <w:rPr>
        <w:b/>
        <w:iCs/>
        <w:sz w:val="16"/>
      </w:rPr>
      <w:fldChar w:fldCharType="begin"/>
    </w:r>
    <w:r w:rsidRPr="001B2CA8">
      <w:rPr>
        <w:b/>
        <w:iCs/>
        <w:sz w:val="16"/>
      </w:rPr>
      <w:instrText xml:space="preserve"> NUMPAGES </w:instrText>
    </w:r>
    <w:r w:rsidRPr="001B2CA8">
      <w:rPr>
        <w:b/>
        <w:iCs/>
        <w:sz w:val="16"/>
      </w:rPr>
      <w:fldChar w:fldCharType="separate"/>
    </w:r>
    <w:r w:rsidRPr="001B2CA8">
      <w:rPr>
        <w:b/>
        <w:iCs/>
        <w:noProof/>
        <w:sz w:val="16"/>
      </w:rPr>
      <w:t>15</w:t>
    </w:r>
    <w:r w:rsidRPr="001B2CA8">
      <w:rPr>
        <w:b/>
        <w:i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F57432" w14:textId="77777777" w:rsidR="00E7073E" w:rsidRDefault="00E7073E" w:rsidP="005466D4">
      <w:r>
        <w:separator/>
      </w:r>
    </w:p>
  </w:footnote>
  <w:footnote w:type="continuationSeparator" w:id="0">
    <w:p w14:paraId="2BB853C2" w14:textId="77777777" w:rsidR="00E7073E" w:rsidRDefault="00E7073E" w:rsidP="00546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5BCCF" w14:textId="77777777" w:rsidR="001B2CA8" w:rsidRPr="00B26AEB" w:rsidRDefault="001B2CA8" w:rsidP="001B2CA8">
    <w:pPr>
      <w:pStyle w:val="Titlepage"/>
      <w:jc w:val="left"/>
      <w:rPr>
        <w:rFonts w:cs="Arial"/>
        <w:sz w:val="48"/>
      </w:rPr>
    </w:pPr>
    <w:r>
      <w:rPr>
        <w:noProof/>
      </w:rPr>
      <w:drawing>
        <wp:anchor distT="0" distB="0" distL="114300" distR="114300" simplePos="0" relativeHeight="251658240" behindDoc="1" locked="0" layoutInCell="1" allowOverlap="1" wp14:anchorId="775958E0" wp14:editId="57CD20C3">
          <wp:simplePos x="0" y="0"/>
          <wp:positionH relativeFrom="column">
            <wp:posOffset>-130175</wp:posOffset>
          </wp:positionH>
          <wp:positionV relativeFrom="page">
            <wp:posOffset>-38036</wp:posOffset>
          </wp:positionV>
          <wp:extent cx="970280" cy="970280"/>
          <wp:effectExtent l="0" t="0" r="0" b="0"/>
          <wp:wrapTight wrapText="bothSides">
            <wp:wrapPolygon edited="0">
              <wp:start x="0" y="0"/>
              <wp:lineTo x="0" y="21204"/>
              <wp:lineTo x="21204" y="21204"/>
              <wp:lineTo x="21204" y="0"/>
              <wp:lineTo x="0" y="0"/>
            </wp:wrapPolygon>
          </wp:wrapTight>
          <wp:docPr id="1611419803" name="Picture 13" descr="M&amp;S Logo - Black">
            <a:extLst xmlns:a="http://schemas.openxmlformats.org/drawingml/2006/main">
              <a:ext uri="{FF2B5EF4-FFF2-40B4-BE49-F238E27FC236}">
                <a16:creationId xmlns:a16="http://schemas.microsoft.com/office/drawing/2014/main" id="{54929FF9-D82A-4F1B-9180-B7CB95B75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mp;S Logo -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0280" cy="970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 w:val="48"/>
      </w:rPr>
      <w:t xml:space="preserve">    </w:t>
    </w:r>
  </w:p>
  <w:p w14:paraId="13C8F983" w14:textId="77777777" w:rsidR="00F9045D" w:rsidRDefault="00351599" w:rsidP="00351599">
    <w:pPr>
      <w:pStyle w:val="Header"/>
    </w:pPr>
    <w:r>
      <w:fldChar w:fldCharType="begin"/>
    </w:r>
    <w:r>
      <w:instrText xml:space="preserve"> INCLUDEPICTURE "https://corporate.marksandspencer.com/sites/marksandspencer/files/styles/desktop/public/03-2024/MandS_SquareLogo_Masterbrand_Primary_Blk_CMYK.jpeg?itok=ssbMDFjX" \* MERGEFORMATINET </w:instrText>
    </w:r>
    <w:r>
      <w:fldChar w:fldCharType="separate"/>
    </w:r>
    <w:r>
      <w:fldChar w:fldCharType="end"/>
    </w:r>
  </w:p>
  <w:p w14:paraId="2018E5CB" w14:textId="77777777" w:rsidR="00F9045D" w:rsidRDefault="00F9045D" w:rsidP="009F465F">
    <w:pPr>
      <w:pStyle w:val="Header"/>
      <w:jc w:val="center"/>
    </w:pPr>
    <w:r>
      <w:tab/>
    </w:r>
    <w:r>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643A7C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01A8FE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00000002"/>
    <w:name w:val="WW8Num2"/>
    <w:lvl w:ilvl="0">
      <w:start w:val="1"/>
      <w:numFmt w:val="decimal"/>
      <w:lvlText w:val="%1."/>
      <w:lvlJc w:val="left"/>
      <w:pPr>
        <w:tabs>
          <w:tab w:val="num" w:pos="0"/>
        </w:tabs>
        <w:ind w:left="720" w:hanging="360"/>
      </w:pPr>
      <w:rPr>
        <w:rFonts w:ascii="Courier New" w:eastAsia="Calibri" w:hAnsi="Courier New" w:cs="Courier New"/>
        <w:b/>
        <w:bCs/>
        <w:color w:val="000000"/>
        <w:sz w:val="22"/>
        <w:szCs w:val="22"/>
        <w:lang w:val="en-US"/>
      </w:rPr>
    </w:lvl>
    <w:lvl w:ilvl="1">
      <w:start w:val="1"/>
      <w:numFmt w:val="lowerLetter"/>
      <w:lvlText w:val="%2."/>
      <w:lvlJc w:val="left"/>
      <w:pPr>
        <w:tabs>
          <w:tab w:val="num" w:pos="0"/>
        </w:tabs>
        <w:ind w:left="1440" w:hanging="360"/>
      </w:pPr>
      <w:rPr>
        <w:b w:val="0"/>
        <w:bCs w:val="0"/>
        <w:i w:val="0"/>
        <w:iCs w:val="0"/>
        <w:caps w:val="0"/>
        <w:smallCaps w:val="0"/>
        <w:strike w:val="0"/>
        <w:dstrike w:val="0"/>
        <w:vanish w:val="0"/>
        <w:color w:val="000000"/>
        <w:spacing w:val="0"/>
        <w:kern w:val="1"/>
        <w:position w:val="0"/>
        <w:sz w:val="22"/>
        <w:u w:val="none"/>
        <w:vertAlign w:val="baseline"/>
      </w:rPr>
    </w:lvl>
    <w:lvl w:ilvl="2">
      <w:start w:val="1"/>
      <w:numFmt w:val="lowerRoman"/>
      <w:lvlText w:val="%2.%3."/>
      <w:lvlJc w:val="right"/>
      <w:pPr>
        <w:tabs>
          <w:tab w:val="num" w:pos="0"/>
        </w:tabs>
        <w:ind w:left="2160" w:hanging="180"/>
      </w:pPr>
      <w:rPr>
        <w:rFonts w:ascii="Wingdings" w:hAnsi="Wingdings" w:cs="Wingdings"/>
      </w:rPr>
    </w:lvl>
    <w:lvl w:ilvl="3">
      <w:start w:val="1"/>
      <w:numFmt w:val="decimal"/>
      <w:lvlText w:val="%2.%3.%4."/>
      <w:lvlJc w:val="left"/>
      <w:pPr>
        <w:tabs>
          <w:tab w:val="num" w:pos="0"/>
        </w:tabs>
        <w:ind w:left="2880" w:hanging="360"/>
      </w:pPr>
      <w:rPr>
        <w:rFonts w:ascii="Symbol" w:hAnsi="Symbol" w:cs="Symbol"/>
      </w:r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4"/>
    <w:multiLevelType w:val="multilevel"/>
    <w:tmpl w:val="00000004"/>
    <w:name w:val="WW8Num4"/>
    <w:lvl w:ilvl="0">
      <w:start w:val="1"/>
      <w:numFmt w:val="decimal"/>
      <w:lvlText w:val="%1."/>
      <w:lvlJc w:val="left"/>
      <w:pPr>
        <w:tabs>
          <w:tab w:val="num" w:pos="0"/>
        </w:tabs>
        <w:ind w:left="690" w:hanging="360"/>
      </w:pPr>
      <w:rPr>
        <w:rFonts w:ascii="Symbol" w:hAnsi="Symbol" w:cs="Symbol"/>
        <w:color w:val="000000"/>
        <w:sz w:val="22"/>
        <w:szCs w:val="22"/>
        <w:lang w:val="en-US"/>
      </w:rPr>
    </w:lvl>
    <w:lvl w:ilvl="1">
      <w:start w:val="1"/>
      <w:numFmt w:val="lowerLetter"/>
      <w:lvlText w:val="%2."/>
      <w:lvlJc w:val="left"/>
      <w:pPr>
        <w:tabs>
          <w:tab w:val="num" w:pos="0"/>
        </w:tabs>
        <w:ind w:left="1410" w:hanging="360"/>
      </w:pPr>
      <w:rPr>
        <w:rFonts w:ascii="Courier New" w:hAnsi="Courier New" w:cs="Courier New"/>
      </w:rPr>
    </w:lvl>
    <w:lvl w:ilvl="2">
      <w:start w:val="1"/>
      <w:numFmt w:val="lowerRoman"/>
      <w:lvlText w:val="%2.%3."/>
      <w:lvlJc w:val="right"/>
      <w:pPr>
        <w:tabs>
          <w:tab w:val="num" w:pos="0"/>
        </w:tabs>
        <w:ind w:left="2130" w:hanging="180"/>
      </w:pPr>
      <w:rPr>
        <w:rFonts w:ascii="Wingdings" w:hAnsi="Wingdings" w:cs="Wingdings"/>
      </w:rPr>
    </w:lvl>
    <w:lvl w:ilvl="3">
      <w:start w:val="1"/>
      <w:numFmt w:val="decimal"/>
      <w:lvlText w:val="%2.%3.%4."/>
      <w:lvlJc w:val="left"/>
      <w:pPr>
        <w:tabs>
          <w:tab w:val="num" w:pos="0"/>
        </w:tabs>
        <w:ind w:left="2850" w:hanging="360"/>
      </w:pPr>
    </w:lvl>
    <w:lvl w:ilvl="4">
      <w:start w:val="1"/>
      <w:numFmt w:val="lowerLetter"/>
      <w:lvlText w:val="%2.%3.%4.%5."/>
      <w:lvlJc w:val="left"/>
      <w:pPr>
        <w:tabs>
          <w:tab w:val="num" w:pos="0"/>
        </w:tabs>
        <w:ind w:left="3570" w:hanging="360"/>
      </w:pPr>
    </w:lvl>
    <w:lvl w:ilvl="5">
      <w:start w:val="1"/>
      <w:numFmt w:val="lowerRoman"/>
      <w:lvlText w:val="%2.%3.%4.%5.%6."/>
      <w:lvlJc w:val="right"/>
      <w:pPr>
        <w:tabs>
          <w:tab w:val="num" w:pos="0"/>
        </w:tabs>
        <w:ind w:left="4290" w:hanging="180"/>
      </w:pPr>
    </w:lvl>
    <w:lvl w:ilvl="6">
      <w:start w:val="1"/>
      <w:numFmt w:val="decimal"/>
      <w:lvlText w:val="%2.%3.%4.%5.%6.%7."/>
      <w:lvlJc w:val="left"/>
      <w:pPr>
        <w:tabs>
          <w:tab w:val="num" w:pos="0"/>
        </w:tabs>
        <w:ind w:left="5010" w:hanging="360"/>
      </w:pPr>
    </w:lvl>
    <w:lvl w:ilvl="7">
      <w:start w:val="1"/>
      <w:numFmt w:val="lowerLetter"/>
      <w:lvlText w:val="%2.%3.%4.%5.%6.%7.%8."/>
      <w:lvlJc w:val="left"/>
      <w:pPr>
        <w:tabs>
          <w:tab w:val="num" w:pos="0"/>
        </w:tabs>
        <w:ind w:left="5730" w:hanging="360"/>
      </w:pPr>
    </w:lvl>
    <w:lvl w:ilvl="8">
      <w:start w:val="1"/>
      <w:numFmt w:val="lowerRoman"/>
      <w:lvlText w:val="%2.%3.%4.%5.%6.%7.%8.%9."/>
      <w:lvlJc w:val="right"/>
      <w:pPr>
        <w:tabs>
          <w:tab w:val="num" w:pos="0"/>
        </w:tabs>
        <w:ind w:left="6450" w:hanging="180"/>
      </w:pPr>
    </w:lvl>
  </w:abstractNum>
  <w:abstractNum w:abstractNumId="5" w15:restartNumberingAfterBreak="0">
    <w:nsid w:val="05F70301"/>
    <w:multiLevelType w:val="multilevel"/>
    <w:tmpl w:val="D70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4725"/>
    <w:multiLevelType w:val="multilevel"/>
    <w:tmpl w:val="27E6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445E1"/>
    <w:multiLevelType w:val="multilevel"/>
    <w:tmpl w:val="1812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ECE19"/>
    <w:multiLevelType w:val="hybridMultilevel"/>
    <w:tmpl w:val="06FA22DA"/>
    <w:lvl w:ilvl="0" w:tplc="6E9CD728">
      <w:start w:val="1"/>
      <w:numFmt w:val="decimal"/>
      <w:lvlText w:val="%1."/>
      <w:lvlJc w:val="left"/>
      <w:pPr>
        <w:ind w:left="720" w:hanging="360"/>
      </w:pPr>
    </w:lvl>
    <w:lvl w:ilvl="1" w:tplc="9A9A9A04">
      <w:start w:val="1"/>
      <w:numFmt w:val="lowerLetter"/>
      <w:lvlText w:val="%2."/>
      <w:lvlJc w:val="left"/>
      <w:pPr>
        <w:ind w:left="1440" w:hanging="360"/>
      </w:pPr>
    </w:lvl>
    <w:lvl w:ilvl="2" w:tplc="0C3CC29E">
      <w:start w:val="1"/>
      <w:numFmt w:val="lowerRoman"/>
      <w:lvlText w:val="%3."/>
      <w:lvlJc w:val="right"/>
      <w:pPr>
        <w:ind w:left="2160" w:hanging="180"/>
      </w:pPr>
    </w:lvl>
    <w:lvl w:ilvl="3" w:tplc="C1D0C720">
      <w:start w:val="1"/>
      <w:numFmt w:val="decimal"/>
      <w:lvlText w:val="%4."/>
      <w:lvlJc w:val="left"/>
      <w:pPr>
        <w:ind w:left="2880" w:hanging="360"/>
      </w:pPr>
    </w:lvl>
    <w:lvl w:ilvl="4" w:tplc="C5C6AF1E">
      <w:start w:val="1"/>
      <w:numFmt w:val="lowerLetter"/>
      <w:lvlText w:val="%5."/>
      <w:lvlJc w:val="left"/>
      <w:pPr>
        <w:ind w:left="3600" w:hanging="360"/>
      </w:pPr>
    </w:lvl>
    <w:lvl w:ilvl="5" w:tplc="86805208">
      <w:start w:val="1"/>
      <w:numFmt w:val="lowerRoman"/>
      <w:lvlText w:val="%6."/>
      <w:lvlJc w:val="right"/>
      <w:pPr>
        <w:ind w:left="4320" w:hanging="180"/>
      </w:pPr>
    </w:lvl>
    <w:lvl w:ilvl="6" w:tplc="8744DA3E">
      <w:start w:val="1"/>
      <w:numFmt w:val="decimal"/>
      <w:lvlText w:val="%7."/>
      <w:lvlJc w:val="left"/>
      <w:pPr>
        <w:ind w:left="5040" w:hanging="360"/>
      </w:pPr>
    </w:lvl>
    <w:lvl w:ilvl="7" w:tplc="01904C5E">
      <w:start w:val="1"/>
      <w:numFmt w:val="lowerLetter"/>
      <w:lvlText w:val="%8."/>
      <w:lvlJc w:val="left"/>
      <w:pPr>
        <w:ind w:left="5760" w:hanging="360"/>
      </w:pPr>
    </w:lvl>
    <w:lvl w:ilvl="8" w:tplc="1DF0FEF4">
      <w:start w:val="1"/>
      <w:numFmt w:val="lowerRoman"/>
      <w:lvlText w:val="%9."/>
      <w:lvlJc w:val="right"/>
      <w:pPr>
        <w:ind w:left="6480" w:hanging="180"/>
      </w:pPr>
    </w:lvl>
  </w:abstractNum>
  <w:abstractNum w:abstractNumId="9" w15:restartNumberingAfterBreak="0">
    <w:nsid w:val="27CF5A59"/>
    <w:multiLevelType w:val="hybridMultilevel"/>
    <w:tmpl w:val="C6402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6C5530"/>
    <w:multiLevelType w:val="multilevel"/>
    <w:tmpl w:val="61FED490"/>
    <w:lvl w:ilvl="0">
      <w:start w:val="1"/>
      <w:numFmt w:val="none"/>
      <w:suff w:val="space"/>
      <w:lvlText w:val=""/>
      <w:lvlJc w:val="left"/>
      <w:pPr>
        <w:ind w:left="0" w:firstLine="0"/>
      </w:pPr>
    </w:lvl>
    <w:lvl w:ilvl="1">
      <w:start w:val="1"/>
      <w:numFmt w:val="upperLetter"/>
      <w:lvlText w:val="%2."/>
      <w:lvlJc w:val="left"/>
      <w:pPr>
        <w:tabs>
          <w:tab w:val="num" w:pos="360"/>
        </w:tabs>
        <w:ind w:left="0" w:firstLine="0"/>
      </w:pPr>
    </w:lvl>
    <w:lvl w:ilvl="2">
      <w:start w:val="1"/>
      <w:numFmt w:val="decimal"/>
      <w:pStyle w:val="Appendix2"/>
      <w:lvlText w:val="%2.%3"/>
      <w:lvlJc w:val="left"/>
      <w:pPr>
        <w:tabs>
          <w:tab w:val="num" w:pos="720"/>
        </w:tabs>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32384382"/>
    <w:multiLevelType w:val="multilevel"/>
    <w:tmpl w:val="49B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B5AED"/>
    <w:multiLevelType w:val="multilevel"/>
    <w:tmpl w:val="0E72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90B88"/>
    <w:multiLevelType w:val="multilevel"/>
    <w:tmpl w:val="2BE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37E19"/>
    <w:multiLevelType w:val="multilevel"/>
    <w:tmpl w:val="9D3ECADC"/>
    <w:lvl w:ilvl="0">
      <w:start w:val="1"/>
      <w:numFmt w:val="decimal"/>
      <w:lvlText w:val="%1"/>
      <w:lvlJc w:val="left"/>
      <w:pPr>
        <w:tabs>
          <w:tab w:val="num" w:pos="432"/>
        </w:tabs>
        <w:ind w:left="432" w:hanging="432"/>
      </w:pPr>
    </w:lvl>
    <w:lvl w:ilvl="1">
      <w:start w:val="1"/>
      <w:numFmt w:val="decimal"/>
      <w:pStyle w:val="H1"/>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3EB028E6"/>
    <w:multiLevelType w:val="multilevel"/>
    <w:tmpl w:val="B8C27CF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cs="Times New Roman"/>
        <w:b w:val="0"/>
        <w:bCs w:val="0"/>
        <w:i w:val="0"/>
        <w:iCs w:val="0"/>
        <w:caps w:val="0"/>
        <w:smallCaps w:val="0"/>
        <w:strike w:val="0"/>
        <w:dstrike w:val="0"/>
        <w:noProof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004"/>
        </w:tabs>
        <w:ind w:left="1004" w:hanging="720"/>
      </w:pPr>
      <w:rPr>
        <w:rFonts w:hint="default"/>
        <w:b/>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F090A51"/>
    <w:multiLevelType w:val="multilevel"/>
    <w:tmpl w:val="D5C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725877"/>
    <w:multiLevelType w:val="multilevel"/>
    <w:tmpl w:val="15A6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126D4"/>
    <w:multiLevelType w:val="hybridMultilevel"/>
    <w:tmpl w:val="B360D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2537E5"/>
    <w:multiLevelType w:val="hybridMultilevel"/>
    <w:tmpl w:val="1D48BC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7A671D"/>
    <w:multiLevelType w:val="hybridMultilevel"/>
    <w:tmpl w:val="9A9E3036"/>
    <w:lvl w:ilvl="0" w:tplc="304AE4EA">
      <w:start w:val="10"/>
      <w:numFmt w:val="bullet"/>
      <w:lvlText w:val="-"/>
      <w:lvlJc w:val="left"/>
      <w:pPr>
        <w:ind w:left="936" w:hanging="360"/>
      </w:pPr>
      <w:rPr>
        <w:rFonts w:ascii="Arial" w:eastAsia="Times New Roman" w:hAnsi="Arial" w:cs="Aria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1" w15:restartNumberingAfterBreak="0">
    <w:nsid w:val="551EEB47"/>
    <w:multiLevelType w:val="hybridMultilevel"/>
    <w:tmpl w:val="6F2EC12C"/>
    <w:lvl w:ilvl="0" w:tplc="2FEA6906">
      <w:start w:val="1"/>
      <w:numFmt w:val="decimal"/>
      <w:lvlText w:val="%1."/>
      <w:lvlJc w:val="left"/>
      <w:pPr>
        <w:ind w:left="720" w:hanging="360"/>
      </w:pPr>
    </w:lvl>
    <w:lvl w:ilvl="1" w:tplc="AB6AAE88">
      <w:start w:val="1"/>
      <w:numFmt w:val="lowerLetter"/>
      <w:lvlText w:val="%2."/>
      <w:lvlJc w:val="left"/>
      <w:pPr>
        <w:ind w:left="1440" w:hanging="360"/>
      </w:pPr>
    </w:lvl>
    <w:lvl w:ilvl="2" w:tplc="26FAA13C">
      <w:start w:val="1"/>
      <w:numFmt w:val="lowerRoman"/>
      <w:lvlText w:val="%3."/>
      <w:lvlJc w:val="right"/>
      <w:pPr>
        <w:ind w:left="2160" w:hanging="180"/>
      </w:pPr>
    </w:lvl>
    <w:lvl w:ilvl="3" w:tplc="12E8C7AA">
      <w:start w:val="1"/>
      <w:numFmt w:val="decimal"/>
      <w:lvlText w:val="%4."/>
      <w:lvlJc w:val="left"/>
      <w:pPr>
        <w:ind w:left="2880" w:hanging="360"/>
      </w:pPr>
    </w:lvl>
    <w:lvl w:ilvl="4" w:tplc="3D122CA0">
      <w:start w:val="1"/>
      <w:numFmt w:val="lowerLetter"/>
      <w:lvlText w:val="%5."/>
      <w:lvlJc w:val="left"/>
      <w:pPr>
        <w:ind w:left="3600" w:hanging="360"/>
      </w:pPr>
    </w:lvl>
    <w:lvl w:ilvl="5" w:tplc="44D04D0C">
      <w:start w:val="1"/>
      <w:numFmt w:val="lowerRoman"/>
      <w:lvlText w:val="%6."/>
      <w:lvlJc w:val="right"/>
      <w:pPr>
        <w:ind w:left="4320" w:hanging="180"/>
      </w:pPr>
    </w:lvl>
    <w:lvl w:ilvl="6" w:tplc="247AE784">
      <w:start w:val="1"/>
      <w:numFmt w:val="decimal"/>
      <w:lvlText w:val="%7."/>
      <w:lvlJc w:val="left"/>
      <w:pPr>
        <w:ind w:left="5040" w:hanging="360"/>
      </w:pPr>
    </w:lvl>
    <w:lvl w:ilvl="7" w:tplc="76D6565C">
      <w:start w:val="1"/>
      <w:numFmt w:val="lowerLetter"/>
      <w:lvlText w:val="%8."/>
      <w:lvlJc w:val="left"/>
      <w:pPr>
        <w:ind w:left="5760" w:hanging="360"/>
      </w:pPr>
    </w:lvl>
    <w:lvl w:ilvl="8" w:tplc="667293EC">
      <w:start w:val="1"/>
      <w:numFmt w:val="lowerRoman"/>
      <w:lvlText w:val="%9."/>
      <w:lvlJc w:val="right"/>
      <w:pPr>
        <w:ind w:left="6480" w:hanging="180"/>
      </w:pPr>
    </w:lvl>
  </w:abstractNum>
  <w:abstractNum w:abstractNumId="22" w15:restartNumberingAfterBreak="0">
    <w:nsid w:val="5C520F78"/>
    <w:multiLevelType w:val="hybridMultilevel"/>
    <w:tmpl w:val="50263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7946E3"/>
    <w:multiLevelType w:val="multilevel"/>
    <w:tmpl w:val="81A66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87632"/>
    <w:multiLevelType w:val="multilevel"/>
    <w:tmpl w:val="61846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7532BA"/>
    <w:multiLevelType w:val="hybridMultilevel"/>
    <w:tmpl w:val="9DFE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0E0E40"/>
    <w:multiLevelType w:val="hybridMultilevel"/>
    <w:tmpl w:val="8CDAFBF0"/>
    <w:lvl w:ilvl="0" w:tplc="99A0F3FC">
      <w:start w:val="1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D552854"/>
    <w:multiLevelType w:val="multilevel"/>
    <w:tmpl w:val="0E72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B0BB6"/>
    <w:multiLevelType w:val="hybridMultilevel"/>
    <w:tmpl w:val="7E340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DA5CFC"/>
    <w:multiLevelType w:val="hybridMultilevel"/>
    <w:tmpl w:val="1BD06F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B33BC8"/>
    <w:multiLevelType w:val="multilevel"/>
    <w:tmpl w:val="CC00C262"/>
    <w:lvl w:ilvl="0">
      <w:start w:val="1"/>
      <w:numFmt w:val="decimal"/>
      <w:pStyle w:val="Level1"/>
      <w:lvlText w:val="%1)"/>
      <w:lvlJc w:val="left"/>
      <w:pPr>
        <w:tabs>
          <w:tab w:val="num" w:pos="709"/>
        </w:tabs>
        <w:ind w:left="709" w:hanging="709"/>
      </w:pPr>
    </w:lvl>
    <w:lvl w:ilvl="1">
      <w:start w:val="1"/>
      <w:numFmt w:val="lowerLetter"/>
      <w:pStyle w:val="Level2"/>
      <w:lvlText w:val="%2)"/>
      <w:lvlJc w:val="left"/>
      <w:pPr>
        <w:tabs>
          <w:tab w:val="num" w:pos="1418"/>
        </w:tabs>
        <w:ind w:left="1418" w:hanging="709"/>
      </w:pPr>
    </w:lvl>
    <w:lvl w:ilvl="2">
      <w:start w:val="1"/>
      <w:numFmt w:val="lowerRoman"/>
      <w:pStyle w:val="Level3"/>
      <w:lvlText w:val="%3)"/>
      <w:lvlJc w:val="left"/>
      <w:pPr>
        <w:tabs>
          <w:tab w:val="num" w:pos="2138"/>
        </w:tabs>
        <w:ind w:left="1843"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D01982"/>
    <w:multiLevelType w:val="multilevel"/>
    <w:tmpl w:val="747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E461E"/>
    <w:multiLevelType w:val="hybridMultilevel"/>
    <w:tmpl w:val="8D44D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CF7BAF"/>
    <w:multiLevelType w:val="multilevel"/>
    <w:tmpl w:val="0E72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912561">
    <w:abstractNumId w:val="21"/>
  </w:num>
  <w:num w:numId="2" w16cid:durableId="1003316160">
    <w:abstractNumId w:val="5"/>
  </w:num>
  <w:num w:numId="3" w16cid:durableId="1067261633">
    <w:abstractNumId w:val="32"/>
  </w:num>
  <w:num w:numId="4" w16cid:durableId="1192962432">
    <w:abstractNumId w:val="28"/>
  </w:num>
  <w:num w:numId="5" w16cid:durableId="1223103645">
    <w:abstractNumId w:val="2"/>
  </w:num>
  <w:num w:numId="6" w16cid:durableId="1263951089">
    <w:abstractNumId w:val="11"/>
  </w:num>
  <w:num w:numId="7" w16cid:durableId="1277057443">
    <w:abstractNumId w:val="20"/>
  </w:num>
  <w:num w:numId="8" w16cid:durableId="1334994844">
    <w:abstractNumId w:val="3"/>
  </w:num>
  <w:num w:numId="9" w16cid:durableId="1350058779">
    <w:abstractNumId w:val="8"/>
  </w:num>
  <w:num w:numId="10" w16cid:durableId="1374649544">
    <w:abstractNumId w:val="26"/>
  </w:num>
  <w:num w:numId="11" w16cid:durableId="1434130941">
    <w:abstractNumId w:val="24"/>
  </w:num>
  <w:num w:numId="12" w16cid:durableId="1455521350">
    <w:abstractNumId w:val="29"/>
  </w:num>
  <w:num w:numId="13" w16cid:durableId="1521579344">
    <w:abstractNumId w:val="7"/>
  </w:num>
  <w:num w:numId="14" w16cid:durableId="1651517433">
    <w:abstractNumId w:val="0"/>
  </w:num>
  <w:num w:numId="15" w16cid:durableId="1654872974">
    <w:abstractNumId w:val="10"/>
  </w:num>
  <w:num w:numId="16" w16cid:durableId="1664429658">
    <w:abstractNumId w:val="23"/>
  </w:num>
  <w:num w:numId="17" w16cid:durableId="1668483403">
    <w:abstractNumId w:val="4"/>
  </w:num>
  <w:num w:numId="18" w16cid:durableId="1734621306">
    <w:abstractNumId w:val="19"/>
  </w:num>
  <w:num w:numId="19" w16cid:durableId="18771107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07200466">
    <w:abstractNumId w:val="13"/>
  </w:num>
  <w:num w:numId="21" w16cid:durableId="2008096150">
    <w:abstractNumId w:val="15"/>
  </w:num>
  <w:num w:numId="22" w16cid:durableId="2013949513">
    <w:abstractNumId w:val="30"/>
  </w:num>
  <w:num w:numId="23" w16cid:durableId="2118408403">
    <w:abstractNumId w:val="25"/>
  </w:num>
  <w:num w:numId="24" w16cid:durableId="242952812">
    <w:abstractNumId w:val="17"/>
  </w:num>
  <w:num w:numId="25" w16cid:durableId="303394672">
    <w:abstractNumId w:val="14"/>
  </w:num>
  <w:num w:numId="26" w16cid:durableId="309020094">
    <w:abstractNumId w:val="22"/>
  </w:num>
  <w:num w:numId="27" w16cid:durableId="313680865">
    <w:abstractNumId w:val="18"/>
  </w:num>
  <w:num w:numId="28" w16cid:durableId="36330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9540772">
    <w:abstractNumId w:val="15"/>
  </w:num>
  <w:num w:numId="30" w16cid:durableId="574973115">
    <w:abstractNumId w:val="15"/>
  </w:num>
  <w:num w:numId="31" w16cid:durableId="603150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05779627">
    <w:abstractNumId w:val="1"/>
  </w:num>
  <w:num w:numId="33" w16cid:durableId="813983301">
    <w:abstractNumId w:val="16"/>
  </w:num>
  <w:num w:numId="34" w16cid:durableId="847670872">
    <w:abstractNumId w:val="31"/>
  </w:num>
  <w:num w:numId="35" w16cid:durableId="945312799">
    <w:abstractNumId w:val="6"/>
  </w:num>
  <w:num w:numId="36" w16cid:durableId="160197727">
    <w:abstractNumId w:val="15"/>
  </w:num>
  <w:num w:numId="37" w16cid:durableId="2010011908">
    <w:abstractNumId w:val="9"/>
  </w:num>
  <w:num w:numId="38" w16cid:durableId="853492227">
    <w:abstractNumId w:val="15"/>
  </w:num>
  <w:num w:numId="39" w16cid:durableId="1185362501">
    <w:abstractNumId w:val="33"/>
  </w:num>
  <w:num w:numId="40" w16cid:durableId="1416247743">
    <w:abstractNumId w:val="27"/>
  </w:num>
  <w:num w:numId="41" w16cid:durableId="2139756778">
    <w:abstractNumId w:val="12"/>
  </w:num>
  <w:num w:numId="42" w16cid:durableId="1895850384">
    <w:abstractNumId w:val="15"/>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A3"/>
    <w:rsid w:val="0000085C"/>
    <w:rsid w:val="00001D81"/>
    <w:rsid w:val="00002D66"/>
    <w:rsid w:val="00002FE3"/>
    <w:rsid w:val="00003C7B"/>
    <w:rsid w:val="00003CB6"/>
    <w:rsid w:val="00003FC8"/>
    <w:rsid w:val="00004C77"/>
    <w:rsid w:val="0000576C"/>
    <w:rsid w:val="0000593D"/>
    <w:rsid w:val="00005B8C"/>
    <w:rsid w:val="00005FD5"/>
    <w:rsid w:val="0000603B"/>
    <w:rsid w:val="000062EA"/>
    <w:rsid w:val="0000683D"/>
    <w:rsid w:val="000069DD"/>
    <w:rsid w:val="00006E35"/>
    <w:rsid w:val="00007478"/>
    <w:rsid w:val="000076B8"/>
    <w:rsid w:val="00007918"/>
    <w:rsid w:val="00007BD5"/>
    <w:rsid w:val="00010E33"/>
    <w:rsid w:val="00012000"/>
    <w:rsid w:val="00012B17"/>
    <w:rsid w:val="0001365B"/>
    <w:rsid w:val="000156EE"/>
    <w:rsid w:val="000158AA"/>
    <w:rsid w:val="00016099"/>
    <w:rsid w:val="00016958"/>
    <w:rsid w:val="000169A9"/>
    <w:rsid w:val="00017CED"/>
    <w:rsid w:val="000206CE"/>
    <w:rsid w:val="000206F9"/>
    <w:rsid w:val="000216BF"/>
    <w:rsid w:val="0002249A"/>
    <w:rsid w:val="00022815"/>
    <w:rsid w:val="000230AE"/>
    <w:rsid w:val="00023659"/>
    <w:rsid w:val="000239D4"/>
    <w:rsid w:val="00023DFD"/>
    <w:rsid w:val="00023E3E"/>
    <w:rsid w:val="00023E54"/>
    <w:rsid w:val="0002515E"/>
    <w:rsid w:val="000255D6"/>
    <w:rsid w:val="00025E5C"/>
    <w:rsid w:val="00026001"/>
    <w:rsid w:val="00026206"/>
    <w:rsid w:val="00026DBF"/>
    <w:rsid w:val="00027377"/>
    <w:rsid w:val="00027BFF"/>
    <w:rsid w:val="000312A0"/>
    <w:rsid w:val="00031A1A"/>
    <w:rsid w:val="00032024"/>
    <w:rsid w:val="00033465"/>
    <w:rsid w:val="00033B3D"/>
    <w:rsid w:val="00033D25"/>
    <w:rsid w:val="00033DAF"/>
    <w:rsid w:val="00034060"/>
    <w:rsid w:val="00035719"/>
    <w:rsid w:val="00035746"/>
    <w:rsid w:val="000358E6"/>
    <w:rsid w:val="00036503"/>
    <w:rsid w:val="0003650D"/>
    <w:rsid w:val="00037B09"/>
    <w:rsid w:val="000414A3"/>
    <w:rsid w:val="000418E7"/>
    <w:rsid w:val="00041AD3"/>
    <w:rsid w:val="00043D77"/>
    <w:rsid w:val="00044982"/>
    <w:rsid w:val="00044994"/>
    <w:rsid w:val="00044DAE"/>
    <w:rsid w:val="00044E80"/>
    <w:rsid w:val="0004512D"/>
    <w:rsid w:val="00045457"/>
    <w:rsid w:val="00045791"/>
    <w:rsid w:val="00045A48"/>
    <w:rsid w:val="00046C8F"/>
    <w:rsid w:val="00047363"/>
    <w:rsid w:val="0004741F"/>
    <w:rsid w:val="0004752D"/>
    <w:rsid w:val="00047AA1"/>
    <w:rsid w:val="00050930"/>
    <w:rsid w:val="00050C42"/>
    <w:rsid w:val="00051932"/>
    <w:rsid w:val="00053369"/>
    <w:rsid w:val="00053A02"/>
    <w:rsid w:val="00053C38"/>
    <w:rsid w:val="000540E0"/>
    <w:rsid w:val="000543E5"/>
    <w:rsid w:val="00054577"/>
    <w:rsid w:val="00055C9D"/>
    <w:rsid w:val="00055F28"/>
    <w:rsid w:val="00056A0E"/>
    <w:rsid w:val="00056DD0"/>
    <w:rsid w:val="000575BF"/>
    <w:rsid w:val="00061195"/>
    <w:rsid w:val="000618DD"/>
    <w:rsid w:val="00061A01"/>
    <w:rsid w:val="00063CF7"/>
    <w:rsid w:val="00064375"/>
    <w:rsid w:val="00064648"/>
    <w:rsid w:val="0006464F"/>
    <w:rsid w:val="000660EC"/>
    <w:rsid w:val="000666C5"/>
    <w:rsid w:val="000666EA"/>
    <w:rsid w:val="00066797"/>
    <w:rsid w:val="00067EBE"/>
    <w:rsid w:val="0007028C"/>
    <w:rsid w:val="00070989"/>
    <w:rsid w:val="00071580"/>
    <w:rsid w:val="0007299F"/>
    <w:rsid w:val="00072AF8"/>
    <w:rsid w:val="00072F6B"/>
    <w:rsid w:val="000736AC"/>
    <w:rsid w:val="00073859"/>
    <w:rsid w:val="00073A16"/>
    <w:rsid w:val="00073F96"/>
    <w:rsid w:val="0007431D"/>
    <w:rsid w:val="000764AE"/>
    <w:rsid w:val="00076507"/>
    <w:rsid w:val="00077904"/>
    <w:rsid w:val="00080112"/>
    <w:rsid w:val="000801C9"/>
    <w:rsid w:val="0008098E"/>
    <w:rsid w:val="00081276"/>
    <w:rsid w:val="0008220E"/>
    <w:rsid w:val="00083295"/>
    <w:rsid w:val="0008403F"/>
    <w:rsid w:val="0008512D"/>
    <w:rsid w:val="00085396"/>
    <w:rsid w:val="00085588"/>
    <w:rsid w:val="00085847"/>
    <w:rsid w:val="0008587A"/>
    <w:rsid w:val="000904AA"/>
    <w:rsid w:val="0009050D"/>
    <w:rsid w:val="00090732"/>
    <w:rsid w:val="00090AAA"/>
    <w:rsid w:val="0009162B"/>
    <w:rsid w:val="00091745"/>
    <w:rsid w:val="000931A8"/>
    <w:rsid w:val="00093284"/>
    <w:rsid w:val="000944DC"/>
    <w:rsid w:val="0009493A"/>
    <w:rsid w:val="00094B8C"/>
    <w:rsid w:val="00094CB7"/>
    <w:rsid w:val="000950D5"/>
    <w:rsid w:val="0009556A"/>
    <w:rsid w:val="0009639B"/>
    <w:rsid w:val="00097008"/>
    <w:rsid w:val="000A03EF"/>
    <w:rsid w:val="000A089C"/>
    <w:rsid w:val="000A11B6"/>
    <w:rsid w:val="000A13C7"/>
    <w:rsid w:val="000A1457"/>
    <w:rsid w:val="000A173E"/>
    <w:rsid w:val="000A1A93"/>
    <w:rsid w:val="000A30BC"/>
    <w:rsid w:val="000A3AF1"/>
    <w:rsid w:val="000A3C4E"/>
    <w:rsid w:val="000A4387"/>
    <w:rsid w:val="000A4414"/>
    <w:rsid w:val="000A4AF8"/>
    <w:rsid w:val="000A56FD"/>
    <w:rsid w:val="000A5A78"/>
    <w:rsid w:val="000A5C8F"/>
    <w:rsid w:val="000A657E"/>
    <w:rsid w:val="000B0308"/>
    <w:rsid w:val="000B18A2"/>
    <w:rsid w:val="000B2921"/>
    <w:rsid w:val="000B3A74"/>
    <w:rsid w:val="000B3AF2"/>
    <w:rsid w:val="000B3D24"/>
    <w:rsid w:val="000B3D6B"/>
    <w:rsid w:val="000B4937"/>
    <w:rsid w:val="000B4CC1"/>
    <w:rsid w:val="000B5DC1"/>
    <w:rsid w:val="000B6894"/>
    <w:rsid w:val="000B6BB9"/>
    <w:rsid w:val="000B6F5E"/>
    <w:rsid w:val="000B72E2"/>
    <w:rsid w:val="000B77E4"/>
    <w:rsid w:val="000B7EB5"/>
    <w:rsid w:val="000C0080"/>
    <w:rsid w:val="000C1D74"/>
    <w:rsid w:val="000C223A"/>
    <w:rsid w:val="000C22A9"/>
    <w:rsid w:val="000C2492"/>
    <w:rsid w:val="000C290D"/>
    <w:rsid w:val="000C2F4B"/>
    <w:rsid w:val="000C4513"/>
    <w:rsid w:val="000C485A"/>
    <w:rsid w:val="000C5252"/>
    <w:rsid w:val="000C5B79"/>
    <w:rsid w:val="000C5CF7"/>
    <w:rsid w:val="000C5FF2"/>
    <w:rsid w:val="000C678E"/>
    <w:rsid w:val="000C75C3"/>
    <w:rsid w:val="000C79D2"/>
    <w:rsid w:val="000C7AFF"/>
    <w:rsid w:val="000C7D33"/>
    <w:rsid w:val="000D03C2"/>
    <w:rsid w:val="000D03FB"/>
    <w:rsid w:val="000D15B0"/>
    <w:rsid w:val="000D1DCB"/>
    <w:rsid w:val="000D2E87"/>
    <w:rsid w:val="000D2E89"/>
    <w:rsid w:val="000D3F0F"/>
    <w:rsid w:val="000D534D"/>
    <w:rsid w:val="000D5D92"/>
    <w:rsid w:val="000D5EF9"/>
    <w:rsid w:val="000D64D3"/>
    <w:rsid w:val="000D699F"/>
    <w:rsid w:val="000D7060"/>
    <w:rsid w:val="000D737B"/>
    <w:rsid w:val="000D758C"/>
    <w:rsid w:val="000D77D8"/>
    <w:rsid w:val="000E0163"/>
    <w:rsid w:val="000E04BA"/>
    <w:rsid w:val="000E0E4C"/>
    <w:rsid w:val="000E2C92"/>
    <w:rsid w:val="000E308C"/>
    <w:rsid w:val="000E35C6"/>
    <w:rsid w:val="000E44A3"/>
    <w:rsid w:val="000E4F8A"/>
    <w:rsid w:val="000E5067"/>
    <w:rsid w:val="000E6A3A"/>
    <w:rsid w:val="000E7122"/>
    <w:rsid w:val="000E79FF"/>
    <w:rsid w:val="000E7F63"/>
    <w:rsid w:val="000F0340"/>
    <w:rsid w:val="000F0516"/>
    <w:rsid w:val="000F0D09"/>
    <w:rsid w:val="000F1349"/>
    <w:rsid w:val="000F1E1C"/>
    <w:rsid w:val="000F246E"/>
    <w:rsid w:val="000F2D36"/>
    <w:rsid w:val="000F393E"/>
    <w:rsid w:val="000F3956"/>
    <w:rsid w:val="000F44DB"/>
    <w:rsid w:val="000F4C2F"/>
    <w:rsid w:val="000F5064"/>
    <w:rsid w:val="000F582D"/>
    <w:rsid w:val="000F5D4A"/>
    <w:rsid w:val="000F62E3"/>
    <w:rsid w:val="000F6A4F"/>
    <w:rsid w:val="000F6D48"/>
    <w:rsid w:val="000F6D6E"/>
    <w:rsid w:val="000F6E76"/>
    <w:rsid w:val="000F6F2A"/>
    <w:rsid w:val="000F74FF"/>
    <w:rsid w:val="000F76A9"/>
    <w:rsid w:val="000F79DB"/>
    <w:rsid w:val="000F7D30"/>
    <w:rsid w:val="00100005"/>
    <w:rsid w:val="00100427"/>
    <w:rsid w:val="001019CD"/>
    <w:rsid w:val="001028E0"/>
    <w:rsid w:val="00102B68"/>
    <w:rsid w:val="00103035"/>
    <w:rsid w:val="00103286"/>
    <w:rsid w:val="001044FD"/>
    <w:rsid w:val="001067EA"/>
    <w:rsid w:val="001075F2"/>
    <w:rsid w:val="001078DE"/>
    <w:rsid w:val="001079C3"/>
    <w:rsid w:val="00107E8D"/>
    <w:rsid w:val="00110629"/>
    <w:rsid w:val="00110D26"/>
    <w:rsid w:val="00111652"/>
    <w:rsid w:val="00111CEF"/>
    <w:rsid w:val="00111EBF"/>
    <w:rsid w:val="00112AD0"/>
    <w:rsid w:val="00112F45"/>
    <w:rsid w:val="00113351"/>
    <w:rsid w:val="00114259"/>
    <w:rsid w:val="001146A1"/>
    <w:rsid w:val="001147B0"/>
    <w:rsid w:val="00115871"/>
    <w:rsid w:val="0011631E"/>
    <w:rsid w:val="001166F2"/>
    <w:rsid w:val="0011709A"/>
    <w:rsid w:val="00117418"/>
    <w:rsid w:val="001222F4"/>
    <w:rsid w:val="0012387B"/>
    <w:rsid w:val="00123E29"/>
    <w:rsid w:val="00123F4B"/>
    <w:rsid w:val="0012554A"/>
    <w:rsid w:val="0012667F"/>
    <w:rsid w:val="001268B5"/>
    <w:rsid w:val="001268BD"/>
    <w:rsid w:val="00126D64"/>
    <w:rsid w:val="00126E05"/>
    <w:rsid w:val="00127FF2"/>
    <w:rsid w:val="00130C35"/>
    <w:rsid w:val="00130C6A"/>
    <w:rsid w:val="00130E7F"/>
    <w:rsid w:val="00131451"/>
    <w:rsid w:val="001314FB"/>
    <w:rsid w:val="00132132"/>
    <w:rsid w:val="001324E7"/>
    <w:rsid w:val="00132C36"/>
    <w:rsid w:val="00132E31"/>
    <w:rsid w:val="00133589"/>
    <w:rsid w:val="001340A0"/>
    <w:rsid w:val="00134D79"/>
    <w:rsid w:val="001354ED"/>
    <w:rsid w:val="00135662"/>
    <w:rsid w:val="00136FDE"/>
    <w:rsid w:val="00140854"/>
    <w:rsid w:val="00140AB3"/>
    <w:rsid w:val="00141634"/>
    <w:rsid w:val="0014199F"/>
    <w:rsid w:val="00141CDE"/>
    <w:rsid w:val="001432F0"/>
    <w:rsid w:val="00143593"/>
    <w:rsid w:val="0014428F"/>
    <w:rsid w:val="00144387"/>
    <w:rsid w:val="001459AE"/>
    <w:rsid w:val="00146CF5"/>
    <w:rsid w:val="00147146"/>
    <w:rsid w:val="00147924"/>
    <w:rsid w:val="001500B9"/>
    <w:rsid w:val="001501B7"/>
    <w:rsid w:val="00151BCA"/>
    <w:rsid w:val="00152180"/>
    <w:rsid w:val="00152355"/>
    <w:rsid w:val="001530F0"/>
    <w:rsid w:val="001531B8"/>
    <w:rsid w:val="00153502"/>
    <w:rsid w:val="00153568"/>
    <w:rsid w:val="00154121"/>
    <w:rsid w:val="00154B35"/>
    <w:rsid w:val="0015564A"/>
    <w:rsid w:val="0015698B"/>
    <w:rsid w:val="00156D5D"/>
    <w:rsid w:val="00157992"/>
    <w:rsid w:val="00157DBD"/>
    <w:rsid w:val="00157DE7"/>
    <w:rsid w:val="00160570"/>
    <w:rsid w:val="001611C7"/>
    <w:rsid w:val="00161554"/>
    <w:rsid w:val="001618F0"/>
    <w:rsid w:val="00165488"/>
    <w:rsid w:val="001655F6"/>
    <w:rsid w:val="001669FF"/>
    <w:rsid w:val="00166EB7"/>
    <w:rsid w:val="00167312"/>
    <w:rsid w:val="001673FF"/>
    <w:rsid w:val="00170117"/>
    <w:rsid w:val="00171650"/>
    <w:rsid w:val="00172A8A"/>
    <w:rsid w:val="00172EEB"/>
    <w:rsid w:val="001737CA"/>
    <w:rsid w:val="00173B96"/>
    <w:rsid w:val="00173CA0"/>
    <w:rsid w:val="00173E8B"/>
    <w:rsid w:val="00174095"/>
    <w:rsid w:val="001747C0"/>
    <w:rsid w:val="00174E7E"/>
    <w:rsid w:val="0017508B"/>
    <w:rsid w:val="00175F24"/>
    <w:rsid w:val="00176B9D"/>
    <w:rsid w:val="0017761E"/>
    <w:rsid w:val="00180399"/>
    <w:rsid w:val="00180462"/>
    <w:rsid w:val="00180CF0"/>
    <w:rsid w:val="00180DD2"/>
    <w:rsid w:val="00182236"/>
    <w:rsid w:val="0018231F"/>
    <w:rsid w:val="00182F97"/>
    <w:rsid w:val="00184093"/>
    <w:rsid w:val="00184833"/>
    <w:rsid w:val="001860BD"/>
    <w:rsid w:val="00186232"/>
    <w:rsid w:val="00186992"/>
    <w:rsid w:val="00186F8D"/>
    <w:rsid w:val="00187960"/>
    <w:rsid w:val="00187D9E"/>
    <w:rsid w:val="00190502"/>
    <w:rsid w:val="001911FD"/>
    <w:rsid w:val="0019131C"/>
    <w:rsid w:val="001920CC"/>
    <w:rsid w:val="001931D4"/>
    <w:rsid w:val="001934C7"/>
    <w:rsid w:val="00193951"/>
    <w:rsid w:val="00193A89"/>
    <w:rsid w:val="00193E53"/>
    <w:rsid w:val="00194366"/>
    <w:rsid w:val="001946E3"/>
    <w:rsid w:val="001956CE"/>
    <w:rsid w:val="00196C12"/>
    <w:rsid w:val="00196D8E"/>
    <w:rsid w:val="001975AD"/>
    <w:rsid w:val="001A0477"/>
    <w:rsid w:val="001A1968"/>
    <w:rsid w:val="001A3E02"/>
    <w:rsid w:val="001A4DB0"/>
    <w:rsid w:val="001A4E69"/>
    <w:rsid w:val="001A4F02"/>
    <w:rsid w:val="001A5839"/>
    <w:rsid w:val="001A5AEA"/>
    <w:rsid w:val="001A60DC"/>
    <w:rsid w:val="001A64FF"/>
    <w:rsid w:val="001A6A0E"/>
    <w:rsid w:val="001A7C8B"/>
    <w:rsid w:val="001B0A0C"/>
    <w:rsid w:val="001B130C"/>
    <w:rsid w:val="001B167F"/>
    <w:rsid w:val="001B1BCB"/>
    <w:rsid w:val="001B2119"/>
    <w:rsid w:val="001B280E"/>
    <w:rsid w:val="001B2CA8"/>
    <w:rsid w:val="001B342F"/>
    <w:rsid w:val="001B39A6"/>
    <w:rsid w:val="001B4742"/>
    <w:rsid w:val="001B490B"/>
    <w:rsid w:val="001B6625"/>
    <w:rsid w:val="001B7C5B"/>
    <w:rsid w:val="001C00CE"/>
    <w:rsid w:val="001C05E9"/>
    <w:rsid w:val="001C16AB"/>
    <w:rsid w:val="001C1827"/>
    <w:rsid w:val="001C1C87"/>
    <w:rsid w:val="001C2165"/>
    <w:rsid w:val="001C21DB"/>
    <w:rsid w:val="001C23BA"/>
    <w:rsid w:val="001C32C7"/>
    <w:rsid w:val="001C3521"/>
    <w:rsid w:val="001C35F2"/>
    <w:rsid w:val="001C39C8"/>
    <w:rsid w:val="001C3F91"/>
    <w:rsid w:val="001C4436"/>
    <w:rsid w:val="001C523D"/>
    <w:rsid w:val="001C52A0"/>
    <w:rsid w:val="001C5EC4"/>
    <w:rsid w:val="001C6BC5"/>
    <w:rsid w:val="001C7E44"/>
    <w:rsid w:val="001D0CE4"/>
    <w:rsid w:val="001D1743"/>
    <w:rsid w:val="001D42B7"/>
    <w:rsid w:val="001D479C"/>
    <w:rsid w:val="001D499A"/>
    <w:rsid w:val="001D525E"/>
    <w:rsid w:val="001D56B1"/>
    <w:rsid w:val="001D5751"/>
    <w:rsid w:val="001D6155"/>
    <w:rsid w:val="001D69D4"/>
    <w:rsid w:val="001D74EB"/>
    <w:rsid w:val="001D7778"/>
    <w:rsid w:val="001D79A5"/>
    <w:rsid w:val="001E0018"/>
    <w:rsid w:val="001E1475"/>
    <w:rsid w:val="001E155C"/>
    <w:rsid w:val="001E1813"/>
    <w:rsid w:val="001E1B91"/>
    <w:rsid w:val="001E1BB8"/>
    <w:rsid w:val="001E20AA"/>
    <w:rsid w:val="001E21FB"/>
    <w:rsid w:val="001E3785"/>
    <w:rsid w:val="001E417A"/>
    <w:rsid w:val="001E4D14"/>
    <w:rsid w:val="001E5714"/>
    <w:rsid w:val="001E623C"/>
    <w:rsid w:val="001E6547"/>
    <w:rsid w:val="001E6D08"/>
    <w:rsid w:val="001E6FD4"/>
    <w:rsid w:val="001E76DC"/>
    <w:rsid w:val="001E7F21"/>
    <w:rsid w:val="001F1E8E"/>
    <w:rsid w:val="001F3B4F"/>
    <w:rsid w:val="001F3DF8"/>
    <w:rsid w:val="001F44D0"/>
    <w:rsid w:val="001F4AE3"/>
    <w:rsid w:val="001F5E95"/>
    <w:rsid w:val="001F654D"/>
    <w:rsid w:val="001F7339"/>
    <w:rsid w:val="001F7BC7"/>
    <w:rsid w:val="00200286"/>
    <w:rsid w:val="0020141B"/>
    <w:rsid w:val="002024E2"/>
    <w:rsid w:val="002026E7"/>
    <w:rsid w:val="002027EB"/>
    <w:rsid w:val="00202A2E"/>
    <w:rsid w:val="00203178"/>
    <w:rsid w:val="0020377C"/>
    <w:rsid w:val="00203F58"/>
    <w:rsid w:val="002043A6"/>
    <w:rsid w:val="00205D4E"/>
    <w:rsid w:val="0020604A"/>
    <w:rsid w:val="002069D1"/>
    <w:rsid w:val="00206B9E"/>
    <w:rsid w:val="00206D86"/>
    <w:rsid w:val="0020750B"/>
    <w:rsid w:val="00210013"/>
    <w:rsid w:val="002108CA"/>
    <w:rsid w:val="00210DB3"/>
    <w:rsid w:val="00211202"/>
    <w:rsid w:val="002113E5"/>
    <w:rsid w:val="00212330"/>
    <w:rsid w:val="002123CF"/>
    <w:rsid w:val="00212A6B"/>
    <w:rsid w:val="00213112"/>
    <w:rsid w:val="00213B84"/>
    <w:rsid w:val="00213C97"/>
    <w:rsid w:val="00216013"/>
    <w:rsid w:val="00216294"/>
    <w:rsid w:val="002162C1"/>
    <w:rsid w:val="00216400"/>
    <w:rsid w:val="002169B3"/>
    <w:rsid w:val="00216B1D"/>
    <w:rsid w:val="00220B10"/>
    <w:rsid w:val="00220E81"/>
    <w:rsid w:val="00220EE6"/>
    <w:rsid w:val="00222179"/>
    <w:rsid w:val="002227FC"/>
    <w:rsid w:val="00222B52"/>
    <w:rsid w:val="00223A01"/>
    <w:rsid w:val="002246EC"/>
    <w:rsid w:val="00224F9C"/>
    <w:rsid w:val="00225189"/>
    <w:rsid w:val="0022692D"/>
    <w:rsid w:val="00227BF2"/>
    <w:rsid w:val="002304EF"/>
    <w:rsid w:val="00230C31"/>
    <w:rsid w:val="00230E11"/>
    <w:rsid w:val="00231BC2"/>
    <w:rsid w:val="002331A8"/>
    <w:rsid w:val="002332E3"/>
    <w:rsid w:val="002342DB"/>
    <w:rsid w:val="00234341"/>
    <w:rsid w:val="00234DDE"/>
    <w:rsid w:val="002359D4"/>
    <w:rsid w:val="00235C40"/>
    <w:rsid w:val="00236B10"/>
    <w:rsid w:val="00236B2D"/>
    <w:rsid w:val="00237055"/>
    <w:rsid w:val="002405BE"/>
    <w:rsid w:val="0024073F"/>
    <w:rsid w:val="002409BF"/>
    <w:rsid w:val="0024127F"/>
    <w:rsid w:val="002420FA"/>
    <w:rsid w:val="002422EA"/>
    <w:rsid w:val="002425D4"/>
    <w:rsid w:val="0024300F"/>
    <w:rsid w:val="002436BA"/>
    <w:rsid w:val="0024538F"/>
    <w:rsid w:val="002455A2"/>
    <w:rsid w:val="002459DE"/>
    <w:rsid w:val="00245AFA"/>
    <w:rsid w:val="00246AAF"/>
    <w:rsid w:val="00246B0E"/>
    <w:rsid w:val="002478B6"/>
    <w:rsid w:val="0025006D"/>
    <w:rsid w:val="00250338"/>
    <w:rsid w:val="0025053C"/>
    <w:rsid w:val="00251295"/>
    <w:rsid w:val="002518F5"/>
    <w:rsid w:val="00251B3B"/>
    <w:rsid w:val="002521A8"/>
    <w:rsid w:val="00252325"/>
    <w:rsid w:val="00252D70"/>
    <w:rsid w:val="00253404"/>
    <w:rsid w:val="002534E0"/>
    <w:rsid w:val="0025433A"/>
    <w:rsid w:val="0025479E"/>
    <w:rsid w:val="00254A37"/>
    <w:rsid w:val="00255084"/>
    <w:rsid w:val="00255D7E"/>
    <w:rsid w:val="00256DD3"/>
    <w:rsid w:val="00256F1A"/>
    <w:rsid w:val="002579C2"/>
    <w:rsid w:val="00257AF2"/>
    <w:rsid w:val="00257FF0"/>
    <w:rsid w:val="002607AA"/>
    <w:rsid w:val="002609AD"/>
    <w:rsid w:val="00260D3F"/>
    <w:rsid w:val="0026133E"/>
    <w:rsid w:val="00261E42"/>
    <w:rsid w:val="002625EB"/>
    <w:rsid w:val="002628C5"/>
    <w:rsid w:val="00262ACD"/>
    <w:rsid w:val="00262B39"/>
    <w:rsid w:val="002633D0"/>
    <w:rsid w:val="002634EF"/>
    <w:rsid w:val="002640AB"/>
    <w:rsid w:val="002641F0"/>
    <w:rsid w:val="0026449A"/>
    <w:rsid w:val="00264C23"/>
    <w:rsid w:val="00265F28"/>
    <w:rsid w:val="00266CAB"/>
    <w:rsid w:val="00266CCD"/>
    <w:rsid w:val="00266EB0"/>
    <w:rsid w:val="00271254"/>
    <w:rsid w:val="00271FA6"/>
    <w:rsid w:val="002720BD"/>
    <w:rsid w:val="00272D8F"/>
    <w:rsid w:val="00273542"/>
    <w:rsid w:val="0027398C"/>
    <w:rsid w:val="00273A3E"/>
    <w:rsid w:val="00274115"/>
    <w:rsid w:val="002742D0"/>
    <w:rsid w:val="002770D2"/>
    <w:rsid w:val="0027743A"/>
    <w:rsid w:val="002776C8"/>
    <w:rsid w:val="00280558"/>
    <w:rsid w:val="002805D1"/>
    <w:rsid w:val="00280B34"/>
    <w:rsid w:val="00280EA2"/>
    <w:rsid w:val="002816C0"/>
    <w:rsid w:val="00281A26"/>
    <w:rsid w:val="00281B06"/>
    <w:rsid w:val="00282263"/>
    <w:rsid w:val="00282CC1"/>
    <w:rsid w:val="0028390C"/>
    <w:rsid w:val="00285401"/>
    <w:rsid w:val="0028566B"/>
    <w:rsid w:val="002868F7"/>
    <w:rsid w:val="00290998"/>
    <w:rsid w:val="00291916"/>
    <w:rsid w:val="0029208E"/>
    <w:rsid w:val="002921B9"/>
    <w:rsid w:val="00292746"/>
    <w:rsid w:val="0029317E"/>
    <w:rsid w:val="00293A51"/>
    <w:rsid w:val="002941D7"/>
    <w:rsid w:val="0029630B"/>
    <w:rsid w:val="00296620"/>
    <w:rsid w:val="00296972"/>
    <w:rsid w:val="00296CE0"/>
    <w:rsid w:val="00297ADB"/>
    <w:rsid w:val="00297C4A"/>
    <w:rsid w:val="00297EA2"/>
    <w:rsid w:val="002A074E"/>
    <w:rsid w:val="002A114A"/>
    <w:rsid w:val="002A17C4"/>
    <w:rsid w:val="002A26D0"/>
    <w:rsid w:val="002A289C"/>
    <w:rsid w:val="002A2AE7"/>
    <w:rsid w:val="002A4E81"/>
    <w:rsid w:val="002A54C2"/>
    <w:rsid w:val="002A5A6E"/>
    <w:rsid w:val="002A5DBF"/>
    <w:rsid w:val="002A5E31"/>
    <w:rsid w:val="002B1E3C"/>
    <w:rsid w:val="002B265F"/>
    <w:rsid w:val="002B2B48"/>
    <w:rsid w:val="002B2F84"/>
    <w:rsid w:val="002B4096"/>
    <w:rsid w:val="002B40D2"/>
    <w:rsid w:val="002B4A34"/>
    <w:rsid w:val="002B4D4E"/>
    <w:rsid w:val="002B4EDE"/>
    <w:rsid w:val="002B5705"/>
    <w:rsid w:val="002B6155"/>
    <w:rsid w:val="002B76BC"/>
    <w:rsid w:val="002B7B76"/>
    <w:rsid w:val="002C01C4"/>
    <w:rsid w:val="002C0770"/>
    <w:rsid w:val="002C2D66"/>
    <w:rsid w:val="002C3D44"/>
    <w:rsid w:val="002C3EE0"/>
    <w:rsid w:val="002C46F5"/>
    <w:rsid w:val="002C4C52"/>
    <w:rsid w:val="002C4FA6"/>
    <w:rsid w:val="002C59FB"/>
    <w:rsid w:val="002C64CE"/>
    <w:rsid w:val="002C7FC9"/>
    <w:rsid w:val="002D3743"/>
    <w:rsid w:val="002D542D"/>
    <w:rsid w:val="002D5705"/>
    <w:rsid w:val="002D5E25"/>
    <w:rsid w:val="002D7018"/>
    <w:rsid w:val="002D79DF"/>
    <w:rsid w:val="002E0CE3"/>
    <w:rsid w:val="002E0FD5"/>
    <w:rsid w:val="002E0FEF"/>
    <w:rsid w:val="002E17EE"/>
    <w:rsid w:val="002E1AF3"/>
    <w:rsid w:val="002E3125"/>
    <w:rsid w:val="002E4255"/>
    <w:rsid w:val="002E4E99"/>
    <w:rsid w:val="002E5F51"/>
    <w:rsid w:val="002E5F8C"/>
    <w:rsid w:val="002E6C03"/>
    <w:rsid w:val="002E7133"/>
    <w:rsid w:val="002E71B8"/>
    <w:rsid w:val="002E71EE"/>
    <w:rsid w:val="002E75AF"/>
    <w:rsid w:val="002E7934"/>
    <w:rsid w:val="002F00FE"/>
    <w:rsid w:val="002F0200"/>
    <w:rsid w:val="002F0925"/>
    <w:rsid w:val="002F0AA3"/>
    <w:rsid w:val="002F0AA5"/>
    <w:rsid w:val="002F1C8F"/>
    <w:rsid w:val="002F1DC0"/>
    <w:rsid w:val="002F24EF"/>
    <w:rsid w:val="002F2558"/>
    <w:rsid w:val="002F2720"/>
    <w:rsid w:val="002F30DF"/>
    <w:rsid w:val="002F3156"/>
    <w:rsid w:val="002F34D0"/>
    <w:rsid w:val="002F36C6"/>
    <w:rsid w:val="002F3CAD"/>
    <w:rsid w:val="002F3D9C"/>
    <w:rsid w:val="002F3E78"/>
    <w:rsid w:val="002F3ECE"/>
    <w:rsid w:val="002F4220"/>
    <w:rsid w:val="002F439F"/>
    <w:rsid w:val="002F52EE"/>
    <w:rsid w:val="002F52FB"/>
    <w:rsid w:val="002F5FEC"/>
    <w:rsid w:val="002F62EC"/>
    <w:rsid w:val="002F6C89"/>
    <w:rsid w:val="002F7189"/>
    <w:rsid w:val="002F764C"/>
    <w:rsid w:val="002F79E7"/>
    <w:rsid w:val="002F7A3C"/>
    <w:rsid w:val="0030145F"/>
    <w:rsid w:val="00301F14"/>
    <w:rsid w:val="0030404A"/>
    <w:rsid w:val="00304B93"/>
    <w:rsid w:val="00305772"/>
    <w:rsid w:val="00307237"/>
    <w:rsid w:val="00307904"/>
    <w:rsid w:val="003079D8"/>
    <w:rsid w:val="00307F41"/>
    <w:rsid w:val="00310028"/>
    <w:rsid w:val="003108CB"/>
    <w:rsid w:val="003113BC"/>
    <w:rsid w:val="0031159E"/>
    <w:rsid w:val="0031244A"/>
    <w:rsid w:val="00312715"/>
    <w:rsid w:val="00312721"/>
    <w:rsid w:val="00312B0F"/>
    <w:rsid w:val="00314E3E"/>
    <w:rsid w:val="00315D20"/>
    <w:rsid w:val="00316128"/>
    <w:rsid w:val="00316F83"/>
    <w:rsid w:val="00317758"/>
    <w:rsid w:val="003179AA"/>
    <w:rsid w:val="00317A8D"/>
    <w:rsid w:val="00317A92"/>
    <w:rsid w:val="00317E9C"/>
    <w:rsid w:val="003201E1"/>
    <w:rsid w:val="00321AFB"/>
    <w:rsid w:val="003225D8"/>
    <w:rsid w:val="00322F5A"/>
    <w:rsid w:val="00323A48"/>
    <w:rsid w:val="0032414A"/>
    <w:rsid w:val="00324F72"/>
    <w:rsid w:val="0032623F"/>
    <w:rsid w:val="00330862"/>
    <w:rsid w:val="0033087E"/>
    <w:rsid w:val="00330D52"/>
    <w:rsid w:val="00331020"/>
    <w:rsid w:val="00332A5E"/>
    <w:rsid w:val="00333211"/>
    <w:rsid w:val="00333A1D"/>
    <w:rsid w:val="003344EB"/>
    <w:rsid w:val="00334DFD"/>
    <w:rsid w:val="003369B1"/>
    <w:rsid w:val="00336AD0"/>
    <w:rsid w:val="0034164C"/>
    <w:rsid w:val="00341928"/>
    <w:rsid w:val="003420DD"/>
    <w:rsid w:val="00342256"/>
    <w:rsid w:val="003428EE"/>
    <w:rsid w:val="00342CC5"/>
    <w:rsid w:val="00343449"/>
    <w:rsid w:val="00343D23"/>
    <w:rsid w:val="00344223"/>
    <w:rsid w:val="00344CB3"/>
    <w:rsid w:val="00345091"/>
    <w:rsid w:val="0034579A"/>
    <w:rsid w:val="0034608D"/>
    <w:rsid w:val="003463F7"/>
    <w:rsid w:val="003472EF"/>
    <w:rsid w:val="0034764B"/>
    <w:rsid w:val="003478EA"/>
    <w:rsid w:val="003505BC"/>
    <w:rsid w:val="0035074A"/>
    <w:rsid w:val="00350D1F"/>
    <w:rsid w:val="003511AF"/>
    <w:rsid w:val="00351599"/>
    <w:rsid w:val="003518A2"/>
    <w:rsid w:val="00351B4E"/>
    <w:rsid w:val="0035239F"/>
    <w:rsid w:val="00352B97"/>
    <w:rsid w:val="00352BDE"/>
    <w:rsid w:val="0035316C"/>
    <w:rsid w:val="0035339F"/>
    <w:rsid w:val="003534CF"/>
    <w:rsid w:val="0035478A"/>
    <w:rsid w:val="00355169"/>
    <w:rsid w:val="003567BB"/>
    <w:rsid w:val="00356CF1"/>
    <w:rsid w:val="00356DB0"/>
    <w:rsid w:val="003574F0"/>
    <w:rsid w:val="00357ABF"/>
    <w:rsid w:val="00357B25"/>
    <w:rsid w:val="003600BA"/>
    <w:rsid w:val="003600D5"/>
    <w:rsid w:val="00360DDB"/>
    <w:rsid w:val="00362099"/>
    <w:rsid w:val="00362513"/>
    <w:rsid w:val="00362E61"/>
    <w:rsid w:val="00363D51"/>
    <w:rsid w:val="00363F66"/>
    <w:rsid w:val="00363FC8"/>
    <w:rsid w:val="003646B5"/>
    <w:rsid w:val="00364C05"/>
    <w:rsid w:val="0036541B"/>
    <w:rsid w:val="00365A9C"/>
    <w:rsid w:val="003669BE"/>
    <w:rsid w:val="00366A7A"/>
    <w:rsid w:val="0036754C"/>
    <w:rsid w:val="00367DD0"/>
    <w:rsid w:val="00370800"/>
    <w:rsid w:val="003710F9"/>
    <w:rsid w:val="00372142"/>
    <w:rsid w:val="0037240D"/>
    <w:rsid w:val="0037285A"/>
    <w:rsid w:val="00372E5E"/>
    <w:rsid w:val="00373905"/>
    <w:rsid w:val="00373E52"/>
    <w:rsid w:val="00374003"/>
    <w:rsid w:val="0037499E"/>
    <w:rsid w:val="00374D08"/>
    <w:rsid w:val="0037504B"/>
    <w:rsid w:val="00375EED"/>
    <w:rsid w:val="00376223"/>
    <w:rsid w:val="003769BF"/>
    <w:rsid w:val="00376C47"/>
    <w:rsid w:val="00377A9B"/>
    <w:rsid w:val="00380F59"/>
    <w:rsid w:val="00381D39"/>
    <w:rsid w:val="00381EA8"/>
    <w:rsid w:val="00381FF5"/>
    <w:rsid w:val="003823B3"/>
    <w:rsid w:val="003826D7"/>
    <w:rsid w:val="003828F2"/>
    <w:rsid w:val="00382DAE"/>
    <w:rsid w:val="0038555C"/>
    <w:rsid w:val="00385A16"/>
    <w:rsid w:val="00386767"/>
    <w:rsid w:val="00386D4E"/>
    <w:rsid w:val="00387409"/>
    <w:rsid w:val="00387DF1"/>
    <w:rsid w:val="00390247"/>
    <w:rsid w:val="0039069F"/>
    <w:rsid w:val="00390EAE"/>
    <w:rsid w:val="00391957"/>
    <w:rsid w:val="00391B46"/>
    <w:rsid w:val="00391FCF"/>
    <w:rsid w:val="003928B0"/>
    <w:rsid w:val="00393A69"/>
    <w:rsid w:val="00393ADF"/>
    <w:rsid w:val="00394B8F"/>
    <w:rsid w:val="003959AC"/>
    <w:rsid w:val="003959D4"/>
    <w:rsid w:val="00395D5D"/>
    <w:rsid w:val="00396589"/>
    <w:rsid w:val="003968F5"/>
    <w:rsid w:val="00397878"/>
    <w:rsid w:val="00397FC2"/>
    <w:rsid w:val="003A05A1"/>
    <w:rsid w:val="003A1BDE"/>
    <w:rsid w:val="003A2035"/>
    <w:rsid w:val="003A225C"/>
    <w:rsid w:val="003A27EC"/>
    <w:rsid w:val="003A3BFF"/>
    <w:rsid w:val="003A4346"/>
    <w:rsid w:val="003A4616"/>
    <w:rsid w:val="003A4BD9"/>
    <w:rsid w:val="003A4F4F"/>
    <w:rsid w:val="003A5059"/>
    <w:rsid w:val="003A53AC"/>
    <w:rsid w:val="003A55EB"/>
    <w:rsid w:val="003A60B9"/>
    <w:rsid w:val="003A7067"/>
    <w:rsid w:val="003B01C1"/>
    <w:rsid w:val="003B03C6"/>
    <w:rsid w:val="003B0FF1"/>
    <w:rsid w:val="003B127C"/>
    <w:rsid w:val="003B2701"/>
    <w:rsid w:val="003B2E40"/>
    <w:rsid w:val="003B3545"/>
    <w:rsid w:val="003B3C08"/>
    <w:rsid w:val="003B3F2E"/>
    <w:rsid w:val="003B4378"/>
    <w:rsid w:val="003B4A44"/>
    <w:rsid w:val="003B5310"/>
    <w:rsid w:val="003B5387"/>
    <w:rsid w:val="003B6C19"/>
    <w:rsid w:val="003B7052"/>
    <w:rsid w:val="003B71C9"/>
    <w:rsid w:val="003B78EA"/>
    <w:rsid w:val="003B7DBB"/>
    <w:rsid w:val="003C0D3C"/>
    <w:rsid w:val="003C202F"/>
    <w:rsid w:val="003C32A6"/>
    <w:rsid w:val="003C330E"/>
    <w:rsid w:val="003C33FC"/>
    <w:rsid w:val="003C3548"/>
    <w:rsid w:val="003C3FBA"/>
    <w:rsid w:val="003C48FB"/>
    <w:rsid w:val="003C5D3F"/>
    <w:rsid w:val="003C62FE"/>
    <w:rsid w:val="003C736D"/>
    <w:rsid w:val="003C772E"/>
    <w:rsid w:val="003D0035"/>
    <w:rsid w:val="003D0C65"/>
    <w:rsid w:val="003D0F21"/>
    <w:rsid w:val="003D105F"/>
    <w:rsid w:val="003D2175"/>
    <w:rsid w:val="003D29B7"/>
    <w:rsid w:val="003D390F"/>
    <w:rsid w:val="003D5FAA"/>
    <w:rsid w:val="003D6096"/>
    <w:rsid w:val="003D61FA"/>
    <w:rsid w:val="003D621E"/>
    <w:rsid w:val="003D6B38"/>
    <w:rsid w:val="003D751A"/>
    <w:rsid w:val="003D7626"/>
    <w:rsid w:val="003E0244"/>
    <w:rsid w:val="003E029A"/>
    <w:rsid w:val="003E040C"/>
    <w:rsid w:val="003E040F"/>
    <w:rsid w:val="003E0F98"/>
    <w:rsid w:val="003E2717"/>
    <w:rsid w:val="003E2869"/>
    <w:rsid w:val="003E2B48"/>
    <w:rsid w:val="003E3032"/>
    <w:rsid w:val="003E5E32"/>
    <w:rsid w:val="003E6687"/>
    <w:rsid w:val="003E7D0B"/>
    <w:rsid w:val="003E7D8E"/>
    <w:rsid w:val="003F0034"/>
    <w:rsid w:val="003F0062"/>
    <w:rsid w:val="003F05EC"/>
    <w:rsid w:val="003F221E"/>
    <w:rsid w:val="003F2302"/>
    <w:rsid w:val="003F278A"/>
    <w:rsid w:val="003F2870"/>
    <w:rsid w:val="003F288E"/>
    <w:rsid w:val="003F2B11"/>
    <w:rsid w:val="003F3079"/>
    <w:rsid w:val="003F3251"/>
    <w:rsid w:val="003F32E7"/>
    <w:rsid w:val="003F3F8F"/>
    <w:rsid w:val="003F4191"/>
    <w:rsid w:val="003F4C39"/>
    <w:rsid w:val="003F52F4"/>
    <w:rsid w:val="003F5403"/>
    <w:rsid w:val="003F5589"/>
    <w:rsid w:val="003F58C1"/>
    <w:rsid w:val="003F7BF0"/>
    <w:rsid w:val="004000D0"/>
    <w:rsid w:val="00400192"/>
    <w:rsid w:val="00400602"/>
    <w:rsid w:val="00400BB1"/>
    <w:rsid w:val="00401499"/>
    <w:rsid w:val="00401995"/>
    <w:rsid w:val="00402393"/>
    <w:rsid w:val="004028BB"/>
    <w:rsid w:val="00402D27"/>
    <w:rsid w:val="004034BB"/>
    <w:rsid w:val="004059E4"/>
    <w:rsid w:val="00405A70"/>
    <w:rsid w:val="004060A4"/>
    <w:rsid w:val="004060F5"/>
    <w:rsid w:val="00406466"/>
    <w:rsid w:val="004065B8"/>
    <w:rsid w:val="0040682A"/>
    <w:rsid w:val="004068E1"/>
    <w:rsid w:val="00407632"/>
    <w:rsid w:val="00407B1A"/>
    <w:rsid w:val="00407E7E"/>
    <w:rsid w:val="0041097E"/>
    <w:rsid w:val="00411E21"/>
    <w:rsid w:val="00412085"/>
    <w:rsid w:val="004125B1"/>
    <w:rsid w:val="00413826"/>
    <w:rsid w:val="0041427B"/>
    <w:rsid w:val="00414398"/>
    <w:rsid w:val="004156E3"/>
    <w:rsid w:val="004157E0"/>
    <w:rsid w:val="00416190"/>
    <w:rsid w:val="00416418"/>
    <w:rsid w:val="00416EE4"/>
    <w:rsid w:val="0041742E"/>
    <w:rsid w:val="00420F71"/>
    <w:rsid w:val="004221DF"/>
    <w:rsid w:val="0042244D"/>
    <w:rsid w:val="00422666"/>
    <w:rsid w:val="004235F5"/>
    <w:rsid w:val="00423A4E"/>
    <w:rsid w:val="00424EEB"/>
    <w:rsid w:val="004261B2"/>
    <w:rsid w:val="00426E1C"/>
    <w:rsid w:val="00427582"/>
    <w:rsid w:val="00431039"/>
    <w:rsid w:val="0043116D"/>
    <w:rsid w:val="00431790"/>
    <w:rsid w:val="00433111"/>
    <w:rsid w:val="004334E9"/>
    <w:rsid w:val="00433680"/>
    <w:rsid w:val="00433AFF"/>
    <w:rsid w:val="00434543"/>
    <w:rsid w:val="00435E15"/>
    <w:rsid w:val="00436482"/>
    <w:rsid w:val="00436977"/>
    <w:rsid w:val="00436E30"/>
    <w:rsid w:val="00437059"/>
    <w:rsid w:val="00437510"/>
    <w:rsid w:val="00437990"/>
    <w:rsid w:val="004403B3"/>
    <w:rsid w:val="004408B9"/>
    <w:rsid w:val="00442D74"/>
    <w:rsid w:val="0044453A"/>
    <w:rsid w:val="0045026A"/>
    <w:rsid w:val="00450A75"/>
    <w:rsid w:val="00450F17"/>
    <w:rsid w:val="00452ADC"/>
    <w:rsid w:val="004531CB"/>
    <w:rsid w:val="00453307"/>
    <w:rsid w:val="00453707"/>
    <w:rsid w:val="00453C99"/>
    <w:rsid w:val="004543CD"/>
    <w:rsid w:val="00454CC4"/>
    <w:rsid w:val="00456614"/>
    <w:rsid w:val="0045662D"/>
    <w:rsid w:val="00457821"/>
    <w:rsid w:val="00461B83"/>
    <w:rsid w:val="00463CF1"/>
    <w:rsid w:val="00463E60"/>
    <w:rsid w:val="004655B2"/>
    <w:rsid w:val="004657F2"/>
    <w:rsid w:val="00465E6A"/>
    <w:rsid w:val="00465F3E"/>
    <w:rsid w:val="004661FC"/>
    <w:rsid w:val="0046721F"/>
    <w:rsid w:val="0047043B"/>
    <w:rsid w:val="00470940"/>
    <w:rsid w:val="0047173A"/>
    <w:rsid w:val="0047275D"/>
    <w:rsid w:val="00472761"/>
    <w:rsid w:val="00472C70"/>
    <w:rsid w:val="0047383D"/>
    <w:rsid w:val="00473B6F"/>
    <w:rsid w:val="00474106"/>
    <w:rsid w:val="00474D40"/>
    <w:rsid w:val="00474FBB"/>
    <w:rsid w:val="004752D2"/>
    <w:rsid w:val="0047558F"/>
    <w:rsid w:val="00475FBE"/>
    <w:rsid w:val="004764D2"/>
    <w:rsid w:val="00476536"/>
    <w:rsid w:val="00476E32"/>
    <w:rsid w:val="004774A5"/>
    <w:rsid w:val="0047764D"/>
    <w:rsid w:val="00477A67"/>
    <w:rsid w:val="00480795"/>
    <w:rsid w:val="004819A5"/>
    <w:rsid w:val="00481C4E"/>
    <w:rsid w:val="00482B9C"/>
    <w:rsid w:val="00483416"/>
    <w:rsid w:val="00485CD2"/>
    <w:rsid w:val="00486214"/>
    <w:rsid w:val="0048679F"/>
    <w:rsid w:val="0048717C"/>
    <w:rsid w:val="0048798D"/>
    <w:rsid w:val="00487D57"/>
    <w:rsid w:val="00487F72"/>
    <w:rsid w:val="00490AEB"/>
    <w:rsid w:val="00490BF8"/>
    <w:rsid w:val="00490F37"/>
    <w:rsid w:val="004914F7"/>
    <w:rsid w:val="004917F1"/>
    <w:rsid w:val="00491BCD"/>
    <w:rsid w:val="00492541"/>
    <w:rsid w:val="00492FA7"/>
    <w:rsid w:val="004933DB"/>
    <w:rsid w:val="00493441"/>
    <w:rsid w:val="0049347C"/>
    <w:rsid w:val="00493819"/>
    <w:rsid w:val="00493A80"/>
    <w:rsid w:val="00493D35"/>
    <w:rsid w:val="00494BAC"/>
    <w:rsid w:val="0049704C"/>
    <w:rsid w:val="0049714A"/>
    <w:rsid w:val="004974EC"/>
    <w:rsid w:val="004975ED"/>
    <w:rsid w:val="0049790C"/>
    <w:rsid w:val="004A012C"/>
    <w:rsid w:val="004A03AD"/>
    <w:rsid w:val="004A08D9"/>
    <w:rsid w:val="004A1904"/>
    <w:rsid w:val="004A1D49"/>
    <w:rsid w:val="004A27CD"/>
    <w:rsid w:val="004A366E"/>
    <w:rsid w:val="004A3B68"/>
    <w:rsid w:val="004A4B06"/>
    <w:rsid w:val="004A50A8"/>
    <w:rsid w:val="004A5493"/>
    <w:rsid w:val="004A5D9A"/>
    <w:rsid w:val="004A667F"/>
    <w:rsid w:val="004A6BC6"/>
    <w:rsid w:val="004A6C0B"/>
    <w:rsid w:val="004A6CA3"/>
    <w:rsid w:val="004B0475"/>
    <w:rsid w:val="004B04ED"/>
    <w:rsid w:val="004B0614"/>
    <w:rsid w:val="004B0AAD"/>
    <w:rsid w:val="004B1021"/>
    <w:rsid w:val="004B11A0"/>
    <w:rsid w:val="004B1317"/>
    <w:rsid w:val="004B217F"/>
    <w:rsid w:val="004B2442"/>
    <w:rsid w:val="004B29B4"/>
    <w:rsid w:val="004B2E96"/>
    <w:rsid w:val="004B2F49"/>
    <w:rsid w:val="004B3EA5"/>
    <w:rsid w:val="004B3FDF"/>
    <w:rsid w:val="004B478C"/>
    <w:rsid w:val="004B4D9E"/>
    <w:rsid w:val="004B5080"/>
    <w:rsid w:val="004B56FB"/>
    <w:rsid w:val="004B577E"/>
    <w:rsid w:val="004B58BA"/>
    <w:rsid w:val="004B5A15"/>
    <w:rsid w:val="004B61F5"/>
    <w:rsid w:val="004B71FF"/>
    <w:rsid w:val="004B752A"/>
    <w:rsid w:val="004B7954"/>
    <w:rsid w:val="004B7B58"/>
    <w:rsid w:val="004C02A0"/>
    <w:rsid w:val="004C0ADC"/>
    <w:rsid w:val="004C0EE4"/>
    <w:rsid w:val="004C12DF"/>
    <w:rsid w:val="004C138D"/>
    <w:rsid w:val="004C15CF"/>
    <w:rsid w:val="004C173D"/>
    <w:rsid w:val="004C18AD"/>
    <w:rsid w:val="004C1BF4"/>
    <w:rsid w:val="004C1C2F"/>
    <w:rsid w:val="004C2493"/>
    <w:rsid w:val="004C260E"/>
    <w:rsid w:val="004C262D"/>
    <w:rsid w:val="004C288F"/>
    <w:rsid w:val="004C2D38"/>
    <w:rsid w:val="004C3181"/>
    <w:rsid w:val="004C32E9"/>
    <w:rsid w:val="004C357E"/>
    <w:rsid w:val="004C44C4"/>
    <w:rsid w:val="004C4EAF"/>
    <w:rsid w:val="004C6509"/>
    <w:rsid w:val="004C6D86"/>
    <w:rsid w:val="004C6FAF"/>
    <w:rsid w:val="004C7113"/>
    <w:rsid w:val="004C7C78"/>
    <w:rsid w:val="004D071C"/>
    <w:rsid w:val="004D185D"/>
    <w:rsid w:val="004D1936"/>
    <w:rsid w:val="004D398D"/>
    <w:rsid w:val="004D3CC9"/>
    <w:rsid w:val="004D490F"/>
    <w:rsid w:val="004D4A63"/>
    <w:rsid w:val="004D54EF"/>
    <w:rsid w:val="004D585A"/>
    <w:rsid w:val="004D626A"/>
    <w:rsid w:val="004D66DA"/>
    <w:rsid w:val="004D76B7"/>
    <w:rsid w:val="004D7940"/>
    <w:rsid w:val="004E06C6"/>
    <w:rsid w:val="004E0F90"/>
    <w:rsid w:val="004E15D6"/>
    <w:rsid w:val="004E1D07"/>
    <w:rsid w:val="004E28A9"/>
    <w:rsid w:val="004E307B"/>
    <w:rsid w:val="004E35C9"/>
    <w:rsid w:val="004E3AC9"/>
    <w:rsid w:val="004E3D92"/>
    <w:rsid w:val="004E4806"/>
    <w:rsid w:val="004E4DCC"/>
    <w:rsid w:val="004E5F89"/>
    <w:rsid w:val="004E60F0"/>
    <w:rsid w:val="004E6C48"/>
    <w:rsid w:val="004E75DA"/>
    <w:rsid w:val="004E7A36"/>
    <w:rsid w:val="004F0372"/>
    <w:rsid w:val="004F0BF4"/>
    <w:rsid w:val="004F0F88"/>
    <w:rsid w:val="004F1771"/>
    <w:rsid w:val="004F1912"/>
    <w:rsid w:val="004F1C3A"/>
    <w:rsid w:val="004F1C83"/>
    <w:rsid w:val="004F21E8"/>
    <w:rsid w:val="004F2304"/>
    <w:rsid w:val="004F249B"/>
    <w:rsid w:val="004F2864"/>
    <w:rsid w:val="004F2FA9"/>
    <w:rsid w:val="004F30F8"/>
    <w:rsid w:val="004F564D"/>
    <w:rsid w:val="004F6CF0"/>
    <w:rsid w:val="00500ACF"/>
    <w:rsid w:val="00500F30"/>
    <w:rsid w:val="00501AA0"/>
    <w:rsid w:val="00501AAE"/>
    <w:rsid w:val="00502246"/>
    <w:rsid w:val="005028F7"/>
    <w:rsid w:val="00503D16"/>
    <w:rsid w:val="00503DC1"/>
    <w:rsid w:val="00503FBC"/>
    <w:rsid w:val="00504372"/>
    <w:rsid w:val="00504CDE"/>
    <w:rsid w:val="005061D6"/>
    <w:rsid w:val="00506399"/>
    <w:rsid w:val="0050647D"/>
    <w:rsid w:val="005071AA"/>
    <w:rsid w:val="00507331"/>
    <w:rsid w:val="00510069"/>
    <w:rsid w:val="005105E1"/>
    <w:rsid w:val="005106D3"/>
    <w:rsid w:val="005110C3"/>
    <w:rsid w:val="00513555"/>
    <w:rsid w:val="005136CE"/>
    <w:rsid w:val="005138F7"/>
    <w:rsid w:val="00515A96"/>
    <w:rsid w:val="0051621A"/>
    <w:rsid w:val="0051693B"/>
    <w:rsid w:val="00516A66"/>
    <w:rsid w:val="00516E75"/>
    <w:rsid w:val="00517055"/>
    <w:rsid w:val="00517401"/>
    <w:rsid w:val="00517E9E"/>
    <w:rsid w:val="005201E9"/>
    <w:rsid w:val="0052036A"/>
    <w:rsid w:val="005204A3"/>
    <w:rsid w:val="00521982"/>
    <w:rsid w:val="00521FD7"/>
    <w:rsid w:val="0052423B"/>
    <w:rsid w:val="005246AF"/>
    <w:rsid w:val="00524B21"/>
    <w:rsid w:val="00525F12"/>
    <w:rsid w:val="00525F49"/>
    <w:rsid w:val="005265BE"/>
    <w:rsid w:val="0052713B"/>
    <w:rsid w:val="00527746"/>
    <w:rsid w:val="00527AF9"/>
    <w:rsid w:val="00527DCD"/>
    <w:rsid w:val="00531146"/>
    <w:rsid w:val="005323D6"/>
    <w:rsid w:val="0053291F"/>
    <w:rsid w:val="00532B6B"/>
    <w:rsid w:val="005332B4"/>
    <w:rsid w:val="0053371C"/>
    <w:rsid w:val="00533AAB"/>
    <w:rsid w:val="00534F03"/>
    <w:rsid w:val="005351CB"/>
    <w:rsid w:val="005352D0"/>
    <w:rsid w:val="0053695B"/>
    <w:rsid w:val="00536B15"/>
    <w:rsid w:val="00536BBC"/>
    <w:rsid w:val="00536BD8"/>
    <w:rsid w:val="00537033"/>
    <w:rsid w:val="00537712"/>
    <w:rsid w:val="00540ABA"/>
    <w:rsid w:val="00540C16"/>
    <w:rsid w:val="00540EC3"/>
    <w:rsid w:val="00541724"/>
    <w:rsid w:val="00541B04"/>
    <w:rsid w:val="005424C0"/>
    <w:rsid w:val="005431BF"/>
    <w:rsid w:val="005439C6"/>
    <w:rsid w:val="005442CE"/>
    <w:rsid w:val="005444A5"/>
    <w:rsid w:val="00544609"/>
    <w:rsid w:val="0054571B"/>
    <w:rsid w:val="005466D4"/>
    <w:rsid w:val="00546FBC"/>
    <w:rsid w:val="00547A69"/>
    <w:rsid w:val="00550044"/>
    <w:rsid w:val="005508B0"/>
    <w:rsid w:val="00551190"/>
    <w:rsid w:val="005515A1"/>
    <w:rsid w:val="00552238"/>
    <w:rsid w:val="00552735"/>
    <w:rsid w:val="00552EA6"/>
    <w:rsid w:val="00553C33"/>
    <w:rsid w:val="00553E8B"/>
    <w:rsid w:val="00553F83"/>
    <w:rsid w:val="005547FD"/>
    <w:rsid w:val="00554AEA"/>
    <w:rsid w:val="00555C29"/>
    <w:rsid w:val="00556D77"/>
    <w:rsid w:val="00560075"/>
    <w:rsid w:val="00561023"/>
    <w:rsid w:val="0056183C"/>
    <w:rsid w:val="005618DA"/>
    <w:rsid w:val="00561B8E"/>
    <w:rsid w:val="005620F1"/>
    <w:rsid w:val="00562400"/>
    <w:rsid w:val="0056287F"/>
    <w:rsid w:val="005636D0"/>
    <w:rsid w:val="0056490B"/>
    <w:rsid w:val="00564FCB"/>
    <w:rsid w:val="00565047"/>
    <w:rsid w:val="005650E6"/>
    <w:rsid w:val="00565115"/>
    <w:rsid w:val="00565EB5"/>
    <w:rsid w:val="00567A16"/>
    <w:rsid w:val="00567B53"/>
    <w:rsid w:val="005704F3"/>
    <w:rsid w:val="00570B31"/>
    <w:rsid w:val="00571361"/>
    <w:rsid w:val="00571ADC"/>
    <w:rsid w:val="00572F2F"/>
    <w:rsid w:val="00573237"/>
    <w:rsid w:val="00573696"/>
    <w:rsid w:val="00575347"/>
    <w:rsid w:val="005758B0"/>
    <w:rsid w:val="00575EF4"/>
    <w:rsid w:val="005761F9"/>
    <w:rsid w:val="00576E69"/>
    <w:rsid w:val="00577431"/>
    <w:rsid w:val="00577E90"/>
    <w:rsid w:val="00580241"/>
    <w:rsid w:val="00580806"/>
    <w:rsid w:val="0058156F"/>
    <w:rsid w:val="00581677"/>
    <w:rsid w:val="00581AFB"/>
    <w:rsid w:val="00581B43"/>
    <w:rsid w:val="0058281B"/>
    <w:rsid w:val="0058295A"/>
    <w:rsid w:val="00584205"/>
    <w:rsid w:val="00584B2B"/>
    <w:rsid w:val="00584FD4"/>
    <w:rsid w:val="0058671C"/>
    <w:rsid w:val="005868A9"/>
    <w:rsid w:val="005878F9"/>
    <w:rsid w:val="00587A1B"/>
    <w:rsid w:val="0059138E"/>
    <w:rsid w:val="00591ED7"/>
    <w:rsid w:val="0059259F"/>
    <w:rsid w:val="00592FB5"/>
    <w:rsid w:val="00593898"/>
    <w:rsid w:val="00595573"/>
    <w:rsid w:val="005961E6"/>
    <w:rsid w:val="00596574"/>
    <w:rsid w:val="00596A46"/>
    <w:rsid w:val="00597316"/>
    <w:rsid w:val="00597C1E"/>
    <w:rsid w:val="005A0321"/>
    <w:rsid w:val="005A0BA7"/>
    <w:rsid w:val="005A13E4"/>
    <w:rsid w:val="005A1614"/>
    <w:rsid w:val="005A1A2C"/>
    <w:rsid w:val="005A3113"/>
    <w:rsid w:val="005A40C5"/>
    <w:rsid w:val="005A4700"/>
    <w:rsid w:val="005A4A08"/>
    <w:rsid w:val="005A57A5"/>
    <w:rsid w:val="005A61F4"/>
    <w:rsid w:val="005A6418"/>
    <w:rsid w:val="005B0000"/>
    <w:rsid w:val="005B0544"/>
    <w:rsid w:val="005B1107"/>
    <w:rsid w:val="005B2038"/>
    <w:rsid w:val="005B25A1"/>
    <w:rsid w:val="005B3249"/>
    <w:rsid w:val="005B3E13"/>
    <w:rsid w:val="005B42B7"/>
    <w:rsid w:val="005B43AE"/>
    <w:rsid w:val="005B4892"/>
    <w:rsid w:val="005B4DCC"/>
    <w:rsid w:val="005B5890"/>
    <w:rsid w:val="005B5CA6"/>
    <w:rsid w:val="005B6230"/>
    <w:rsid w:val="005B663B"/>
    <w:rsid w:val="005B70FC"/>
    <w:rsid w:val="005B75EA"/>
    <w:rsid w:val="005C0671"/>
    <w:rsid w:val="005C2B64"/>
    <w:rsid w:val="005C317A"/>
    <w:rsid w:val="005C3533"/>
    <w:rsid w:val="005C3541"/>
    <w:rsid w:val="005C35DC"/>
    <w:rsid w:val="005C3F56"/>
    <w:rsid w:val="005C44B1"/>
    <w:rsid w:val="005C4D2D"/>
    <w:rsid w:val="005C4D55"/>
    <w:rsid w:val="005C5E0E"/>
    <w:rsid w:val="005C5E7A"/>
    <w:rsid w:val="005C6D1B"/>
    <w:rsid w:val="005C6F7B"/>
    <w:rsid w:val="005C6FDA"/>
    <w:rsid w:val="005C70C1"/>
    <w:rsid w:val="005C71D6"/>
    <w:rsid w:val="005C7CCC"/>
    <w:rsid w:val="005D00DD"/>
    <w:rsid w:val="005D0524"/>
    <w:rsid w:val="005D072D"/>
    <w:rsid w:val="005D216D"/>
    <w:rsid w:val="005D2209"/>
    <w:rsid w:val="005D240C"/>
    <w:rsid w:val="005D3548"/>
    <w:rsid w:val="005D431B"/>
    <w:rsid w:val="005D4AA6"/>
    <w:rsid w:val="005D4DAB"/>
    <w:rsid w:val="005D5130"/>
    <w:rsid w:val="005D52AC"/>
    <w:rsid w:val="005D6EFA"/>
    <w:rsid w:val="005D70BD"/>
    <w:rsid w:val="005D7BEF"/>
    <w:rsid w:val="005D7EBA"/>
    <w:rsid w:val="005D7F7F"/>
    <w:rsid w:val="005E19D7"/>
    <w:rsid w:val="005E1AE6"/>
    <w:rsid w:val="005E1C99"/>
    <w:rsid w:val="005E37B5"/>
    <w:rsid w:val="005E3CA3"/>
    <w:rsid w:val="005E4CF0"/>
    <w:rsid w:val="005E5C9E"/>
    <w:rsid w:val="005F0509"/>
    <w:rsid w:val="005F0880"/>
    <w:rsid w:val="005F0B66"/>
    <w:rsid w:val="005F15D0"/>
    <w:rsid w:val="005F1D58"/>
    <w:rsid w:val="005F2705"/>
    <w:rsid w:val="005F2F8A"/>
    <w:rsid w:val="005F2FFF"/>
    <w:rsid w:val="005F3496"/>
    <w:rsid w:val="005F377C"/>
    <w:rsid w:val="005F3F1A"/>
    <w:rsid w:val="005F437E"/>
    <w:rsid w:val="005F44CD"/>
    <w:rsid w:val="005F46EB"/>
    <w:rsid w:val="005F479F"/>
    <w:rsid w:val="005F5768"/>
    <w:rsid w:val="005F5877"/>
    <w:rsid w:val="005F6A74"/>
    <w:rsid w:val="005F6C0C"/>
    <w:rsid w:val="005F6EEE"/>
    <w:rsid w:val="005F7183"/>
    <w:rsid w:val="005F75A2"/>
    <w:rsid w:val="00601977"/>
    <w:rsid w:val="0060198B"/>
    <w:rsid w:val="00601DE5"/>
    <w:rsid w:val="00602649"/>
    <w:rsid w:val="00602762"/>
    <w:rsid w:val="00602A32"/>
    <w:rsid w:val="00603480"/>
    <w:rsid w:val="0060371D"/>
    <w:rsid w:val="00603ADB"/>
    <w:rsid w:val="00603D12"/>
    <w:rsid w:val="0060429B"/>
    <w:rsid w:val="0060465C"/>
    <w:rsid w:val="006062DC"/>
    <w:rsid w:val="006070D4"/>
    <w:rsid w:val="00607410"/>
    <w:rsid w:val="006078EE"/>
    <w:rsid w:val="00607B2B"/>
    <w:rsid w:val="00610EB7"/>
    <w:rsid w:val="006116A2"/>
    <w:rsid w:val="00611B0D"/>
    <w:rsid w:val="0061291A"/>
    <w:rsid w:val="00612A04"/>
    <w:rsid w:val="00612C82"/>
    <w:rsid w:val="006133DA"/>
    <w:rsid w:val="006137D3"/>
    <w:rsid w:val="006140D8"/>
    <w:rsid w:val="006142F0"/>
    <w:rsid w:val="0061456C"/>
    <w:rsid w:val="00614901"/>
    <w:rsid w:val="00616944"/>
    <w:rsid w:val="006169BD"/>
    <w:rsid w:val="00616B36"/>
    <w:rsid w:val="006172DF"/>
    <w:rsid w:val="006175E2"/>
    <w:rsid w:val="00617C23"/>
    <w:rsid w:val="006200CF"/>
    <w:rsid w:val="00620272"/>
    <w:rsid w:val="006204DE"/>
    <w:rsid w:val="00620D35"/>
    <w:rsid w:val="006211B8"/>
    <w:rsid w:val="00621380"/>
    <w:rsid w:val="00621450"/>
    <w:rsid w:val="00622919"/>
    <w:rsid w:val="00623A16"/>
    <w:rsid w:val="00623A4E"/>
    <w:rsid w:val="00625FE8"/>
    <w:rsid w:val="006261F0"/>
    <w:rsid w:val="006269C0"/>
    <w:rsid w:val="00626AAB"/>
    <w:rsid w:val="006271F0"/>
    <w:rsid w:val="0062731F"/>
    <w:rsid w:val="00627EC1"/>
    <w:rsid w:val="0063101C"/>
    <w:rsid w:val="00631A67"/>
    <w:rsid w:val="00631D3A"/>
    <w:rsid w:val="00631DA8"/>
    <w:rsid w:val="00631DB1"/>
    <w:rsid w:val="006320D3"/>
    <w:rsid w:val="00632CAE"/>
    <w:rsid w:val="00632D2C"/>
    <w:rsid w:val="006330FB"/>
    <w:rsid w:val="0063341D"/>
    <w:rsid w:val="006339EB"/>
    <w:rsid w:val="00633F25"/>
    <w:rsid w:val="00634461"/>
    <w:rsid w:val="006358BB"/>
    <w:rsid w:val="006378B3"/>
    <w:rsid w:val="0064007E"/>
    <w:rsid w:val="006409F5"/>
    <w:rsid w:val="00640C82"/>
    <w:rsid w:val="00640EFF"/>
    <w:rsid w:val="006412B6"/>
    <w:rsid w:val="00641425"/>
    <w:rsid w:val="00641A9E"/>
    <w:rsid w:val="00641C95"/>
    <w:rsid w:val="0064238A"/>
    <w:rsid w:val="00643172"/>
    <w:rsid w:val="00644C4A"/>
    <w:rsid w:val="00644E95"/>
    <w:rsid w:val="00645B57"/>
    <w:rsid w:val="00646352"/>
    <w:rsid w:val="00646817"/>
    <w:rsid w:val="00647413"/>
    <w:rsid w:val="00650BEB"/>
    <w:rsid w:val="00650F3E"/>
    <w:rsid w:val="00651287"/>
    <w:rsid w:val="006514A6"/>
    <w:rsid w:val="00651A9F"/>
    <w:rsid w:val="00651C04"/>
    <w:rsid w:val="00651F95"/>
    <w:rsid w:val="00652866"/>
    <w:rsid w:val="0065306A"/>
    <w:rsid w:val="00653CA2"/>
    <w:rsid w:val="006542FD"/>
    <w:rsid w:val="00654F3B"/>
    <w:rsid w:val="00656680"/>
    <w:rsid w:val="00656D90"/>
    <w:rsid w:val="00657B3A"/>
    <w:rsid w:val="00657BF9"/>
    <w:rsid w:val="00657F7B"/>
    <w:rsid w:val="00660084"/>
    <w:rsid w:val="006606C1"/>
    <w:rsid w:val="006608AB"/>
    <w:rsid w:val="00660C4B"/>
    <w:rsid w:val="00661103"/>
    <w:rsid w:val="006612B7"/>
    <w:rsid w:val="00662BA3"/>
    <w:rsid w:val="00663146"/>
    <w:rsid w:val="0066326F"/>
    <w:rsid w:val="0066469A"/>
    <w:rsid w:val="00664C6E"/>
    <w:rsid w:val="00666643"/>
    <w:rsid w:val="00667C08"/>
    <w:rsid w:val="00667FF7"/>
    <w:rsid w:val="00670837"/>
    <w:rsid w:val="00670CFA"/>
    <w:rsid w:val="0067204F"/>
    <w:rsid w:val="0067211D"/>
    <w:rsid w:val="0067220D"/>
    <w:rsid w:val="006725D5"/>
    <w:rsid w:val="00672657"/>
    <w:rsid w:val="0067345A"/>
    <w:rsid w:val="00673650"/>
    <w:rsid w:val="00673902"/>
    <w:rsid w:val="00674D00"/>
    <w:rsid w:val="006750E5"/>
    <w:rsid w:val="00675434"/>
    <w:rsid w:val="00676C51"/>
    <w:rsid w:val="00676C5E"/>
    <w:rsid w:val="00677016"/>
    <w:rsid w:val="0068107A"/>
    <w:rsid w:val="006811F2"/>
    <w:rsid w:val="00681582"/>
    <w:rsid w:val="00681CED"/>
    <w:rsid w:val="00682058"/>
    <w:rsid w:val="0068227C"/>
    <w:rsid w:val="00682B32"/>
    <w:rsid w:val="006838BA"/>
    <w:rsid w:val="006844E7"/>
    <w:rsid w:val="00684514"/>
    <w:rsid w:val="00684E4C"/>
    <w:rsid w:val="006864EE"/>
    <w:rsid w:val="00686621"/>
    <w:rsid w:val="006869D7"/>
    <w:rsid w:val="00686C49"/>
    <w:rsid w:val="00686F0F"/>
    <w:rsid w:val="00690876"/>
    <w:rsid w:val="00690AA4"/>
    <w:rsid w:val="00691F25"/>
    <w:rsid w:val="0069225C"/>
    <w:rsid w:val="00692552"/>
    <w:rsid w:val="00692598"/>
    <w:rsid w:val="00692B15"/>
    <w:rsid w:val="00692B83"/>
    <w:rsid w:val="00692D66"/>
    <w:rsid w:val="00694044"/>
    <w:rsid w:val="00694C01"/>
    <w:rsid w:val="00695B35"/>
    <w:rsid w:val="006968BC"/>
    <w:rsid w:val="00697468"/>
    <w:rsid w:val="00697BE1"/>
    <w:rsid w:val="00697D41"/>
    <w:rsid w:val="00697EA5"/>
    <w:rsid w:val="00697EF3"/>
    <w:rsid w:val="006A0529"/>
    <w:rsid w:val="006A1B45"/>
    <w:rsid w:val="006A310F"/>
    <w:rsid w:val="006A31D6"/>
    <w:rsid w:val="006A354F"/>
    <w:rsid w:val="006A55E2"/>
    <w:rsid w:val="006A560D"/>
    <w:rsid w:val="006A5986"/>
    <w:rsid w:val="006A5B0F"/>
    <w:rsid w:val="006A5DEC"/>
    <w:rsid w:val="006A6900"/>
    <w:rsid w:val="006A76BE"/>
    <w:rsid w:val="006A7C91"/>
    <w:rsid w:val="006B008E"/>
    <w:rsid w:val="006B02B0"/>
    <w:rsid w:val="006B03F3"/>
    <w:rsid w:val="006B0F3D"/>
    <w:rsid w:val="006B110F"/>
    <w:rsid w:val="006B213C"/>
    <w:rsid w:val="006B259A"/>
    <w:rsid w:val="006B2A86"/>
    <w:rsid w:val="006B2D04"/>
    <w:rsid w:val="006B2EA6"/>
    <w:rsid w:val="006B2F0D"/>
    <w:rsid w:val="006B356B"/>
    <w:rsid w:val="006B4592"/>
    <w:rsid w:val="006B4B04"/>
    <w:rsid w:val="006B4FA8"/>
    <w:rsid w:val="006B5320"/>
    <w:rsid w:val="006B56CC"/>
    <w:rsid w:val="006B6CA1"/>
    <w:rsid w:val="006B7657"/>
    <w:rsid w:val="006B7771"/>
    <w:rsid w:val="006C1278"/>
    <w:rsid w:val="006C1780"/>
    <w:rsid w:val="006C1A68"/>
    <w:rsid w:val="006C1D62"/>
    <w:rsid w:val="006C20A3"/>
    <w:rsid w:val="006C24B3"/>
    <w:rsid w:val="006C28E9"/>
    <w:rsid w:val="006C3CFA"/>
    <w:rsid w:val="006C47A3"/>
    <w:rsid w:val="006C4BC2"/>
    <w:rsid w:val="006C5425"/>
    <w:rsid w:val="006C5FEF"/>
    <w:rsid w:val="006C6217"/>
    <w:rsid w:val="006C6744"/>
    <w:rsid w:val="006C72A6"/>
    <w:rsid w:val="006C7AC3"/>
    <w:rsid w:val="006C7D62"/>
    <w:rsid w:val="006C7F4E"/>
    <w:rsid w:val="006D06EA"/>
    <w:rsid w:val="006D150C"/>
    <w:rsid w:val="006D19C2"/>
    <w:rsid w:val="006D1A3D"/>
    <w:rsid w:val="006D1F0B"/>
    <w:rsid w:val="006D1F85"/>
    <w:rsid w:val="006D2A92"/>
    <w:rsid w:val="006D4D3B"/>
    <w:rsid w:val="006D51A5"/>
    <w:rsid w:val="006D59CA"/>
    <w:rsid w:val="006D5DB3"/>
    <w:rsid w:val="006D631E"/>
    <w:rsid w:val="006D6574"/>
    <w:rsid w:val="006D68E8"/>
    <w:rsid w:val="006D6947"/>
    <w:rsid w:val="006D6AE4"/>
    <w:rsid w:val="006D6D04"/>
    <w:rsid w:val="006E0327"/>
    <w:rsid w:val="006E0558"/>
    <w:rsid w:val="006E1DD1"/>
    <w:rsid w:val="006E1F15"/>
    <w:rsid w:val="006E207A"/>
    <w:rsid w:val="006E2187"/>
    <w:rsid w:val="006E2555"/>
    <w:rsid w:val="006E463A"/>
    <w:rsid w:val="006E4835"/>
    <w:rsid w:val="006E5A25"/>
    <w:rsid w:val="006E6953"/>
    <w:rsid w:val="006E749B"/>
    <w:rsid w:val="006F094B"/>
    <w:rsid w:val="006F13C6"/>
    <w:rsid w:val="006F1892"/>
    <w:rsid w:val="006F2967"/>
    <w:rsid w:val="006F2E46"/>
    <w:rsid w:val="006F39C3"/>
    <w:rsid w:val="006F3B85"/>
    <w:rsid w:val="006F40A5"/>
    <w:rsid w:val="006F71B3"/>
    <w:rsid w:val="006F74D0"/>
    <w:rsid w:val="00700444"/>
    <w:rsid w:val="0070120B"/>
    <w:rsid w:val="00702056"/>
    <w:rsid w:val="0070369A"/>
    <w:rsid w:val="007039EE"/>
    <w:rsid w:val="00704102"/>
    <w:rsid w:val="00704759"/>
    <w:rsid w:val="00704C69"/>
    <w:rsid w:val="007054AC"/>
    <w:rsid w:val="007055CD"/>
    <w:rsid w:val="007057BF"/>
    <w:rsid w:val="00705FD3"/>
    <w:rsid w:val="0070640F"/>
    <w:rsid w:val="00707BC0"/>
    <w:rsid w:val="00710B1F"/>
    <w:rsid w:val="007117DC"/>
    <w:rsid w:val="00712234"/>
    <w:rsid w:val="0071342A"/>
    <w:rsid w:val="00713641"/>
    <w:rsid w:val="00713ACB"/>
    <w:rsid w:val="00713FBF"/>
    <w:rsid w:val="007141E8"/>
    <w:rsid w:val="00715B24"/>
    <w:rsid w:val="00716138"/>
    <w:rsid w:val="0071614A"/>
    <w:rsid w:val="00716B44"/>
    <w:rsid w:val="0071727F"/>
    <w:rsid w:val="00717759"/>
    <w:rsid w:val="00717B09"/>
    <w:rsid w:val="007201FE"/>
    <w:rsid w:val="007203B4"/>
    <w:rsid w:val="0072096B"/>
    <w:rsid w:val="00721060"/>
    <w:rsid w:val="00724298"/>
    <w:rsid w:val="0072456A"/>
    <w:rsid w:val="0072498A"/>
    <w:rsid w:val="007257AB"/>
    <w:rsid w:val="0072654B"/>
    <w:rsid w:val="007273A8"/>
    <w:rsid w:val="007275A9"/>
    <w:rsid w:val="00727BB5"/>
    <w:rsid w:val="00727F87"/>
    <w:rsid w:val="007304FA"/>
    <w:rsid w:val="0073089D"/>
    <w:rsid w:val="0073192E"/>
    <w:rsid w:val="0073203C"/>
    <w:rsid w:val="007321C4"/>
    <w:rsid w:val="00732862"/>
    <w:rsid w:val="007336B4"/>
    <w:rsid w:val="00733C0B"/>
    <w:rsid w:val="007350A0"/>
    <w:rsid w:val="0073544C"/>
    <w:rsid w:val="00735488"/>
    <w:rsid w:val="00735C81"/>
    <w:rsid w:val="00740C25"/>
    <w:rsid w:val="00740D56"/>
    <w:rsid w:val="00740E76"/>
    <w:rsid w:val="0074143A"/>
    <w:rsid w:val="00741C5C"/>
    <w:rsid w:val="00743F7E"/>
    <w:rsid w:val="00744BBF"/>
    <w:rsid w:val="0074722B"/>
    <w:rsid w:val="00747647"/>
    <w:rsid w:val="00747BF8"/>
    <w:rsid w:val="00751AB1"/>
    <w:rsid w:val="00751E86"/>
    <w:rsid w:val="00752D26"/>
    <w:rsid w:val="0075468F"/>
    <w:rsid w:val="007547D8"/>
    <w:rsid w:val="00754EE0"/>
    <w:rsid w:val="00755695"/>
    <w:rsid w:val="00755E36"/>
    <w:rsid w:val="00756040"/>
    <w:rsid w:val="00756821"/>
    <w:rsid w:val="00757D52"/>
    <w:rsid w:val="007607DC"/>
    <w:rsid w:val="00760B49"/>
    <w:rsid w:val="007619E5"/>
    <w:rsid w:val="00761F82"/>
    <w:rsid w:val="0076275B"/>
    <w:rsid w:val="007633B9"/>
    <w:rsid w:val="00763EF5"/>
    <w:rsid w:val="007641AC"/>
    <w:rsid w:val="00764D21"/>
    <w:rsid w:val="00764E3D"/>
    <w:rsid w:val="0076619B"/>
    <w:rsid w:val="007662AB"/>
    <w:rsid w:val="0077099A"/>
    <w:rsid w:val="00771A8C"/>
    <w:rsid w:val="00772569"/>
    <w:rsid w:val="007726A4"/>
    <w:rsid w:val="00774405"/>
    <w:rsid w:val="0077496A"/>
    <w:rsid w:val="00774ECA"/>
    <w:rsid w:val="00775199"/>
    <w:rsid w:val="007753DC"/>
    <w:rsid w:val="00775701"/>
    <w:rsid w:val="007767A3"/>
    <w:rsid w:val="00776DC2"/>
    <w:rsid w:val="00777281"/>
    <w:rsid w:val="0077731A"/>
    <w:rsid w:val="00780111"/>
    <w:rsid w:val="00780668"/>
    <w:rsid w:val="00783485"/>
    <w:rsid w:val="0078388A"/>
    <w:rsid w:val="00784399"/>
    <w:rsid w:val="007844CB"/>
    <w:rsid w:val="007845A9"/>
    <w:rsid w:val="00784B6A"/>
    <w:rsid w:val="0078516A"/>
    <w:rsid w:val="00785F11"/>
    <w:rsid w:val="00786181"/>
    <w:rsid w:val="00786403"/>
    <w:rsid w:val="00786777"/>
    <w:rsid w:val="007869D9"/>
    <w:rsid w:val="00786E9D"/>
    <w:rsid w:val="00787439"/>
    <w:rsid w:val="00787DA5"/>
    <w:rsid w:val="007909DE"/>
    <w:rsid w:val="00791144"/>
    <w:rsid w:val="007923CB"/>
    <w:rsid w:val="007927CA"/>
    <w:rsid w:val="007930F2"/>
    <w:rsid w:val="00793998"/>
    <w:rsid w:val="00793B7F"/>
    <w:rsid w:val="0079568D"/>
    <w:rsid w:val="00795CCE"/>
    <w:rsid w:val="007973B7"/>
    <w:rsid w:val="00797613"/>
    <w:rsid w:val="00797986"/>
    <w:rsid w:val="007A033D"/>
    <w:rsid w:val="007A08DC"/>
    <w:rsid w:val="007A0C9B"/>
    <w:rsid w:val="007A17ED"/>
    <w:rsid w:val="007A19D1"/>
    <w:rsid w:val="007A1D7A"/>
    <w:rsid w:val="007A2286"/>
    <w:rsid w:val="007A2408"/>
    <w:rsid w:val="007A3D13"/>
    <w:rsid w:val="007A46EF"/>
    <w:rsid w:val="007A4A56"/>
    <w:rsid w:val="007A4E44"/>
    <w:rsid w:val="007A4F95"/>
    <w:rsid w:val="007A530C"/>
    <w:rsid w:val="007A5DAA"/>
    <w:rsid w:val="007A61B2"/>
    <w:rsid w:val="007A747E"/>
    <w:rsid w:val="007A767A"/>
    <w:rsid w:val="007B0894"/>
    <w:rsid w:val="007B13D4"/>
    <w:rsid w:val="007B197F"/>
    <w:rsid w:val="007B1B33"/>
    <w:rsid w:val="007B1BE2"/>
    <w:rsid w:val="007B4ECA"/>
    <w:rsid w:val="007B513B"/>
    <w:rsid w:val="007B6139"/>
    <w:rsid w:val="007B6A8B"/>
    <w:rsid w:val="007B6B7F"/>
    <w:rsid w:val="007B79FD"/>
    <w:rsid w:val="007C00B3"/>
    <w:rsid w:val="007C0ECD"/>
    <w:rsid w:val="007C24CE"/>
    <w:rsid w:val="007C268C"/>
    <w:rsid w:val="007C2AFA"/>
    <w:rsid w:val="007C3E7E"/>
    <w:rsid w:val="007C42B5"/>
    <w:rsid w:val="007C42C0"/>
    <w:rsid w:val="007C4ECE"/>
    <w:rsid w:val="007C5736"/>
    <w:rsid w:val="007C5952"/>
    <w:rsid w:val="007C5AD3"/>
    <w:rsid w:val="007C5B9F"/>
    <w:rsid w:val="007C7142"/>
    <w:rsid w:val="007D0227"/>
    <w:rsid w:val="007D0DDC"/>
    <w:rsid w:val="007D1042"/>
    <w:rsid w:val="007D143A"/>
    <w:rsid w:val="007D336F"/>
    <w:rsid w:val="007D3619"/>
    <w:rsid w:val="007D387B"/>
    <w:rsid w:val="007D3E8B"/>
    <w:rsid w:val="007D4DC9"/>
    <w:rsid w:val="007D64F5"/>
    <w:rsid w:val="007D69E1"/>
    <w:rsid w:val="007E0355"/>
    <w:rsid w:val="007E090E"/>
    <w:rsid w:val="007E0A73"/>
    <w:rsid w:val="007E0AEA"/>
    <w:rsid w:val="007E0C1F"/>
    <w:rsid w:val="007E1717"/>
    <w:rsid w:val="007E17C7"/>
    <w:rsid w:val="007E1ABE"/>
    <w:rsid w:val="007E2F43"/>
    <w:rsid w:val="007E3130"/>
    <w:rsid w:val="007E3295"/>
    <w:rsid w:val="007E3319"/>
    <w:rsid w:val="007E3453"/>
    <w:rsid w:val="007E3BE8"/>
    <w:rsid w:val="007E3DAB"/>
    <w:rsid w:val="007E4558"/>
    <w:rsid w:val="007E525B"/>
    <w:rsid w:val="007E5705"/>
    <w:rsid w:val="007E6674"/>
    <w:rsid w:val="007E668B"/>
    <w:rsid w:val="007E6C3B"/>
    <w:rsid w:val="007E73FF"/>
    <w:rsid w:val="007E7AA7"/>
    <w:rsid w:val="007F01CA"/>
    <w:rsid w:val="007F04C7"/>
    <w:rsid w:val="007F05F8"/>
    <w:rsid w:val="007F07B6"/>
    <w:rsid w:val="007F17FF"/>
    <w:rsid w:val="007F2618"/>
    <w:rsid w:val="007F2BFA"/>
    <w:rsid w:val="007F3462"/>
    <w:rsid w:val="007F3E02"/>
    <w:rsid w:val="007F4351"/>
    <w:rsid w:val="007F462D"/>
    <w:rsid w:val="007F4749"/>
    <w:rsid w:val="007F5B2E"/>
    <w:rsid w:val="007F695B"/>
    <w:rsid w:val="007F6E47"/>
    <w:rsid w:val="007F6E52"/>
    <w:rsid w:val="007F6ECB"/>
    <w:rsid w:val="007F6F2F"/>
    <w:rsid w:val="007F7A5D"/>
    <w:rsid w:val="008012C9"/>
    <w:rsid w:val="00801D2B"/>
    <w:rsid w:val="008027F9"/>
    <w:rsid w:val="00802F4A"/>
    <w:rsid w:val="00803AEB"/>
    <w:rsid w:val="00803BA4"/>
    <w:rsid w:val="00804B38"/>
    <w:rsid w:val="008056DE"/>
    <w:rsid w:val="00805E01"/>
    <w:rsid w:val="008061DD"/>
    <w:rsid w:val="00806D3E"/>
    <w:rsid w:val="008070C5"/>
    <w:rsid w:val="00807530"/>
    <w:rsid w:val="008075F5"/>
    <w:rsid w:val="00810492"/>
    <w:rsid w:val="00810AEF"/>
    <w:rsid w:val="00811A0F"/>
    <w:rsid w:val="00811E3A"/>
    <w:rsid w:val="00811FCE"/>
    <w:rsid w:val="00812181"/>
    <w:rsid w:val="00813273"/>
    <w:rsid w:val="008133A0"/>
    <w:rsid w:val="00813851"/>
    <w:rsid w:val="00814C5E"/>
    <w:rsid w:val="008157E9"/>
    <w:rsid w:val="0081593A"/>
    <w:rsid w:val="00816363"/>
    <w:rsid w:val="008164E5"/>
    <w:rsid w:val="0081658E"/>
    <w:rsid w:val="008177FA"/>
    <w:rsid w:val="0081FE57"/>
    <w:rsid w:val="00820045"/>
    <w:rsid w:val="00822846"/>
    <w:rsid w:val="0082301D"/>
    <w:rsid w:val="0082324D"/>
    <w:rsid w:val="00823643"/>
    <w:rsid w:val="00824728"/>
    <w:rsid w:val="0082683F"/>
    <w:rsid w:val="00826C08"/>
    <w:rsid w:val="00827271"/>
    <w:rsid w:val="00830406"/>
    <w:rsid w:val="00830753"/>
    <w:rsid w:val="00830F5A"/>
    <w:rsid w:val="00831013"/>
    <w:rsid w:val="00831CA6"/>
    <w:rsid w:val="00831D8E"/>
    <w:rsid w:val="00833386"/>
    <w:rsid w:val="00833AAF"/>
    <w:rsid w:val="00834398"/>
    <w:rsid w:val="00834A8C"/>
    <w:rsid w:val="00834ECD"/>
    <w:rsid w:val="00835987"/>
    <w:rsid w:val="008359FB"/>
    <w:rsid w:val="00835DB5"/>
    <w:rsid w:val="00836628"/>
    <w:rsid w:val="00837FDB"/>
    <w:rsid w:val="008421A3"/>
    <w:rsid w:val="008428DE"/>
    <w:rsid w:val="00842EC1"/>
    <w:rsid w:val="00843141"/>
    <w:rsid w:val="00844BB4"/>
    <w:rsid w:val="00844DB0"/>
    <w:rsid w:val="00845297"/>
    <w:rsid w:val="00845CD7"/>
    <w:rsid w:val="00846619"/>
    <w:rsid w:val="00846735"/>
    <w:rsid w:val="00847900"/>
    <w:rsid w:val="008503DF"/>
    <w:rsid w:val="008531B4"/>
    <w:rsid w:val="0085479F"/>
    <w:rsid w:val="008549CA"/>
    <w:rsid w:val="0085557B"/>
    <w:rsid w:val="008555C9"/>
    <w:rsid w:val="00856163"/>
    <w:rsid w:val="00856238"/>
    <w:rsid w:val="008565EC"/>
    <w:rsid w:val="00856DB9"/>
    <w:rsid w:val="008572FD"/>
    <w:rsid w:val="00857619"/>
    <w:rsid w:val="008615A6"/>
    <w:rsid w:val="0086184F"/>
    <w:rsid w:val="00861E87"/>
    <w:rsid w:val="00862AAA"/>
    <w:rsid w:val="00862B77"/>
    <w:rsid w:val="00862BE3"/>
    <w:rsid w:val="00863392"/>
    <w:rsid w:val="00863C5A"/>
    <w:rsid w:val="00863E38"/>
    <w:rsid w:val="008641F1"/>
    <w:rsid w:val="0086509A"/>
    <w:rsid w:val="00865E6F"/>
    <w:rsid w:val="00866322"/>
    <w:rsid w:val="00870AA9"/>
    <w:rsid w:val="00871712"/>
    <w:rsid w:val="00872591"/>
    <w:rsid w:val="008726A0"/>
    <w:rsid w:val="00872A44"/>
    <w:rsid w:val="00872D2D"/>
    <w:rsid w:val="008736DF"/>
    <w:rsid w:val="0087482F"/>
    <w:rsid w:val="00881F3F"/>
    <w:rsid w:val="00881FF7"/>
    <w:rsid w:val="00883895"/>
    <w:rsid w:val="00883CA6"/>
    <w:rsid w:val="00884212"/>
    <w:rsid w:val="0088423F"/>
    <w:rsid w:val="00884F30"/>
    <w:rsid w:val="00885353"/>
    <w:rsid w:val="00886E72"/>
    <w:rsid w:val="00887B31"/>
    <w:rsid w:val="00887BC9"/>
    <w:rsid w:val="0089072D"/>
    <w:rsid w:val="00890D7B"/>
    <w:rsid w:val="00890E2A"/>
    <w:rsid w:val="00891198"/>
    <w:rsid w:val="00891B53"/>
    <w:rsid w:val="00891F10"/>
    <w:rsid w:val="00892712"/>
    <w:rsid w:val="008937A6"/>
    <w:rsid w:val="00894085"/>
    <w:rsid w:val="0089411E"/>
    <w:rsid w:val="008941FF"/>
    <w:rsid w:val="008943F7"/>
    <w:rsid w:val="00895288"/>
    <w:rsid w:val="00895AEB"/>
    <w:rsid w:val="00896607"/>
    <w:rsid w:val="008978E1"/>
    <w:rsid w:val="00897B29"/>
    <w:rsid w:val="008A0C3B"/>
    <w:rsid w:val="008A0E7B"/>
    <w:rsid w:val="008A1667"/>
    <w:rsid w:val="008A23F0"/>
    <w:rsid w:val="008A28D5"/>
    <w:rsid w:val="008A3255"/>
    <w:rsid w:val="008A4D0B"/>
    <w:rsid w:val="008A50B6"/>
    <w:rsid w:val="008A52DC"/>
    <w:rsid w:val="008A56D2"/>
    <w:rsid w:val="008A58AF"/>
    <w:rsid w:val="008A58D6"/>
    <w:rsid w:val="008A5D69"/>
    <w:rsid w:val="008A6092"/>
    <w:rsid w:val="008A6C43"/>
    <w:rsid w:val="008A6F2F"/>
    <w:rsid w:val="008A744F"/>
    <w:rsid w:val="008A7451"/>
    <w:rsid w:val="008A750A"/>
    <w:rsid w:val="008B05A4"/>
    <w:rsid w:val="008B075A"/>
    <w:rsid w:val="008B0953"/>
    <w:rsid w:val="008B1185"/>
    <w:rsid w:val="008B186B"/>
    <w:rsid w:val="008B2287"/>
    <w:rsid w:val="008B2899"/>
    <w:rsid w:val="008B30D8"/>
    <w:rsid w:val="008B3201"/>
    <w:rsid w:val="008B3A8A"/>
    <w:rsid w:val="008B4671"/>
    <w:rsid w:val="008B4A1B"/>
    <w:rsid w:val="008B4DCA"/>
    <w:rsid w:val="008B54E5"/>
    <w:rsid w:val="008B5545"/>
    <w:rsid w:val="008B5BC1"/>
    <w:rsid w:val="008B5E4B"/>
    <w:rsid w:val="008B6E1D"/>
    <w:rsid w:val="008B6EFF"/>
    <w:rsid w:val="008B7CE7"/>
    <w:rsid w:val="008C1C76"/>
    <w:rsid w:val="008C1D8D"/>
    <w:rsid w:val="008C45E6"/>
    <w:rsid w:val="008C4C8C"/>
    <w:rsid w:val="008C5577"/>
    <w:rsid w:val="008C74F4"/>
    <w:rsid w:val="008C7FC1"/>
    <w:rsid w:val="008D0BC0"/>
    <w:rsid w:val="008D11D5"/>
    <w:rsid w:val="008D2C4A"/>
    <w:rsid w:val="008D2C52"/>
    <w:rsid w:val="008D2FDD"/>
    <w:rsid w:val="008D3E14"/>
    <w:rsid w:val="008D46D2"/>
    <w:rsid w:val="008D4A41"/>
    <w:rsid w:val="008D58E4"/>
    <w:rsid w:val="008D590C"/>
    <w:rsid w:val="008D5B89"/>
    <w:rsid w:val="008D64D0"/>
    <w:rsid w:val="008D6793"/>
    <w:rsid w:val="008D6DC7"/>
    <w:rsid w:val="008D7C8C"/>
    <w:rsid w:val="008E020C"/>
    <w:rsid w:val="008E04A3"/>
    <w:rsid w:val="008E055C"/>
    <w:rsid w:val="008E069D"/>
    <w:rsid w:val="008E1526"/>
    <w:rsid w:val="008E3446"/>
    <w:rsid w:val="008E36B1"/>
    <w:rsid w:val="008E4BCD"/>
    <w:rsid w:val="008E4D3E"/>
    <w:rsid w:val="008E53DC"/>
    <w:rsid w:val="008E5D83"/>
    <w:rsid w:val="008E632F"/>
    <w:rsid w:val="008E6C16"/>
    <w:rsid w:val="008E6D62"/>
    <w:rsid w:val="008E7AF0"/>
    <w:rsid w:val="008F11AF"/>
    <w:rsid w:val="008F1756"/>
    <w:rsid w:val="008F17FC"/>
    <w:rsid w:val="008F2835"/>
    <w:rsid w:val="008F2B71"/>
    <w:rsid w:val="008F2C96"/>
    <w:rsid w:val="008F3031"/>
    <w:rsid w:val="008F43B2"/>
    <w:rsid w:val="008F43F0"/>
    <w:rsid w:val="008F448F"/>
    <w:rsid w:val="008F4CF1"/>
    <w:rsid w:val="008F5938"/>
    <w:rsid w:val="008F60D6"/>
    <w:rsid w:val="008F6648"/>
    <w:rsid w:val="008F7B8F"/>
    <w:rsid w:val="0090000C"/>
    <w:rsid w:val="0090138A"/>
    <w:rsid w:val="009025C8"/>
    <w:rsid w:val="00902DAA"/>
    <w:rsid w:val="0090398A"/>
    <w:rsid w:val="00903B88"/>
    <w:rsid w:val="00903EA1"/>
    <w:rsid w:val="00904647"/>
    <w:rsid w:val="00905482"/>
    <w:rsid w:val="00906416"/>
    <w:rsid w:val="00907A08"/>
    <w:rsid w:val="00907C60"/>
    <w:rsid w:val="00907F56"/>
    <w:rsid w:val="0091027A"/>
    <w:rsid w:val="00910565"/>
    <w:rsid w:val="00911146"/>
    <w:rsid w:val="0091159B"/>
    <w:rsid w:val="00911783"/>
    <w:rsid w:val="00911F6B"/>
    <w:rsid w:val="0091261D"/>
    <w:rsid w:val="00912B0A"/>
    <w:rsid w:val="00914E9E"/>
    <w:rsid w:val="009152E8"/>
    <w:rsid w:val="0091546E"/>
    <w:rsid w:val="00915691"/>
    <w:rsid w:val="009159E5"/>
    <w:rsid w:val="009161CB"/>
    <w:rsid w:val="009163D1"/>
    <w:rsid w:val="00916FF8"/>
    <w:rsid w:val="009171D9"/>
    <w:rsid w:val="00917B64"/>
    <w:rsid w:val="00917B98"/>
    <w:rsid w:val="0092040C"/>
    <w:rsid w:val="00920A77"/>
    <w:rsid w:val="00920B71"/>
    <w:rsid w:val="0092161E"/>
    <w:rsid w:val="00922284"/>
    <w:rsid w:val="009223A1"/>
    <w:rsid w:val="009233A0"/>
    <w:rsid w:val="00923568"/>
    <w:rsid w:val="009236CB"/>
    <w:rsid w:val="00923939"/>
    <w:rsid w:val="00923D2F"/>
    <w:rsid w:val="00923F4D"/>
    <w:rsid w:val="0092415E"/>
    <w:rsid w:val="00924E33"/>
    <w:rsid w:val="009266DE"/>
    <w:rsid w:val="00926C76"/>
    <w:rsid w:val="00927148"/>
    <w:rsid w:val="009278EA"/>
    <w:rsid w:val="00927DC9"/>
    <w:rsid w:val="009311D7"/>
    <w:rsid w:val="00932680"/>
    <w:rsid w:val="009326A3"/>
    <w:rsid w:val="00932C45"/>
    <w:rsid w:val="00932EEE"/>
    <w:rsid w:val="009336D8"/>
    <w:rsid w:val="00934A62"/>
    <w:rsid w:val="00934BB7"/>
    <w:rsid w:val="00934EC3"/>
    <w:rsid w:val="009355B2"/>
    <w:rsid w:val="00936238"/>
    <w:rsid w:val="009365F4"/>
    <w:rsid w:val="00936D24"/>
    <w:rsid w:val="009370AD"/>
    <w:rsid w:val="00937411"/>
    <w:rsid w:val="00937466"/>
    <w:rsid w:val="0093752F"/>
    <w:rsid w:val="00937D33"/>
    <w:rsid w:val="009405C0"/>
    <w:rsid w:val="00940A91"/>
    <w:rsid w:val="009413A1"/>
    <w:rsid w:val="009417C3"/>
    <w:rsid w:val="00941E8E"/>
    <w:rsid w:val="009425CD"/>
    <w:rsid w:val="00942C22"/>
    <w:rsid w:val="00942F07"/>
    <w:rsid w:val="0094332B"/>
    <w:rsid w:val="0094379E"/>
    <w:rsid w:val="00943CBF"/>
    <w:rsid w:val="009444AB"/>
    <w:rsid w:val="009447AE"/>
    <w:rsid w:val="009459BA"/>
    <w:rsid w:val="00945B07"/>
    <w:rsid w:val="00945CE2"/>
    <w:rsid w:val="00945DCF"/>
    <w:rsid w:val="00947E77"/>
    <w:rsid w:val="00950DAC"/>
    <w:rsid w:val="009529A2"/>
    <w:rsid w:val="009529AA"/>
    <w:rsid w:val="009530F3"/>
    <w:rsid w:val="0095449D"/>
    <w:rsid w:val="009550EE"/>
    <w:rsid w:val="00955210"/>
    <w:rsid w:val="0095540E"/>
    <w:rsid w:val="00956FC5"/>
    <w:rsid w:val="00957793"/>
    <w:rsid w:val="0095793D"/>
    <w:rsid w:val="00957B10"/>
    <w:rsid w:val="00960195"/>
    <w:rsid w:val="00960525"/>
    <w:rsid w:val="00960529"/>
    <w:rsid w:val="009610FB"/>
    <w:rsid w:val="00961BB7"/>
    <w:rsid w:val="009623B2"/>
    <w:rsid w:val="0096435B"/>
    <w:rsid w:val="009643FE"/>
    <w:rsid w:val="009645F9"/>
    <w:rsid w:val="00964B4E"/>
    <w:rsid w:val="009650D9"/>
    <w:rsid w:val="0096515C"/>
    <w:rsid w:val="00965621"/>
    <w:rsid w:val="00966402"/>
    <w:rsid w:val="0096787E"/>
    <w:rsid w:val="00967C08"/>
    <w:rsid w:val="009704DD"/>
    <w:rsid w:val="00971265"/>
    <w:rsid w:val="00972284"/>
    <w:rsid w:val="00972445"/>
    <w:rsid w:val="009731BA"/>
    <w:rsid w:val="0097376D"/>
    <w:rsid w:val="00973F3A"/>
    <w:rsid w:val="00974705"/>
    <w:rsid w:val="00974A57"/>
    <w:rsid w:val="009753FB"/>
    <w:rsid w:val="00975538"/>
    <w:rsid w:val="00975570"/>
    <w:rsid w:val="00975667"/>
    <w:rsid w:val="00975B87"/>
    <w:rsid w:val="009768B8"/>
    <w:rsid w:val="009776E7"/>
    <w:rsid w:val="00977CD7"/>
    <w:rsid w:val="00977E0D"/>
    <w:rsid w:val="009811FF"/>
    <w:rsid w:val="009815E8"/>
    <w:rsid w:val="009819D4"/>
    <w:rsid w:val="00981ACF"/>
    <w:rsid w:val="0098233F"/>
    <w:rsid w:val="00983BB0"/>
    <w:rsid w:val="00983D00"/>
    <w:rsid w:val="0098407F"/>
    <w:rsid w:val="00984278"/>
    <w:rsid w:val="00984446"/>
    <w:rsid w:val="00984E8B"/>
    <w:rsid w:val="009851D7"/>
    <w:rsid w:val="00985394"/>
    <w:rsid w:val="009855D3"/>
    <w:rsid w:val="00985FBD"/>
    <w:rsid w:val="009864B7"/>
    <w:rsid w:val="00986540"/>
    <w:rsid w:val="0098704A"/>
    <w:rsid w:val="009870F5"/>
    <w:rsid w:val="0098712F"/>
    <w:rsid w:val="0099084B"/>
    <w:rsid w:val="00991B14"/>
    <w:rsid w:val="00991E86"/>
    <w:rsid w:val="00991EE4"/>
    <w:rsid w:val="009924CD"/>
    <w:rsid w:val="009934B8"/>
    <w:rsid w:val="00994FBA"/>
    <w:rsid w:val="00994FC8"/>
    <w:rsid w:val="0099564F"/>
    <w:rsid w:val="009972F8"/>
    <w:rsid w:val="009A08A9"/>
    <w:rsid w:val="009A2508"/>
    <w:rsid w:val="009A2558"/>
    <w:rsid w:val="009A2F69"/>
    <w:rsid w:val="009A3237"/>
    <w:rsid w:val="009A4867"/>
    <w:rsid w:val="009A4F21"/>
    <w:rsid w:val="009A5DB7"/>
    <w:rsid w:val="009A639B"/>
    <w:rsid w:val="009A6F2B"/>
    <w:rsid w:val="009B07DB"/>
    <w:rsid w:val="009B0C03"/>
    <w:rsid w:val="009B14E3"/>
    <w:rsid w:val="009B1D27"/>
    <w:rsid w:val="009B295C"/>
    <w:rsid w:val="009B29E9"/>
    <w:rsid w:val="009B2CBA"/>
    <w:rsid w:val="009B2D0E"/>
    <w:rsid w:val="009B3171"/>
    <w:rsid w:val="009B36E4"/>
    <w:rsid w:val="009B53C4"/>
    <w:rsid w:val="009B615A"/>
    <w:rsid w:val="009B616D"/>
    <w:rsid w:val="009B6466"/>
    <w:rsid w:val="009B6CAB"/>
    <w:rsid w:val="009C0047"/>
    <w:rsid w:val="009C1CA8"/>
    <w:rsid w:val="009C20E6"/>
    <w:rsid w:val="009C24D5"/>
    <w:rsid w:val="009C2BC7"/>
    <w:rsid w:val="009C354F"/>
    <w:rsid w:val="009C4418"/>
    <w:rsid w:val="009C44D7"/>
    <w:rsid w:val="009C4BC9"/>
    <w:rsid w:val="009C4ECC"/>
    <w:rsid w:val="009C6343"/>
    <w:rsid w:val="009C65BF"/>
    <w:rsid w:val="009C68E2"/>
    <w:rsid w:val="009C7130"/>
    <w:rsid w:val="009D17B4"/>
    <w:rsid w:val="009D1B79"/>
    <w:rsid w:val="009D272C"/>
    <w:rsid w:val="009D3547"/>
    <w:rsid w:val="009D3646"/>
    <w:rsid w:val="009D3AF7"/>
    <w:rsid w:val="009D44CD"/>
    <w:rsid w:val="009D4E28"/>
    <w:rsid w:val="009D5DA2"/>
    <w:rsid w:val="009D615D"/>
    <w:rsid w:val="009D6604"/>
    <w:rsid w:val="009D6840"/>
    <w:rsid w:val="009D7672"/>
    <w:rsid w:val="009D7A36"/>
    <w:rsid w:val="009D7DEB"/>
    <w:rsid w:val="009D7E5E"/>
    <w:rsid w:val="009D7EDF"/>
    <w:rsid w:val="009D7FCD"/>
    <w:rsid w:val="009E0569"/>
    <w:rsid w:val="009E082F"/>
    <w:rsid w:val="009E1160"/>
    <w:rsid w:val="009E1803"/>
    <w:rsid w:val="009E1FBE"/>
    <w:rsid w:val="009E2588"/>
    <w:rsid w:val="009E25D5"/>
    <w:rsid w:val="009E25DF"/>
    <w:rsid w:val="009E293D"/>
    <w:rsid w:val="009E3686"/>
    <w:rsid w:val="009E3A14"/>
    <w:rsid w:val="009E4A57"/>
    <w:rsid w:val="009E6E29"/>
    <w:rsid w:val="009E7473"/>
    <w:rsid w:val="009E74E2"/>
    <w:rsid w:val="009F031C"/>
    <w:rsid w:val="009F1E38"/>
    <w:rsid w:val="009F31FF"/>
    <w:rsid w:val="009F34EA"/>
    <w:rsid w:val="009F3D11"/>
    <w:rsid w:val="009F4430"/>
    <w:rsid w:val="009F465F"/>
    <w:rsid w:val="009F5070"/>
    <w:rsid w:val="009F63A3"/>
    <w:rsid w:val="009F6506"/>
    <w:rsid w:val="009F67F8"/>
    <w:rsid w:val="009F7193"/>
    <w:rsid w:val="009F7342"/>
    <w:rsid w:val="009F765C"/>
    <w:rsid w:val="00A006DB"/>
    <w:rsid w:val="00A01107"/>
    <w:rsid w:val="00A01A09"/>
    <w:rsid w:val="00A022BC"/>
    <w:rsid w:val="00A032BF"/>
    <w:rsid w:val="00A03E5E"/>
    <w:rsid w:val="00A04792"/>
    <w:rsid w:val="00A04BA8"/>
    <w:rsid w:val="00A05C4D"/>
    <w:rsid w:val="00A07193"/>
    <w:rsid w:val="00A07438"/>
    <w:rsid w:val="00A10B83"/>
    <w:rsid w:val="00A12B42"/>
    <w:rsid w:val="00A14321"/>
    <w:rsid w:val="00A14806"/>
    <w:rsid w:val="00A15E48"/>
    <w:rsid w:val="00A167FC"/>
    <w:rsid w:val="00A168AB"/>
    <w:rsid w:val="00A16D80"/>
    <w:rsid w:val="00A1730D"/>
    <w:rsid w:val="00A176D6"/>
    <w:rsid w:val="00A20439"/>
    <w:rsid w:val="00A20533"/>
    <w:rsid w:val="00A2165C"/>
    <w:rsid w:val="00A22198"/>
    <w:rsid w:val="00A22291"/>
    <w:rsid w:val="00A22D18"/>
    <w:rsid w:val="00A23B44"/>
    <w:rsid w:val="00A24072"/>
    <w:rsid w:val="00A249DC"/>
    <w:rsid w:val="00A24DEC"/>
    <w:rsid w:val="00A24E24"/>
    <w:rsid w:val="00A256A4"/>
    <w:rsid w:val="00A25A12"/>
    <w:rsid w:val="00A25F29"/>
    <w:rsid w:val="00A26A42"/>
    <w:rsid w:val="00A26C97"/>
    <w:rsid w:val="00A26E9F"/>
    <w:rsid w:val="00A300F5"/>
    <w:rsid w:val="00A3084A"/>
    <w:rsid w:val="00A30923"/>
    <w:rsid w:val="00A30A7A"/>
    <w:rsid w:val="00A3138B"/>
    <w:rsid w:val="00A318CC"/>
    <w:rsid w:val="00A327C9"/>
    <w:rsid w:val="00A32A4C"/>
    <w:rsid w:val="00A32C9B"/>
    <w:rsid w:val="00A33296"/>
    <w:rsid w:val="00A33CBF"/>
    <w:rsid w:val="00A33CE4"/>
    <w:rsid w:val="00A34020"/>
    <w:rsid w:val="00A3510C"/>
    <w:rsid w:val="00A35661"/>
    <w:rsid w:val="00A36212"/>
    <w:rsid w:val="00A36DF8"/>
    <w:rsid w:val="00A374E6"/>
    <w:rsid w:val="00A37543"/>
    <w:rsid w:val="00A37797"/>
    <w:rsid w:val="00A37AC1"/>
    <w:rsid w:val="00A37DDA"/>
    <w:rsid w:val="00A40D5B"/>
    <w:rsid w:val="00A415AE"/>
    <w:rsid w:val="00A4284A"/>
    <w:rsid w:val="00A42962"/>
    <w:rsid w:val="00A42CBD"/>
    <w:rsid w:val="00A434CA"/>
    <w:rsid w:val="00A437C6"/>
    <w:rsid w:val="00A44647"/>
    <w:rsid w:val="00A46C7F"/>
    <w:rsid w:val="00A473DF"/>
    <w:rsid w:val="00A4793E"/>
    <w:rsid w:val="00A47EDE"/>
    <w:rsid w:val="00A50D32"/>
    <w:rsid w:val="00A51681"/>
    <w:rsid w:val="00A51DA1"/>
    <w:rsid w:val="00A521CD"/>
    <w:rsid w:val="00A521D5"/>
    <w:rsid w:val="00A522D3"/>
    <w:rsid w:val="00A5296A"/>
    <w:rsid w:val="00A537B8"/>
    <w:rsid w:val="00A53834"/>
    <w:rsid w:val="00A5384D"/>
    <w:rsid w:val="00A543D7"/>
    <w:rsid w:val="00A5492B"/>
    <w:rsid w:val="00A558B9"/>
    <w:rsid w:val="00A55EFA"/>
    <w:rsid w:val="00A564D1"/>
    <w:rsid w:val="00A57428"/>
    <w:rsid w:val="00A5749D"/>
    <w:rsid w:val="00A57648"/>
    <w:rsid w:val="00A609C3"/>
    <w:rsid w:val="00A61144"/>
    <w:rsid w:val="00A61588"/>
    <w:rsid w:val="00A61804"/>
    <w:rsid w:val="00A61A35"/>
    <w:rsid w:val="00A61CE4"/>
    <w:rsid w:val="00A61DB2"/>
    <w:rsid w:val="00A64326"/>
    <w:rsid w:val="00A64701"/>
    <w:rsid w:val="00A64922"/>
    <w:rsid w:val="00A64EF5"/>
    <w:rsid w:val="00A65709"/>
    <w:rsid w:val="00A657B7"/>
    <w:rsid w:val="00A702F4"/>
    <w:rsid w:val="00A7131E"/>
    <w:rsid w:val="00A71559"/>
    <w:rsid w:val="00A72117"/>
    <w:rsid w:val="00A72F03"/>
    <w:rsid w:val="00A73CAF"/>
    <w:rsid w:val="00A7446D"/>
    <w:rsid w:val="00A752E1"/>
    <w:rsid w:val="00A75AD3"/>
    <w:rsid w:val="00A75B93"/>
    <w:rsid w:val="00A75C7F"/>
    <w:rsid w:val="00A770C7"/>
    <w:rsid w:val="00A77115"/>
    <w:rsid w:val="00A7775B"/>
    <w:rsid w:val="00A77814"/>
    <w:rsid w:val="00A77B64"/>
    <w:rsid w:val="00A77ECC"/>
    <w:rsid w:val="00A802A9"/>
    <w:rsid w:val="00A80558"/>
    <w:rsid w:val="00A810BC"/>
    <w:rsid w:val="00A82003"/>
    <w:rsid w:val="00A82912"/>
    <w:rsid w:val="00A841F0"/>
    <w:rsid w:val="00A84EF5"/>
    <w:rsid w:val="00A85516"/>
    <w:rsid w:val="00A85536"/>
    <w:rsid w:val="00A8581D"/>
    <w:rsid w:val="00A85D72"/>
    <w:rsid w:val="00A85F3D"/>
    <w:rsid w:val="00A8696F"/>
    <w:rsid w:val="00A87560"/>
    <w:rsid w:val="00A90686"/>
    <w:rsid w:val="00A907B5"/>
    <w:rsid w:val="00A9096F"/>
    <w:rsid w:val="00A92803"/>
    <w:rsid w:val="00A93C2F"/>
    <w:rsid w:val="00A940BA"/>
    <w:rsid w:val="00A9472A"/>
    <w:rsid w:val="00A94C95"/>
    <w:rsid w:val="00A954F8"/>
    <w:rsid w:val="00A96924"/>
    <w:rsid w:val="00A96BA3"/>
    <w:rsid w:val="00A97364"/>
    <w:rsid w:val="00A97D3B"/>
    <w:rsid w:val="00AA0726"/>
    <w:rsid w:val="00AA0DFA"/>
    <w:rsid w:val="00AA0F32"/>
    <w:rsid w:val="00AA1187"/>
    <w:rsid w:val="00AA1806"/>
    <w:rsid w:val="00AA204C"/>
    <w:rsid w:val="00AA2616"/>
    <w:rsid w:val="00AA26A8"/>
    <w:rsid w:val="00AA2F21"/>
    <w:rsid w:val="00AA3867"/>
    <w:rsid w:val="00AA3C68"/>
    <w:rsid w:val="00AA44C5"/>
    <w:rsid w:val="00AA4793"/>
    <w:rsid w:val="00AA6492"/>
    <w:rsid w:val="00AA661B"/>
    <w:rsid w:val="00AA78E4"/>
    <w:rsid w:val="00AA7DFC"/>
    <w:rsid w:val="00AB04A7"/>
    <w:rsid w:val="00AB0767"/>
    <w:rsid w:val="00AB1944"/>
    <w:rsid w:val="00AB2330"/>
    <w:rsid w:val="00AB3227"/>
    <w:rsid w:val="00AB4084"/>
    <w:rsid w:val="00AB4FB1"/>
    <w:rsid w:val="00AB6972"/>
    <w:rsid w:val="00AB744D"/>
    <w:rsid w:val="00AB7D38"/>
    <w:rsid w:val="00AB7DEB"/>
    <w:rsid w:val="00AC057A"/>
    <w:rsid w:val="00AC0621"/>
    <w:rsid w:val="00AC0FF6"/>
    <w:rsid w:val="00AC10B3"/>
    <w:rsid w:val="00AC163B"/>
    <w:rsid w:val="00AC16BB"/>
    <w:rsid w:val="00AC1EC1"/>
    <w:rsid w:val="00AC1FB3"/>
    <w:rsid w:val="00AC418F"/>
    <w:rsid w:val="00AC4CF7"/>
    <w:rsid w:val="00AC582D"/>
    <w:rsid w:val="00AC590B"/>
    <w:rsid w:val="00AC5D27"/>
    <w:rsid w:val="00AC5E48"/>
    <w:rsid w:val="00AC5FAD"/>
    <w:rsid w:val="00AC66DF"/>
    <w:rsid w:val="00AC6D5A"/>
    <w:rsid w:val="00AC790A"/>
    <w:rsid w:val="00AC7918"/>
    <w:rsid w:val="00AC7C5A"/>
    <w:rsid w:val="00AD19FC"/>
    <w:rsid w:val="00AD1C97"/>
    <w:rsid w:val="00AD29E4"/>
    <w:rsid w:val="00AD30CC"/>
    <w:rsid w:val="00AD3E9E"/>
    <w:rsid w:val="00AD4D77"/>
    <w:rsid w:val="00AD6831"/>
    <w:rsid w:val="00AD7598"/>
    <w:rsid w:val="00AD7B26"/>
    <w:rsid w:val="00AE0222"/>
    <w:rsid w:val="00AE11D6"/>
    <w:rsid w:val="00AE14F8"/>
    <w:rsid w:val="00AE20C9"/>
    <w:rsid w:val="00AE277A"/>
    <w:rsid w:val="00AE3AF5"/>
    <w:rsid w:val="00AE44D0"/>
    <w:rsid w:val="00AE4DE0"/>
    <w:rsid w:val="00AE4FAD"/>
    <w:rsid w:val="00AE57FB"/>
    <w:rsid w:val="00AE610F"/>
    <w:rsid w:val="00AE7230"/>
    <w:rsid w:val="00AE7CE2"/>
    <w:rsid w:val="00AE7D47"/>
    <w:rsid w:val="00AF032D"/>
    <w:rsid w:val="00AF1CE0"/>
    <w:rsid w:val="00AF2291"/>
    <w:rsid w:val="00AF31DE"/>
    <w:rsid w:val="00AF36BB"/>
    <w:rsid w:val="00AF397E"/>
    <w:rsid w:val="00AF4607"/>
    <w:rsid w:val="00AF4C1D"/>
    <w:rsid w:val="00AF4E4C"/>
    <w:rsid w:val="00AF5042"/>
    <w:rsid w:val="00AF5509"/>
    <w:rsid w:val="00AF57C2"/>
    <w:rsid w:val="00AF6316"/>
    <w:rsid w:val="00AF632A"/>
    <w:rsid w:val="00AF666D"/>
    <w:rsid w:val="00AF66F1"/>
    <w:rsid w:val="00AF68E0"/>
    <w:rsid w:val="00AF7297"/>
    <w:rsid w:val="00AF74CA"/>
    <w:rsid w:val="00AF7E9F"/>
    <w:rsid w:val="00AF7EEF"/>
    <w:rsid w:val="00B000BA"/>
    <w:rsid w:val="00B00E6A"/>
    <w:rsid w:val="00B0169D"/>
    <w:rsid w:val="00B01ACC"/>
    <w:rsid w:val="00B0318D"/>
    <w:rsid w:val="00B03CDF"/>
    <w:rsid w:val="00B05BA7"/>
    <w:rsid w:val="00B05CE2"/>
    <w:rsid w:val="00B065F7"/>
    <w:rsid w:val="00B07378"/>
    <w:rsid w:val="00B10CD9"/>
    <w:rsid w:val="00B10FD2"/>
    <w:rsid w:val="00B114A3"/>
    <w:rsid w:val="00B123F3"/>
    <w:rsid w:val="00B1246B"/>
    <w:rsid w:val="00B12F30"/>
    <w:rsid w:val="00B13D8B"/>
    <w:rsid w:val="00B14020"/>
    <w:rsid w:val="00B1451A"/>
    <w:rsid w:val="00B14F18"/>
    <w:rsid w:val="00B16D12"/>
    <w:rsid w:val="00B20216"/>
    <w:rsid w:val="00B20605"/>
    <w:rsid w:val="00B20C5E"/>
    <w:rsid w:val="00B211B5"/>
    <w:rsid w:val="00B21988"/>
    <w:rsid w:val="00B226E9"/>
    <w:rsid w:val="00B2354B"/>
    <w:rsid w:val="00B24205"/>
    <w:rsid w:val="00B24273"/>
    <w:rsid w:val="00B258B8"/>
    <w:rsid w:val="00B268B5"/>
    <w:rsid w:val="00B26AEB"/>
    <w:rsid w:val="00B26EB8"/>
    <w:rsid w:val="00B3094F"/>
    <w:rsid w:val="00B30AFE"/>
    <w:rsid w:val="00B31CB1"/>
    <w:rsid w:val="00B3200A"/>
    <w:rsid w:val="00B323E5"/>
    <w:rsid w:val="00B323ED"/>
    <w:rsid w:val="00B32F0C"/>
    <w:rsid w:val="00B334C5"/>
    <w:rsid w:val="00B34425"/>
    <w:rsid w:val="00B34856"/>
    <w:rsid w:val="00B349D8"/>
    <w:rsid w:val="00B34B52"/>
    <w:rsid w:val="00B34C64"/>
    <w:rsid w:val="00B34F0B"/>
    <w:rsid w:val="00B350B0"/>
    <w:rsid w:val="00B3539E"/>
    <w:rsid w:val="00B354C7"/>
    <w:rsid w:val="00B37FC9"/>
    <w:rsid w:val="00B401DE"/>
    <w:rsid w:val="00B406FC"/>
    <w:rsid w:val="00B41A4F"/>
    <w:rsid w:val="00B424FD"/>
    <w:rsid w:val="00B42E2E"/>
    <w:rsid w:val="00B431B4"/>
    <w:rsid w:val="00B432BB"/>
    <w:rsid w:val="00B43349"/>
    <w:rsid w:val="00B4462A"/>
    <w:rsid w:val="00B456DA"/>
    <w:rsid w:val="00B478EE"/>
    <w:rsid w:val="00B47B3E"/>
    <w:rsid w:val="00B5016C"/>
    <w:rsid w:val="00B50AF7"/>
    <w:rsid w:val="00B50D01"/>
    <w:rsid w:val="00B50E19"/>
    <w:rsid w:val="00B51430"/>
    <w:rsid w:val="00B5184B"/>
    <w:rsid w:val="00B526D3"/>
    <w:rsid w:val="00B53151"/>
    <w:rsid w:val="00B53F5A"/>
    <w:rsid w:val="00B543E0"/>
    <w:rsid w:val="00B543F2"/>
    <w:rsid w:val="00B55107"/>
    <w:rsid w:val="00B55CF9"/>
    <w:rsid w:val="00B5687F"/>
    <w:rsid w:val="00B5781C"/>
    <w:rsid w:val="00B57A00"/>
    <w:rsid w:val="00B61021"/>
    <w:rsid w:val="00B6145E"/>
    <w:rsid w:val="00B6159B"/>
    <w:rsid w:val="00B61663"/>
    <w:rsid w:val="00B61EF0"/>
    <w:rsid w:val="00B6240C"/>
    <w:rsid w:val="00B62A6D"/>
    <w:rsid w:val="00B63326"/>
    <w:rsid w:val="00B634A4"/>
    <w:rsid w:val="00B64182"/>
    <w:rsid w:val="00B6421A"/>
    <w:rsid w:val="00B64D86"/>
    <w:rsid w:val="00B6530C"/>
    <w:rsid w:val="00B656B2"/>
    <w:rsid w:val="00B65BDB"/>
    <w:rsid w:val="00B66296"/>
    <w:rsid w:val="00B67387"/>
    <w:rsid w:val="00B7012B"/>
    <w:rsid w:val="00B71344"/>
    <w:rsid w:val="00B71795"/>
    <w:rsid w:val="00B720C9"/>
    <w:rsid w:val="00B72C2D"/>
    <w:rsid w:val="00B743E0"/>
    <w:rsid w:val="00B746C9"/>
    <w:rsid w:val="00B74F7D"/>
    <w:rsid w:val="00B751E6"/>
    <w:rsid w:val="00B75C80"/>
    <w:rsid w:val="00B75CD9"/>
    <w:rsid w:val="00B76397"/>
    <w:rsid w:val="00B7685E"/>
    <w:rsid w:val="00B779F8"/>
    <w:rsid w:val="00B805E4"/>
    <w:rsid w:val="00B80BE8"/>
    <w:rsid w:val="00B81277"/>
    <w:rsid w:val="00B813AE"/>
    <w:rsid w:val="00B813BD"/>
    <w:rsid w:val="00B81E38"/>
    <w:rsid w:val="00B82758"/>
    <w:rsid w:val="00B827A8"/>
    <w:rsid w:val="00B82BB2"/>
    <w:rsid w:val="00B82BB3"/>
    <w:rsid w:val="00B8350E"/>
    <w:rsid w:val="00B84D01"/>
    <w:rsid w:val="00B852AD"/>
    <w:rsid w:val="00B85440"/>
    <w:rsid w:val="00B85586"/>
    <w:rsid w:val="00B85A7A"/>
    <w:rsid w:val="00B860CD"/>
    <w:rsid w:val="00B86CF2"/>
    <w:rsid w:val="00B870D6"/>
    <w:rsid w:val="00B910B3"/>
    <w:rsid w:val="00B91344"/>
    <w:rsid w:val="00B913DA"/>
    <w:rsid w:val="00B91520"/>
    <w:rsid w:val="00B91F2F"/>
    <w:rsid w:val="00B92AFB"/>
    <w:rsid w:val="00B93734"/>
    <w:rsid w:val="00B938CF"/>
    <w:rsid w:val="00B94162"/>
    <w:rsid w:val="00B94EF2"/>
    <w:rsid w:val="00B95371"/>
    <w:rsid w:val="00B959C9"/>
    <w:rsid w:val="00B96483"/>
    <w:rsid w:val="00BA0A98"/>
    <w:rsid w:val="00BA1DFA"/>
    <w:rsid w:val="00BA2B29"/>
    <w:rsid w:val="00BA33FC"/>
    <w:rsid w:val="00BA4A64"/>
    <w:rsid w:val="00BA4A86"/>
    <w:rsid w:val="00BA552E"/>
    <w:rsid w:val="00BA6EC9"/>
    <w:rsid w:val="00BA7513"/>
    <w:rsid w:val="00BB046D"/>
    <w:rsid w:val="00BB22F7"/>
    <w:rsid w:val="00BB2521"/>
    <w:rsid w:val="00BB3EF0"/>
    <w:rsid w:val="00BB42D7"/>
    <w:rsid w:val="00BB502F"/>
    <w:rsid w:val="00BB5135"/>
    <w:rsid w:val="00BB5BEA"/>
    <w:rsid w:val="00BB5CFA"/>
    <w:rsid w:val="00BB64F6"/>
    <w:rsid w:val="00BB660D"/>
    <w:rsid w:val="00BB6681"/>
    <w:rsid w:val="00BB68A1"/>
    <w:rsid w:val="00BC092A"/>
    <w:rsid w:val="00BC3BAB"/>
    <w:rsid w:val="00BC4329"/>
    <w:rsid w:val="00BC46A0"/>
    <w:rsid w:val="00BC5115"/>
    <w:rsid w:val="00BC5342"/>
    <w:rsid w:val="00BC5572"/>
    <w:rsid w:val="00BC5916"/>
    <w:rsid w:val="00BC5AC5"/>
    <w:rsid w:val="00BC5BA3"/>
    <w:rsid w:val="00BC6982"/>
    <w:rsid w:val="00BC6D7B"/>
    <w:rsid w:val="00BC7AF2"/>
    <w:rsid w:val="00BD03E8"/>
    <w:rsid w:val="00BD0955"/>
    <w:rsid w:val="00BD0966"/>
    <w:rsid w:val="00BD12DB"/>
    <w:rsid w:val="00BD20CC"/>
    <w:rsid w:val="00BD2343"/>
    <w:rsid w:val="00BD2521"/>
    <w:rsid w:val="00BD2993"/>
    <w:rsid w:val="00BD3089"/>
    <w:rsid w:val="00BD30A5"/>
    <w:rsid w:val="00BD40BF"/>
    <w:rsid w:val="00BD49C3"/>
    <w:rsid w:val="00BD7F57"/>
    <w:rsid w:val="00BE04A0"/>
    <w:rsid w:val="00BE0709"/>
    <w:rsid w:val="00BE316A"/>
    <w:rsid w:val="00BE33DC"/>
    <w:rsid w:val="00BE4011"/>
    <w:rsid w:val="00BE40A4"/>
    <w:rsid w:val="00BE4EC7"/>
    <w:rsid w:val="00BE6019"/>
    <w:rsid w:val="00BE6558"/>
    <w:rsid w:val="00BE7602"/>
    <w:rsid w:val="00BF193D"/>
    <w:rsid w:val="00BF1B5C"/>
    <w:rsid w:val="00BF1C31"/>
    <w:rsid w:val="00BF2AFB"/>
    <w:rsid w:val="00BF3EB1"/>
    <w:rsid w:val="00BF4266"/>
    <w:rsid w:val="00BF43D0"/>
    <w:rsid w:val="00BF4AE7"/>
    <w:rsid w:val="00BF70A8"/>
    <w:rsid w:val="00BF7A65"/>
    <w:rsid w:val="00BF7B4F"/>
    <w:rsid w:val="00C008AD"/>
    <w:rsid w:val="00C00D2D"/>
    <w:rsid w:val="00C01CA7"/>
    <w:rsid w:val="00C02377"/>
    <w:rsid w:val="00C025C5"/>
    <w:rsid w:val="00C03111"/>
    <w:rsid w:val="00C0312B"/>
    <w:rsid w:val="00C0325D"/>
    <w:rsid w:val="00C0377E"/>
    <w:rsid w:val="00C03A49"/>
    <w:rsid w:val="00C03F70"/>
    <w:rsid w:val="00C03FA5"/>
    <w:rsid w:val="00C0473B"/>
    <w:rsid w:val="00C05B5E"/>
    <w:rsid w:val="00C060A2"/>
    <w:rsid w:val="00C065F3"/>
    <w:rsid w:val="00C06D72"/>
    <w:rsid w:val="00C06F57"/>
    <w:rsid w:val="00C077A2"/>
    <w:rsid w:val="00C07AB2"/>
    <w:rsid w:val="00C10011"/>
    <w:rsid w:val="00C103A5"/>
    <w:rsid w:val="00C103CB"/>
    <w:rsid w:val="00C10DBA"/>
    <w:rsid w:val="00C1100B"/>
    <w:rsid w:val="00C110FF"/>
    <w:rsid w:val="00C1126B"/>
    <w:rsid w:val="00C11338"/>
    <w:rsid w:val="00C11ED3"/>
    <w:rsid w:val="00C1215C"/>
    <w:rsid w:val="00C1258B"/>
    <w:rsid w:val="00C134D0"/>
    <w:rsid w:val="00C13C0A"/>
    <w:rsid w:val="00C147F4"/>
    <w:rsid w:val="00C14A5C"/>
    <w:rsid w:val="00C15884"/>
    <w:rsid w:val="00C16595"/>
    <w:rsid w:val="00C169A3"/>
    <w:rsid w:val="00C171AF"/>
    <w:rsid w:val="00C174FF"/>
    <w:rsid w:val="00C17EE8"/>
    <w:rsid w:val="00C20379"/>
    <w:rsid w:val="00C20A7A"/>
    <w:rsid w:val="00C21063"/>
    <w:rsid w:val="00C231E4"/>
    <w:rsid w:val="00C23495"/>
    <w:rsid w:val="00C2522E"/>
    <w:rsid w:val="00C2529D"/>
    <w:rsid w:val="00C25E87"/>
    <w:rsid w:val="00C2603A"/>
    <w:rsid w:val="00C26B29"/>
    <w:rsid w:val="00C2780C"/>
    <w:rsid w:val="00C27ACB"/>
    <w:rsid w:val="00C3119C"/>
    <w:rsid w:val="00C31325"/>
    <w:rsid w:val="00C315BB"/>
    <w:rsid w:val="00C3179F"/>
    <w:rsid w:val="00C33101"/>
    <w:rsid w:val="00C3313F"/>
    <w:rsid w:val="00C33249"/>
    <w:rsid w:val="00C34ADE"/>
    <w:rsid w:val="00C3571F"/>
    <w:rsid w:val="00C363E3"/>
    <w:rsid w:val="00C36852"/>
    <w:rsid w:val="00C36925"/>
    <w:rsid w:val="00C36AF5"/>
    <w:rsid w:val="00C37041"/>
    <w:rsid w:val="00C374AC"/>
    <w:rsid w:val="00C37D08"/>
    <w:rsid w:val="00C40130"/>
    <w:rsid w:val="00C40547"/>
    <w:rsid w:val="00C408D3"/>
    <w:rsid w:val="00C4233F"/>
    <w:rsid w:val="00C4252D"/>
    <w:rsid w:val="00C427A5"/>
    <w:rsid w:val="00C42DFB"/>
    <w:rsid w:val="00C447DC"/>
    <w:rsid w:val="00C44C2D"/>
    <w:rsid w:val="00C45E10"/>
    <w:rsid w:val="00C46DCB"/>
    <w:rsid w:val="00C51441"/>
    <w:rsid w:val="00C516B3"/>
    <w:rsid w:val="00C52969"/>
    <w:rsid w:val="00C534FB"/>
    <w:rsid w:val="00C541F1"/>
    <w:rsid w:val="00C5433D"/>
    <w:rsid w:val="00C5526C"/>
    <w:rsid w:val="00C560F7"/>
    <w:rsid w:val="00C561C2"/>
    <w:rsid w:val="00C56370"/>
    <w:rsid w:val="00C563DB"/>
    <w:rsid w:val="00C56B35"/>
    <w:rsid w:val="00C57117"/>
    <w:rsid w:val="00C57956"/>
    <w:rsid w:val="00C6001A"/>
    <w:rsid w:val="00C60908"/>
    <w:rsid w:val="00C60FBC"/>
    <w:rsid w:val="00C61C71"/>
    <w:rsid w:val="00C61EE6"/>
    <w:rsid w:val="00C6211E"/>
    <w:rsid w:val="00C63903"/>
    <w:rsid w:val="00C63931"/>
    <w:rsid w:val="00C644CF"/>
    <w:rsid w:val="00C646BD"/>
    <w:rsid w:val="00C65247"/>
    <w:rsid w:val="00C653DA"/>
    <w:rsid w:val="00C667ED"/>
    <w:rsid w:val="00C66D3D"/>
    <w:rsid w:val="00C67440"/>
    <w:rsid w:val="00C703FC"/>
    <w:rsid w:val="00C704CC"/>
    <w:rsid w:val="00C70C38"/>
    <w:rsid w:val="00C71452"/>
    <w:rsid w:val="00C714BE"/>
    <w:rsid w:val="00C717F2"/>
    <w:rsid w:val="00C7233C"/>
    <w:rsid w:val="00C72368"/>
    <w:rsid w:val="00C72B8B"/>
    <w:rsid w:val="00C72E52"/>
    <w:rsid w:val="00C733E2"/>
    <w:rsid w:val="00C74E37"/>
    <w:rsid w:val="00C7599F"/>
    <w:rsid w:val="00C76799"/>
    <w:rsid w:val="00C77746"/>
    <w:rsid w:val="00C77BC8"/>
    <w:rsid w:val="00C81F73"/>
    <w:rsid w:val="00C83BF9"/>
    <w:rsid w:val="00C85486"/>
    <w:rsid w:val="00C85E8A"/>
    <w:rsid w:val="00C86CC6"/>
    <w:rsid w:val="00C86F99"/>
    <w:rsid w:val="00C900CA"/>
    <w:rsid w:val="00C9038D"/>
    <w:rsid w:val="00C906DD"/>
    <w:rsid w:val="00C90DE6"/>
    <w:rsid w:val="00C9207D"/>
    <w:rsid w:val="00C92315"/>
    <w:rsid w:val="00C93096"/>
    <w:rsid w:val="00C93575"/>
    <w:rsid w:val="00C937AA"/>
    <w:rsid w:val="00C937B3"/>
    <w:rsid w:val="00C93B31"/>
    <w:rsid w:val="00C941DB"/>
    <w:rsid w:val="00C956A3"/>
    <w:rsid w:val="00C960BB"/>
    <w:rsid w:val="00C960BC"/>
    <w:rsid w:val="00C96244"/>
    <w:rsid w:val="00C9625A"/>
    <w:rsid w:val="00C965DE"/>
    <w:rsid w:val="00C96626"/>
    <w:rsid w:val="00C96C64"/>
    <w:rsid w:val="00C97C19"/>
    <w:rsid w:val="00CA0552"/>
    <w:rsid w:val="00CA0986"/>
    <w:rsid w:val="00CA1357"/>
    <w:rsid w:val="00CA2201"/>
    <w:rsid w:val="00CA302B"/>
    <w:rsid w:val="00CA309B"/>
    <w:rsid w:val="00CA407C"/>
    <w:rsid w:val="00CA4862"/>
    <w:rsid w:val="00CA4E79"/>
    <w:rsid w:val="00CA740D"/>
    <w:rsid w:val="00CA778E"/>
    <w:rsid w:val="00CB01BA"/>
    <w:rsid w:val="00CB0420"/>
    <w:rsid w:val="00CB17E3"/>
    <w:rsid w:val="00CB2EC8"/>
    <w:rsid w:val="00CB3ADE"/>
    <w:rsid w:val="00CB463A"/>
    <w:rsid w:val="00CB599B"/>
    <w:rsid w:val="00CB5A9B"/>
    <w:rsid w:val="00CB5F21"/>
    <w:rsid w:val="00CB62E5"/>
    <w:rsid w:val="00CB67BA"/>
    <w:rsid w:val="00CB6ED7"/>
    <w:rsid w:val="00CB7A79"/>
    <w:rsid w:val="00CC10B4"/>
    <w:rsid w:val="00CC1986"/>
    <w:rsid w:val="00CC2472"/>
    <w:rsid w:val="00CC33E6"/>
    <w:rsid w:val="00CC3AB1"/>
    <w:rsid w:val="00CC4230"/>
    <w:rsid w:val="00CC42E1"/>
    <w:rsid w:val="00CC499E"/>
    <w:rsid w:val="00CC52E1"/>
    <w:rsid w:val="00CC5382"/>
    <w:rsid w:val="00CC6143"/>
    <w:rsid w:val="00CC7044"/>
    <w:rsid w:val="00CC7CE4"/>
    <w:rsid w:val="00CD07E4"/>
    <w:rsid w:val="00CD09B8"/>
    <w:rsid w:val="00CD1168"/>
    <w:rsid w:val="00CD157A"/>
    <w:rsid w:val="00CD1BD1"/>
    <w:rsid w:val="00CD1D39"/>
    <w:rsid w:val="00CD1D4F"/>
    <w:rsid w:val="00CD31B4"/>
    <w:rsid w:val="00CD38D7"/>
    <w:rsid w:val="00CD3F93"/>
    <w:rsid w:val="00CD4A31"/>
    <w:rsid w:val="00CD5E14"/>
    <w:rsid w:val="00CD5EEB"/>
    <w:rsid w:val="00CD5FF2"/>
    <w:rsid w:val="00CD649F"/>
    <w:rsid w:val="00CD761E"/>
    <w:rsid w:val="00CD7D1E"/>
    <w:rsid w:val="00CE010E"/>
    <w:rsid w:val="00CE0AA7"/>
    <w:rsid w:val="00CE0F5E"/>
    <w:rsid w:val="00CE1EB7"/>
    <w:rsid w:val="00CE28E1"/>
    <w:rsid w:val="00CE3289"/>
    <w:rsid w:val="00CE4E50"/>
    <w:rsid w:val="00CE5645"/>
    <w:rsid w:val="00CE663D"/>
    <w:rsid w:val="00CE6C4E"/>
    <w:rsid w:val="00CE6CFC"/>
    <w:rsid w:val="00CF0817"/>
    <w:rsid w:val="00CF08F1"/>
    <w:rsid w:val="00CF0C84"/>
    <w:rsid w:val="00CF0DEF"/>
    <w:rsid w:val="00CF0E62"/>
    <w:rsid w:val="00CF11DB"/>
    <w:rsid w:val="00CF17FC"/>
    <w:rsid w:val="00CF27A3"/>
    <w:rsid w:val="00CF2D56"/>
    <w:rsid w:val="00CF36A6"/>
    <w:rsid w:val="00CF37A8"/>
    <w:rsid w:val="00CF432E"/>
    <w:rsid w:val="00CF4CF6"/>
    <w:rsid w:val="00CF4F63"/>
    <w:rsid w:val="00CF6E0B"/>
    <w:rsid w:val="00D003A4"/>
    <w:rsid w:val="00D005D1"/>
    <w:rsid w:val="00D02148"/>
    <w:rsid w:val="00D027DC"/>
    <w:rsid w:val="00D02D4E"/>
    <w:rsid w:val="00D03CDD"/>
    <w:rsid w:val="00D03CFF"/>
    <w:rsid w:val="00D04F35"/>
    <w:rsid w:val="00D058E4"/>
    <w:rsid w:val="00D05BA5"/>
    <w:rsid w:val="00D06C2D"/>
    <w:rsid w:val="00D07C4D"/>
    <w:rsid w:val="00D1025D"/>
    <w:rsid w:val="00D10C0B"/>
    <w:rsid w:val="00D11F61"/>
    <w:rsid w:val="00D120C5"/>
    <w:rsid w:val="00D12506"/>
    <w:rsid w:val="00D12570"/>
    <w:rsid w:val="00D127B5"/>
    <w:rsid w:val="00D13EEB"/>
    <w:rsid w:val="00D14020"/>
    <w:rsid w:val="00D1428C"/>
    <w:rsid w:val="00D15887"/>
    <w:rsid w:val="00D15CA4"/>
    <w:rsid w:val="00D16513"/>
    <w:rsid w:val="00D16F43"/>
    <w:rsid w:val="00D17402"/>
    <w:rsid w:val="00D1799F"/>
    <w:rsid w:val="00D17C8B"/>
    <w:rsid w:val="00D204A0"/>
    <w:rsid w:val="00D20633"/>
    <w:rsid w:val="00D2121A"/>
    <w:rsid w:val="00D21CCC"/>
    <w:rsid w:val="00D22287"/>
    <w:rsid w:val="00D2263E"/>
    <w:rsid w:val="00D23828"/>
    <w:rsid w:val="00D23914"/>
    <w:rsid w:val="00D23B24"/>
    <w:rsid w:val="00D247AB"/>
    <w:rsid w:val="00D25070"/>
    <w:rsid w:val="00D25113"/>
    <w:rsid w:val="00D25338"/>
    <w:rsid w:val="00D254E7"/>
    <w:rsid w:val="00D257F2"/>
    <w:rsid w:val="00D2662E"/>
    <w:rsid w:val="00D267CA"/>
    <w:rsid w:val="00D2709F"/>
    <w:rsid w:val="00D2731D"/>
    <w:rsid w:val="00D278A2"/>
    <w:rsid w:val="00D27AC4"/>
    <w:rsid w:val="00D30AF8"/>
    <w:rsid w:val="00D30D0D"/>
    <w:rsid w:val="00D30E60"/>
    <w:rsid w:val="00D32739"/>
    <w:rsid w:val="00D33D09"/>
    <w:rsid w:val="00D34059"/>
    <w:rsid w:val="00D348E3"/>
    <w:rsid w:val="00D365F0"/>
    <w:rsid w:val="00D41207"/>
    <w:rsid w:val="00D424E2"/>
    <w:rsid w:val="00D4251F"/>
    <w:rsid w:val="00D42F09"/>
    <w:rsid w:val="00D42F0B"/>
    <w:rsid w:val="00D430C4"/>
    <w:rsid w:val="00D43408"/>
    <w:rsid w:val="00D4346E"/>
    <w:rsid w:val="00D44748"/>
    <w:rsid w:val="00D44917"/>
    <w:rsid w:val="00D459C4"/>
    <w:rsid w:val="00D46A7D"/>
    <w:rsid w:val="00D46F8A"/>
    <w:rsid w:val="00D479A4"/>
    <w:rsid w:val="00D47CB4"/>
    <w:rsid w:val="00D50685"/>
    <w:rsid w:val="00D510F4"/>
    <w:rsid w:val="00D51712"/>
    <w:rsid w:val="00D51AC7"/>
    <w:rsid w:val="00D532B4"/>
    <w:rsid w:val="00D53720"/>
    <w:rsid w:val="00D5372D"/>
    <w:rsid w:val="00D55B29"/>
    <w:rsid w:val="00D566A6"/>
    <w:rsid w:val="00D56AEE"/>
    <w:rsid w:val="00D578B5"/>
    <w:rsid w:val="00D57F15"/>
    <w:rsid w:val="00D60A8E"/>
    <w:rsid w:val="00D61001"/>
    <w:rsid w:val="00D6129A"/>
    <w:rsid w:val="00D61EA2"/>
    <w:rsid w:val="00D6228A"/>
    <w:rsid w:val="00D63199"/>
    <w:rsid w:val="00D63B01"/>
    <w:rsid w:val="00D63C43"/>
    <w:rsid w:val="00D642BD"/>
    <w:rsid w:val="00D64363"/>
    <w:rsid w:val="00D64D50"/>
    <w:rsid w:val="00D652DF"/>
    <w:rsid w:val="00D660E8"/>
    <w:rsid w:val="00D662CF"/>
    <w:rsid w:val="00D66A50"/>
    <w:rsid w:val="00D70BA6"/>
    <w:rsid w:val="00D71812"/>
    <w:rsid w:val="00D72463"/>
    <w:rsid w:val="00D7249F"/>
    <w:rsid w:val="00D72BC0"/>
    <w:rsid w:val="00D72EE8"/>
    <w:rsid w:val="00D73526"/>
    <w:rsid w:val="00D735F4"/>
    <w:rsid w:val="00D74218"/>
    <w:rsid w:val="00D75598"/>
    <w:rsid w:val="00D758DC"/>
    <w:rsid w:val="00D76105"/>
    <w:rsid w:val="00D76412"/>
    <w:rsid w:val="00D7783F"/>
    <w:rsid w:val="00D77930"/>
    <w:rsid w:val="00D80E73"/>
    <w:rsid w:val="00D810C7"/>
    <w:rsid w:val="00D828F1"/>
    <w:rsid w:val="00D831EC"/>
    <w:rsid w:val="00D83A25"/>
    <w:rsid w:val="00D83D52"/>
    <w:rsid w:val="00D840ED"/>
    <w:rsid w:val="00D86E1D"/>
    <w:rsid w:val="00D86FF4"/>
    <w:rsid w:val="00D8719D"/>
    <w:rsid w:val="00D87284"/>
    <w:rsid w:val="00D872C4"/>
    <w:rsid w:val="00D8785C"/>
    <w:rsid w:val="00D91EA9"/>
    <w:rsid w:val="00D923C7"/>
    <w:rsid w:val="00D92708"/>
    <w:rsid w:val="00D92F6A"/>
    <w:rsid w:val="00D93110"/>
    <w:rsid w:val="00D93228"/>
    <w:rsid w:val="00D935A6"/>
    <w:rsid w:val="00D9408B"/>
    <w:rsid w:val="00D94A90"/>
    <w:rsid w:val="00D95048"/>
    <w:rsid w:val="00D95164"/>
    <w:rsid w:val="00D95394"/>
    <w:rsid w:val="00D95661"/>
    <w:rsid w:val="00D956DF"/>
    <w:rsid w:val="00D95A20"/>
    <w:rsid w:val="00D96CD2"/>
    <w:rsid w:val="00D9778E"/>
    <w:rsid w:val="00DA0339"/>
    <w:rsid w:val="00DA13D3"/>
    <w:rsid w:val="00DA301D"/>
    <w:rsid w:val="00DA316C"/>
    <w:rsid w:val="00DA3F5D"/>
    <w:rsid w:val="00DA3FEA"/>
    <w:rsid w:val="00DA441A"/>
    <w:rsid w:val="00DA59F9"/>
    <w:rsid w:val="00DA5C77"/>
    <w:rsid w:val="00DA6371"/>
    <w:rsid w:val="00DA63C2"/>
    <w:rsid w:val="00DA64EC"/>
    <w:rsid w:val="00DA65B7"/>
    <w:rsid w:val="00DA6CFF"/>
    <w:rsid w:val="00DA7068"/>
    <w:rsid w:val="00DA72B4"/>
    <w:rsid w:val="00DA7357"/>
    <w:rsid w:val="00DA77EF"/>
    <w:rsid w:val="00DA7DBF"/>
    <w:rsid w:val="00DB073C"/>
    <w:rsid w:val="00DB0EB7"/>
    <w:rsid w:val="00DB1624"/>
    <w:rsid w:val="00DB3143"/>
    <w:rsid w:val="00DB3BEA"/>
    <w:rsid w:val="00DB42D9"/>
    <w:rsid w:val="00DB5E93"/>
    <w:rsid w:val="00DB6929"/>
    <w:rsid w:val="00DB74D5"/>
    <w:rsid w:val="00DB7BDC"/>
    <w:rsid w:val="00DBA05D"/>
    <w:rsid w:val="00DC0350"/>
    <w:rsid w:val="00DC145D"/>
    <w:rsid w:val="00DC3393"/>
    <w:rsid w:val="00DC41B6"/>
    <w:rsid w:val="00DC4E06"/>
    <w:rsid w:val="00DC6118"/>
    <w:rsid w:val="00DC6890"/>
    <w:rsid w:val="00DC6BE6"/>
    <w:rsid w:val="00DC6F34"/>
    <w:rsid w:val="00DC73FE"/>
    <w:rsid w:val="00DC79DA"/>
    <w:rsid w:val="00DD035E"/>
    <w:rsid w:val="00DD0AD7"/>
    <w:rsid w:val="00DD118F"/>
    <w:rsid w:val="00DD27B7"/>
    <w:rsid w:val="00DD34F6"/>
    <w:rsid w:val="00DD3999"/>
    <w:rsid w:val="00DD3E30"/>
    <w:rsid w:val="00DD4039"/>
    <w:rsid w:val="00DD4178"/>
    <w:rsid w:val="00DD4A89"/>
    <w:rsid w:val="00DD5400"/>
    <w:rsid w:val="00DD5735"/>
    <w:rsid w:val="00DD57A5"/>
    <w:rsid w:val="00DD5A54"/>
    <w:rsid w:val="00DE0240"/>
    <w:rsid w:val="00DE0743"/>
    <w:rsid w:val="00DE0A88"/>
    <w:rsid w:val="00DE1ADA"/>
    <w:rsid w:val="00DE378B"/>
    <w:rsid w:val="00DE38F0"/>
    <w:rsid w:val="00DE4A16"/>
    <w:rsid w:val="00DE4B22"/>
    <w:rsid w:val="00DE4F3B"/>
    <w:rsid w:val="00DE5A09"/>
    <w:rsid w:val="00DE5F67"/>
    <w:rsid w:val="00DE6997"/>
    <w:rsid w:val="00DE6F9B"/>
    <w:rsid w:val="00DE7090"/>
    <w:rsid w:val="00DF01F8"/>
    <w:rsid w:val="00DF0A61"/>
    <w:rsid w:val="00DF0B8F"/>
    <w:rsid w:val="00DF1818"/>
    <w:rsid w:val="00DF247E"/>
    <w:rsid w:val="00DF286D"/>
    <w:rsid w:val="00DF3203"/>
    <w:rsid w:val="00DF38E6"/>
    <w:rsid w:val="00DF3AC0"/>
    <w:rsid w:val="00DF4592"/>
    <w:rsid w:val="00DF53F3"/>
    <w:rsid w:val="00DF5513"/>
    <w:rsid w:val="00DF62DF"/>
    <w:rsid w:val="00DF7DD6"/>
    <w:rsid w:val="00DF7FA9"/>
    <w:rsid w:val="00E006C1"/>
    <w:rsid w:val="00E00E94"/>
    <w:rsid w:val="00E01269"/>
    <w:rsid w:val="00E01326"/>
    <w:rsid w:val="00E0207D"/>
    <w:rsid w:val="00E02A95"/>
    <w:rsid w:val="00E03412"/>
    <w:rsid w:val="00E034D0"/>
    <w:rsid w:val="00E038C0"/>
    <w:rsid w:val="00E03BC7"/>
    <w:rsid w:val="00E03D94"/>
    <w:rsid w:val="00E0524D"/>
    <w:rsid w:val="00E060CF"/>
    <w:rsid w:val="00E06F83"/>
    <w:rsid w:val="00E0759E"/>
    <w:rsid w:val="00E07836"/>
    <w:rsid w:val="00E10153"/>
    <w:rsid w:val="00E1069A"/>
    <w:rsid w:val="00E1084E"/>
    <w:rsid w:val="00E10F6F"/>
    <w:rsid w:val="00E113A8"/>
    <w:rsid w:val="00E12C1F"/>
    <w:rsid w:val="00E13932"/>
    <w:rsid w:val="00E13B74"/>
    <w:rsid w:val="00E13E9A"/>
    <w:rsid w:val="00E14752"/>
    <w:rsid w:val="00E1541A"/>
    <w:rsid w:val="00E1574C"/>
    <w:rsid w:val="00E15BA1"/>
    <w:rsid w:val="00E163F8"/>
    <w:rsid w:val="00E165E4"/>
    <w:rsid w:val="00E16ADA"/>
    <w:rsid w:val="00E17022"/>
    <w:rsid w:val="00E17518"/>
    <w:rsid w:val="00E17800"/>
    <w:rsid w:val="00E178A2"/>
    <w:rsid w:val="00E17D74"/>
    <w:rsid w:val="00E21547"/>
    <w:rsid w:val="00E21A40"/>
    <w:rsid w:val="00E222FE"/>
    <w:rsid w:val="00E22528"/>
    <w:rsid w:val="00E22565"/>
    <w:rsid w:val="00E22663"/>
    <w:rsid w:val="00E23820"/>
    <w:rsid w:val="00E244B9"/>
    <w:rsid w:val="00E24B0C"/>
    <w:rsid w:val="00E24C1F"/>
    <w:rsid w:val="00E24CF5"/>
    <w:rsid w:val="00E263D6"/>
    <w:rsid w:val="00E2731D"/>
    <w:rsid w:val="00E276C0"/>
    <w:rsid w:val="00E27894"/>
    <w:rsid w:val="00E27BEA"/>
    <w:rsid w:val="00E302CE"/>
    <w:rsid w:val="00E305EB"/>
    <w:rsid w:val="00E30BAC"/>
    <w:rsid w:val="00E30E3E"/>
    <w:rsid w:val="00E3107D"/>
    <w:rsid w:val="00E3128B"/>
    <w:rsid w:val="00E317DC"/>
    <w:rsid w:val="00E31CFB"/>
    <w:rsid w:val="00E32161"/>
    <w:rsid w:val="00E32889"/>
    <w:rsid w:val="00E32ECE"/>
    <w:rsid w:val="00E336D8"/>
    <w:rsid w:val="00E34B27"/>
    <w:rsid w:val="00E34EE5"/>
    <w:rsid w:val="00E350F6"/>
    <w:rsid w:val="00E35241"/>
    <w:rsid w:val="00E35B20"/>
    <w:rsid w:val="00E36AA1"/>
    <w:rsid w:val="00E36CA1"/>
    <w:rsid w:val="00E36F3A"/>
    <w:rsid w:val="00E3792F"/>
    <w:rsid w:val="00E3798A"/>
    <w:rsid w:val="00E41B00"/>
    <w:rsid w:val="00E41E3C"/>
    <w:rsid w:val="00E4201D"/>
    <w:rsid w:val="00E43249"/>
    <w:rsid w:val="00E4441E"/>
    <w:rsid w:val="00E462F0"/>
    <w:rsid w:val="00E47215"/>
    <w:rsid w:val="00E477B7"/>
    <w:rsid w:val="00E515E7"/>
    <w:rsid w:val="00E51DB4"/>
    <w:rsid w:val="00E52620"/>
    <w:rsid w:val="00E53353"/>
    <w:rsid w:val="00E53ACA"/>
    <w:rsid w:val="00E53D9A"/>
    <w:rsid w:val="00E54765"/>
    <w:rsid w:val="00E55043"/>
    <w:rsid w:val="00E555C1"/>
    <w:rsid w:val="00E563CD"/>
    <w:rsid w:val="00E5660A"/>
    <w:rsid w:val="00E56D94"/>
    <w:rsid w:val="00E56E56"/>
    <w:rsid w:val="00E5710D"/>
    <w:rsid w:val="00E5770B"/>
    <w:rsid w:val="00E60CC9"/>
    <w:rsid w:val="00E61F9F"/>
    <w:rsid w:val="00E62974"/>
    <w:rsid w:val="00E631BF"/>
    <w:rsid w:val="00E63964"/>
    <w:rsid w:val="00E63B76"/>
    <w:rsid w:val="00E63F66"/>
    <w:rsid w:val="00E63FA4"/>
    <w:rsid w:val="00E647FD"/>
    <w:rsid w:val="00E65B6D"/>
    <w:rsid w:val="00E65C0C"/>
    <w:rsid w:val="00E67BFA"/>
    <w:rsid w:val="00E7073E"/>
    <w:rsid w:val="00E709C1"/>
    <w:rsid w:val="00E71230"/>
    <w:rsid w:val="00E719A4"/>
    <w:rsid w:val="00E71A87"/>
    <w:rsid w:val="00E72003"/>
    <w:rsid w:val="00E726F9"/>
    <w:rsid w:val="00E72F9B"/>
    <w:rsid w:val="00E754CD"/>
    <w:rsid w:val="00E75AE6"/>
    <w:rsid w:val="00E760CC"/>
    <w:rsid w:val="00E76712"/>
    <w:rsid w:val="00E76837"/>
    <w:rsid w:val="00E7730D"/>
    <w:rsid w:val="00E77DE9"/>
    <w:rsid w:val="00E77E10"/>
    <w:rsid w:val="00E80351"/>
    <w:rsid w:val="00E808D9"/>
    <w:rsid w:val="00E80BB1"/>
    <w:rsid w:val="00E810BF"/>
    <w:rsid w:val="00E82EB5"/>
    <w:rsid w:val="00E83A21"/>
    <w:rsid w:val="00E83AB7"/>
    <w:rsid w:val="00E83FD0"/>
    <w:rsid w:val="00E84005"/>
    <w:rsid w:val="00E8505F"/>
    <w:rsid w:val="00E85AED"/>
    <w:rsid w:val="00E8682D"/>
    <w:rsid w:val="00E86DCC"/>
    <w:rsid w:val="00E87126"/>
    <w:rsid w:val="00E87AD4"/>
    <w:rsid w:val="00E90893"/>
    <w:rsid w:val="00E909D6"/>
    <w:rsid w:val="00E91322"/>
    <w:rsid w:val="00E91FA9"/>
    <w:rsid w:val="00E91FD7"/>
    <w:rsid w:val="00E928CE"/>
    <w:rsid w:val="00E93EEA"/>
    <w:rsid w:val="00E95B33"/>
    <w:rsid w:val="00E95D10"/>
    <w:rsid w:val="00E960E0"/>
    <w:rsid w:val="00E9777C"/>
    <w:rsid w:val="00EA08A6"/>
    <w:rsid w:val="00EA12FF"/>
    <w:rsid w:val="00EA1384"/>
    <w:rsid w:val="00EA1A7D"/>
    <w:rsid w:val="00EA1F2A"/>
    <w:rsid w:val="00EA307F"/>
    <w:rsid w:val="00EA3412"/>
    <w:rsid w:val="00EA3F36"/>
    <w:rsid w:val="00EA474F"/>
    <w:rsid w:val="00EA4F2A"/>
    <w:rsid w:val="00EA4F6F"/>
    <w:rsid w:val="00EA588D"/>
    <w:rsid w:val="00EA5DC6"/>
    <w:rsid w:val="00EA7557"/>
    <w:rsid w:val="00EA76CC"/>
    <w:rsid w:val="00EB00F1"/>
    <w:rsid w:val="00EB0CE8"/>
    <w:rsid w:val="00EB0D3E"/>
    <w:rsid w:val="00EB109B"/>
    <w:rsid w:val="00EB138D"/>
    <w:rsid w:val="00EB1964"/>
    <w:rsid w:val="00EB1C4A"/>
    <w:rsid w:val="00EB2043"/>
    <w:rsid w:val="00EB20A9"/>
    <w:rsid w:val="00EB22EC"/>
    <w:rsid w:val="00EB26AF"/>
    <w:rsid w:val="00EB2B7E"/>
    <w:rsid w:val="00EB2BA3"/>
    <w:rsid w:val="00EB5246"/>
    <w:rsid w:val="00EB66D6"/>
    <w:rsid w:val="00EB6950"/>
    <w:rsid w:val="00EB6A33"/>
    <w:rsid w:val="00EB74C7"/>
    <w:rsid w:val="00EB7561"/>
    <w:rsid w:val="00EB7862"/>
    <w:rsid w:val="00EC15E2"/>
    <w:rsid w:val="00EC30EC"/>
    <w:rsid w:val="00EC4A31"/>
    <w:rsid w:val="00EC5506"/>
    <w:rsid w:val="00EC5733"/>
    <w:rsid w:val="00EC62FB"/>
    <w:rsid w:val="00EC6666"/>
    <w:rsid w:val="00EC6B3C"/>
    <w:rsid w:val="00EC7BC7"/>
    <w:rsid w:val="00EC7D40"/>
    <w:rsid w:val="00ED1178"/>
    <w:rsid w:val="00ED123A"/>
    <w:rsid w:val="00ED1EFC"/>
    <w:rsid w:val="00ED243F"/>
    <w:rsid w:val="00ED33C1"/>
    <w:rsid w:val="00ED3BC1"/>
    <w:rsid w:val="00ED3F4D"/>
    <w:rsid w:val="00ED405C"/>
    <w:rsid w:val="00ED4A62"/>
    <w:rsid w:val="00ED4AA4"/>
    <w:rsid w:val="00ED53D1"/>
    <w:rsid w:val="00ED5EB9"/>
    <w:rsid w:val="00ED69A5"/>
    <w:rsid w:val="00ED6A0D"/>
    <w:rsid w:val="00ED70A9"/>
    <w:rsid w:val="00ED7537"/>
    <w:rsid w:val="00ED7D45"/>
    <w:rsid w:val="00ED7DBA"/>
    <w:rsid w:val="00EE00CD"/>
    <w:rsid w:val="00EE01AA"/>
    <w:rsid w:val="00EE0366"/>
    <w:rsid w:val="00EE043F"/>
    <w:rsid w:val="00EE0B6F"/>
    <w:rsid w:val="00EE1190"/>
    <w:rsid w:val="00EE15BA"/>
    <w:rsid w:val="00EE184B"/>
    <w:rsid w:val="00EE1A15"/>
    <w:rsid w:val="00EE1B66"/>
    <w:rsid w:val="00EE1F7D"/>
    <w:rsid w:val="00EE39B9"/>
    <w:rsid w:val="00EE434D"/>
    <w:rsid w:val="00EE4C32"/>
    <w:rsid w:val="00EE620E"/>
    <w:rsid w:val="00EE74B7"/>
    <w:rsid w:val="00EE74C2"/>
    <w:rsid w:val="00EE770B"/>
    <w:rsid w:val="00EE781D"/>
    <w:rsid w:val="00EF0A7D"/>
    <w:rsid w:val="00EF2C41"/>
    <w:rsid w:val="00EF3EFC"/>
    <w:rsid w:val="00EF57A2"/>
    <w:rsid w:val="00EF6624"/>
    <w:rsid w:val="00EF78D5"/>
    <w:rsid w:val="00EF7CC2"/>
    <w:rsid w:val="00F00831"/>
    <w:rsid w:val="00F00BA2"/>
    <w:rsid w:val="00F0112F"/>
    <w:rsid w:val="00F01653"/>
    <w:rsid w:val="00F017FB"/>
    <w:rsid w:val="00F01E09"/>
    <w:rsid w:val="00F023FE"/>
    <w:rsid w:val="00F027FB"/>
    <w:rsid w:val="00F02A18"/>
    <w:rsid w:val="00F03B73"/>
    <w:rsid w:val="00F0460C"/>
    <w:rsid w:val="00F048E9"/>
    <w:rsid w:val="00F04E90"/>
    <w:rsid w:val="00F0557E"/>
    <w:rsid w:val="00F05A5C"/>
    <w:rsid w:val="00F05CC4"/>
    <w:rsid w:val="00F06149"/>
    <w:rsid w:val="00F0729F"/>
    <w:rsid w:val="00F0734B"/>
    <w:rsid w:val="00F07648"/>
    <w:rsid w:val="00F076AE"/>
    <w:rsid w:val="00F077B6"/>
    <w:rsid w:val="00F07A08"/>
    <w:rsid w:val="00F07A2B"/>
    <w:rsid w:val="00F10031"/>
    <w:rsid w:val="00F10C5B"/>
    <w:rsid w:val="00F1139C"/>
    <w:rsid w:val="00F11A47"/>
    <w:rsid w:val="00F11CF9"/>
    <w:rsid w:val="00F11EC2"/>
    <w:rsid w:val="00F12A83"/>
    <w:rsid w:val="00F12CE4"/>
    <w:rsid w:val="00F14462"/>
    <w:rsid w:val="00F15E39"/>
    <w:rsid w:val="00F15E45"/>
    <w:rsid w:val="00F16060"/>
    <w:rsid w:val="00F165DE"/>
    <w:rsid w:val="00F16F3B"/>
    <w:rsid w:val="00F17441"/>
    <w:rsid w:val="00F17B74"/>
    <w:rsid w:val="00F17CD8"/>
    <w:rsid w:val="00F20319"/>
    <w:rsid w:val="00F20DAF"/>
    <w:rsid w:val="00F210E7"/>
    <w:rsid w:val="00F2148E"/>
    <w:rsid w:val="00F215EC"/>
    <w:rsid w:val="00F21827"/>
    <w:rsid w:val="00F21F01"/>
    <w:rsid w:val="00F22341"/>
    <w:rsid w:val="00F2250B"/>
    <w:rsid w:val="00F22ABC"/>
    <w:rsid w:val="00F23141"/>
    <w:rsid w:val="00F231D5"/>
    <w:rsid w:val="00F2351C"/>
    <w:rsid w:val="00F258D2"/>
    <w:rsid w:val="00F25D34"/>
    <w:rsid w:val="00F25F29"/>
    <w:rsid w:val="00F276F6"/>
    <w:rsid w:val="00F27706"/>
    <w:rsid w:val="00F27766"/>
    <w:rsid w:val="00F27979"/>
    <w:rsid w:val="00F30A34"/>
    <w:rsid w:val="00F30C5D"/>
    <w:rsid w:val="00F30CD1"/>
    <w:rsid w:val="00F318F6"/>
    <w:rsid w:val="00F31DEA"/>
    <w:rsid w:val="00F31E9D"/>
    <w:rsid w:val="00F32DF8"/>
    <w:rsid w:val="00F34683"/>
    <w:rsid w:val="00F3553A"/>
    <w:rsid w:val="00F35C2C"/>
    <w:rsid w:val="00F36E73"/>
    <w:rsid w:val="00F376CA"/>
    <w:rsid w:val="00F3777E"/>
    <w:rsid w:val="00F37FB1"/>
    <w:rsid w:val="00F40BCF"/>
    <w:rsid w:val="00F40D9E"/>
    <w:rsid w:val="00F421FC"/>
    <w:rsid w:val="00F42E72"/>
    <w:rsid w:val="00F43125"/>
    <w:rsid w:val="00F43512"/>
    <w:rsid w:val="00F43CF0"/>
    <w:rsid w:val="00F43D06"/>
    <w:rsid w:val="00F44458"/>
    <w:rsid w:val="00F44E09"/>
    <w:rsid w:val="00F451F5"/>
    <w:rsid w:val="00F45290"/>
    <w:rsid w:val="00F46A6E"/>
    <w:rsid w:val="00F47926"/>
    <w:rsid w:val="00F507EF"/>
    <w:rsid w:val="00F50CE5"/>
    <w:rsid w:val="00F51180"/>
    <w:rsid w:val="00F51CA6"/>
    <w:rsid w:val="00F5243A"/>
    <w:rsid w:val="00F527D0"/>
    <w:rsid w:val="00F52A30"/>
    <w:rsid w:val="00F52E73"/>
    <w:rsid w:val="00F55601"/>
    <w:rsid w:val="00F561B8"/>
    <w:rsid w:val="00F565B8"/>
    <w:rsid w:val="00F57225"/>
    <w:rsid w:val="00F57A7E"/>
    <w:rsid w:val="00F602C5"/>
    <w:rsid w:val="00F6113C"/>
    <w:rsid w:val="00F611AC"/>
    <w:rsid w:val="00F618D6"/>
    <w:rsid w:val="00F6192C"/>
    <w:rsid w:val="00F6242E"/>
    <w:rsid w:val="00F62BDB"/>
    <w:rsid w:val="00F62BEA"/>
    <w:rsid w:val="00F64514"/>
    <w:rsid w:val="00F64A88"/>
    <w:rsid w:val="00F64CE5"/>
    <w:rsid w:val="00F65EEA"/>
    <w:rsid w:val="00F6676C"/>
    <w:rsid w:val="00F6694B"/>
    <w:rsid w:val="00F66E0A"/>
    <w:rsid w:val="00F67FDA"/>
    <w:rsid w:val="00F7091B"/>
    <w:rsid w:val="00F70D4E"/>
    <w:rsid w:val="00F71155"/>
    <w:rsid w:val="00F7192F"/>
    <w:rsid w:val="00F73607"/>
    <w:rsid w:val="00F73C94"/>
    <w:rsid w:val="00F73CDA"/>
    <w:rsid w:val="00F74429"/>
    <w:rsid w:val="00F754B7"/>
    <w:rsid w:val="00F75AEA"/>
    <w:rsid w:val="00F75F25"/>
    <w:rsid w:val="00F80CB3"/>
    <w:rsid w:val="00F80DEA"/>
    <w:rsid w:val="00F80E72"/>
    <w:rsid w:val="00F8142F"/>
    <w:rsid w:val="00F81E6C"/>
    <w:rsid w:val="00F82066"/>
    <w:rsid w:val="00F8215D"/>
    <w:rsid w:val="00F82954"/>
    <w:rsid w:val="00F8332A"/>
    <w:rsid w:val="00F83804"/>
    <w:rsid w:val="00F8440E"/>
    <w:rsid w:val="00F84BF8"/>
    <w:rsid w:val="00F8531E"/>
    <w:rsid w:val="00F85825"/>
    <w:rsid w:val="00F87435"/>
    <w:rsid w:val="00F87CAF"/>
    <w:rsid w:val="00F9006B"/>
    <w:rsid w:val="00F9036B"/>
    <w:rsid w:val="00F9045D"/>
    <w:rsid w:val="00F90C39"/>
    <w:rsid w:val="00F9151B"/>
    <w:rsid w:val="00F92725"/>
    <w:rsid w:val="00F94975"/>
    <w:rsid w:val="00F949D4"/>
    <w:rsid w:val="00F94ACD"/>
    <w:rsid w:val="00F94BC2"/>
    <w:rsid w:val="00F95DA2"/>
    <w:rsid w:val="00F96C93"/>
    <w:rsid w:val="00F970DD"/>
    <w:rsid w:val="00F97460"/>
    <w:rsid w:val="00F9765C"/>
    <w:rsid w:val="00F97E9B"/>
    <w:rsid w:val="00FA017D"/>
    <w:rsid w:val="00FA1725"/>
    <w:rsid w:val="00FA2B82"/>
    <w:rsid w:val="00FA3181"/>
    <w:rsid w:val="00FA3410"/>
    <w:rsid w:val="00FA44E8"/>
    <w:rsid w:val="00FA4F89"/>
    <w:rsid w:val="00FA52B7"/>
    <w:rsid w:val="00FA57F2"/>
    <w:rsid w:val="00FA588A"/>
    <w:rsid w:val="00FA5C8E"/>
    <w:rsid w:val="00FA60D1"/>
    <w:rsid w:val="00FA6D1B"/>
    <w:rsid w:val="00FA72A2"/>
    <w:rsid w:val="00FA7678"/>
    <w:rsid w:val="00FA772D"/>
    <w:rsid w:val="00FA79A2"/>
    <w:rsid w:val="00FA7CAF"/>
    <w:rsid w:val="00FB0651"/>
    <w:rsid w:val="00FB09AD"/>
    <w:rsid w:val="00FB0BF5"/>
    <w:rsid w:val="00FB2350"/>
    <w:rsid w:val="00FB26EB"/>
    <w:rsid w:val="00FB2D9A"/>
    <w:rsid w:val="00FB323B"/>
    <w:rsid w:val="00FB3C22"/>
    <w:rsid w:val="00FB44C7"/>
    <w:rsid w:val="00FB4C8C"/>
    <w:rsid w:val="00FB7721"/>
    <w:rsid w:val="00FC1637"/>
    <w:rsid w:val="00FC2ED7"/>
    <w:rsid w:val="00FC2F85"/>
    <w:rsid w:val="00FC3395"/>
    <w:rsid w:val="00FC3C2C"/>
    <w:rsid w:val="00FC4550"/>
    <w:rsid w:val="00FC45C9"/>
    <w:rsid w:val="00FC4697"/>
    <w:rsid w:val="00FC48D6"/>
    <w:rsid w:val="00FC4AEB"/>
    <w:rsid w:val="00FC545E"/>
    <w:rsid w:val="00FC6DC1"/>
    <w:rsid w:val="00FC7232"/>
    <w:rsid w:val="00FC7570"/>
    <w:rsid w:val="00FD1501"/>
    <w:rsid w:val="00FD21CB"/>
    <w:rsid w:val="00FD229F"/>
    <w:rsid w:val="00FD245D"/>
    <w:rsid w:val="00FD3F28"/>
    <w:rsid w:val="00FD472B"/>
    <w:rsid w:val="00FD4771"/>
    <w:rsid w:val="00FD4D76"/>
    <w:rsid w:val="00FD5B58"/>
    <w:rsid w:val="00FD5B5D"/>
    <w:rsid w:val="00FD611E"/>
    <w:rsid w:val="00FD69AC"/>
    <w:rsid w:val="00FD7556"/>
    <w:rsid w:val="00FD77E1"/>
    <w:rsid w:val="00FE4CD7"/>
    <w:rsid w:val="00FE5F27"/>
    <w:rsid w:val="00FE5FBF"/>
    <w:rsid w:val="00FE6F4F"/>
    <w:rsid w:val="00FF0032"/>
    <w:rsid w:val="00FF1192"/>
    <w:rsid w:val="00FF1F45"/>
    <w:rsid w:val="00FF239E"/>
    <w:rsid w:val="00FF2B2D"/>
    <w:rsid w:val="00FF35AC"/>
    <w:rsid w:val="00FF5F6D"/>
    <w:rsid w:val="00FF6861"/>
    <w:rsid w:val="00FF69B0"/>
    <w:rsid w:val="01209A27"/>
    <w:rsid w:val="013F467B"/>
    <w:rsid w:val="01902BA0"/>
    <w:rsid w:val="01A04458"/>
    <w:rsid w:val="021D393A"/>
    <w:rsid w:val="0369B291"/>
    <w:rsid w:val="03772BFB"/>
    <w:rsid w:val="03BF0C2D"/>
    <w:rsid w:val="051CA4A4"/>
    <w:rsid w:val="05AA9B23"/>
    <w:rsid w:val="06116249"/>
    <w:rsid w:val="0627458A"/>
    <w:rsid w:val="06595300"/>
    <w:rsid w:val="0659573E"/>
    <w:rsid w:val="06F1DA53"/>
    <w:rsid w:val="0711F4D6"/>
    <w:rsid w:val="071A43D4"/>
    <w:rsid w:val="073E0F1E"/>
    <w:rsid w:val="077C028B"/>
    <w:rsid w:val="078368C8"/>
    <w:rsid w:val="07B5C207"/>
    <w:rsid w:val="07C44517"/>
    <w:rsid w:val="07E82AE0"/>
    <w:rsid w:val="0827A20B"/>
    <w:rsid w:val="087B0A57"/>
    <w:rsid w:val="0934EDF5"/>
    <w:rsid w:val="09FABD34"/>
    <w:rsid w:val="0A27F6C8"/>
    <w:rsid w:val="0A893B15"/>
    <w:rsid w:val="0B19B678"/>
    <w:rsid w:val="0BB91176"/>
    <w:rsid w:val="0BC0B31F"/>
    <w:rsid w:val="0BF2F218"/>
    <w:rsid w:val="0C382E58"/>
    <w:rsid w:val="0C6C0350"/>
    <w:rsid w:val="0CC7D660"/>
    <w:rsid w:val="0D7766A3"/>
    <w:rsid w:val="0D8119B1"/>
    <w:rsid w:val="0DA74CC0"/>
    <w:rsid w:val="0DB1D58D"/>
    <w:rsid w:val="0DF68AC0"/>
    <w:rsid w:val="0E0ECC1E"/>
    <w:rsid w:val="0E5613E6"/>
    <w:rsid w:val="0E6FBFEC"/>
    <w:rsid w:val="0EC4781B"/>
    <w:rsid w:val="0F1E5FE8"/>
    <w:rsid w:val="0FCBB863"/>
    <w:rsid w:val="1028C612"/>
    <w:rsid w:val="11A5B418"/>
    <w:rsid w:val="11DA0997"/>
    <w:rsid w:val="13700641"/>
    <w:rsid w:val="13DB865C"/>
    <w:rsid w:val="13F1CB5E"/>
    <w:rsid w:val="145F81FA"/>
    <w:rsid w:val="16EDBFF3"/>
    <w:rsid w:val="170368E4"/>
    <w:rsid w:val="173DA69F"/>
    <w:rsid w:val="17A83B4A"/>
    <w:rsid w:val="17D11234"/>
    <w:rsid w:val="17D8A0E9"/>
    <w:rsid w:val="18182DA0"/>
    <w:rsid w:val="183233F5"/>
    <w:rsid w:val="18674B9F"/>
    <w:rsid w:val="18A3B09A"/>
    <w:rsid w:val="195C8FC3"/>
    <w:rsid w:val="19981DD7"/>
    <w:rsid w:val="19E98E1A"/>
    <w:rsid w:val="1A1A9A1F"/>
    <w:rsid w:val="1A2A7098"/>
    <w:rsid w:val="1A592F1B"/>
    <w:rsid w:val="1B103392"/>
    <w:rsid w:val="1BB26C49"/>
    <w:rsid w:val="1BE73C02"/>
    <w:rsid w:val="1C7AFEAB"/>
    <w:rsid w:val="1CF573DE"/>
    <w:rsid w:val="1D511EE9"/>
    <w:rsid w:val="1DB3F747"/>
    <w:rsid w:val="1E433963"/>
    <w:rsid w:val="1ECDF654"/>
    <w:rsid w:val="1F2C08CC"/>
    <w:rsid w:val="1F47B404"/>
    <w:rsid w:val="1FCAFF13"/>
    <w:rsid w:val="2024DBB8"/>
    <w:rsid w:val="2084AD98"/>
    <w:rsid w:val="20B70397"/>
    <w:rsid w:val="2118475D"/>
    <w:rsid w:val="218206E4"/>
    <w:rsid w:val="21BE9EAB"/>
    <w:rsid w:val="21F6A1BB"/>
    <w:rsid w:val="220ECACC"/>
    <w:rsid w:val="23112C11"/>
    <w:rsid w:val="238558CD"/>
    <w:rsid w:val="23D1B809"/>
    <w:rsid w:val="2402BB2D"/>
    <w:rsid w:val="24328E73"/>
    <w:rsid w:val="244CE18B"/>
    <w:rsid w:val="24EFEC5E"/>
    <w:rsid w:val="2597D879"/>
    <w:rsid w:val="25B61F8F"/>
    <w:rsid w:val="25CB2021"/>
    <w:rsid w:val="25EA5971"/>
    <w:rsid w:val="266E6CA2"/>
    <w:rsid w:val="269BCDD5"/>
    <w:rsid w:val="26AF7BEF"/>
    <w:rsid w:val="26C2BC81"/>
    <w:rsid w:val="26C5BFAB"/>
    <w:rsid w:val="26F1C34C"/>
    <w:rsid w:val="2716488B"/>
    <w:rsid w:val="27609D0B"/>
    <w:rsid w:val="27A0DD20"/>
    <w:rsid w:val="28F5A2CD"/>
    <w:rsid w:val="28F90E6B"/>
    <w:rsid w:val="290499C4"/>
    <w:rsid w:val="29116551"/>
    <w:rsid w:val="2A3E0E11"/>
    <w:rsid w:val="2AD6D99D"/>
    <w:rsid w:val="2AEABF3E"/>
    <w:rsid w:val="2AF8BDCB"/>
    <w:rsid w:val="2BA966D7"/>
    <w:rsid w:val="2C4C4922"/>
    <w:rsid w:val="2C5314D2"/>
    <w:rsid w:val="2C5DBAF7"/>
    <w:rsid w:val="2D898211"/>
    <w:rsid w:val="2D9B2B18"/>
    <w:rsid w:val="2E7AF768"/>
    <w:rsid w:val="2EF0864E"/>
    <w:rsid w:val="2EF16F3D"/>
    <w:rsid w:val="3020CB3F"/>
    <w:rsid w:val="3102FF6A"/>
    <w:rsid w:val="32E25EE0"/>
    <w:rsid w:val="33114C30"/>
    <w:rsid w:val="3344B35B"/>
    <w:rsid w:val="33C893B2"/>
    <w:rsid w:val="33F190ED"/>
    <w:rsid w:val="359DC3AC"/>
    <w:rsid w:val="35A8B565"/>
    <w:rsid w:val="35EA494F"/>
    <w:rsid w:val="36147999"/>
    <w:rsid w:val="363E7597"/>
    <w:rsid w:val="36CB05D2"/>
    <w:rsid w:val="37459C40"/>
    <w:rsid w:val="379830A6"/>
    <w:rsid w:val="37DE48BE"/>
    <w:rsid w:val="37F25A55"/>
    <w:rsid w:val="3859B114"/>
    <w:rsid w:val="38984D4F"/>
    <w:rsid w:val="38FBE1B1"/>
    <w:rsid w:val="39074604"/>
    <w:rsid w:val="39549B07"/>
    <w:rsid w:val="39633782"/>
    <w:rsid w:val="3974153E"/>
    <w:rsid w:val="397DF813"/>
    <w:rsid w:val="39C002B9"/>
    <w:rsid w:val="3A07BA0C"/>
    <w:rsid w:val="3A0ABE95"/>
    <w:rsid w:val="3A2EFB09"/>
    <w:rsid w:val="3BC2273F"/>
    <w:rsid w:val="3BD7F2DF"/>
    <w:rsid w:val="3BD92033"/>
    <w:rsid w:val="3C0677B7"/>
    <w:rsid w:val="3D2391D6"/>
    <w:rsid w:val="3D6F720D"/>
    <w:rsid w:val="3E06BC85"/>
    <w:rsid w:val="3E09A38F"/>
    <w:rsid w:val="3EBC3EF4"/>
    <w:rsid w:val="3EC822C7"/>
    <w:rsid w:val="414B82B1"/>
    <w:rsid w:val="4176AE70"/>
    <w:rsid w:val="420E7AC8"/>
    <w:rsid w:val="42441EB2"/>
    <w:rsid w:val="4266524C"/>
    <w:rsid w:val="42CA0318"/>
    <w:rsid w:val="42DF2F65"/>
    <w:rsid w:val="431D689C"/>
    <w:rsid w:val="43E69A52"/>
    <w:rsid w:val="44647D38"/>
    <w:rsid w:val="44B5E7FA"/>
    <w:rsid w:val="458EB89A"/>
    <w:rsid w:val="46C91362"/>
    <w:rsid w:val="46F23F75"/>
    <w:rsid w:val="48640B53"/>
    <w:rsid w:val="48A076FF"/>
    <w:rsid w:val="4A3984B7"/>
    <w:rsid w:val="4A41601B"/>
    <w:rsid w:val="4B853E98"/>
    <w:rsid w:val="4D24CEFE"/>
    <w:rsid w:val="4D5D5A2E"/>
    <w:rsid w:val="4DD57ED0"/>
    <w:rsid w:val="4F29CB09"/>
    <w:rsid w:val="4F7C9102"/>
    <w:rsid w:val="4F860272"/>
    <w:rsid w:val="4F94F648"/>
    <w:rsid w:val="4FCA8D91"/>
    <w:rsid w:val="50551346"/>
    <w:rsid w:val="506A7FA6"/>
    <w:rsid w:val="5084F858"/>
    <w:rsid w:val="511745E4"/>
    <w:rsid w:val="52035D81"/>
    <w:rsid w:val="5243CC6A"/>
    <w:rsid w:val="53418755"/>
    <w:rsid w:val="53666E51"/>
    <w:rsid w:val="53D059B1"/>
    <w:rsid w:val="5457EEF7"/>
    <w:rsid w:val="556CC0A8"/>
    <w:rsid w:val="56103509"/>
    <w:rsid w:val="5630A248"/>
    <w:rsid w:val="568AD3DC"/>
    <w:rsid w:val="568FE2DE"/>
    <w:rsid w:val="5700065F"/>
    <w:rsid w:val="57211E1E"/>
    <w:rsid w:val="5786DB12"/>
    <w:rsid w:val="5798B77B"/>
    <w:rsid w:val="57F8CCF1"/>
    <w:rsid w:val="580DC166"/>
    <w:rsid w:val="58B12DC2"/>
    <w:rsid w:val="58EA5A64"/>
    <w:rsid w:val="592F0E33"/>
    <w:rsid w:val="59782EFE"/>
    <w:rsid w:val="59C6C1B3"/>
    <w:rsid w:val="5A55566B"/>
    <w:rsid w:val="5AFC4354"/>
    <w:rsid w:val="5B8998FC"/>
    <w:rsid w:val="5B89DCD0"/>
    <w:rsid w:val="5BE1B0BA"/>
    <w:rsid w:val="5C391DB5"/>
    <w:rsid w:val="5C886610"/>
    <w:rsid w:val="5D456C5F"/>
    <w:rsid w:val="5D6F45E2"/>
    <w:rsid w:val="5E5E1978"/>
    <w:rsid w:val="5E8640EE"/>
    <w:rsid w:val="5EC33D88"/>
    <w:rsid w:val="5FF73186"/>
    <w:rsid w:val="600F042F"/>
    <w:rsid w:val="6018F5EE"/>
    <w:rsid w:val="605B1190"/>
    <w:rsid w:val="609D10C0"/>
    <w:rsid w:val="614BE3DD"/>
    <w:rsid w:val="6155C9F3"/>
    <w:rsid w:val="618C7B88"/>
    <w:rsid w:val="61AEFC0C"/>
    <w:rsid w:val="61DDA798"/>
    <w:rsid w:val="624F9F43"/>
    <w:rsid w:val="62F2D2A4"/>
    <w:rsid w:val="63559E5E"/>
    <w:rsid w:val="6427840A"/>
    <w:rsid w:val="64BD6D8F"/>
    <w:rsid w:val="64D82A08"/>
    <w:rsid w:val="64EEC2B1"/>
    <w:rsid w:val="65063396"/>
    <w:rsid w:val="66926BB4"/>
    <w:rsid w:val="676B3615"/>
    <w:rsid w:val="67B08E7D"/>
    <w:rsid w:val="67CDE42A"/>
    <w:rsid w:val="6847A3E7"/>
    <w:rsid w:val="68F7181D"/>
    <w:rsid w:val="69D86C1E"/>
    <w:rsid w:val="6A4BE56A"/>
    <w:rsid w:val="6A967F91"/>
    <w:rsid w:val="6AB038EB"/>
    <w:rsid w:val="6B68369E"/>
    <w:rsid w:val="6C6E6681"/>
    <w:rsid w:val="6C7E40AC"/>
    <w:rsid w:val="6CF752CE"/>
    <w:rsid w:val="6D34EC6B"/>
    <w:rsid w:val="6D477493"/>
    <w:rsid w:val="6D55D573"/>
    <w:rsid w:val="6DA0C906"/>
    <w:rsid w:val="6DC57430"/>
    <w:rsid w:val="6DF9F633"/>
    <w:rsid w:val="6E7EBAB7"/>
    <w:rsid w:val="6E90CF44"/>
    <w:rsid w:val="6EE4D79C"/>
    <w:rsid w:val="701A3DC2"/>
    <w:rsid w:val="70808BFD"/>
    <w:rsid w:val="71597F10"/>
    <w:rsid w:val="7253D745"/>
    <w:rsid w:val="72BE896A"/>
    <w:rsid w:val="73142C8C"/>
    <w:rsid w:val="7336F46D"/>
    <w:rsid w:val="736E899D"/>
    <w:rsid w:val="73C4A121"/>
    <w:rsid w:val="7427A03D"/>
    <w:rsid w:val="7447201E"/>
    <w:rsid w:val="74C989D0"/>
    <w:rsid w:val="751A27E7"/>
    <w:rsid w:val="75AD0690"/>
    <w:rsid w:val="766025FB"/>
    <w:rsid w:val="76AFD187"/>
    <w:rsid w:val="76D09B95"/>
    <w:rsid w:val="77198ED3"/>
    <w:rsid w:val="77638A52"/>
    <w:rsid w:val="77B7A431"/>
    <w:rsid w:val="78657CF4"/>
    <w:rsid w:val="7874461C"/>
    <w:rsid w:val="78BC0D9E"/>
    <w:rsid w:val="79862786"/>
    <w:rsid w:val="79923418"/>
    <w:rsid w:val="79A36CCC"/>
    <w:rsid w:val="79D27CB6"/>
    <w:rsid w:val="7A4AA969"/>
    <w:rsid w:val="7B2481C2"/>
    <w:rsid w:val="7B600104"/>
    <w:rsid w:val="7BC9E14E"/>
    <w:rsid w:val="7BF60B2B"/>
    <w:rsid w:val="7C9939CA"/>
    <w:rsid w:val="7E1D2270"/>
    <w:rsid w:val="7EE1D00E"/>
    <w:rsid w:val="7F410DE9"/>
    <w:rsid w:val="7F4E5A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248611"/>
  <w15:docId w15:val="{9192B88A-FD00-477D-97AB-09772538A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3B3"/>
    <w:pPr>
      <w:widowControl w:val="0"/>
    </w:pPr>
    <w:rPr>
      <w:rFonts w:ascii="Arial" w:hAnsi="Arial"/>
      <w:snapToGrid w:val="0"/>
      <w:lang w:eastAsia="en-US"/>
    </w:rPr>
  </w:style>
  <w:style w:type="paragraph" w:styleId="Heading1">
    <w:name w:val="heading 1"/>
    <w:aliases w:val="Section"/>
    <w:basedOn w:val="Normal"/>
    <w:next w:val="BodyText"/>
    <w:qFormat/>
    <w:rsid w:val="00123E29"/>
    <w:pPr>
      <w:keepNext/>
      <w:pageBreakBefore/>
      <w:numPr>
        <w:numId w:val="21"/>
      </w:numPr>
      <w:spacing w:after="240"/>
      <w:outlineLvl w:val="0"/>
    </w:pPr>
    <w:rPr>
      <w:rFonts w:cs="Arial"/>
      <w:b/>
      <w:sz w:val="28"/>
      <w:szCs w:val="28"/>
    </w:rPr>
  </w:style>
  <w:style w:type="paragraph" w:styleId="Heading2">
    <w:name w:val="heading 2"/>
    <w:aliases w:val="Sub-section,Reset numbering"/>
    <w:basedOn w:val="Normal"/>
    <w:next w:val="Normal"/>
    <w:link w:val="Heading2Char"/>
    <w:qFormat/>
    <w:rsid w:val="002A5E31"/>
    <w:pPr>
      <w:keepNext/>
      <w:widowControl/>
      <w:numPr>
        <w:ilvl w:val="1"/>
        <w:numId w:val="21"/>
      </w:numPr>
      <w:spacing w:before="360" w:after="120"/>
      <w:outlineLvl w:val="1"/>
    </w:pPr>
    <w:rPr>
      <w:rFonts w:ascii="Optima" w:hAnsi="Optima"/>
      <w:sz w:val="24"/>
      <w:szCs w:val="24"/>
    </w:rPr>
  </w:style>
  <w:style w:type="paragraph" w:styleId="Heading3">
    <w:name w:val="heading 3"/>
    <w:aliases w:val="Level 1 - 1"/>
    <w:basedOn w:val="Normal"/>
    <w:next w:val="NormalIndent"/>
    <w:qFormat/>
    <w:rsid w:val="004E5F89"/>
    <w:pPr>
      <w:keepNext/>
      <w:keepLines/>
      <w:widowControl/>
      <w:numPr>
        <w:ilvl w:val="2"/>
        <w:numId w:val="21"/>
      </w:numPr>
      <w:spacing w:before="240" w:after="60"/>
      <w:outlineLvl w:val="2"/>
    </w:pPr>
    <w:rPr>
      <w:b/>
      <w:bCs/>
      <w:i/>
      <w:iCs/>
      <w:snapToGrid/>
    </w:rPr>
  </w:style>
  <w:style w:type="paragraph" w:styleId="Heading4">
    <w:name w:val="heading 4"/>
    <w:aliases w:val="Level 2 - a,Sub-Minor"/>
    <w:basedOn w:val="Normal"/>
    <w:next w:val="Normal"/>
    <w:qFormat/>
    <w:rsid w:val="004E5F89"/>
    <w:pPr>
      <w:keepNext/>
      <w:widowControl/>
      <w:numPr>
        <w:ilvl w:val="3"/>
        <w:numId w:val="21"/>
      </w:numPr>
      <w:spacing w:before="240" w:after="60"/>
      <w:outlineLvl w:val="3"/>
    </w:pPr>
    <w:rPr>
      <w:rFonts w:cs="Arial"/>
      <w:b/>
      <w:bCs/>
      <w:snapToGrid/>
    </w:rPr>
  </w:style>
  <w:style w:type="paragraph" w:styleId="Heading5">
    <w:name w:val="heading 5"/>
    <w:aliases w:val="Level 3 - i"/>
    <w:basedOn w:val="Normal"/>
    <w:next w:val="Normal"/>
    <w:qFormat/>
    <w:rsid w:val="004E5F89"/>
    <w:pPr>
      <w:widowControl/>
      <w:numPr>
        <w:ilvl w:val="4"/>
        <w:numId w:val="21"/>
      </w:numPr>
      <w:spacing w:before="240" w:after="60"/>
      <w:outlineLvl w:val="4"/>
    </w:pPr>
    <w:rPr>
      <w:rFonts w:cs="Arial"/>
      <w:snapToGrid/>
      <w:sz w:val="22"/>
      <w:szCs w:val="22"/>
    </w:rPr>
  </w:style>
  <w:style w:type="paragraph" w:styleId="Heading6">
    <w:name w:val="heading 6"/>
    <w:aliases w:val="Legal Level 1."/>
    <w:basedOn w:val="Normal"/>
    <w:next w:val="Normal"/>
    <w:qFormat/>
    <w:rsid w:val="004E5F89"/>
    <w:pPr>
      <w:widowControl/>
      <w:numPr>
        <w:ilvl w:val="5"/>
        <w:numId w:val="21"/>
      </w:numPr>
      <w:spacing w:before="240" w:after="60"/>
      <w:outlineLvl w:val="5"/>
    </w:pPr>
    <w:rPr>
      <w:i/>
      <w:iCs/>
      <w:snapToGrid/>
      <w:sz w:val="22"/>
      <w:szCs w:val="22"/>
    </w:rPr>
  </w:style>
  <w:style w:type="paragraph" w:styleId="Heading7">
    <w:name w:val="heading 7"/>
    <w:aliases w:val="Legal Level 1.1."/>
    <w:basedOn w:val="Normal"/>
    <w:next w:val="Normal"/>
    <w:qFormat/>
    <w:rsid w:val="004E5F89"/>
    <w:pPr>
      <w:widowControl/>
      <w:numPr>
        <w:ilvl w:val="6"/>
        <w:numId w:val="21"/>
      </w:numPr>
      <w:spacing w:before="240" w:after="60"/>
      <w:outlineLvl w:val="6"/>
    </w:pPr>
    <w:rPr>
      <w:rFonts w:cs="Arial"/>
      <w:snapToGrid/>
    </w:rPr>
  </w:style>
  <w:style w:type="paragraph" w:styleId="Heading8">
    <w:name w:val="heading 8"/>
    <w:aliases w:val="Legal Level 1.1.1."/>
    <w:basedOn w:val="Normal"/>
    <w:next w:val="Normal"/>
    <w:qFormat/>
    <w:rsid w:val="004E5F89"/>
    <w:pPr>
      <w:widowControl/>
      <w:numPr>
        <w:ilvl w:val="7"/>
        <w:numId w:val="21"/>
      </w:numPr>
      <w:spacing w:before="240" w:after="60"/>
      <w:outlineLvl w:val="7"/>
    </w:pPr>
    <w:rPr>
      <w:rFonts w:cs="Arial"/>
      <w:i/>
      <w:iCs/>
      <w:snapToGrid/>
    </w:rPr>
  </w:style>
  <w:style w:type="paragraph" w:styleId="Heading9">
    <w:name w:val="heading 9"/>
    <w:aliases w:val="Legal Level 1.1.1.1."/>
    <w:basedOn w:val="Normal"/>
    <w:next w:val="Normal"/>
    <w:qFormat/>
    <w:rsid w:val="004E5F89"/>
    <w:pPr>
      <w:widowControl/>
      <w:numPr>
        <w:ilvl w:val="8"/>
        <w:numId w:val="21"/>
      </w:numPr>
      <w:spacing w:before="240" w:after="60"/>
      <w:outlineLvl w:val="8"/>
    </w:pPr>
    <w:rPr>
      <w:rFonts w:cs="Arial"/>
      <w:b/>
      <w:bCs/>
      <w:i/>
      <w:iCs/>
      <w:snapToGrid/>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E5F89"/>
    <w:pPr>
      <w:spacing w:after="120"/>
    </w:pPr>
  </w:style>
  <w:style w:type="paragraph" w:styleId="NormalIndent">
    <w:name w:val="Normal Indent"/>
    <w:basedOn w:val="Normal"/>
    <w:rsid w:val="004E5F89"/>
    <w:pPr>
      <w:widowControl/>
      <w:ind w:left="567"/>
    </w:pPr>
    <w:rPr>
      <w:snapToGrid/>
    </w:rPr>
  </w:style>
  <w:style w:type="paragraph" w:styleId="Header">
    <w:name w:val="header"/>
    <w:basedOn w:val="Normal"/>
    <w:rsid w:val="004E5F89"/>
    <w:pPr>
      <w:tabs>
        <w:tab w:val="center" w:pos="4153"/>
        <w:tab w:val="right" w:pos="8306"/>
      </w:tabs>
    </w:pPr>
  </w:style>
  <w:style w:type="paragraph" w:styleId="Footer">
    <w:name w:val="footer"/>
    <w:basedOn w:val="Normal"/>
    <w:rsid w:val="004E5F89"/>
    <w:pPr>
      <w:tabs>
        <w:tab w:val="center" w:pos="4153"/>
        <w:tab w:val="right" w:pos="8306"/>
      </w:tabs>
    </w:pPr>
  </w:style>
  <w:style w:type="character" w:styleId="Hyperlink">
    <w:name w:val="Hyperlink"/>
    <w:basedOn w:val="DefaultParagraphFont"/>
    <w:rsid w:val="004E5F89"/>
    <w:rPr>
      <w:color w:val="0000FF"/>
      <w:u w:val="single"/>
    </w:rPr>
  </w:style>
  <w:style w:type="paragraph" w:customStyle="1" w:styleId="Titlepage">
    <w:name w:val="Title page"/>
    <w:basedOn w:val="Normal"/>
    <w:rsid w:val="004E5F89"/>
    <w:pPr>
      <w:widowControl/>
      <w:spacing w:before="240" w:after="240"/>
      <w:jc w:val="center"/>
    </w:pPr>
    <w:rPr>
      <w:b/>
      <w:bCs/>
      <w:snapToGrid/>
      <w:kern w:val="28"/>
      <w:sz w:val="36"/>
      <w:szCs w:val="36"/>
    </w:rPr>
  </w:style>
  <w:style w:type="paragraph" w:customStyle="1" w:styleId="Heading0">
    <w:name w:val="Heading 0"/>
    <w:basedOn w:val="Normal"/>
    <w:next w:val="Heading1"/>
    <w:rsid w:val="004E5F89"/>
    <w:pPr>
      <w:widowControl/>
      <w:jc w:val="center"/>
    </w:pPr>
    <w:rPr>
      <w:rFonts w:cs="Arial"/>
      <w:b/>
      <w:bCs/>
      <w:caps/>
      <w:snapToGrid/>
      <w:sz w:val="28"/>
      <w:szCs w:val="28"/>
    </w:rPr>
  </w:style>
  <w:style w:type="paragraph" w:customStyle="1" w:styleId="Sectiontext">
    <w:name w:val="Section text"/>
    <w:basedOn w:val="Normal"/>
    <w:rsid w:val="004E5F89"/>
    <w:pPr>
      <w:widowControl/>
      <w:jc w:val="both"/>
    </w:pPr>
    <w:rPr>
      <w:noProof/>
      <w:snapToGrid/>
      <w:sz w:val="22"/>
      <w:szCs w:val="22"/>
    </w:rPr>
  </w:style>
  <w:style w:type="paragraph" w:styleId="TOC1">
    <w:name w:val="toc 1"/>
    <w:basedOn w:val="Normal"/>
    <w:next w:val="Normal"/>
    <w:autoRedefine/>
    <w:uiPriority w:val="39"/>
    <w:rsid w:val="004E5F89"/>
    <w:pPr>
      <w:widowControl/>
      <w:tabs>
        <w:tab w:val="right" w:leader="dot" w:pos="9639"/>
      </w:tabs>
      <w:spacing w:before="120"/>
    </w:pPr>
    <w:rPr>
      <w:b/>
      <w:bCs/>
      <w:snapToGrid/>
      <w:sz w:val="22"/>
      <w:szCs w:val="22"/>
    </w:rPr>
  </w:style>
  <w:style w:type="paragraph" w:styleId="TOC2">
    <w:name w:val="toc 2"/>
    <w:basedOn w:val="Normal"/>
    <w:next w:val="Normal"/>
    <w:autoRedefine/>
    <w:uiPriority w:val="39"/>
    <w:rsid w:val="004E5F89"/>
    <w:pPr>
      <w:widowControl/>
      <w:tabs>
        <w:tab w:val="left" w:pos="1134"/>
        <w:tab w:val="right" w:leader="dot" w:pos="9639"/>
      </w:tabs>
      <w:ind w:left="482"/>
    </w:pPr>
    <w:rPr>
      <w:snapToGrid/>
      <w:sz w:val="22"/>
      <w:szCs w:val="22"/>
    </w:rPr>
  </w:style>
  <w:style w:type="character" w:styleId="PageNumber">
    <w:name w:val="page number"/>
    <w:basedOn w:val="DefaultParagraphFont"/>
    <w:rsid w:val="004E5F89"/>
  </w:style>
  <w:style w:type="paragraph" w:styleId="CommentText">
    <w:name w:val="annotation text"/>
    <w:basedOn w:val="Normal"/>
    <w:semiHidden/>
    <w:rsid w:val="004E5F89"/>
    <w:pPr>
      <w:widowControl/>
    </w:pPr>
    <w:rPr>
      <w:rFonts w:cs="Arial"/>
      <w:snapToGrid/>
    </w:rPr>
  </w:style>
  <w:style w:type="paragraph" w:customStyle="1" w:styleId="HeadingAppendix">
    <w:name w:val="Heading Appendix"/>
    <w:basedOn w:val="Heading0"/>
    <w:rsid w:val="004E5F89"/>
    <w:pPr>
      <w:pageBreakBefore/>
      <w:jc w:val="left"/>
    </w:pPr>
    <w:rPr>
      <w:lang w:val="en-US"/>
    </w:rPr>
  </w:style>
  <w:style w:type="paragraph" w:customStyle="1" w:styleId="Appendix2">
    <w:name w:val="Appendix 2"/>
    <w:basedOn w:val="Heading2"/>
    <w:next w:val="BodyText"/>
    <w:rsid w:val="004E5F89"/>
    <w:pPr>
      <w:numPr>
        <w:ilvl w:val="2"/>
        <w:numId w:val="15"/>
      </w:numPr>
      <w:spacing w:before="240" w:after="60"/>
    </w:pPr>
    <w:rPr>
      <w:rFonts w:ascii="Times New Roman" w:hAnsi="Times New Roman"/>
      <w:snapToGrid/>
      <w:sz w:val="22"/>
      <w:szCs w:val="22"/>
    </w:rPr>
  </w:style>
  <w:style w:type="paragraph" w:customStyle="1" w:styleId="Level1">
    <w:name w:val="Level 1"/>
    <w:basedOn w:val="Sub-sectiontext"/>
    <w:next w:val="Level2"/>
    <w:rsid w:val="004E5F89"/>
    <w:pPr>
      <w:numPr>
        <w:numId w:val="22"/>
      </w:numPr>
    </w:pPr>
  </w:style>
  <w:style w:type="paragraph" w:customStyle="1" w:styleId="Sub-sectiontext">
    <w:name w:val="Sub-section text"/>
    <w:basedOn w:val="Normal"/>
    <w:rsid w:val="004E5F89"/>
    <w:pPr>
      <w:widowControl/>
    </w:pPr>
    <w:rPr>
      <w:snapToGrid/>
    </w:rPr>
  </w:style>
  <w:style w:type="paragraph" w:customStyle="1" w:styleId="Level2">
    <w:name w:val="Level 2"/>
    <w:basedOn w:val="Sub-Sub-sectiontext"/>
    <w:rsid w:val="004E5F89"/>
    <w:pPr>
      <w:numPr>
        <w:ilvl w:val="1"/>
        <w:numId w:val="22"/>
      </w:numPr>
    </w:pPr>
  </w:style>
  <w:style w:type="paragraph" w:customStyle="1" w:styleId="Sub-Sub-sectiontext">
    <w:name w:val="Sub-Sub-section text"/>
    <w:basedOn w:val="Sub-sectiontext"/>
    <w:rsid w:val="004E5F89"/>
  </w:style>
  <w:style w:type="paragraph" w:customStyle="1" w:styleId="Level3">
    <w:name w:val="Level 3"/>
    <w:basedOn w:val="Sub-Sub-sectiontext"/>
    <w:rsid w:val="004E5F89"/>
    <w:pPr>
      <w:numPr>
        <w:ilvl w:val="2"/>
        <w:numId w:val="22"/>
      </w:numPr>
      <w:tabs>
        <w:tab w:val="clear" w:pos="2138"/>
      </w:tabs>
    </w:pPr>
  </w:style>
  <w:style w:type="paragraph" w:styleId="Title">
    <w:name w:val="Title"/>
    <w:qFormat/>
    <w:rsid w:val="004E5F89"/>
    <w:rPr>
      <w:rFonts w:ascii="Arial" w:hAnsi="Arial" w:cs="Arial"/>
      <w:b/>
      <w:bCs/>
      <w:color w:val="000000"/>
      <w:sz w:val="32"/>
      <w:szCs w:val="32"/>
      <w:lang w:val="en-US" w:eastAsia="en-US"/>
    </w:rPr>
  </w:style>
  <w:style w:type="paragraph" w:customStyle="1" w:styleId="H1">
    <w:name w:val="H1"/>
    <w:basedOn w:val="Normal"/>
    <w:next w:val="Normal"/>
    <w:rsid w:val="004E5F89"/>
    <w:pPr>
      <w:keepNext/>
      <w:pageBreakBefore/>
      <w:widowControl/>
      <w:numPr>
        <w:ilvl w:val="1"/>
        <w:numId w:val="25"/>
      </w:numPr>
      <w:pBdr>
        <w:bottom w:val="single" w:sz="12" w:space="1" w:color="auto"/>
      </w:pBdr>
      <w:spacing w:before="100" w:after="100"/>
      <w:outlineLvl w:val="1"/>
    </w:pPr>
    <w:rPr>
      <w:b/>
      <w:bCs/>
      <w:kern w:val="36"/>
      <w:sz w:val="28"/>
      <w:szCs w:val="28"/>
    </w:rPr>
  </w:style>
  <w:style w:type="paragraph" w:styleId="ListBullet">
    <w:name w:val="List Bullet"/>
    <w:basedOn w:val="Normal"/>
    <w:autoRedefine/>
    <w:uiPriority w:val="99"/>
    <w:rsid w:val="004E5F89"/>
    <w:pPr>
      <w:widowControl/>
      <w:numPr>
        <w:numId w:val="32"/>
      </w:numPr>
    </w:pPr>
    <w:rPr>
      <w:rFonts w:cs="Arial"/>
      <w:snapToGrid/>
    </w:rPr>
  </w:style>
  <w:style w:type="table" w:styleId="TableGrid">
    <w:name w:val="Table Grid"/>
    <w:basedOn w:val="TableNormal"/>
    <w:uiPriority w:val="39"/>
    <w:rsid w:val="004E5F8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4E5F89"/>
    <w:pPr>
      <w:widowControl w:val="0"/>
    </w:pPr>
    <w:rPr>
      <w:rFonts w:ascii="Avenir 65" w:hAnsi="Avenir 65" w:cs="Times New Roman"/>
      <w:b/>
      <w:bCs/>
      <w:snapToGrid w:val="0"/>
    </w:rPr>
  </w:style>
  <w:style w:type="paragraph" w:customStyle="1" w:styleId="TemplateTitleProjectName">
    <w:name w:val="Template Title Project Name"/>
    <w:basedOn w:val="Normal"/>
    <w:next w:val="Sectiontext"/>
    <w:autoRedefine/>
    <w:rsid w:val="00CB01BA"/>
    <w:pPr>
      <w:widowControl/>
      <w:spacing w:before="120" w:after="120"/>
      <w:jc w:val="center"/>
    </w:pPr>
    <w:rPr>
      <w:rFonts w:cs="Arial"/>
      <w:b/>
      <w:snapToGrid/>
      <w:sz w:val="28"/>
      <w:szCs w:val="28"/>
      <w:lang w:val="en-US" w:eastAsia="en-GB"/>
    </w:rPr>
  </w:style>
  <w:style w:type="paragraph" w:customStyle="1" w:styleId="SectionText0">
    <w:name w:val="Section Text"/>
    <w:basedOn w:val="Normal"/>
    <w:link w:val="SectionTextChar"/>
    <w:rsid w:val="004E5F89"/>
    <w:pPr>
      <w:widowControl/>
    </w:pPr>
    <w:rPr>
      <w:rFonts w:ascii="Optima" w:hAnsi="Optima"/>
      <w:snapToGrid/>
      <w:lang w:val="en-US" w:eastAsia="en-GB"/>
    </w:rPr>
  </w:style>
  <w:style w:type="paragraph" w:styleId="FootnoteText">
    <w:name w:val="footnote text"/>
    <w:basedOn w:val="Normal"/>
    <w:semiHidden/>
    <w:rsid w:val="004E5F89"/>
  </w:style>
  <w:style w:type="character" w:styleId="FootnoteReference">
    <w:name w:val="footnote reference"/>
    <w:basedOn w:val="DefaultParagraphFont"/>
    <w:semiHidden/>
    <w:rsid w:val="004E5F89"/>
    <w:rPr>
      <w:vertAlign w:val="superscript"/>
    </w:rPr>
  </w:style>
  <w:style w:type="character" w:styleId="FollowedHyperlink">
    <w:name w:val="FollowedHyperlink"/>
    <w:basedOn w:val="DefaultParagraphFont"/>
    <w:rsid w:val="00AB1944"/>
    <w:rPr>
      <w:color w:val="800080"/>
      <w:u w:val="single"/>
    </w:rPr>
  </w:style>
  <w:style w:type="paragraph" w:styleId="ListParagraph">
    <w:name w:val="List Paragraph"/>
    <w:basedOn w:val="Normal"/>
    <w:uiPriority w:val="99"/>
    <w:qFormat/>
    <w:rsid w:val="008503DF"/>
    <w:pPr>
      <w:ind w:left="720"/>
      <w:contextualSpacing/>
    </w:pPr>
  </w:style>
  <w:style w:type="paragraph" w:styleId="BalloonText">
    <w:name w:val="Balloon Text"/>
    <w:basedOn w:val="Normal"/>
    <w:link w:val="BalloonTextChar"/>
    <w:uiPriority w:val="99"/>
    <w:semiHidden/>
    <w:unhideWhenUsed/>
    <w:rsid w:val="00A35661"/>
    <w:rPr>
      <w:rFonts w:ascii="Tahoma" w:hAnsi="Tahoma" w:cs="Tahoma"/>
      <w:sz w:val="16"/>
      <w:szCs w:val="16"/>
    </w:rPr>
  </w:style>
  <w:style w:type="character" w:customStyle="1" w:styleId="BalloonTextChar">
    <w:name w:val="Balloon Text Char"/>
    <w:basedOn w:val="DefaultParagraphFont"/>
    <w:link w:val="BalloonText"/>
    <w:uiPriority w:val="99"/>
    <w:semiHidden/>
    <w:rsid w:val="00A35661"/>
    <w:rPr>
      <w:rFonts w:ascii="Tahoma" w:hAnsi="Tahoma" w:cs="Tahoma"/>
      <w:snapToGrid w:val="0"/>
      <w:sz w:val="16"/>
      <w:szCs w:val="16"/>
      <w:lang w:eastAsia="en-US"/>
    </w:rPr>
  </w:style>
  <w:style w:type="character" w:customStyle="1" w:styleId="SectionTextChar">
    <w:name w:val="Section Text Char"/>
    <w:link w:val="SectionText0"/>
    <w:rsid w:val="00FD245D"/>
    <w:rPr>
      <w:rFonts w:ascii="Optima" w:hAnsi="Optima"/>
      <w:lang w:val="en-US"/>
    </w:rPr>
  </w:style>
  <w:style w:type="paragraph" w:customStyle="1" w:styleId="TableContents">
    <w:name w:val="Table Contents"/>
    <w:next w:val="Normal"/>
    <w:uiPriority w:val="9"/>
    <w:qFormat/>
    <w:rsid w:val="00FD245D"/>
    <w:rPr>
      <w:rFonts w:ascii="Optima" w:eastAsia="Calibri" w:hAnsi="Optima" w:cs="Helvetica Neue LT Std"/>
      <w:color w:val="000000"/>
      <w:sz w:val="16"/>
    </w:rPr>
  </w:style>
  <w:style w:type="paragraph" w:styleId="NoSpacing">
    <w:name w:val="No Spacing"/>
    <w:link w:val="NoSpacingChar"/>
    <w:uiPriority w:val="1"/>
    <w:qFormat/>
    <w:rsid w:val="003A55EB"/>
    <w:rPr>
      <w:rFonts w:ascii="Verdana" w:hAnsi="Verdana" w:cs="Verdana"/>
      <w:lang w:eastAsia="en-US"/>
    </w:rPr>
  </w:style>
  <w:style w:type="character" w:customStyle="1" w:styleId="NoSpacingChar">
    <w:name w:val="No Spacing Char"/>
    <w:link w:val="NoSpacing"/>
    <w:uiPriority w:val="1"/>
    <w:rsid w:val="003A55EB"/>
    <w:rPr>
      <w:rFonts w:ascii="Verdana" w:hAnsi="Verdana" w:cs="Verdana"/>
      <w:lang w:eastAsia="en-US"/>
    </w:rPr>
  </w:style>
  <w:style w:type="paragraph" w:styleId="HTMLPreformatted">
    <w:name w:val="HTML Preformatted"/>
    <w:basedOn w:val="Normal"/>
    <w:link w:val="HTMLPreformattedChar"/>
    <w:uiPriority w:val="99"/>
    <w:semiHidden/>
    <w:unhideWhenUsed/>
    <w:rsid w:val="00DC4E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lang w:eastAsia="en-GB"/>
    </w:rPr>
  </w:style>
  <w:style w:type="character" w:customStyle="1" w:styleId="HTMLPreformattedChar">
    <w:name w:val="HTML Preformatted Char"/>
    <w:basedOn w:val="DefaultParagraphFont"/>
    <w:link w:val="HTMLPreformatted"/>
    <w:uiPriority w:val="99"/>
    <w:semiHidden/>
    <w:rsid w:val="00DC4E06"/>
    <w:rPr>
      <w:rFonts w:ascii="Courier New" w:hAnsi="Courier New" w:cs="Courier New"/>
    </w:rPr>
  </w:style>
  <w:style w:type="paragraph" w:customStyle="1" w:styleId="Default">
    <w:name w:val="Default"/>
    <w:rsid w:val="00CD1D4F"/>
    <w:pPr>
      <w:autoSpaceDE w:val="0"/>
      <w:autoSpaceDN w:val="0"/>
      <w:adjustRightInd w:val="0"/>
    </w:pPr>
    <w:rPr>
      <w:rFonts w:ascii="Arial" w:hAnsi="Arial" w:cs="Arial"/>
      <w:color w:val="000000"/>
      <w:sz w:val="24"/>
      <w:szCs w:val="24"/>
    </w:rPr>
  </w:style>
  <w:style w:type="paragraph" w:customStyle="1" w:styleId="Standard">
    <w:name w:val="Standard"/>
    <w:rsid w:val="00631DB1"/>
    <w:pPr>
      <w:suppressAutoHyphens/>
      <w:autoSpaceDN w:val="0"/>
      <w:textAlignment w:val="baseline"/>
    </w:pPr>
    <w:rPr>
      <w:rFonts w:ascii="Arial" w:hAnsi="Arial" w:cs="Arial"/>
      <w:color w:val="000000"/>
      <w:kern w:val="3"/>
      <w:sz w:val="24"/>
      <w:szCs w:val="24"/>
    </w:rPr>
  </w:style>
  <w:style w:type="paragraph" w:customStyle="1" w:styleId="Textbody">
    <w:name w:val="Text body"/>
    <w:basedOn w:val="Standard"/>
    <w:rsid w:val="00631DB1"/>
    <w:pPr>
      <w:spacing w:after="120"/>
    </w:pPr>
  </w:style>
  <w:style w:type="paragraph" w:styleId="NormalWeb">
    <w:name w:val="Normal (Web)"/>
    <w:basedOn w:val="Normal"/>
    <w:uiPriority w:val="99"/>
    <w:unhideWhenUsed/>
    <w:rsid w:val="009A639B"/>
    <w:pPr>
      <w:widowControl/>
      <w:spacing w:before="100" w:beforeAutospacing="1" w:after="100" w:afterAutospacing="1"/>
    </w:pPr>
    <w:rPr>
      <w:rFonts w:ascii="Calibri" w:eastAsiaTheme="minorHAnsi" w:hAnsi="Calibri" w:cs="Calibri"/>
      <w:snapToGrid/>
      <w:sz w:val="22"/>
      <w:szCs w:val="22"/>
      <w:lang w:eastAsia="en-GB"/>
    </w:rPr>
  </w:style>
  <w:style w:type="paragraph" w:styleId="PlainText">
    <w:name w:val="Plain Text"/>
    <w:basedOn w:val="Normal"/>
    <w:link w:val="PlainTextChar"/>
    <w:uiPriority w:val="99"/>
    <w:semiHidden/>
    <w:unhideWhenUsed/>
    <w:rsid w:val="009A639B"/>
    <w:pPr>
      <w:widowControl/>
    </w:pPr>
    <w:rPr>
      <w:rFonts w:ascii="Calibri" w:eastAsiaTheme="minorHAnsi" w:hAnsi="Calibri" w:cs="Consolas"/>
      <w:snapToGrid/>
      <w:sz w:val="22"/>
      <w:szCs w:val="21"/>
    </w:rPr>
  </w:style>
  <w:style w:type="character" w:customStyle="1" w:styleId="PlainTextChar">
    <w:name w:val="Plain Text Char"/>
    <w:basedOn w:val="DefaultParagraphFont"/>
    <w:link w:val="PlainText"/>
    <w:uiPriority w:val="99"/>
    <w:semiHidden/>
    <w:rsid w:val="009A639B"/>
    <w:rPr>
      <w:rFonts w:ascii="Calibri" w:eastAsiaTheme="minorHAnsi" w:hAnsi="Calibri" w:cs="Consolas"/>
      <w:sz w:val="22"/>
      <w:szCs w:val="21"/>
      <w:lang w:eastAsia="en-US"/>
    </w:rPr>
  </w:style>
  <w:style w:type="character" w:styleId="CommentReference">
    <w:name w:val="annotation reference"/>
    <w:basedOn w:val="DefaultParagraphFont"/>
    <w:uiPriority w:val="99"/>
    <w:semiHidden/>
    <w:unhideWhenUsed/>
    <w:rsid w:val="00DD035E"/>
    <w:rPr>
      <w:sz w:val="16"/>
      <w:szCs w:val="16"/>
    </w:rPr>
  </w:style>
  <w:style w:type="character" w:styleId="UnresolvedMention">
    <w:name w:val="Unresolved Mention"/>
    <w:basedOn w:val="DefaultParagraphFont"/>
    <w:uiPriority w:val="99"/>
    <w:semiHidden/>
    <w:unhideWhenUsed/>
    <w:rsid w:val="00D64D50"/>
    <w:rPr>
      <w:color w:val="605E5C"/>
      <w:shd w:val="clear" w:color="auto" w:fill="E1DFDD"/>
    </w:rPr>
  </w:style>
  <w:style w:type="paragraph" w:customStyle="1" w:styleId="ng-scope">
    <w:name w:val="ng-scope"/>
    <w:basedOn w:val="Normal"/>
    <w:rsid w:val="00D64D50"/>
    <w:pPr>
      <w:widowControl/>
      <w:spacing w:before="100" w:beforeAutospacing="1" w:after="100" w:afterAutospacing="1"/>
    </w:pPr>
    <w:rPr>
      <w:rFonts w:ascii="Times New Roman" w:hAnsi="Times New Roman"/>
      <w:snapToGrid/>
      <w:sz w:val="24"/>
      <w:szCs w:val="24"/>
      <w:lang w:eastAsia="en-GB"/>
    </w:rPr>
  </w:style>
  <w:style w:type="character" w:customStyle="1" w:styleId="ng-binding">
    <w:name w:val="ng-binding"/>
    <w:basedOn w:val="DefaultParagraphFont"/>
    <w:rsid w:val="00D64D50"/>
  </w:style>
  <w:style w:type="paragraph" w:styleId="Revision">
    <w:name w:val="Revision"/>
    <w:hidden/>
    <w:uiPriority w:val="99"/>
    <w:semiHidden/>
    <w:rsid w:val="00C965DE"/>
    <w:rPr>
      <w:rFonts w:ascii="Arial" w:hAnsi="Arial"/>
      <w:snapToGrid w:val="0"/>
      <w:lang w:eastAsia="en-US"/>
    </w:rPr>
  </w:style>
  <w:style w:type="character" w:customStyle="1" w:styleId="Heading2Char">
    <w:name w:val="Heading 2 Char"/>
    <w:aliases w:val="Sub-section Char,Reset numbering Char"/>
    <w:basedOn w:val="DefaultParagraphFont"/>
    <w:link w:val="Heading2"/>
    <w:rsid w:val="00CC33E6"/>
    <w:rPr>
      <w:rFonts w:ascii="Optima" w:hAnsi="Optima"/>
      <w:snapToGrid w:val="0"/>
      <w:sz w:val="24"/>
      <w:szCs w:val="24"/>
      <w:lang w:eastAsia="en-US"/>
    </w:rPr>
  </w:style>
  <w:style w:type="paragraph" w:styleId="ListNumber">
    <w:name w:val="List Number"/>
    <w:basedOn w:val="Normal"/>
    <w:uiPriority w:val="99"/>
    <w:unhideWhenUsed/>
    <w:rsid w:val="0025479E"/>
    <w:pPr>
      <w:widowControl/>
      <w:numPr>
        <w:numId w:val="14"/>
      </w:numPr>
      <w:tabs>
        <w:tab w:val="clear" w:pos="360"/>
      </w:tabs>
      <w:spacing w:after="160" w:line="278" w:lineRule="auto"/>
      <w:ind w:left="0" w:firstLine="0"/>
      <w:contextualSpacing/>
    </w:pPr>
    <w:rPr>
      <w:rFonts w:asciiTheme="minorHAnsi" w:eastAsiaTheme="minorEastAsia" w:hAnsiTheme="minorHAnsi" w:cstheme="minorBidi"/>
      <w:snapToGrid/>
      <w:kern w:val="2"/>
      <w:sz w:val="24"/>
      <w:szCs w:val="24"/>
      <w:lang w:val="en-US" w:eastAsia="zh-CN"/>
      <w14:ligatures w14:val="standardContextual"/>
    </w:rPr>
  </w:style>
  <w:style w:type="character" w:customStyle="1" w:styleId="BodyTextChar">
    <w:name w:val="Body Text Char"/>
    <w:basedOn w:val="DefaultParagraphFont"/>
    <w:link w:val="BodyText"/>
    <w:rsid w:val="004C0ADC"/>
    <w:rPr>
      <w:rFonts w:ascii="Arial" w:hAnsi="Arial"/>
      <w:snapToGrid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000107\OneDrive%20-%20Marks%20and%20Spencer\SPEXIT\Changes\SVI%20Migration\CRQxxxx%20-%20Migrate%20Non-Prod%20Slot%205%20SVIs%20into%20ACI%20Implementation%20Plan%20-%20V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8882CF8F967A41AA1967E49096D58A" ma:contentTypeVersion="12" ma:contentTypeDescription="Create a new document." ma:contentTypeScope="" ma:versionID="36b9bcabda50d5416fcf84b11546c570">
  <xsd:schema xmlns:xsd="http://www.w3.org/2001/XMLSchema" xmlns:xs="http://www.w3.org/2001/XMLSchema" xmlns:p="http://schemas.microsoft.com/office/2006/metadata/properties" xmlns:ns2="3e32d239-670c-420d-bff7-3adfddb3bb47" xmlns:ns3="2a147e77-5ba6-48f9-ab1e-4f95848954c9" targetNamespace="http://schemas.microsoft.com/office/2006/metadata/properties" ma:root="true" ma:fieldsID="5ea8ea6112efd9d24ca6b2e9a78f9032" ns2:_="" ns3:_="">
    <xsd:import namespace="3e32d239-670c-420d-bff7-3adfddb3bb47"/>
    <xsd:import namespace="2a147e77-5ba6-48f9-ab1e-4f9584895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32d239-670c-420d-bff7-3adfddb3bb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293ec6e-e2cf-44ce-b850-8c312a9f0b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147e77-5ba6-48f9-ab1e-4f95848954c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f4fda26-5350-4f5a-aaf2-c90ce23b2501}" ma:internalName="TaxCatchAll" ma:showField="CatchAllData" ma:web="2a147e77-5ba6-48f9-ab1e-4f9584895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32d239-670c-420d-bff7-3adfddb3bb47">
      <Terms xmlns="http://schemas.microsoft.com/office/infopath/2007/PartnerControls"/>
    </lcf76f155ced4ddcb4097134ff3c332f>
    <TaxCatchAll xmlns="2a147e77-5ba6-48f9-ab1e-4f95848954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82E8D-944B-4611-A09A-09675364C015}">
  <ds:schemaRefs>
    <ds:schemaRef ds:uri="http://schemas.microsoft.com/sharepoint/v3/contenttype/forms"/>
  </ds:schemaRefs>
</ds:datastoreItem>
</file>

<file path=customXml/itemProps2.xml><?xml version="1.0" encoding="utf-8"?>
<ds:datastoreItem xmlns:ds="http://schemas.openxmlformats.org/officeDocument/2006/customXml" ds:itemID="{7718AFB4-C095-4B39-BDBF-AB626681FA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32d239-670c-420d-bff7-3adfddb3bb47"/>
    <ds:schemaRef ds:uri="2a147e77-5ba6-48f9-ab1e-4f95848954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4F41C-D1A3-46AB-8593-C73A0EF3469D}">
  <ds:schemaRefs>
    <ds:schemaRef ds:uri="http://schemas.microsoft.com/office/2006/metadata/properties"/>
    <ds:schemaRef ds:uri="http://schemas.microsoft.com/office/infopath/2007/PartnerControls"/>
    <ds:schemaRef ds:uri="3e32d239-670c-420d-bff7-3adfddb3bb47"/>
    <ds:schemaRef ds:uri="2a147e77-5ba6-48f9-ab1e-4f95848954c9"/>
  </ds:schemaRefs>
</ds:datastoreItem>
</file>

<file path=customXml/itemProps4.xml><?xml version="1.0" encoding="utf-8"?>
<ds:datastoreItem xmlns:ds="http://schemas.openxmlformats.org/officeDocument/2006/customXml" ds:itemID="{507FF712-7A02-449E-B2EC-129B022B4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C:\Users\I0000107\OneDrive - Marks and Spencer\SPEXIT\Changes\SVI Migration\CRQxxxx - Migrate Non-Prod Slot 5 SVIs into ACI Implementation Plan - V0.1.dotx</Template>
  <TotalTime>1</TotalTime>
  <Pages>40</Pages>
  <Words>5500</Words>
  <Characters>30911</Characters>
  <Application>Microsoft Office Word</Application>
  <DocSecurity>0</DocSecurity>
  <Lines>1188</Lines>
  <Paragraphs>910</Paragraphs>
  <ScaleCrop>false</ScaleCrop>
  <Company>Marks and Spencer plc</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dc:title>
  <dc:subject>Document Template</dc:subject>
  <dc:creator>Ashley Wright</dc:creator>
  <cp:keywords/>
  <cp:lastModifiedBy>Jonathan Clowes</cp:lastModifiedBy>
  <cp:revision>2</cp:revision>
  <cp:lastPrinted>2021-11-06T00:37:00Z</cp:lastPrinted>
  <dcterms:created xsi:type="dcterms:W3CDTF">2026-10-26T17:44:00Z</dcterms:created>
  <dcterms:modified xsi:type="dcterms:W3CDTF">2026-10-26T17:44:00Z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0x0101001A8882CF8F967A41AA1967E49096D58A</vt:lpwstr>
  </property>
  <property fmtid="{D5CDD505-2E9C-101B-9397-08002B2CF9AE}" pid="3" name="_ApprovalStatus">
    <vt:i4>0</vt:i4>
  </property>
  <property fmtid="{D5CDD505-2E9C-101B-9397-08002B2CF9AE}" pid="4" name="MediaServiceImageTags">
    <vt:lpwstr/>
  </property>
</Properties>
</file>