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7114C7" w14:textId="77777777" w:rsidR="00A702F4" w:rsidRPr="009C2AC6" w:rsidRDefault="004E5F89" w:rsidP="00C965DE">
      <w:pPr>
        <w:pStyle w:val="Titlepage"/>
        <w:rPr>
          <w:rFonts w:cs="Arial"/>
          <w:color w:val="000000" w:themeColor="text1"/>
          <w:sz w:val="48"/>
        </w:rPr>
      </w:pPr>
      <w:r>
        <w:fldChar w:fldCharType="begin"/>
      </w:r>
      <w:r>
        <w:instrText>HYPERLINK "https://mnscorp.sharepoint.com/sites/dnthub/SitePages/Change-Enablement.aspx?csf=1&amp;web=1&amp;e=77OTNB&amp;CID=6c0574b8-599f-4f95-93c9-f38c01cefa8f"</w:instrText>
      </w:r>
      <w:r>
        <w:fldChar w:fldCharType="separate"/>
      </w:r>
      <w:r w:rsidRPr="009C2AC6">
        <w:rPr>
          <w:rStyle w:val="Hyperlink"/>
          <w:rFonts w:cs="Arial"/>
          <w:color w:val="000000" w:themeColor="text1"/>
          <w:sz w:val="48"/>
        </w:rPr>
        <w:t>Implementation Plan</w:t>
      </w:r>
      <w:r>
        <w:fldChar w:fldCharType="end"/>
      </w:r>
    </w:p>
    <w:p w14:paraId="22CAB640" w14:textId="77777777" w:rsidR="005C102C" w:rsidRDefault="005C102C" w:rsidP="007D336F">
      <w:pPr>
        <w:spacing w:line="360" w:lineRule="exact"/>
        <w:jc w:val="center"/>
        <w:rPr>
          <w:rFonts w:cs="Arial"/>
          <w:b/>
          <w:bCs/>
          <w:snapToGrid/>
          <w:kern w:val="28"/>
          <w:sz w:val="16"/>
          <w:szCs w:val="10"/>
        </w:rPr>
      </w:pPr>
      <w:r w:rsidRPr="005C102C">
        <w:rPr>
          <w:rFonts w:cs="Arial"/>
          <w:b/>
          <w:bCs/>
          <w:snapToGrid/>
          <w:kern w:val="28"/>
          <w:sz w:val="16"/>
          <w:szCs w:val="10"/>
        </w:rPr>
        <w:t>(Click Link to Obtain Latest Version of Template V3 – 14/10/26)</w:t>
      </w:r>
    </w:p>
    <w:p w14:paraId="1BD8D890" w14:textId="5F7401C9" w:rsidR="00C26E67" w:rsidRDefault="001B2CA8" w:rsidP="00C26E67">
      <w:pPr>
        <w:spacing w:line="360" w:lineRule="exact"/>
        <w:jc w:val="center"/>
        <w:rPr>
          <w:b/>
          <w:bCs/>
          <w:sz w:val="24"/>
          <w:szCs w:val="24"/>
        </w:rPr>
      </w:pPr>
      <w:r w:rsidRPr="001B2CA8">
        <w:rPr>
          <w:rFonts w:cs="Arial"/>
        </w:rPr>
        <w:br/>
      </w:r>
      <w:r w:rsidR="00F351A6">
        <w:rPr>
          <w:b/>
          <w:bCs/>
          <w:color w:val="EE0000"/>
          <w:sz w:val="25"/>
          <w:szCs w:val="25"/>
        </w:rPr>
        <w:t xml:space="preserve">SP Exit DEA : </w:t>
      </w:r>
      <w:r w:rsidR="00C26E67">
        <w:rPr>
          <w:b/>
          <w:bCs/>
          <w:color w:val="EE0000"/>
          <w:sz w:val="25"/>
          <w:szCs w:val="25"/>
        </w:rPr>
        <w:t xml:space="preserve">MCX LD5 and LD8 to SWI and UXB ACI Interconnect Build </w:t>
      </w:r>
      <w:r w:rsidR="00C26E67" w:rsidRPr="33114C30">
        <w:rPr>
          <w:b/>
          <w:bCs/>
          <w:sz w:val="25"/>
          <w:szCs w:val="25"/>
        </w:rPr>
        <w:t xml:space="preserve">– </w:t>
      </w:r>
      <w:r w:rsidR="00C26E67">
        <w:rPr>
          <w:b/>
          <w:bCs/>
          <w:sz w:val="24"/>
          <w:szCs w:val="24"/>
        </w:rPr>
        <w:t>Implementation Plan</w:t>
      </w:r>
    </w:p>
    <w:p w14:paraId="3CD78325" w14:textId="2F42D74D" w:rsidR="00B50AF7" w:rsidRDefault="00C26E67" w:rsidP="00C26E67">
      <w:pPr>
        <w:spacing w:line="360" w:lineRule="exact"/>
        <w:jc w:val="center"/>
        <w:rPr>
          <w:sz w:val="21"/>
          <w:szCs w:val="21"/>
          <w:lang w:val="en-US"/>
        </w:rPr>
      </w:pPr>
      <w:r w:rsidRPr="00F05CC4">
        <w:rPr>
          <w:rFonts w:cs="Arial"/>
        </w:rPr>
        <w:br/>
        <w:t>Workstream: Foundational Infrastructure (SP</w:t>
      </w:r>
      <w:r>
        <w:rPr>
          <w:rFonts w:cs="Arial"/>
        </w:rPr>
        <w:t xml:space="preserve"> </w:t>
      </w:r>
      <w:r w:rsidRPr="00F05CC4">
        <w:rPr>
          <w:rFonts w:cs="Arial"/>
        </w:rPr>
        <w:t>Exit)</w:t>
      </w:r>
      <w:r w:rsidRPr="00F05CC4">
        <w:rPr>
          <w:rFonts w:cs="Arial"/>
        </w:rPr>
        <w:br/>
        <w:t>Change Coordinator/Author: Jonathan Clowes</w:t>
      </w:r>
      <w:r w:rsidR="001B2CA8">
        <w:br/>
      </w:r>
      <w:r w:rsidR="001B2CA8" w:rsidRPr="00F05CC4">
        <w:rPr>
          <w:rFonts w:cs="Arial"/>
        </w:rPr>
        <w:br/>
      </w:r>
    </w:p>
    <w:p w14:paraId="32CEF8E9" w14:textId="77777777" w:rsidR="00B50AF7" w:rsidRPr="000E5FD7" w:rsidRDefault="00B50AF7" w:rsidP="00B50AF7">
      <w:pPr>
        <w:pStyle w:val="Title"/>
      </w:pPr>
      <w:r w:rsidRPr="000E5FD7">
        <w:t>Contents</w:t>
      </w:r>
    </w:p>
    <w:p w14:paraId="581F95B7" w14:textId="77777777" w:rsidR="00B81128" w:rsidRDefault="001B6625" w:rsidP="00B50AF7">
      <w:pPr>
        <w:pStyle w:val="TOC1"/>
        <w:rPr>
          <w:noProof/>
        </w:rPr>
      </w:pPr>
      <w:r>
        <w:rPr>
          <w:rFonts w:cs="Arial"/>
        </w:rPr>
        <w:t xml:space="preserve">1      </w:t>
      </w:r>
      <w:r w:rsidR="00B50AF7" w:rsidRPr="00B26AEB">
        <w:rPr>
          <w:rFonts w:cs="Arial"/>
        </w:rPr>
        <w:fldChar w:fldCharType="begin"/>
      </w:r>
      <w:r w:rsidR="00B50AF7" w:rsidRPr="00B26AEB">
        <w:rPr>
          <w:rFonts w:cs="Arial"/>
        </w:rPr>
        <w:instrText xml:space="preserve"> TOC \o "1-2" \u </w:instrText>
      </w:r>
      <w:r w:rsidR="00B50AF7" w:rsidRPr="00B26AEB">
        <w:rPr>
          <w:rFonts w:cs="Arial"/>
        </w:rPr>
        <w:fldChar w:fldCharType="separate"/>
      </w:r>
    </w:p>
    <w:p w14:paraId="4EBF6885" w14:textId="1A458FD2"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1.1</w:t>
      </w:r>
      <w:r>
        <w:rPr>
          <w:rFonts w:asciiTheme="minorHAnsi" w:eastAsiaTheme="minorEastAsia" w:hAnsiTheme="minorHAnsi" w:cstheme="minorBidi"/>
          <w:noProof/>
          <w:kern w:val="2"/>
          <w:sz w:val="24"/>
          <w:szCs w:val="24"/>
          <w:lang w:eastAsia="en-GB"/>
          <w14:ligatures w14:val="standardContextual"/>
        </w:rPr>
        <w:tab/>
      </w:r>
      <w:r w:rsidRPr="005B2503">
        <w:rPr>
          <w:rFonts w:cs="Arial"/>
          <w:noProof/>
        </w:rPr>
        <w:t>References &amp; Associated Documents</w:t>
      </w:r>
      <w:r>
        <w:rPr>
          <w:noProof/>
        </w:rPr>
        <w:tab/>
      </w:r>
      <w:r>
        <w:rPr>
          <w:noProof/>
        </w:rPr>
        <w:fldChar w:fldCharType="begin"/>
      </w:r>
      <w:r>
        <w:rPr>
          <w:noProof/>
        </w:rPr>
        <w:instrText xml:space="preserve"> PAGEREF _Toc242282866 \h </w:instrText>
      </w:r>
      <w:r>
        <w:rPr>
          <w:noProof/>
        </w:rPr>
      </w:r>
      <w:r>
        <w:rPr>
          <w:noProof/>
        </w:rPr>
        <w:fldChar w:fldCharType="separate"/>
      </w:r>
      <w:r>
        <w:rPr>
          <w:noProof/>
        </w:rPr>
        <w:t>2</w:t>
      </w:r>
      <w:r>
        <w:rPr>
          <w:noProof/>
        </w:rPr>
        <w:fldChar w:fldCharType="end"/>
      </w:r>
    </w:p>
    <w:p w14:paraId="20198465" w14:textId="376E785B"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1.2</w:t>
      </w:r>
      <w:r>
        <w:rPr>
          <w:rFonts w:asciiTheme="minorHAnsi" w:eastAsiaTheme="minorEastAsia" w:hAnsiTheme="minorHAnsi" w:cstheme="minorBidi"/>
          <w:noProof/>
          <w:kern w:val="2"/>
          <w:sz w:val="24"/>
          <w:szCs w:val="24"/>
          <w:lang w:eastAsia="en-GB"/>
          <w14:ligatures w14:val="standardContextual"/>
        </w:rPr>
        <w:tab/>
      </w:r>
      <w:r w:rsidRPr="005B2503">
        <w:rPr>
          <w:rFonts w:cs="Arial"/>
          <w:noProof/>
        </w:rPr>
        <w:t>Business Contacts</w:t>
      </w:r>
      <w:r>
        <w:rPr>
          <w:noProof/>
        </w:rPr>
        <w:tab/>
      </w:r>
      <w:r>
        <w:rPr>
          <w:noProof/>
        </w:rPr>
        <w:fldChar w:fldCharType="begin"/>
      </w:r>
      <w:r>
        <w:rPr>
          <w:noProof/>
        </w:rPr>
        <w:instrText xml:space="preserve"> PAGEREF _Toc242282867 \h </w:instrText>
      </w:r>
      <w:r>
        <w:rPr>
          <w:noProof/>
        </w:rPr>
      </w:r>
      <w:r>
        <w:rPr>
          <w:noProof/>
        </w:rPr>
        <w:fldChar w:fldCharType="separate"/>
      </w:r>
      <w:r>
        <w:rPr>
          <w:noProof/>
        </w:rPr>
        <w:t>2</w:t>
      </w:r>
      <w:r>
        <w:rPr>
          <w:noProof/>
        </w:rPr>
        <w:fldChar w:fldCharType="end"/>
      </w:r>
    </w:p>
    <w:p w14:paraId="0DF8D483" w14:textId="7C79A505" w:rsidR="00B81128" w:rsidRDefault="00B81128">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2</w:t>
      </w:r>
      <w:r>
        <w:rPr>
          <w:rFonts w:asciiTheme="minorHAnsi" w:eastAsiaTheme="minorEastAsia" w:hAnsiTheme="minorHAnsi" w:cstheme="minorBidi"/>
          <w:b w:val="0"/>
          <w:bCs w:val="0"/>
          <w:noProof/>
          <w:kern w:val="2"/>
          <w:sz w:val="24"/>
          <w:szCs w:val="24"/>
          <w:lang w:eastAsia="en-GB"/>
          <w14:ligatures w14:val="standardContextual"/>
        </w:rPr>
        <w:tab/>
      </w:r>
      <w:r>
        <w:rPr>
          <w:noProof/>
        </w:rPr>
        <w:t>Implementation Plan Requirements &amp; Overview</w:t>
      </w:r>
      <w:r>
        <w:rPr>
          <w:noProof/>
        </w:rPr>
        <w:tab/>
      </w:r>
      <w:r>
        <w:rPr>
          <w:noProof/>
        </w:rPr>
        <w:fldChar w:fldCharType="begin"/>
      </w:r>
      <w:r>
        <w:rPr>
          <w:noProof/>
        </w:rPr>
        <w:instrText xml:space="preserve"> PAGEREF _Toc242282868 \h </w:instrText>
      </w:r>
      <w:r>
        <w:rPr>
          <w:noProof/>
        </w:rPr>
      </w:r>
      <w:r>
        <w:rPr>
          <w:noProof/>
        </w:rPr>
        <w:fldChar w:fldCharType="separate"/>
      </w:r>
      <w:r>
        <w:rPr>
          <w:noProof/>
        </w:rPr>
        <w:t>3</w:t>
      </w:r>
      <w:r>
        <w:rPr>
          <w:noProof/>
        </w:rPr>
        <w:fldChar w:fldCharType="end"/>
      </w:r>
    </w:p>
    <w:p w14:paraId="1DFD5373" w14:textId="1D75AEDC"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2.1</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Title Of Change</w:t>
      </w:r>
      <w:r>
        <w:rPr>
          <w:noProof/>
        </w:rPr>
        <w:tab/>
      </w:r>
      <w:r>
        <w:rPr>
          <w:noProof/>
        </w:rPr>
        <w:fldChar w:fldCharType="begin"/>
      </w:r>
      <w:r>
        <w:rPr>
          <w:noProof/>
        </w:rPr>
        <w:instrText xml:space="preserve"> PAGEREF _Toc242282869 \h </w:instrText>
      </w:r>
      <w:r>
        <w:rPr>
          <w:noProof/>
        </w:rPr>
      </w:r>
      <w:r>
        <w:rPr>
          <w:noProof/>
        </w:rPr>
        <w:fldChar w:fldCharType="separate"/>
      </w:r>
      <w:r>
        <w:rPr>
          <w:noProof/>
        </w:rPr>
        <w:t>3</w:t>
      </w:r>
      <w:r>
        <w:rPr>
          <w:noProof/>
        </w:rPr>
        <w:fldChar w:fldCharType="end"/>
      </w:r>
    </w:p>
    <w:p w14:paraId="1A771C8D" w14:textId="1AFE890B"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2.2</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Description Of Change</w:t>
      </w:r>
      <w:r>
        <w:rPr>
          <w:noProof/>
        </w:rPr>
        <w:tab/>
      </w:r>
      <w:r>
        <w:rPr>
          <w:noProof/>
        </w:rPr>
        <w:fldChar w:fldCharType="begin"/>
      </w:r>
      <w:r>
        <w:rPr>
          <w:noProof/>
        </w:rPr>
        <w:instrText xml:space="preserve"> PAGEREF _Toc242282870 \h </w:instrText>
      </w:r>
      <w:r>
        <w:rPr>
          <w:noProof/>
        </w:rPr>
      </w:r>
      <w:r>
        <w:rPr>
          <w:noProof/>
        </w:rPr>
        <w:fldChar w:fldCharType="separate"/>
      </w:r>
      <w:r>
        <w:rPr>
          <w:noProof/>
        </w:rPr>
        <w:t>3</w:t>
      </w:r>
      <w:r>
        <w:rPr>
          <w:noProof/>
        </w:rPr>
        <w:fldChar w:fldCharType="end"/>
      </w:r>
    </w:p>
    <w:p w14:paraId="668F026B" w14:textId="65BD6BCA"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2.3</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Business Justification Of Change</w:t>
      </w:r>
      <w:r>
        <w:rPr>
          <w:noProof/>
        </w:rPr>
        <w:tab/>
      </w:r>
      <w:r>
        <w:rPr>
          <w:noProof/>
        </w:rPr>
        <w:fldChar w:fldCharType="begin"/>
      </w:r>
      <w:r>
        <w:rPr>
          <w:noProof/>
        </w:rPr>
        <w:instrText xml:space="preserve"> PAGEREF _Toc242282871 \h </w:instrText>
      </w:r>
      <w:r>
        <w:rPr>
          <w:noProof/>
        </w:rPr>
      </w:r>
      <w:r>
        <w:rPr>
          <w:noProof/>
        </w:rPr>
        <w:fldChar w:fldCharType="separate"/>
      </w:r>
      <w:r>
        <w:rPr>
          <w:noProof/>
        </w:rPr>
        <w:t>3</w:t>
      </w:r>
      <w:r>
        <w:rPr>
          <w:noProof/>
        </w:rPr>
        <w:fldChar w:fldCharType="end"/>
      </w:r>
    </w:p>
    <w:p w14:paraId="175CC1BA" w14:textId="71E8E1A8"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2.4</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Potential Impact of Change</w:t>
      </w:r>
      <w:r>
        <w:rPr>
          <w:noProof/>
        </w:rPr>
        <w:tab/>
      </w:r>
      <w:r>
        <w:rPr>
          <w:noProof/>
        </w:rPr>
        <w:fldChar w:fldCharType="begin"/>
      </w:r>
      <w:r>
        <w:rPr>
          <w:noProof/>
        </w:rPr>
        <w:instrText xml:space="preserve"> PAGEREF _Toc242282872 \h </w:instrText>
      </w:r>
      <w:r>
        <w:rPr>
          <w:noProof/>
        </w:rPr>
      </w:r>
      <w:r>
        <w:rPr>
          <w:noProof/>
        </w:rPr>
        <w:fldChar w:fldCharType="separate"/>
      </w:r>
      <w:r>
        <w:rPr>
          <w:noProof/>
        </w:rPr>
        <w:t>3</w:t>
      </w:r>
      <w:r>
        <w:rPr>
          <w:noProof/>
        </w:rPr>
        <w:fldChar w:fldCharType="end"/>
      </w:r>
    </w:p>
    <w:p w14:paraId="5C80C3E7" w14:textId="5E80FE29"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2.5</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Change Readiness &amp; Risk Controls</w:t>
      </w:r>
      <w:r>
        <w:rPr>
          <w:noProof/>
        </w:rPr>
        <w:tab/>
      </w:r>
      <w:r>
        <w:rPr>
          <w:noProof/>
        </w:rPr>
        <w:fldChar w:fldCharType="begin"/>
      </w:r>
      <w:r>
        <w:rPr>
          <w:noProof/>
        </w:rPr>
        <w:instrText xml:space="preserve"> PAGEREF _Toc242282873 \h </w:instrText>
      </w:r>
      <w:r>
        <w:rPr>
          <w:noProof/>
        </w:rPr>
      </w:r>
      <w:r>
        <w:rPr>
          <w:noProof/>
        </w:rPr>
        <w:fldChar w:fldCharType="separate"/>
      </w:r>
      <w:r>
        <w:rPr>
          <w:noProof/>
        </w:rPr>
        <w:t>3</w:t>
      </w:r>
      <w:r>
        <w:rPr>
          <w:noProof/>
        </w:rPr>
        <w:fldChar w:fldCharType="end"/>
      </w:r>
    </w:p>
    <w:p w14:paraId="52E84BC2" w14:textId="38001EE3"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2.6</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Requirements &amp; Dependencies</w:t>
      </w:r>
      <w:r>
        <w:rPr>
          <w:noProof/>
        </w:rPr>
        <w:tab/>
      </w:r>
      <w:r>
        <w:rPr>
          <w:noProof/>
        </w:rPr>
        <w:fldChar w:fldCharType="begin"/>
      </w:r>
      <w:r>
        <w:rPr>
          <w:noProof/>
        </w:rPr>
        <w:instrText xml:space="preserve"> PAGEREF _Toc242282874 \h </w:instrText>
      </w:r>
      <w:r>
        <w:rPr>
          <w:noProof/>
        </w:rPr>
      </w:r>
      <w:r>
        <w:rPr>
          <w:noProof/>
        </w:rPr>
        <w:fldChar w:fldCharType="separate"/>
      </w:r>
      <w:r>
        <w:rPr>
          <w:noProof/>
        </w:rPr>
        <w:t>4</w:t>
      </w:r>
      <w:r>
        <w:rPr>
          <w:noProof/>
        </w:rPr>
        <w:fldChar w:fldCharType="end"/>
      </w:r>
    </w:p>
    <w:p w14:paraId="34AF3F53" w14:textId="5DC4335D"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2.7</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Flow Topology / Technical Schematic</w:t>
      </w:r>
      <w:r>
        <w:rPr>
          <w:noProof/>
        </w:rPr>
        <w:tab/>
      </w:r>
      <w:r>
        <w:rPr>
          <w:noProof/>
        </w:rPr>
        <w:fldChar w:fldCharType="begin"/>
      </w:r>
      <w:r>
        <w:rPr>
          <w:noProof/>
        </w:rPr>
        <w:instrText xml:space="preserve"> PAGEREF _Toc242282875 \h </w:instrText>
      </w:r>
      <w:r>
        <w:rPr>
          <w:noProof/>
        </w:rPr>
      </w:r>
      <w:r>
        <w:rPr>
          <w:noProof/>
        </w:rPr>
        <w:fldChar w:fldCharType="separate"/>
      </w:r>
      <w:r>
        <w:rPr>
          <w:noProof/>
        </w:rPr>
        <w:t>4</w:t>
      </w:r>
      <w:r>
        <w:rPr>
          <w:noProof/>
        </w:rPr>
        <w:fldChar w:fldCharType="end"/>
      </w:r>
    </w:p>
    <w:p w14:paraId="421D1191" w14:textId="7590C2F7"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2.8</w:t>
      </w:r>
      <w:r>
        <w:rPr>
          <w:rFonts w:asciiTheme="minorHAnsi" w:eastAsiaTheme="minorEastAsia" w:hAnsiTheme="minorHAnsi" w:cstheme="minorBidi"/>
          <w:noProof/>
          <w:kern w:val="2"/>
          <w:sz w:val="24"/>
          <w:szCs w:val="24"/>
          <w:lang w:eastAsia="en-GB"/>
          <w14:ligatures w14:val="standardContextual"/>
        </w:rPr>
        <w:tab/>
      </w:r>
      <w:r w:rsidRPr="005B2503">
        <w:rPr>
          <w:rFonts w:cs="Arial"/>
          <w:b/>
          <w:bCs/>
          <w:noProof/>
        </w:rPr>
        <w:t>Resource requirements</w:t>
      </w:r>
      <w:r>
        <w:rPr>
          <w:noProof/>
        </w:rPr>
        <w:tab/>
      </w:r>
      <w:r>
        <w:rPr>
          <w:noProof/>
        </w:rPr>
        <w:fldChar w:fldCharType="begin"/>
      </w:r>
      <w:r>
        <w:rPr>
          <w:noProof/>
        </w:rPr>
        <w:instrText xml:space="preserve"> PAGEREF _Toc242282876 \h </w:instrText>
      </w:r>
      <w:r>
        <w:rPr>
          <w:noProof/>
        </w:rPr>
      </w:r>
      <w:r>
        <w:rPr>
          <w:noProof/>
        </w:rPr>
        <w:fldChar w:fldCharType="separate"/>
      </w:r>
      <w:r>
        <w:rPr>
          <w:noProof/>
        </w:rPr>
        <w:t>4</w:t>
      </w:r>
      <w:r>
        <w:rPr>
          <w:noProof/>
        </w:rPr>
        <w:fldChar w:fldCharType="end"/>
      </w:r>
    </w:p>
    <w:p w14:paraId="7037CD47" w14:textId="5106F5BB" w:rsidR="00B81128" w:rsidRDefault="00B81128">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3</w:t>
      </w:r>
      <w:r>
        <w:rPr>
          <w:rFonts w:asciiTheme="minorHAnsi" w:eastAsiaTheme="minorEastAsia" w:hAnsiTheme="minorHAnsi" w:cstheme="minorBidi"/>
          <w:b w:val="0"/>
          <w:bCs w:val="0"/>
          <w:noProof/>
          <w:kern w:val="2"/>
          <w:sz w:val="24"/>
          <w:szCs w:val="24"/>
          <w:lang w:eastAsia="en-GB"/>
          <w14:ligatures w14:val="standardContextual"/>
        </w:rPr>
        <w:tab/>
      </w:r>
      <w:r>
        <w:rPr>
          <w:noProof/>
        </w:rPr>
        <w:t>Implementation Summary</w:t>
      </w:r>
      <w:r>
        <w:rPr>
          <w:noProof/>
        </w:rPr>
        <w:tab/>
      </w:r>
      <w:r>
        <w:rPr>
          <w:noProof/>
        </w:rPr>
        <w:fldChar w:fldCharType="begin"/>
      </w:r>
      <w:r>
        <w:rPr>
          <w:noProof/>
        </w:rPr>
        <w:instrText xml:space="preserve"> PAGEREF _Toc242282877 \h </w:instrText>
      </w:r>
      <w:r>
        <w:rPr>
          <w:noProof/>
        </w:rPr>
      </w:r>
      <w:r>
        <w:rPr>
          <w:noProof/>
        </w:rPr>
        <w:fldChar w:fldCharType="separate"/>
      </w:r>
      <w:r>
        <w:rPr>
          <w:noProof/>
        </w:rPr>
        <w:t>5</w:t>
      </w:r>
      <w:r>
        <w:rPr>
          <w:noProof/>
        </w:rPr>
        <w:fldChar w:fldCharType="end"/>
      </w:r>
    </w:p>
    <w:p w14:paraId="27CB0253" w14:textId="178BB10F"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3.1</w:t>
      </w:r>
      <w:r>
        <w:rPr>
          <w:rFonts w:asciiTheme="minorHAnsi" w:eastAsiaTheme="minorEastAsia" w:hAnsiTheme="minorHAnsi" w:cstheme="minorBidi"/>
          <w:noProof/>
          <w:kern w:val="2"/>
          <w:sz w:val="24"/>
          <w:szCs w:val="24"/>
          <w:lang w:eastAsia="en-GB"/>
          <w14:ligatures w14:val="standardContextual"/>
        </w:rPr>
        <w:tab/>
      </w:r>
      <w:r>
        <w:rPr>
          <w:noProof/>
        </w:rPr>
        <w:t>Change Window</w:t>
      </w:r>
      <w:r>
        <w:rPr>
          <w:noProof/>
        </w:rPr>
        <w:tab/>
      </w:r>
      <w:r>
        <w:rPr>
          <w:noProof/>
        </w:rPr>
        <w:fldChar w:fldCharType="begin"/>
      </w:r>
      <w:r>
        <w:rPr>
          <w:noProof/>
        </w:rPr>
        <w:instrText xml:space="preserve"> PAGEREF _Toc242282878 \h </w:instrText>
      </w:r>
      <w:r>
        <w:rPr>
          <w:noProof/>
        </w:rPr>
      </w:r>
      <w:r>
        <w:rPr>
          <w:noProof/>
        </w:rPr>
        <w:fldChar w:fldCharType="separate"/>
      </w:r>
      <w:r>
        <w:rPr>
          <w:noProof/>
        </w:rPr>
        <w:t>5</w:t>
      </w:r>
      <w:r>
        <w:rPr>
          <w:noProof/>
        </w:rPr>
        <w:fldChar w:fldCharType="end"/>
      </w:r>
    </w:p>
    <w:p w14:paraId="3224E26D" w14:textId="5829B322"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3.2</w:t>
      </w:r>
      <w:r>
        <w:rPr>
          <w:rFonts w:asciiTheme="minorHAnsi" w:eastAsiaTheme="minorEastAsia" w:hAnsiTheme="minorHAnsi" w:cstheme="minorBidi"/>
          <w:noProof/>
          <w:kern w:val="2"/>
          <w:sz w:val="24"/>
          <w:szCs w:val="24"/>
          <w:lang w:eastAsia="en-GB"/>
          <w14:ligatures w14:val="standardContextual"/>
        </w:rPr>
        <w:tab/>
      </w:r>
      <w:r>
        <w:rPr>
          <w:noProof/>
        </w:rPr>
        <w:t>Outage Timings (if any)</w:t>
      </w:r>
      <w:r>
        <w:rPr>
          <w:noProof/>
        </w:rPr>
        <w:tab/>
      </w:r>
      <w:r>
        <w:rPr>
          <w:noProof/>
        </w:rPr>
        <w:fldChar w:fldCharType="begin"/>
      </w:r>
      <w:r>
        <w:rPr>
          <w:noProof/>
        </w:rPr>
        <w:instrText xml:space="preserve"> PAGEREF _Toc242282879 \h </w:instrText>
      </w:r>
      <w:r>
        <w:rPr>
          <w:noProof/>
        </w:rPr>
      </w:r>
      <w:r>
        <w:rPr>
          <w:noProof/>
        </w:rPr>
        <w:fldChar w:fldCharType="separate"/>
      </w:r>
      <w:r>
        <w:rPr>
          <w:noProof/>
        </w:rPr>
        <w:t>5</w:t>
      </w:r>
      <w:r>
        <w:rPr>
          <w:noProof/>
        </w:rPr>
        <w:fldChar w:fldCharType="end"/>
      </w:r>
    </w:p>
    <w:p w14:paraId="4C0F32E2" w14:textId="2D99CE3C"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3.3</w:t>
      </w:r>
      <w:r>
        <w:rPr>
          <w:rFonts w:asciiTheme="minorHAnsi" w:eastAsiaTheme="minorEastAsia" w:hAnsiTheme="minorHAnsi" w:cstheme="minorBidi"/>
          <w:noProof/>
          <w:kern w:val="2"/>
          <w:sz w:val="24"/>
          <w:szCs w:val="24"/>
          <w:lang w:eastAsia="en-GB"/>
          <w14:ligatures w14:val="standardContextual"/>
        </w:rPr>
        <w:tab/>
      </w:r>
      <w:r>
        <w:rPr>
          <w:noProof/>
        </w:rPr>
        <w:t>Execution Summary &amp; Communication Plan</w:t>
      </w:r>
      <w:r>
        <w:rPr>
          <w:noProof/>
        </w:rPr>
        <w:tab/>
      </w:r>
      <w:r>
        <w:rPr>
          <w:noProof/>
        </w:rPr>
        <w:fldChar w:fldCharType="begin"/>
      </w:r>
      <w:r>
        <w:rPr>
          <w:noProof/>
        </w:rPr>
        <w:instrText xml:space="preserve"> PAGEREF _Toc242282880 \h </w:instrText>
      </w:r>
      <w:r>
        <w:rPr>
          <w:noProof/>
        </w:rPr>
      </w:r>
      <w:r>
        <w:rPr>
          <w:noProof/>
        </w:rPr>
        <w:fldChar w:fldCharType="separate"/>
      </w:r>
      <w:r>
        <w:rPr>
          <w:noProof/>
        </w:rPr>
        <w:t>5</w:t>
      </w:r>
      <w:r>
        <w:rPr>
          <w:noProof/>
        </w:rPr>
        <w:fldChar w:fldCharType="end"/>
      </w:r>
    </w:p>
    <w:p w14:paraId="7E1FE648" w14:textId="3C613D31" w:rsidR="00B81128" w:rsidRDefault="00B81128">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4</w:t>
      </w:r>
      <w:r>
        <w:rPr>
          <w:rFonts w:asciiTheme="minorHAnsi" w:eastAsiaTheme="minorEastAsia" w:hAnsiTheme="minorHAnsi" w:cstheme="minorBidi"/>
          <w:b w:val="0"/>
          <w:bCs w:val="0"/>
          <w:noProof/>
          <w:kern w:val="2"/>
          <w:sz w:val="24"/>
          <w:szCs w:val="24"/>
          <w:lang w:eastAsia="en-GB"/>
          <w14:ligatures w14:val="standardContextual"/>
        </w:rPr>
        <w:tab/>
      </w:r>
      <w:r>
        <w:rPr>
          <w:noProof/>
        </w:rPr>
        <w:t>Detailed Implementation Plan</w:t>
      </w:r>
      <w:r>
        <w:rPr>
          <w:noProof/>
        </w:rPr>
        <w:tab/>
      </w:r>
      <w:r>
        <w:rPr>
          <w:noProof/>
        </w:rPr>
        <w:fldChar w:fldCharType="begin"/>
      </w:r>
      <w:r>
        <w:rPr>
          <w:noProof/>
        </w:rPr>
        <w:instrText xml:space="preserve"> PAGEREF _Toc242282881 \h </w:instrText>
      </w:r>
      <w:r>
        <w:rPr>
          <w:noProof/>
        </w:rPr>
      </w:r>
      <w:r>
        <w:rPr>
          <w:noProof/>
        </w:rPr>
        <w:fldChar w:fldCharType="separate"/>
      </w:r>
      <w:r>
        <w:rPr>
          <w:noProof/>
        </w:rPr>
        <w:t>6</w:t>
      </w:r>
      <w:r>
        <w:rPr>
          <w:noProof/>
        </w:rPr>
        <w:fldChar w:fldCharType="end"/>
      </w:r>
    </w:p>
    <w:p w14:paraId="28D264B9" w14:textId="22A52AF0"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4.1</w:t>
      </w:r>
      <w:r>
        <w:rPr>
          <w:rFonts w:asciiTheme="minorHAnsi" w:eastAsiaTheme="minorEastAsia" w:hAnsiTheme="minorHAnsi" w:cstheme="minorBidi"/>
          <w:noProof/>
          <w:kern w:val="2"/>
          <w:sz w:val="24"/>
          <w:szCs w:val="24"/>
          <w:lang w:eastAsia="en-GB"/>
          <w14:ligatures w14:val="standardContextual"/>
        </w:rPr>
        <w:tab/>
      </w:r>
      <w:r w:rsidRPr="005B2503">
        <w:rPr>
          <w:b/>
          <w:bCs/>
          <w:noProof/>
          <w:color w:val="000000" w:themeColor="text1"/>
        </w:rPr>
        <w:t>Pre-Requisites, Testing &amp; Communication</w:t>
      </w:r>
      <w:r>
        <w:rPr>
          <w:noProof/>
        </w:rPr>
        <w:tab/>
      </w:r>
      <w:r>
        <w:rPr>
          <w:noProof/>
        </w:rPr>
        <w:fldChar w:fldCharType="begin"/>
      </w:r>
      <w:r>
        <w:rPr>
          <w:noProof/>
        </w:rPr>
        <w:instrText xml:space="preserve"> PAGEREF _Toc242282882 \h </w:instrText>
      </w:r>
      <w:r>
        <w:rPr>
          <w:noProof/>
        </w:rPr>
      </w:r>
      <w:r>
        <w:rPr>
          <w:noProof/>
        </w:rPr>
        <w:fldChar w:fldCharType="separate"/>
      </w:r>
      <w:r>
        <w:rPr>
          <w:noProof/>
        </w:rPr>
        <w:t>6</w:t>
      </w:r>
      <w:r>
        <w:rPr>
          <w:noProof/>
        </w:rPr>
        <w:fldChar w:fldCharType="end"/>
      </w:r>
    </w:p>
    <w:p w14:paraId="2A6EDDC2" w14:textId="2FD3FB04" w:rsidR="00B81128" w:rsidRDefault="00B81128">
      <w:pPr>
        <w:pStyle w:val="TOC2"/>
        <w:rPr>
          <w:rFonts w:asciiTheme="minorHAnsi" w:eastAsiaTheme="minorEastAsia" w:hAnsiTheme="minorHAnsi" w:cstheme="minorBidi"/>
          <w:noProof/>
          <w:kern w:val="2"/>
          <w:sz w:val="24"/>
          <w:szCs w:val="24"/>
          <w:lang w:eastAsia="en-GB"/>
          <w14:ligatures w14:val="standardContextual"/>
        </w:rPr>
      </w:pPr>
      <w:r w:rsidRPr="005B2503">
        <w:rPr>
          <w:noProof/>
          <w:color w:val="000000"/>
        </w:rPr>
        <w:t>4.2</w:t>
      </w:r>
      <w:r>
        <w:rPr>
          <w:rFonts w:asciiTheme="minorHAnsi" w:eastAsiaTheme="minorEastAsia" w:hAnsiTheme="minorHAnsi" w:cstheme="minorBidi"/>
          <w:noProof/>
          <w:kern w:val="2"/>
          <w:sz w:val="24"/>
          <w:szCs w:val="24"/>
          <w:lang w:eastAsia="en-GB"/>
          <w14:ligatures w14:val="standardContextual"/>
        </w:rPr>
        <w:tab/>
      </w:r>
      <w:r w:rsidRPr="005B2503">
        <w:rPr>
          <w:b/>
          <w:bCs/>
          <w:noProof/>
        </w:rPr>
        <w:t>Implementation</w:t>
      </w:r>
      <w:r>
        <w:rPr>
          <w:noProof/>
        </w:rPr>
        <w:tab/>
      </w:r>
      <w:r>
        <w:rPr>
          <w:noProof/>
        </w:rPr>
        <w:fldChar w:fldCharType="begin"/>
      </w:r>
      <w:r>
        <w:rPr>
          <w:noProof/>
        </w:rPr>
        <w:instrText xml:space="preserve"> PAGEREF _Toc242282883 \h </w:instrText>
      </w:r>
      <w:r>
        <w:rPr>
          <w:noProof/>
        </w:rPr>
      </w:r>
      <w:r>
        <w:rPr>
          <w:noProof/>
        </w:rPr>
        <w:fldChar w:fldCharType="separate"/>
      </w:r>
      <w:r>
        <w:rPr>
          <w:noProof/>
        </w:rPr>
        <w:t>7</w:t>
      </w:r>
      <w:r>
        <w:rPr>
          <w:noProof/>
        </w:rPr>
        <w:fldChar w:fldCharType="end"/>
      </w:r>
    </w:p>
    <w:p w14:paraId="7A3E1910" w14:textId="3EEEBE63" w:rsidR="00B81128" w:rsidRDefault="00B81128">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5</w:t>
      </w:r>
      <w:r>
        <w:rPr>
          <w:rFonts w:asciiTheme="minorHAnsi" w:eastAsiaTheme="minorEastAsia" w:hAnsiTheme="minorHAnsi" w:cstheme="minorBidi"/>
          <w:b w:val="0"/>
          <w:bCs w:val="0"/>
          <w:noProof/>
          <w:kern w:val="2"/>
          <w:sz w:val="24"/>
          <w:szCs w:val="24"/>
          <w:lang w:eastAsia="en-GB"/>
          <w14:ligatures w14:val="standardContextual"/>
        </w:rPr>
        <w:tab/>
      </w:r>
      <w:r>
        <w:rPr>
          <w:noProof/>
        </w:rPr>
        <w:t>Post Change Validation Testing</w:t>
      </w:r>
      <w:r>
        <w:rPr>
          <w:noProof/>
        </w:rPr>
        <w:tab/>
      </w:r>
      <w:r>
        <w:rPr>
          <w:noProof/>
        </w:rPr>
        <w:fldChar w:fldCharType="begin"/>
      </w:r>
      <w:r>
        <w:rPr>
          <w:noProof/>
        </w:rPr>
        <w:instrText xml:space="preserve"> PAGEREF _Toc242282884 \h </w:instrText>
      </w:r>
      <w:r>
        <w:rPr>
          <w:noProof/>
        </w:rPr>
      </w:r>
      <w:r>
        <w:rPr>
          <w:noProof/>
        </w:rPr>
        <w:fldChar w:fldCharType="separate"/>
      </w:r>
      <w:r>
        <w:rPr>
          <w:noProof/>
        </w:rPr>
        <w:t>8</w:t>
      </w:r>
      <w:r>
        <w:rPr>
          <w:noProof/>
        </w:rPr>
        <w:fldChar w:fldCharType="end"/>
      </w:r>
    </w:p>
    <w:p w14:paraId="3B5486DB" w14:textId="7CE4FD67" w:rsidR="00B81128" w:rsidRDefault="00B81128">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6</w:t>
      </w:r>
      <w:r>
        <w:rPr>
          <w:rFonts w:asciiTheme="minorHAnsi" w:eastAsiaTheme="minorEastAsia" w:hAnsiTheme="minorHAnsi" w:cstheme="minorBidi"/>
          <w:b w:val="0"/>
          <w:bCs w:val="0"/>
          <w:noProof/>
          <w:kern w:val="2"/>
          <w:sz w:val="24"/>
          <w:szCs w:val="24"/>
          <w:lang w:eastAsia="en-GB"/>
          <w14:ligatures w14:val="standardContextual"/>
        </w:rPr>
        <w:tab/>
      </w:r>
      <w:r>
        <w:rPr>
          <w:noProof/>
        </w:rPr>
        <w:t>Rollback</w:t>
      </w:r>
      <w:r>
        <w:rPr>
          <w:noProof/>
        </w:rPr>
        <w:tab/>
      </w:r>
      <w:r>
        <w:rPr>
          <w:noProof/>
        </w:rPr>
        <w:fldChar w:fldCharType="begin"/>
      </w:r>
      <w:r>
        <w:rPr>
          <w:noProof/>
        </w:rPr>
        <w:instrText xml:space="preserve"> PAGEREF _Toc242282885 \h </w:instrText>
      </w:r>
      <w:r>
        <w:rPr>
          <w:noProof/>
        </w:rPr>
      </w:r>
      <w:r>
        <w:rPr>
          <w:noProof/>
        </w:rPr>
        <w:fldChar w:fldCharType="separate"/>
      </w:r>
      <w:r>
        <w:rPr>
          <w:noProof/>
        </w:rPr>
        <w:t>10</w:t>
      </w:r>
      <w:r>
        <w:rPr>
          <w:noProof/>
        </w:rPr>
        <w:fldChar w:fldCharType="end"/>
      </w:r>
    </w:p>
    <w:p w14:paraId="34C645C4" w14:textId="0DC8E60C" w:rsidR="00B81128" w:rsidRDefault="00B81128">
      <w:pPr>
        <w:pStyle w:val="TOC1"/>
        <w:tabs>
          <w:tab w:val="left" w:pos="482"/>
        </w:tabs>
        <w:rPr>
          <w:rFonts w:asciiTheme="minorHAnsi" w:eastAsiaTheme="minorEastAsia" w:hAnsiTheme="minorHAnsi" w:cstheme="minorBidi"/>
          <w:b w:val="0"/>
          <w:bCs w:val="0"/>
          <w:noProof/>
          <w:kern w:val="2"/>
          <w:sz w:val="24"/>
          <w:szCs w:val="24"/>
          <w:lang w:eastAsia="en-GB"/>
          <w14:ligatures w14:val="standardContextual"/>
        </w:rPr>
      </w:pPr>
      <w:r>
        <w:rPr>
          <w:noProof/>
        </w:rPr>
        <w:t>7</w:t>
      </w:r>
      <w:r>
        <w:rPr>
          <w:rFonts w:asciiTheme="minorHAnsi" w:eastAsiaTheme="minorEastAsia" w:hAnsiTheme="minorHAnsi" w:cstheme="minorBidi"/>
          <w:b w:val="0"/>
          <w:bCs w:val="0"/>
          <w:noProof/>
          <w:kern w:val="2"/>
          <w:sz w:val="24"/>
          <w:szCs w:val="24"/>
          <w:lang w:eastAsia="en-GB"/>
          <w14:ligatures w14:val="standardContextual"/>
        </w:rPr>
        <w:tab/>
      </w:r>
      <w:r>
        <w:rPr>
          <w:noProof/>
        </w:rPr>
        <w:t>Close Down</w:t>
      </w:r>
      <w:r>
        <w:rPr>
          <w:noProof/>
        </w:rPr>
        <w:tab/>
      </w:r>
      <w:r>
        <w:rPr>
          <w:noProof/>
        </w:rPr>
        <w:fldChar w:fldCharType="begin"/>
      </w:r>
      <w:r>
        <w:rPr>
          <w:noProof/>
        </w:rPr>
        <w:instrText xml:space="preserve"> PAGEREF _Toc242282886 \h </w:instrText>
      </w:r>
      <w:r>
        <w:rPr>
          <w:noProof/>
        </w:rPr>
      </w:r>
      <w:r>
        <w:rPr>
          <w:noProof/>
        </w:rPr>
        <w:fldChar w:fldCharType="separate"/>
      </w:r>
      <w:r>
        <w:rPr>
          <w:noProof/>
        </w:rPr>
        <w:t>11</w:t>
      </w:r>
      <w:r>
        <w:rPr>
          <w:noProof/>
        </w:rPr>
        <w:fldChar w:fldCharType="end"/>
      </w:r>
    </w:p>
    <w:p w14:paraId="3D2CEFCD" w14:textId="77777777" w:rsidR="00561B8E" w:rsidRDefault="00B50AF7" w:rsidP="00E93EEA">
      <w:pPr>
        <w:spacing w:line="360" w:lineRule="exact"/>
        <w:jc w:val="center"/>
        <w:rPr>
          <w:rFonts w:cs="Arial"/>
          <w:b/>
          <w:snapToGrid/>
          <w:sz w:val="22"/>
        </w:rPr>
        <w:sectPr w:rsidR="00561B8E" w:rsidSect="00C965DE">
          <w:headerReference w:type="default" r:id="rId10"/>
          <w:footerReference w:type="default" r:id="rId11"/>
          <w:footnotePr>
            <w:numRestart w:val="eachPage"/>
          </w:footnotePr>
          <w:pgSz w:w="11907" w:h="16840" w:code="9"/>
          <w:pgMar w:top="720" w:right="720" w:bottom="720" w:left="720" w:header="0" w:footer="720" w:gutter="0"/>
          <w:cols w:space="720"/>
          <w:docGrid w:linePitch="360"/>
        </w:sectPr>
      </w:pPr>
      <w:r w:rsidRPr="00B26AEB">
        <w:rPr>
          <w:rFonts w:cs="Arial"/>
          <w:b/>
          <w:snapToGrid/>
          <w:sz w:val="22"/>
        </w:rPr>
        <w:fldChar w:fldCharType="end"/>
      </w:r>
      <w:bookmarkStart w:id="0" w:name="_Toc14164317"/>
      <w:bookmarkStart w:id="1" w:name="_Toc82509573"/>
      <w:bookmarkStart w:id="2" w:name="_Toc422649933"/>
    </w:p>
    <w:p w14:paraId="7FF86229" w14:textId="77777777" w:rsidR="004E28A9" w:rsidRPr="00F44E09" w:rsidRDefault="00A3084A" w:rsidP="00E93EEA">
      <w:pPr>
        <w:spacing w:line="360" w:lineRule="exact"/>
        <w:jc w:val="center"/>
        <w:rPr>
          <w:rFonts w:cs="Arial"/>
        </w:rPr>
      </w:pPr>
      <w:r>
        <w:rPr>
          <w:rFonts w:cs="Arial"/>
        </w:rPr>
        <w:lastRenderedPageBreak/>
        <w:t>Document</w:t>
      </w:r>
      <w:r w:rsidR="00C941DB">
        <w:rPr>
          <w:rFonts w:cs="Arial"/>
        </w:rPr>
        <w:t xml:space="preserve"> History</w:t>
      </w:r>
      <w:bookmarkEnd w:id="0"/>
      <w:bookmarkEnd w:id="1"/>
      <w:bookmarkEnd w:id="2"/>
    </w:p>
    <w:tbl>
      <w:tblPr>
        <w:tblW w:w="10802"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1"/>
        <w:gridCol w:w="1189"/>
        <w:gridCol w:w="3073"/>
        <w:gridCol w:w="3073"/>
        <w:gridCol w:w="1166"/>
      </w:tblGrid>
      <w:tr w:rsidR="00A01107" w:rsidRPr="001B2CA8" w14:paraId="31DAB6C6" w14:textId="77777777" w:rsidTr="0027743A">
        <w:trPr>
          <w:trHeight w:val="709"/>
        </w:trPr>
        <w:tc>
          <w:tcPr>
            <w:tcW w:w="2301" w:type="dxa"/>
            <w:tcBorders>
              <w:left w:val="single" w:sz="4" w:space="0" w:color="auto"/>
            </w:tcBorders>
            <w:shd w:val="clear" w:color="auto" w:fill="00543D"/>
          </w:tcPr>
          <w:p w14:paraId="76DAC52A"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Document Created/Amended By</w:t>
            </w:r>
          </w:p>
        </w:tc>
        <w:tc>
          <w:tcPr>
            <w:tcW w:w="1189" w:type="dxa"/>
            <w:shd w:val="clear" w:color="auto" w:fill="00543D"/>
          </w:tcPr>
          <w:p w14:paraId="41CAC947"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Date</w:t>
            </w:r>
          </w:p>
        </w:tc>
        <w:tc>
          <w:tcPr>
            <w:tcW w:w="3073" w:type="dxa"/>
            <w:shd w:val="clear" w:color="auto" w:fill="00543D"/>
          </w:tcPr>
          <w:p w14:paraId="1B988DB9" w14:textId="77777777" w:rsidR="00A01107" w:rsidRPr="001F7339" w:rsidRDefault="002E17EE" w:rsidP="000C79D2">
            <w:pPr>
              <w:jc w:val="center"/>
              <w:rPr>
                <w:rFonts w:cs="Arial"/>
                <w:b/>
                <w:color w:val="FFFFFF" w:themeColor="background1"/>
                <w:sz w:val="24"/>
                <w:szCs w:val="24"/>
              </w:rPr>
            </w:pPr>
            <w:r>
              <w:rPr>
                <w:rFonts w:cs="Arial"/>
                <w:b/>
                <w:color w:val="FFFFFF" w:themeColor="background1"/>
                <w:sz w:val="24"/>
                <w:szCs w:val="24"/>
              </w:rPr>
              <w:t>Reviewed by</w:t>
            </w:r>
          </w:p>
        </w:tc>
        <w:tc>
          <w:tcPr>
            <w:tcW w:w="3073" w:type="dxa"/>
            <w:shd w:val="clear" w:color="auto" w:fill="00543D"/>
          </w:tcPr>
          <w:p w14:paraId="4681BF62"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Changes</w:t>
            </w:r>
          </w:p>
        </w:tc>
        <w:tc>
          <w:tcPr>
            <w:tcW w:w="1166" w:type="dxa"/>
            <w:shd w:val="clear" w:color="auto" w:fill="00543D"/>
          </w:tcPr>
          <w:p w14:paraId="7A97EFE2" w14:textId="77777777" w:rsidR="00A01107" w:rsidRPr="001F7339" w:rsidRDefault="00A01107" w:rsidP="000C79D2">
            <w:pPr>
              <w:jc w:val="center"/>
              <w:rPr>
                <w:rFonts w:cs="Arial"/>
                <w:b/>
                <w:color w:val="FFFFFF" w:themeColor="background1"/>
                <w:sz w:val="24"/>
                <w:szCs w:val="24"/>
              </w:rPr>
            </w:pPr>
            <w:r w:rsidRPr="001F7339">
              <w:rPr>
                <w:rFonts w:cs="Arial"/>
                <w:b/>
                <w:color w:val="FFFFFF" w:themeColor="background1"/>
                <w:sz w:val="24"/>
                <w:szCs w:val="24"/>
              </w:rPr>
              <w:t>Version</w:t>
            </w:r>
          </w:p>
        </w:tc>
      </w:tr>
      <w:tr w:rsidR="000544E0" w:rsidRPr="001B2CA8" w14:paraId="18AE8424" w14:textId="77777777" w:rsidTr="0027743A">
        <w:trPr>
          <w:trHeight w:val="479"/>
        </w:trPr>
        <w:tc>
          <w:tcPr>
            <w:tcW w:w="2301" w:type="dxa"/>
            <w:tcBorders>
              <w:left w:val="single" w:sz="4" w:space="0" w:color="auto"/>
            </w:tcBorders>
          </w:tcPr>
          <w:p w14:paraId="2EA2A592" w14:textId="6B3C1EBD" w:rsidR="000544E0" w:rsidRPr="00F7423C" w:rsidRDefault="000544E0" w:rsidP="000544E0">
            <w:pPr>
              <w:jc w:val="center"/>
              <w:rPr>
                <w:rFonts w:cs="Arial"/>
                <w:color w:val="0070C0"/>
                <w:sz w:val="24"/>
                <w:szCs w:val="24"/>
              </w:rPr>
            </w:pPr>
            <w:r>
              <w:rPr>
                <w:rFonts w:cs="Arial"/>
                <w:sz w:val="24"/>
                <w:szCs w:val="24"/>
              </w:rPr>
              <w:t>Jonathan Clowes</w:t>
            </w:r>
          </w:p>
        </w:tc>
        <w:tc>
          <w:tcPr>
            <w:tcW w:w="1189" w:type="dxa"/>
          </w:tcPr>
          <w:p w14:paraId="30B68B23" w14:textId="0DF6333B" w:rsidR="000544E0" w:rsidRPr="00F7423C" w:rsidRDefault="000544E0" w:rsidP="000544E0">
            <w:pPr>
              <w:jc w:val="center"/>
              <w:rPr>
                <w:rFonts w:cs="Arial"/>
                <w:color w:val="0070C0"/>
                <w:sz w:val="24"/>
                <w:szCs w:val="24"/>
              </w:rPr>
            </w:pPr>
            <w:r>
              <w:rPr>
                <w:rFonts w:cs="Arial"/>
                <w:sz w:val="24"/>
                <w:szCs w:val="24"/>
              </w:rPr>
              <w:t>15</w:t>
            </w:r>
            <w:r w:rsidRPr="00FB2228">
              <w:rPr>
                <w:rFonts w:cs="Arial"/>
                <w:sz w:val="24"/>
                <w:szCs w:val="24"/>
                <w:vertAlign w:val="superscript"/>
              </w:rPr>
              <w:t>th</w:t>
            </w:r>
            <w:r>
              <w:rPr>
                <w:rFonts w:cs="Arial"/>
                <w:sz w:val="24"/>
                <w:szCs w:val="24"/>
              </w:rPr>
              <w:t xml:space="preserve"> Oct. 2026</w:t>
            </w:r>
          </w:p>
        </w:tc>
        <w:tc>
          <w:tcPr>
            <w:tcW w:w="3073" w:type="dxa"/>
          </w:tcPr>
          <w:p w14:paraId="660480EC" w14:textId="391813DC" w:rsidR="000544E0" w:rsidRPr="00F7423C" w:rsidRDefault="000544E0" w:rsidP="000544E0">
            <w:pPr>
              <w:jc w:val="center"/>
              <w:rPr>
                <w:rFonts w:cs="Arial"/>
                <w:color w:val="0070C0"/>
                <w:sz w:val="24"/>
                <w:szCs w:val="24"/>
              </w:rPr>
            </w:pPr>
          </w:p>
        </w:tc>
        <w:tc>
          <w:tcPr>
            <w:tcW w:w="3073" w:type="dxa"/>
          </w:tcPr>
          <w:p w14:paraId="55D2DB50" w14:textId="0BF162FA" w:rsidR="000544E0" w:rsidRPr="00F7423C" w:rsidRDefault="000544E0" w:rsidP="000544E0">
            <w:pPr>
              <w:jc w:val="center"/>
              <w:rPr>
                <w:rFonts w:cs="Arial"/>
                <w:color w:val="0070C0"/>
                <w:sz w:val="24"/>
                <w:szCs w:val="24"/>
              </w:rPr>
            </w:pPr>
            <w:r>
              <w:rPr>
                <w:rFonts w:cs="Arial"/>
                <w:sz w:val="24"/>
                <w:szCs w:val="24"/>
              </w:rPr>
              <w:t>Initial Draft for approval</w:t>
            </w:r>
          </w:p>
        </w:tc>
        <w:tc>
          <w:tcPr>
            <w:tcW w:w="1166" w:type="dxa"/>
          </w:tcPr>
          <w:p w14:paraId="15347664" w14:textId="22286C63" w:rsidR="000544E0" w:rsidRPr="00F7423C" w:rsidRDefault="000544E0" w:rsidP="000544E0">
            <w:pPr>
              <w:jc w:val="center"/>
              <w:rPr>
                <w:rFonts w:cs="Arial"/>
                <w:color w:val="0070C0"/>
                <w:sz w:val="24"/>
                <w:szCs w:val="24"/>
              </w:rPr>
            </w:pPr>
            <w:r>
              <w:rPr>
                <w:rFonts w:cs="Arial"/>
                <w:sz w:val="24"/>
                <w:szCs w:val="24"/>
              </w:rPr>
              <w:t>0.1</w:t>
            </w:r>
          </w:p>
        </w:tc>
      </w:tr>
      <w:tr w:rsidR="000544E0" w:rsidRPr="001B2CA8" w14:paraId="36A76D70" w14:textId="77777777" w:rsidTr="0027743A">
        <w:trPr>
          <w:trHeight w:val="479"/>
        </w:trPr>
        <w:tc>
          <w:tcPr>
            <w:tcW w:w="2301" w:type="dxa"/>
            <w:tcBorders>
              <w:left w:val="single" w:sz="4" w:space="0" w:color="auto"/>
            </w:tcBorders>
          </w:tcPr>
          <w:p w14:paraId="7A101A30" w14:textId="03D2DB2C" w:rsidR="000544E0" w:rsidRPr="00F7423C" w:rsidRDefault="000544E0" w:rsidP="000544E0">
            <w:pPr>
              <w:jc w:val="center"/>
              <w:rPr>
                <w:rFonts w:cs="Arial"/>
                <w:color w:val="0070C0"/>
                <w:sz w:val="24"/>
                <w:szCs w:val="24"/>
              </w:rPr>
            </w:pPr>
            <w:r>
              <w:rPr>
                <w:rFonts w:cs="Arial"/>
                <w:sz w:val="24"/>
                <w:szCs w:val="24"/>
              </w:rPr>
              <w:t>Jonathan Clowes</w:t>
            </w:r>
          </w:p>
        </w:tc>
        <w:tc>
          <w:tcPr>
            <w:tcW w:w="1189" w:type="dxa"/>
          </w:tcPr>
          <w:p w14:paraId="56C99DB8" w14:textId="4B2EEC38" w:rsidR="000544E0" w:rsidRPr="00F7423C" w:rsidRDefault="000544E0" w:rsidP="000544E0">
            <w:pPr>
              <w:jc w:val="center"/>
              <w:rPr>
                <w:rFonts w:cs="Arial"/>
                <w:color w:val="0070C0"/>
                <w:sz w:val="24"/>
                <w:szCs w:val="24"/>
              </w:rPr>
            </w:pPr>
            <w:r>
              <w:rPr>
                <w:rFonts w:cs="Arial"/>
                <w:sz w:val="24"/>
                <w:szCs w:val="24"/>
              </w:rPr>
              <w:t>16</w:t>
            </w:r>
            <w:r w:rsidRPr="00FB2228">
              <w:rPr>
                <w:rFonts w:cs="Arial"/>
                <w:sz w:val="24"/>
                <w:szCs w:val="24"/>
                <w:vertAlign w:val="superscript"/>
              </w:rPr>
              <w:t>th</w:t>
            </w:r>
            <w:r>
              <w:rPr>
                <w:rFonts w:cs="Arial"/>
                <w:sz w:val="24"/>
                <w:szCs w:val="24"/>
              </w:rPr>
              <w:t xml:space="preserve"> Oct. 2026</w:t>
            </w:r>
          </w:p>
        </w:tc>
        <w:tc>
          <w:tcPr>
            <w:tcW w:w="3073" w:type="dxa"/>
          </w:tcPr>
          <w:p w14:paraId="0FB48678" w14:textId="017A2773" w:rsidR="000544E0" w:rsidRPr="00F7423C" w:rsidRDefault="000544E0" w:rsidP="000544E0">
            <w:pPr>
              <w:jc w:val="center"/>
              <w:rPr>
                <w:rFonts w:cs="Arial"/>
                <w:color w:val="0070C0"/>
                <w:sz w:val="24"/>
                <w:szCs w:val="24"/>
              </w:rPr>
            </w:pPr>
          </w:p>
        </w:tc>
        <w:tc>
          <w:tcPr>
            <w:tcW w:w="3073" w:type="dxa"/>
          </w:tcPr>
          <w:p w14:paraId="1B976F48" w14:textId="6228F3E3" w:rsidR="000544E0" w:rsidRPr="00F7423C" w:rsidRDefault="000544E0" w:rsidP="000544E0">
            <w:pPr>
              <w:jc w:val="center"/>
              <w:rPr>
                <w:rFonts w:cs="Arial"/>
                <w:color w:val="0070C0"/>
                <w:sz w:val="24"/>
                <w:szCs w:val="24"/>
              </w:rPr>
            </w:pPr>
            <w:r>
              <w:rPr>
                <w:rFonts w:cs="Arial"/>
                <w:sz w:val="24"/>
                <w:szCs w:val="24"/>
              </w:rPr>
              <w:t>Added LD5-LD8 interconnects</w:t>
            </w:r>
          </w:p>
        </w:tc>
        <w:tc>
          <w:tcPr>
            <w:tcW w:w="1166" w:type="dxa"/>
          </w:tcPr>
          <w:p w14:paraId="1B94CDCA" w14:textId="5821399C" w:rsidR="000544E0" w:rsidRPr="00F7423C" w:rsidRDefault="000544E0" w:rsidP="000544E0">
            <w:pPr>
              <w:jc w:val="center"/>
              <w:rPr>
                <w:rFonts w:cs="Arial"/>
                <w:color w:val="0070C0"/>
                <w:sz w:val="24"/>
                <w:szCs w:val="24"/>
              </w:rPr>
            </w:pPr>
            <w:r>
              <w:rPr>
                <w:rFonts w:cs="Arial"/>
                <w:sz w:val="24"/>
                <w:szCs w:val="24"/>
              </w:rPr>
              <w:t>1.0</w:t>
            </w:r>
          </w:p>
        </w:tc>
      </w:tr>
      <w:tr w:rsidR="000544E0" w:rsidRPr="001B2CA8" w14:paraId="7654F260" w14:textId="77777777" w:rsidTr="0027743A">
        <w:trPr>
          <w:trHeight w:val="479"/>
        </w:trPr>
        <w:tc>
          <w:tcPr>
            <w:tcW w:w="2301" w:type="dxa"/>
            <w:tcBorders>
              <w:left w:val="single" w:sz="4" w:space="0" w:color="auto"/>
            </w:tcBorders>
          </w:tcPr>
          <w:p w14:paraId="48EDD75C" w14:textId="0DABEFF7" w:rsidR="000544E0" w:rsidRPr="00F7423C" w:rsidRDefault="000544E0" w:rsidP="000544E0">
            <w:pPr>
              <w:jc w:val="center"/>
              <w:rPr>
                <w:rFonts w:cs="Arial"/>
                <w:color w:val="0070C0"/>
                <w:sz w:val="24"/>
                <w:szCs w:val="24"/>
              </w:rPr>
            </w:pPr>
            <w:r>
              <w:rPr>
                <w:rFonts w:cs="Arial"/>
                <w:sz w:val="24"/>
                <w:szCs w:val="24"/>
              </w:rPr>
              <w:t>Andrew MacPhail</w:t>
            </w:r>
          </w:p>
        </w:tc>
        <w:tc>
          <w:tcPr>
            <w:tcW w:w="1189" w:type="dxa"/>
          </w:tcPr>
          <w:p w14:paraId="676BC96C" w14:textId="1821857D" w:rsidR="000544E0" w:rsidRPr="00F7423C" w:rsidRDefault="000544E0" w:rsidP="000544E0">
            <w:pPr>
              <w:jc w:val="center"/>
              <w:rPr>
                <w:rFonts w:cs="Arial"/>
                <w:color w:val="0070C0"/>
                <w:sz w:val="24"/>
                <w:szCs w:val="24"/>
              </w:rPr>
            </w:pPr>
            <w:r>
              <w:rPr>
                <w:rFonts w:cs="Arial"/>
                <w:sz w:val="24"/>
                <w:szCs w:val="24"/>
              </w:rPr>
              <w:t>22</w:t>
            </w:r>
            <w:r w:rsidRPr="00C100A9">
              <w:rPr>
                <w:rFonts w:cs="Arial"/>
                <w:sz w:val="24"/>
                <w:szCs w:val="24"/>
                <w:vertAlign w:val="superscript"/>
              </w:rPr>
              <w:t>nd</w:t>
            </w:r>
            <w:r>
              <w:rPr>
                <w:rFonts w:cs="Arial"/>
                <w:sz w:val="24"/>
                <w:szCs w:val="24"/>
              </w:rPr>
              <w:t xml:space="preserve"> Oct 2026</w:t>
            </w:r>
          </w:p>
        </w:tc>
        <w:tc>
          <w:tcPr>
            <w:tcW w:w="3073" w:type="dxa"/>
          </w:tcPr>
          <w:p w14:paraId="2D1B2EBE" w14:textId="77777777" w:rsidR="000544E0" w:rsidRPr="00F7423C" w:rsidRDefault="000544E0" w:rsidP="000544E0">
            <w:pPr>
              <w:jc w:val="center"/>
              <w:rPr>
                <w:rFonts w:cs="Arial"/>
                <w:color w:val="0070C0"/>
                <w:sz w:val="24"/>
                <w:szCs w:val="24"/>
              </w:rPr>
            </w:pPr>
          </w:p>
        </w:tc>
        <w:tc>
          <w:tcPr>
            <w:tcW w:w="3073" w:type="dxa"/>
          </w:tcPr>
          <w:p w14:paraId="06DD0831" w14:textId="26F02C60" w:rsidR="000544E0" w:rsidRPr="00F7423C" w:rsidRDefault="000544E0" w:rsidP="000544E0">
            <w:pPr>
              <w:jc w:val="center"/>
              <w:rPr>
                <w:rFonts w:cs="Arial"/>
                <w:color w:val="0070C0"/>
                <w:sz w:val="24"/>
                <w:szCs w:val="24"/>
              </w:rPr>
            </w:pPr>
            <w:r>
              <w:rPr>
                <w:rFonts w:cs="Arial"/>
                <w:sz w:val="24"/>
                <w:szCs w:val="24"/>
              </w:rPr>
              <w:t>Added Timings</w:t>
            </w:r>
            <w:r w:rsidR="00F351A6">
              <w:rPr>
                <w:rFonts w:cs="Arial"/>
                <w:sz w:val="24"/>
                <w:szCs w:val="24"/>
              </w:rPr>
              <w:t xml:space="preserve"> and moved to version 3 on template.</w:t>
            </w:r>
          </w:p>
        </w:tc>
        <w:tc>
          <w:tcPr>
            <w:tcW w:w="1166" w:type="dxa"/>
          </w:tcPr>
          <w:p w14:paraId="688FF91E" w14:textId="0E6A2261" w:rsidR="000544E0" w:rsidRPr="00F7423C" w:rsidRDefault="000544E0" w:rsidP="000544E0">
            <w:pPr>
              <w:jc w:val="center"/>
              <w:rPr>
                <w:rFonts w:cs="Arial"/>
                <w:color w:val="0070C0"/>
                <w:sz w:val="24"/>
                <w:szCs w:val="24"/>
              </w:rPr>
            </w:pPr>
            <w:r>
              <w:rPr>
                <w:rFonts w:cs="Arial"/>
                <w:sz w:val="24"/>
                <w:szCs w:val="24"/>
              </w:rPr>
              <w:t>1.1</w:t>
            </w:r>
          </w:p>
        </w:tc>
      </w:tr>
    </w:tbl>
    <w:p w14:paraId="501E3E39" w14:textId="77777777" w:rsidR="004E28A9" w:rsidRDefault="004E28A9" w:rsidP="00AE7D47">
      <w:pPr>
        <w:spacing w:line="360" w:lineRule="exact"/>
        <w:rPr>
          <w:rFonts w:cs="Arial"/>
          <w:b/>
          <w:snapToGrid/>
          <w:sz w:val="22"/>
        </w:rPr>
      </w:pPr>
    </w:p>
    <w:p w14:paraId="3345F70F" w14:textId="77777777" w:rsidR="006844E7" w:rsidRPr="00B26AEB" w:rsidRDefault="006844E7" w:rsidP="006844E7">
      <w:pPr>
        <w:pStyle w:val="Heading2"/>
        <w:rPr>
          <w:rFonts w:ascii="Arial" w:hAnsi="Arial" w:cs="Arial"/>
        </w:rPr>
      </w:pPr>
      <w:bookmarkStart w:id="3" w:name="_Toc422649936"/>
      <w:bookmarkStart w:id="4" w:name="_Toc14164319"/>
      <w:bookmarkStart w:id="5" w:name="_Toc242282866"/>
      <w:r w:rsidRPr="00B26AEB">
        <w:rPr>
          <w:rFonts w:ascii="Arial" w:hAnsi="Arial" w:cs="Arial"/>
        </w:rPr>
        <w:t>References &amp; Associated Documents</w:t>
      </w:r>
      <w:bookmarkEnd w:id="3"/>
      <w:bookmarkEnd w:id="4"/>
      <w:bookmarkEnd w:id="5"/>
    </w:p>
    <w:tbl>
      <w:tblPr>
        <w:tblW w:w="108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7"/>
        <w:gridCol w:w="1418"/>
        <w:gridCol w:w="3997"/>
      </w:tblGrid>
      <w:tr w:rsidR="006844E7" w:rsidRPr="00B26AEB" w14:paraId="28339D9E" w14:textId="77777777" w:rsidTr="007641AC">
        <w:tc>
          <w:tcPr>
            <w:tcW w:w="5387" w:type="dxa"/>
            <w:shd w:val="clear" w:color="auto" w:fill="E0E0E0"/>
          </w:tcPr>
          <w:p w14:paraId="1E23D8F0" w14:textId="77777777" w:rsidR="006844E7" w:rsidRPr="00B26AEB" w:rsidRDefault="006844E7" w:rsidP="000C79D2">
            <w:pPr>
              <w:rPr>
                <w:rFonts w:cs="Arial"/>
                <w:b/>
              </w:rPr>
            </w:pPr>
            <w:r w:rsidRPr="00B26AEB">
              <w:rPr>
                <w:rFonts w:cs="Arial"/>
                <w:b/>
              </w:rPr>
              <w:t>Document</w:t>
            </w:r>
          </w:p>
        </w:tc>
        <w:tc>
          <w:tcPr>
            <w:tcW w:w="1418" w:type="dxa"/>
            <w:shd w:val="clear" w:color="auto" w:fill="E0E0E0"/>
          </w:tcPr>
          <w:p w14:paraId="60462489" w14:textId="77777777" w:rsidR="006844E7" w:rsidRPr="00B26AEB" w:rsidRDefault="006844E7" w:rsidP="000C79D2">
            <w:pPr>
              <w:rPr>
                <w:rFonts w:cs="Arial"/>
                <w:b/>
              </w:rPr>
            </w:pPr>
            <w:r w:rsidRPr="00B26AEB">
              <w:rPr>
                <w:rFonts w:cs="Arial"/>
                <w:b/>
              </w:rPr>
              <w:t>Date</w:t>
            </w:r>
          </w:p>
        </w:tc>
        <w:tc>
          <w:tcPr>
            <w:tcW w:w="3997" w:type="dxa"/>
            <w:shd w:val="clear" w:color="auto" w:fill="E0E0E0"/>
          </w:tcPr>
          <w:p w14:paraId="7DF48231" w14:textId="77777777" w:rsidR="006844E7" w:rsidRPr="00B26AEB" w:rsidRDefault="006844E7" w:rsidP="000C79D2">
            <w:pPr>
              <w:rPr>
                <w:rFonts w:cs="Arial"/>
                <w:b/>
              </w:rPr>
            </w:pPr>
            <w:r w:rsidRPr="00B26AEB">
              <w:rPr>
                <w:rFonts w:cs="Arial"/>
                <w:b/>
              </w:rPr>
              <w:t>Owner</w:t>
            </w:r>
          </w:p>
        </w:tc>
      </w:tr>
      <w:tr w:rsidR="006844E7" w:rsidRPr="00B26AEB" w14:paraId="14C7EF1E" w14:textId="77777777" w:rsidTr="007641AC">
        <w:tc>
          <w:tcPr>
            <w:tcW w:w="5387" w:type="dxa"/>
            <w:shd w:val="clear" w:color="auto" w:fill="FFFFFF" w:themeFill="background1"/>
          </w:tcPr>
          <w:p w14:paraId="5F328E23" w14:textId="249FDF83" w:rsidR="006844E7" w:rsidRPr="00F7423C" w:rsidRDefault="000E12E6" w:rsidP="000C79D2">
            <w:pPr>
              <w:rPr>
                <w:rFonts w:cs="Arial"/>
                <w:color w:val="0070C0"/>
              </w:rPr>
            </w:pPr>
            <w:r w:rsidRPr="00F7423C">
              <w:rPr>
                <w:rFonts w:cs="Arial"/>
                <w:color w:val="0070C0"/>
              </w:rPr>
              <w:t>N/A</w:t>
            </w:r>
          </w:p>
        </w:tc>
        <w:tc>
          <w:tcPr>
            <w:tcW w:w="1418" w:type="dxa"/>
            <w:shd w:val="clear" w:color="auto" w:fill="FFFFFF" w:themeFill="background1"/>
          </w:tcPr>
          <w:p w14:paraId="3183C974" w14:textId="2FB50053" w:rsidR="006844E7" w:rsidRPr="00F7423C" w:rsidRDefault="000E12E6" w:rsidP="000C79D2">
            <w:pPr>
              <w:rPr>
                <w:rFonts w:cs="Arial"/>
                <w:color w:val="0070C0"/>
              </w:rPr>
            </w:pPr>
            <w:r w:rsidRPr="00F7423C">
              <w:rPr>
                <w:rFonts w:cs="Arial"/>
                <w:color w:val="0070C0"/>
              </w:rPr>
              <w:t>N/A</w:t>
            </w:r>
          </w:p>
        </w:tc>
        <w:tc>
          <w:tcPr>
            <w:tcW w:w="3997" w:type="dxa"/>
            <w:shd w:val="clear" w:color="auto" w:fill="FFFFFF" w:themeFill="background1"/>
          </w:tcPr>
          <w:p w14:paraId="27D440D5" w14:textId="2FA8AD9F" w:rsidR="006844E7" w:rsidRPr="00F7423C" w:rsidRDefault="000E12E6" w:rsidP="000C79D2">
            <w:pPr>
              <w:rPr>
                <w:rFonts w:cs="Arial"/>
                <w:color w:val="0070C0"/>
              </w:rPr>
            </w:pPr>
            <w:r w:rsidRPr="00F7423C">
              <w:rPr>
                <w:rFonts w:cs="Arial"/>
                <w:color w:val="0070C0"/>
              </w:rPr>
              <w:t>N/A</w:t>
            </w:r>
          </w:p>
        </w:tc>
      </w:tr>
    </w:tbl>
    <w:p w14:paraId="552D0D2A" w14:textId="77777777" w:rsidR="006844E7" w:rsidRPr="00B26AEB" w:rsidRDefault="006844E7" w:rsidP="006844E7">
      <w:pPr>
        <w:pStyle w:val="Heading2"/>
        <w:rPr>
          <w:rFonts w:ascii="Arial" w:hAnsi="Arial" w:cs="Arial"/>
        </w:rPr>
      </w:pPr>
      <w:bookmarkStart w:id="6" w:name="_Group_and_Account_requirements_(See"/>
      <w:bookmarkStart w:id="7" w:name="_Staging_Server_UNC_(See_Notes)"/>
      <w:bookmarkStart w:id="8" w:name="_Server_Environments"/>
      <w:bookmarkStart w:id="9" w:name="_Software_requirements_(See_Notes)"/>
      <w:bookmarkStart w:id="10" w:name="_Hlt526928224"/>
      <w:bookmarkStart w:id="11" w:name="_Toc242282867"/>
      <w:bookmarkEnd w:id="6"/>
      <w:bookmarkEnd w:id="7"/>
      <w:bookmarkEnd w:id="8"/>
      <w:bookmarkEnd w:id="9"/>
      <w:bookmarkEnd w:id="10"/>
      <w:r w:rsidRPr="00B26AEB">
        <w:rPr>
          <w:rFonts w:ascii="Arial" w:hAnsi="Arial" w:cs="Arial"/>
        </w:rPr>
        <w:t>Business Contacts</w:t>
      </w:r>
      <w:bookmarkEnd w:id="11"/>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3542"/>
        <w:gridCol w:w="1986"/>
        <w:gridCol w:w="3572"/>
      </w:tblGrid>
      <w:tr w:rsidR="006844E7" w:rsidRPr="00B26AEB" w14:paraId="38C79D3A" w14:textId="77777777" w:rsidTr="007641AC">
        <w:tc>
          <w:tcPr>
            <w:tcW w:w="1668" w:type="dxa"/>
            <w:shd w:val="clear" w:color="auto" w:fill="E0E0E0"/>
          </w:tcPr>
          <w:p w14:paraId="3C5EF819" w14:textId="77777777" w:rsidR="006844E7" w:rsidRPr="00402D27" w:rsidRDefault="006844E7" w:rsidP="000C79D2">
            <w:pPr>
              <w:rPr>
                <w:rFonts w:cs="Arial"/>
                <w:sz w:val="18"/>
                <w:szCs w:val="18"/>
              </w:rPr>
            </w:pPr>
            <w:r w:rsidRPr="00402D27">
              <w:rPr>
                <w:rFonts w:cs="Arial"/>
                <w:sz w:val="18"/>
                <w:szCs w:val="18"/>
              </w:rPr>
              <w:t>Business Owner</w:t>
            </w:r>
          </w:p>
        </w:tc>
        <w:tc>
          <w:tcPr>
            <w:tcW w:w="3542" w:type="dxa"/>
            <w:shd w:val="clear" w:color="auto" w:fill="FFFFFF" w:themeFill="background1"/>
          </w:tcPr>
          <w:p w14:paraId="2260A9E1" w14:textId="75C49D17" w:rsidR="006844E7" w:rsidRPr="00402D27" w:rsidRDefault="00F35518" w:rsidP="000C79D2">
            <w:pPr>
              <w:rPr>
                <w:rFonts w:cs="Arial"/>
                <w:sz w:val="18"/>
                <w:szCs w:val="18"/>
              </w:rPr>
            </w:pPr>
            <w:r>
              <w:rPr>
                <w:rFonts w:cs="Arial"/>
                <w:color w:val="0070C0"/>
                <w:sz w:val="18"/>
                <w:szCs w:val="18"/>
              </w:rPr>
              <w:t>Ian Kirk</w:t>
            </w:r>
          </w:p>
        </w:tc>
        <w:tc>
          <w:tcPr>
            <w:tcW w:w="1986" w:type="dxa"/>
            <w:shd w:val="clear" w:color="auto" w:fill="E0E0E0"/>
          </w:tcPr>
          <w:p w14:paraId="7161EB8F" w14:textId="77777777" w:rsidR="006844E7" w:rsidRPr="00402D27" w:rsidRDefault="006844E7" w:rsidP="000C79D2">
            <w:pPr>
              <w:rPr>
                <w:rFonts w:cs="Arial"/>
                <w:sz w:val="18"/>
                <w:szCs w:val="18"/>
              </w:rPr>
            </w:pPr>
            <w:r w:rsidRPr="00402D27">
              <w:rPr>
                <w:rFonts w:cs="Arial"/>
                <w:sz w:val="18"/>
                <w:szCs w:val="18"/>
              </w:rPr>
              <w:t>Business Sponsor</w:t>
            </w:r>
          </w:p>
        </w:tc>
        <w:tc>
          <w:tcPr>
            <w:tcW w:w="3572" w:type="dxa"/>
            <w:shd w:val="clear" w:color="auto" w:fill="FFFFFF" w:themeFill="background1"/>
          </w:tcPr>
          <w:p w14:paraId="5496D073" w14:textId="4C3A21BC" w:rsidR="006844E7" w:rsidRPr="00402D27" w:rsidRDefault="000E12E6" w:rsidP="000C79D2">
            <w:pPr>
              <w:rPr>
                <w:rFonts w:cs="Arial"/>
                <w:sz w:val="18"/>
                <w:szCs w:val="18"/>
              </w:rPr>
            </w:pPr>
            <w:r w:rsidRPr="00F7423C">
              <w:rPr>
                <w:rFonts w:cs="Arial"/>
                <w:color w:val="0070C0"/>
                <w:sz w:val="18"/>
                <w:szCs w:val="18"/>
              </w:rPr>
              <w:t>Sal Ahmed</w:t>
            </w:r>
          </w:p>
        </w:tc>
      </w:tr>
    </w:tbl>
    <w:p w14:paraId="5CE77E8E" w14:textId="77777777" w:rsidR="006844E7" w:rsidRPr="00B26AEB" w:rsidRDefault="006844E7" w:rsidP="006844E7">
      <w:pPr>
        <w:rPr>
          <w:rFonts w:cs="Arial"/>
        </w:rPr>
      </w:pPr>
      <w:bookmarkStart w:id="12" w:name="_Staging_Server_UNC"/>
      <w:bookmarkEnd w:id="12"/>
    </w:p>
    <w:p w14:paraId="37EEE82D" w14:textId="77777777" w:rsidR="00561B8E" w:rsidRDefault="00561B8E" w:rsidP="00B50AF7">
      <w:pPr>
        <w:spacing w:line="360" w:lineRule="exact"/>
        <w:jc w:val="center"/>
        <w:rPr>
          <w:sz w:val="21"/>
          <w:szCs w:val="21"/>
          <w:lang w:val="en-US"/>
        </w:rPr>
        <w:sectPr w:rsidR="00561B8E" w:rsidSect="00C965DE">
          <w:footnotePr>
            <w:numRestart w:val="eachPage"/>
          </w:footnotePr>
          <w:pgSz w:w="11907" w:h="16840" w:code="9"/>
          <w:pgMar w:top="720" w:right="720" w:bottom="720" w:left="720" w:header="0" w:footer="720" w:gutter="0"/>
          <w:cols w:space="720"/>
          <w:docGrid w:linePitch="360"/>
        </w:sectPr>
      </w:pPr>
    </w:p>
    <w:p w14:paraId="634DD0F9" w14:textId="77777777" w:rsidR="007F2BFA" w:rsidRDefault="00AE7D47" w:rsidP="00B42E2E">
      <w:pPr>
        <w:pStyle w:val="Heading1"/>
      </w:pPr>
      <w:bookmarkStart w:id="13" w:name="_Toc242282868"/>
      <w:r w:rsidRPr="00B42E2E">
        <w:lastRenderedPageBreak/>
        <w:t>Implementation</w:t>
      </w:r>
      <w:r>
        <w:t xml:space="preserve"> Plan Requirements &amp; Overview</w:t>
      </w:r>
      <w:bookmarkStart w:id="14" w:name="_Toc82509579"/>
      <w:bookmarkEnd w:id="13"/>
    </w:p>
    <w:p w14:paraId="3B56DD5D" w14:textId="77777777" w:rsidR="007F2BFA" w:rsidRDefault="007F2BFA" w:rsidP="007F2BFA">
      <w:pPr>
        <w:pStyle w:val="Heading2"/>
        <w:rPr>
          <w:rFonts w:ascii="Arial" w:hAnsi="Arial" w:cs="Arial"/>
          <w:b/>
          <w:bCs/>
        </w:rPr>
      </w:pPr>
      <w:bookmarkStart w:id="15" w:name="_Toc242282869"/>
      <w:bookmarkStart w:id="16" w:name="_Toc82509578"/>
      <w:r w:rsidRPr="00863903">
        <w:rPr>
          <w:rFonts w:ascii="Arial" w:hAnsi="Arial" w:cs="Arial"/>
          <w:b/>
          <w:bCs/>
        </w:rPr>
        <w:t>Title Of Change</w:t>
      </w:r>
      <w:bookmarkEnd w:id="15"/>
      <w:r w:rsidRPr="00863903">
        <w:rPr>
          <w:rFonts w:ascii="Arial" w:hAnsi="Arial" w:cs="Arial"/>
          <w:b/>
          <w:bCs/>
        </w:rPr>
        <w:t xml:space="preserve"> </w:t>
      </w:r>
    </w:p>
    <w:p w14:paraId="366B1051" w14:textId="77777777" w:rsidR="0042780F" w:rsidRPr="00863903" w:rsidRDefault="0042780F" w:rsidP="0042780F">
      <w:pPr>
        <w:rPr>
          <w:rFonts w:cs="Arial"/>
          <w:b/>
          <w:bCs/>
        </w:rPr>
      </w:pPr>
      <w:bookmarkStart w:id="17" w:name="_Toc242282870"/>
      <w:r>
        <w:rPr>
          <w:rFonts w:eastAsia="Arial" w:cs="Arial"/>
          <w:sz w:val="22"/>
        </w:rPr>
        <w:t>MCX LD5 and LD8 to SWI and UXB ACI interconnect: build with BGP established and no routes exchanged.</w:t>
      </w:r>
    </w:p>
    <w:p w14:paraId="0E770AC3" w14:textId="77777777" w:rsidR="007F2BFA" w:rsidRPr="00863903" w:rsidRDefault="007F2BFA" w:rsidP="007F2BFA">
      <w:pPr>
        <w:pStyle w:val="Heading2"/>
        <w:rPr>
          <w:rFonts w:ascii="Arial" w:hAnsi="Arial" w:cs="Arial"/>
          <w:b/>
          <w:bCs/>
        </w:rPr>
      </w:pPr>
      <w:r w:rsidRPr="00863903">
        <w:rPr>
          <w:rFonts w:ascii="Arial" w:hAnsi="Arial" w:cs="Arial"/>
          <w:b/>
          <w:bCs/>
        </w:rPr>
        <w:t>Description Of Change</w:t>
      </w:r>
      <w:bookmarkEnd w:id="17"/>
      <w:r w:rsidRPr="00863903">
        <w:rPr>
          <w:rFonts w:ascii="Arial" w:hAnsi="Arial" w:cs="Arial"/>
          <w:b/>
          <w:bCs/>
        </w:rPr>
        <w:t xml:space="preserve"> </w:t>
      </w:r>
    </w:p>
    <w:p w14:paraId="5C809436" w14:textId="77777777" w:rsidR="003D2E31" w:rsidRPr="00863903" w:rsidRDefault="003D2E31" w:rsidP="003D2E31">
      <w:bookmarkStart w:id="18" w:name="_Toc242282871"/>
      <w:bookmarkEnd w:id="16"/>
      <w:r>
        <w:rPr>
          <w:rFonts w:eastAsia="Arial" w:cs="Arial"/>
          <w:b/>
          <w:sz w:val="22"/>
        </w:rPr>
        <w:t xml:space="preserve">Scope: </w:t>
      </w:r>
      <w:r>
        <w:rPr>
          <w:rFonts w:eastAsia="Arial" w:cs="Arial"/>
          <w:sz w:val="22"/>
        </w:rPr>
        <w:t>MCX-LD5-EX4650-INNER-01 and MCX-LD8-EX4650-INNER-01 (</w:t>
      </w:r>
      <w:proofErr w:type="spellStart"/>
      <w:r>
        <w:rPr>
          <w:rFonts w:eastAsia="Arial" w:cs="Arial"/>
          <w:sz w:val="22"/>
        </w:rPr>
        <w:t>mcx_vrf</w:t>
      </w:r>
      <w:proofErr w:type="spellEnd"/>
      <w:r>
        <w:rPr>
          <w:rFonts w:eastAsia="Arial" w:cs="Arial"/>
          <w:sz w:val="22"/>
        </w:rPr>
        <w:t xml:space="preserve">), SWI border </w:t>
      </w:r>
      <w:proofErr w:type="spellStart"/>
      <w:r>
        <w:rPr>
          <w:rFonts w:eastAsia="Arial" w:cs="Arial"/>
          <w:sz w:val="22"/>
        </w:rPr>
        <w:t>leafs</w:t>
      </w:r>
      <w:proofErr w:type="spellEnd"/>
      <w:r>
        <w:rPr>
          <w:rFonts w:eastAsia="Arial" w:cs="Arial"/>
          <w:sz w:val="22"/>
        </w:rPr>
        <w:t xml:space="preserve"> 1701 and 1702, and UXB border </w:t>
      </w:r>
      <w:proofErr w:type="spellStart"/>
      <w:r>
        <w:rPr>
          <w:rFonts w:eastAsia="Arial" w:cs="Arial"/>
          <w:sz w:val="22"/>
        </w:rPr>
        <w:t>leafs</w:t>
      </w:r>
      <w:proofErr w:type="spellEnd"/>
      <w:r>
        <w:rPr>
          <w:rFonts w:eastAsia="Arial" w:cs="Arial"/>
          <w:sz w:val="22"/>
        </w:rPr>
        <w:t xml:space="preserve"> 2703 and 2704 (PROD_TNT / PROD_VRF).  No application traffic is in scope, because no routes are exchanged by this change.</w:t>
      </w:r>
    </w:p>
    <w:p w14:paraId="4BC2CCC2" w14:textId="77777777" w:rsidR="003D2E31" w:rsidRPr="00863903" w:rsidRDefault="003D2E31" w:rsidP="003D2E31">
      <w:r>
        <w:rPr>
          <w:rFonts w:eastAsia="Arial" w:cs="Arial"/>
          <w:b/>
          <w:sz w:val="22"/>
        </w:rPr>
        <w:t xml:space="preserve">Activity: </w:t>
      </w:r>
      <w:r>
        <w:rPr>
          <w:rFonts w:eastAsia="Arial" w:cs="Arial"/>
          <w:sz w:val="22"/>
        </w:rPr>
        <w:t xml:space="preserve">Build four new links, one Vodafone circuit each, from LD5 and LD8 to the SWI and UXB ACI fabrics.  Each MCX site lands on a different leaf in each fabric, LD5 </w:t>
      </w:r>
      <w:proofErr w:type="gramStart"/>
      <w:r>
        <w:rPr>
          <w:rFonts w:eastAsia="Arial" w:cs="Arial"/>
          <w:sz w:val="22"/>
        </w:rPr>
        <w:t>on</w:t>
      </w:r>
      <w:proofErr w:type="gramEnd"/>
      <w:r>
        <w:rPr>
          <w:rFonts w:eastAsia="Arial" w:cs="Arial"/>
          <w:sz w:val="22"/>
        </w:rPr>
        <w:t xml:space="preserve"> 1701 and 2703 and LD8 </w:t>
      </w:r>
      <w:proofErr w:type="gramStart"/>
      <w:r>
        <w:rPr>
          <w:rFonts w:eastAsia="Arial" w:cs="Arial"/>
          <w:sz w:val="22"/>
        </w:rPr>
        <w:t>on</w:t>
      </w:r>
      <w:proofErr w:type="gramEnd"/>
      <w:r>
        <w:rPr>
          <w:rFonts w:eastAsia="Arial" w:cs="Arial"/>
          <w:sz w:val="22"/>
        </w:rPr>
        <w:t xml:space="preserve"> 1702 and 2704.  Each link has a VLAN and </w:t>
      </w:r>
      <w:proofErr w:type="spellStart"/>
      <w:r>
        <w:rPr>
          <w:rFonts w:eastAsia="Arial" w:cs="Arial"/>
          <w:sz w:val="22"/>
        </w:rPr>
        <w:t>irb</w:t>
      </w:r>
      <w:proofErr w:type="spellEnd"/>
      <w:r>
        <w:rPr>
          <w:rFonts w:eastAsia="Arial" w:cs="Arial"/>
          <w:sz w:val="22"/>
        </w:rPr>
        <w:t xml:space="preserve"> in </w:t>
      </w:r>
      <w:proofErr w:type="spellStart"/>
      <w:r>
        <w:rPr>
          <w:rFonts w:eastAsia="Arial" w:cs="Arial"/>
          <w:sz w:val="22"/>
        </w:rPr>
        <w:t>mcx_vrf</w:t>
      </w:r>
      <w:proofErr w:type="spellEnd"/>
      <w:r>
        <w:rPr>
          <w:rFonts w:eastAsia="Arial" w:cs="Arial"/>
          <w:sz w:val="22"/>
        </w:rPr>
        <w:t xml:space="preserve"> on the EX4650 and an SVI on the leaf, with eBGP, BFD and MD5 across it, the ACI access policies for the new leaf ports, and a new MCX_L3OUT on each fabric.  Every BGP session is built with DENY-ALL in both directions on the EX4650s, and with import route control enforced and nothing associated on ACI, so the four sessions to the fabrics come up without any routes being advertised or received.  </w:t>
      </w:r>
      <w:r>
        <w:t xml:space="preserve">A fifth link is built between LD5 and LD8, with a VLAN and </w:t>
      </w:r>
      <w:proofErr w:type="spellStart"/>
      <w:r>
        <w:t>irb</w:t>
      </w:r>
      <w:proofErr w:type="spellEnd"/>
      <w:r>
        <w:t xml:space="preserve"> in </w:t>
      </w:r>
      <w:proofErr w:type="spellStart"/>
      <w:r>
        <w:t>mcx_vrf</w:t>
      </w:r>
      <w:proofErr w:type="spellEnd"/>
      <w:r>
        <w:t xml:space="preserve"> on each switch and eBGP between them with DENY-ALL in both directions, so it comes up without any routes being exchanged.</w:t>
      </w:r>
    </w:p>
    <w:p w14:paraId="24A0B370" w14:textId="77777777" w:rsidR="007F2BFA" w:rsidRPr="00863903" w:rsidRDefault="007F2BFA" w:rsidP="007F2BFA">
      <w:pPr>
        <w:pStyle w:val="Heading2"/>
        <w:rPr>
          <w:rFonts w:ascii="Arial" w:hAnsi="Arial" w:cs="Arial"/>
          <w:b/>
          <w:bCs/>
        </w:rPr>
      </w:pPr>
      <w:r w:rsidRPr="00863903">
        <w:rPr>
          <w:rFonts w:ascii="Arial" w:hAnsi="Arial" w:cs="Arial"/>
          <w:b/>
          <w:bCs/>
        </w:rPr>
        <w:t>Business Justification Of Change</w:t>
      </w:r>
      <w:bookmarkEnd w:id="18"/>
      <w:r w:rsidRPr="00863903">
        <w:rPr>
          <w:rFonts w:ascii="Arial" w:hAnsi="Arial" w:cs="Arial"/>
          <w:b/>
          <w:bCs/>
        </w:rPr>
        <w:t xml:space="preserve"> </w:t>
      </w:r>
    </w:p>
    <w:p w14:paraId="6C26448D" w14:textId="77777777" w:rsidR="00B362A9" w:rsidRPr="00863903" w:rsidRDefault="00B362A9" w:rsidP="00B362A9">
      <w:bookmarkStart w:id="19" w:name="_Toc242282872"/>
      <w:r>
        <w:rPr>
          <w:rFonts w:eastAsia="Arial" w:cs="Arial"/>
          <w:b/>
          <w:sz w:val="22"/>
        </w:rPr>
        <w:t xml:space="preserve">Why: </w:t>
      </w:r>
      <w:r>
        <w:rPr>
          <w:rFonts w:eastAsia="Arial" w:cs="Arial"/>
          <w:sz w:val="22"/>
        </w:rPr>
        <w:t>This is part of SPExit.  The new links give MCX direct routed connectivity to both ACI fabrics.</w:t>
      </w:r>
    </w:p>
    <w:p w14:paraId="1320C791" w14:textId="77777777" w:rsidR="00B362A9" w:rsidRPr="00863903" w:rsidRDefault="00B362A9" w:rsidP="00B362A9">
      <w:r>
        <w:rPr>
          <w:rFonts w:eastAsia="Arial" w:cs="Arial"/>
          <w:b/>
          <w:sz w:val="22"/>
        </w:rPr>
        <w:t xml:space="preserve">Benefit: </w:t>
      </w:r>
      <w:r>
        <w:rPr>
          <w:rFonts w:eastAsia="Arial" w:cs="Arial"/>
          <w:sz w:val="22"/>
        </w:rPr>
        <w:t>Building the links and bringing BGP up the circuits, BFD and BGP with no risk to live traffic, and separates the physical build from the future routing change.</w:t>
      </w:r>
    </w:p>
    <w:p w14:paraId="6B94C058" w14:textId="77777777" w:rsidR="00B362A9" w:rsidRPr="00863903" w:rsidRDefault="00B362A9" w:rsidP="00B362A9">
      <w:r>
        <w:rPr>
          <w:rFonts w:eastAsia="Arial" w:cs="Arial"/>
          <w:b/>
          <w:sz w:val="22"/>
        </w:rPr>
        <w:t xml:space="preserve">Impact of not doing it: </w:t>
      </w:r>
      <w:r>
        <w:rPr>
          <w:rFonts w:eastAsia="Arial" w:cs="Arial"/>
          <w:sz w:val="22"/>
        </w:rPr>
        <w:t>The SPExit migration of MCX traffic onto the ACI fabrics cannot go ahead, which delays the decommission of Stockley Park.</w:t>
      </w:r>
    </w:p>
    <w:p w14:paraId="6F06279A" w14:textId="77777777" w:rsidR="007F2BFA" w:rsidRPr="00863903" w:rsidRDefault="007F2BFA" w:rsidP="007F2BFA">
      <w:pPr>
        <w:pStyle w:val="Heading2"/>
        <w:rPr>
          <w:rFonts w:ascii="Arial" w:hAnsi="Arial" w:cs="Arial"/>
          <w:b/>
          <w:bCs/>
        </w:rPr>
      </w:pPr>
      <w:r w:rsidRPr="00863903">
        <w:rPr>
          <w:rFonts w:ascii="Arial" w:hAnsi="Arial" w:cs="Arial"/>
          <w:b/>
          <w:bCs/>
        </w:rPr>
        <w:t>Potential Impact of Change</w:t>
      </w:r>
      <w:bookmarkEnd w:id="19"/>
    </w:p>
    <w:p w14:paraId="4BA879E0" w14:textId="77777777" w:rsidR="00FA7A8F" w:rsidRPr="00863903" w:rsidRDefault="00FA7A8F" w:rsidP="00FA7A8F">
      <w:r>
        <w:rPr>
          <w:rFonts w:eastAsia="Arial" w:cs="Arial"/>
          <w:sz w:val="22"/>
        </w:rPr>
        <w:t xml:space="preserve">No service impact is expected.  All interfaces, VLANs, </w:t>
      </w:r>
      <w:proofErr w:type="spellStart"/>
      <w:r>
        <w:rPr>
          <w:rFonts w:eastAsia="Arial" w:cs="Arial"/>
          <w:sz w:val="22"/>
        </w:rPr>
        <w:t>irbs</w:t>
      </w:r>
      <w:proofErr w:type="spellEnd"/>
      <w:r>
        <w:rPr>
          <w:rFonts w:eastAsia="Arial" w:cs="Arial"/>
          <w:sz w:val="22"/>
        </w:rPr>
        <w:t xml:space="preserve">, BGP groups and ACI objects are new, the existing </w:t>
      </w:r>
      <w:proofErr w:type="spellStart"/>
      <w:r>
        <w:rPr>
          <w:rFonts w:eastAsia="Arial" w:cs="Arial"/>
          <w:sz w:val="22"/>
        </w:rPr>
        <w:t>mcx_vrf</w:t>
      </w:r>
      <w:proofErr w:type="spellEnd"/>
      <w:r>
        <w:rPr>
          <w:rFonts w:eastAsia="Arial" w:cs="Arial"/>
          <w:sz w:val="22"/>
        </w:rPr>
        <w:t xml:space="preserve"> BGP peers and existing L3Outs are not changed, and no routes are exchanged on the new sessions.</w:t>
      </w:r>
    </w:p>
    <w:p w14:paraId="4914C3AD" w14:textId="77777777" w:rsidR="005A23A3" w:rsidRPr="00CC3FE0" w:rsidRDefault="005A23A3" w:rsidP="00CC3FE0">
      <w:pPr>
        <w:rPr>
          <w:color w:val="0070C0"/>
        </w:rPr>
      </w:pPr>
    </w:p>
    <w:p w14:paraId="210A8F09" w14:textId="7BFCC1BE" w:rsidR="007F2BFA" w:rsidRPr="00863903" w:rsidRDefault="002946C8" w:rsidP="007F2BFA">
      <w:pPr>
        <w:pStyle w:val="Heading2"/>
        <w:rPr>
          <w:rFonts w:ascii="Arial" w:hAnsi="Arial" w:cs="Arial"/>
          <w:b/>
          <w:bCs/>
        </w:rPr>
      </w:pPr>
      <w:bookmarkStart w:id="20" w:name="_Toc242282873"/>
      <w:r w:rsidRPr="002946C8">
        <w:rPr>
          <w:rFonts w:ascii="Arial" w:hAnsi="Arial" w:cs="Arial"/>
          <w:b/>
          <w:bCs/>
        </w:rPr>
        <w:t>Change Readiness &amp; Risk Controls</w:t>
      </w:r>
      <w:bookmarkEnd w:id="20"/>
    </w:p>
    <w:p w14:paraId="14F2F679" w14:textId="77777777" w:rsidR="002946C8" w:rsidRDefault="002946C8" w:rsidP="00F23F11"/>
    <w:p w14:paraId="2F2748AD" w14:textId="77777777" w:rsidR="00622857" w:rsidRDefault="00622857" w:rsidP="00F23F11">
      <w:r w:rsidRPr="00622857">
        <w:t xml:space="preserve">What steps/controls have been put in place, to ensure the successful delivery of this change? </w:t>
      </w:r>
    </w:p>
    <w:p w14:paraId="57F185B0" w14:textId="77777777" w:rsidR="00171770" w:rsidRDefault="00171770" w:rsidP="00171770">
      <w:r>
        <w:rPr>
          <w:rFonts w:eastAsia="Arial" w:cs="Arial"/>
          <w:sz w:val="22"/>
        </w:rPr>
        <w:t xml:space="preserve">Pre-checks have confirmed the ports, VLANs, </w:t>
      </w:r>
      <w:proofErr w:type="spellStart"/>
      <w:r>
        <w:rPr>
          <w:rFonts w:eastAsia="Arial" w:cs="Arial"/>
          <w:sz w:val="22"/>
        </w:rPr>
        <w:t>irbs</w:t>
      </w:r>
      <w:proofErr w:type="spellEnd"/>
      <w:r>
        <w:rPr>
          <w:rFonts w:eastAsia="Arial" w:cs="Arial"/>
          <w:sz w:val="22"/>
        </w:rPr>
        <w:t xml:space="preserve"> and subnets are free on both EX4650s and both fabrics.  All config is pre-written and peer reviewed, a config archive is taken on both EX4650s and a snapshot on both APICs before any change, and the EX4650 changes are applied with commit confirmed.  Likelihood of failure is low.</w:t>
      </w:r>
    </w:p>
    <w:p w14:paraId="7FD77BBD" w14:textId="77777777" w:rsidR="002E5473" w:rsidRDefault="002E5473" w:rsidP="002E5473">
      <w:pPr>
        <w:ind w:left="60"/>
      </w:pPr>
    </w:p>
    <w:p w14:paraId="5B970FAA" w14:textId="3D45BB7C" w:rsidR="0078252E" w:rsidRDefault="0078252E" w:rsidP="00F23F11">
      <w:r w:rsidRPr="0078252E">
        <w:t>Has this type of change been successfully implemented previously?</w:t>
      </w:r>
    </w:p>
    <w:p w14:paraId="392A5CC1" w14:textId="70DC8975" w:rsidR="0078252E" w:rsidRDefault="00171770" w:rsidP="00F23F11">
      <w:proofErr w:type="gramStart"/>
      <w:r>
        <w:t>Yes</w:t>
      </w:r>
      <w:proofErr w:type="gramEnd"/>
      <w:r>
        <w:t xml:space="preserve"> new WAN connections have been configured many times before on SP Exit.</w:t>
      </w:r>
    </w:p>
    <w:p w14:paraId="23B31F61" w14:textId="77777777" w:rsidR="00171770" w:rsidRDefault="00171770" w:rsidP="00F23F11"/>
    <w:p w14:paraId="766BAA99" w14:textId="5E58A81F" w:rsidR="0078252E" w:rsidRDefault="0078252E" w:rsidP="00F23F11">
      <w:r w:rsidRPr="0078252E">
        <w:t>Has the change been fully tested within a Non-Production environment and/or follow an existing SOP?</w:t>
      </w:r>
    </w:p>
    <w:p w14:paraId="36249998" w14:textId="42CE4B07" w:rsidR="004D7A95" w:rsidRPr="000E1E83" w:rsidRDefault="004D7A95" w:rsidP="004D7A95">
      <w:pPr>
        <w:pStyle w:val="ListParagraph"/>
        <w:numPr>
          <w:ilvl w:val="0"/>
          <w:numId w:val="42"/>
        </w:numPr>
      </w:pPr>
      <w:bookmarkStart w:id="21" w:name="_Toc242282874"/>
      <w:r w:rsidRPr="000E1E83">
        <w:t xml:space="preserve">We do not have a suitable </w:t>
      </w:r>
      <w:proofErr w:type="gramStart"/>
      <w:r w:rsidRPr="000E1E83">
        <w:t>non production</w:t>
      </w:r>
      <w:proofErr w:type="gramEnd"/>
      <w:r w:rsidRPr="000E1E83">
        <w:t xml:space="preserve"> environment in which to test this but </w:t>
      </w:r>
      <w:r w:rsidR="000E1E83" w:rsidRPr="000E1E83">
        <w:t xml:space="preserve">have added many new WAN </w:t>
      </w:r>
      <w:r w:rsidR="000E1E83" w:rsidRPr="000E1E83">
        <w:lastRenderedPageBreak/>
        <w:t xml:space="preserve">links as part of </w:t>
      </w:r>
      <w:proofErr w:type="spellStart"/>
      <w:r w:rsidR="000E1E83" w:rsidRPr="000E1E83">
        <w:t>Sp</w:t>
      </w:r>
      <w:proofErr w:type="spellEnd"/>
      <w:r w:rsidR="000E1E83" w:rsidRPr="000E1E83">
        <w:t xml:space="preserve"> Exit.</w:t>
      </w:r>
    </w:p>
    <w:p w14:paraId="6B6D3F19" w14:textId="77777777" w:rsidR="004D7A95" w:rsidRDefault="004D7A95" w:rsidP="00872145">
      <w:pPr>
        <w:rPr>
          <w:color w:val="0070C0"/>
        </w:rPr>
      </w:pPr>
    </w:p>
    <w:p w14:paraId="74D49DF1" w14:textId="35251A43" w:rsidR="007F2BFA" w:rsidRPr="000E1E83" w:rsidRDefault="007F2BFA" w:rsidP="000E1E83">
      <w:pPr>
        <w:pStyle w:val="Heading2"/>
        <w:rPr>
          <w:rFonts w:ascii="Arial" w:hAnsi="Arial" w:cs="Arial"/>
          <w:b/>
          <w:bCs/>
        </w:rPr>
      </w:pPr>
      <w:r w:rsidRPr="00863903">
        <w:rPr>
          <w:rFonts w:ascii="Arial" w:hAnsi="Arial" w:cs="Arial"/>
          <w:b/>
          <w:bCs/>
        </w:rPr>
        <w:t>Requirements &amp; Dependencies</w:t>
      </w:r>
      <w:bookmarkEnd w:id="21"/>
      <w:r w:rsidRPr="00863903">
        <w:rPr>
          <w:rFonts w:ascii="Arial" w:hAnsi="Arial" w:cs="Arial"/>
          <w:b/>
          <w:bCs/>
        </w:rPr>
        <w:t xml:space="preserve"> </w:t>
      </w:r>
    </w:p>
    <w:p w14:paraId="40CDAF69" w14:textId="77777777" w:rsidR="00531F16" w:rsidRPr="00863903" w:rsidRDefault="00531F16" w:rsidP="00531F16">
      <w:pPr>
        <w:rPr>
          <w:rFonts w:cs="Arial"/>
          <w:b/>
          <w:bCs/>
        </w:rPr>
      </w:pPr>
      <w:r>
        <w:t>All five Vodafone circuits delivered, with light levels recorded at both ends, and patched as below</w:t>
      </w:r>
    </w:p>
    <w:tbl>
      <w:tblPr>
        <w:tblStyle w:val="TableGrid"/>
        <w:tblW w:w="0" w:type="auto"/>
        <w:tblLayout w:type="fixed"/>
        <w:tblLook w:val="04A0" w:firstRow="1" w:lastRow="0" w:firstColumn="1" w:lastColumn="0" w:noHBand="0" w:noVBand="1"/>
      </w:tblPr>
      <w:tblGrid>
        <w:gridCol w:w="850"/>
        <w:gridCol w:w="1474"/>
        <w:gridCol w:w="1191"/>
        <w:gridCol w:w="1616"/>
        <w:gridCol w:w="1474"/>
        <w:gridCol w:w="1077"/>
        <w:gridCol w:w="1616"/>
        <w:gridCol w:w="624"/>
        <w:gridCol w:w="510"/>
      </w:tblGrid>
      <w:tr w:rsidR="00531F16" w14:paraId="2540595B" w14:textId="77777777" w:rsidTr="00394C91">
        <w:tc>
          <w:tcPr>
            <w:tcW w:w="850" w:type="dxa"/>
            <w:shd w:val="clear" w:color="auto" w:fill="E0E0E0"/>
          </w:tcPr>
          <w:p w14:paraId="2DCF1B59" w14:textId="77777777" w:rsidR="00531F16" w:rsidRDefault="00531F16" w:rsidP="00394C91">
            <w:pPr>
              <w:spacing w:after="0"/>
            </w:pPr>
            <w:r>
              <w:rPr>
                <w:rFonts w:eastAsia="Arial" w:cs="Arial"/>
                <w:b/>
                <w:sz w:val="16"/>
              </w:rPr>
              <w:t>Link</w:t>
            </w:r>
          </w:p>
        </w:tc>
        <w:tc>
          <w:tcPr>
            <w:tcW w:w="1474" w:type="dxa"/>
            <w:shd w:val="clear" w:color="auto" w:fill="E0E0E0"/>
          </w:tcPr>
          <w:p w14:paraId="7D58F4C1" w14:textId="77777777" w:rsidR="00531F16" w:rsidRDefault="00531F16" w:rsidP="00394C91">
            <w:pPr>
              <w:spacing w:after="0"/>
            </w:pPr>
            <w:proofErr w:type="gramStart"/>
            <w:r>
              <w:rPr>
                <w:rFonts w:eastAsia="Arial" w:cs="Arial"/>
                <w:b/>
                <w:sz w:val="16"/>
              </w:rPr>
              <w:t>A</w:t>
            </w:r>
            <w:proofErr w:type="gramEnd"/>
            <w:r>
              <w:rPr>
                <w:rFonts w:eastAsia="Arial" w:cs="Arial"/>
                <w:b/>
                <w:sz w:val="16"/>
              </w:rPr>
              <w:t xml:space="preserve"> end device</w:t>
            </w:r>
          </w:p>
        </w:tc>
        <w:tc>
          <w:tcPr>
            <w:tcW w:w="1191" w:type="dxa"/>
            <w:shd w:val="clear" w:color="auto" w:fill="E0E0E0"/>
          </w:tcPr>
          <w:p w14:paraId="58B27EA2" w14:textId="77777777" w:rsidR="00531F16" w:rsidRDefault="00531F16" w:rsidP="00394C91">
            <w:pPr>
              <w:spacing w:after="0"/>
            </w:pPr>
            <w:proofErr w:type="gramStart"/>
            <w:r>
              <w:rPr>
                <w:rFonts w:eastAsia="Arial" w:cs="Arial"/>
                <w:b/>
                <w:sz w:val="16"/>
              </w:rPr>
              <w:t>A</w:t>
            </w:r>
            <w:proofErr w:type="gramEnd"/>
            <w:r>
              <w:rPr>
                <w:rFonts w:eastAsia="Arial" w:cs="Arial"/>
                <w:b/>
                <w:sz w:val="16"/>
              </w:rPr>
              <w:t xml:space="preserve"> end port</w:t>
            </w:r>
          </w:p>
        </w:tc>
        <w:tc>
          <w:tcPr>
            <w:tcW w:w="1616" w:type="dxa"/>
            <w:shd w:val="clear" w:color="auto" w:fill="E0E0E0"/>
          </w:tcPr>
          <w:p w14:paraId="52B0E3B1" w14:textId="77777777" w:rsidR="00531F16" w:rsidRDefault="00531F16" w:rsidP="00394C91">
            <w:pPr>
              <w:spacing w:after="0"/>
            </w:pPr>
            <w:proofErr w:type="gramStart"/>
            <w:r>
              <w:rPr>
                <w:rFonts w:eastAsia="Arial" w:cs="Arial"/>
                <w:b/>
                <w:sz w:val="16"/>
              </w:rPr>
              <w:t>A</w:t>
            </w:r>
            <w:proofErr w:type="gramEnd"/>
            <w:r>
              <w:rPr>
                <w:rFonts w:eastAsia="Arial" w:cs="Arial"/>
                <w:b/>
                <w:sz w:val="16"/>
              </w:rPr>
              <w:t xml:space="preserve"> end IP</w:t>
            </w:r>
          </w:p>
        </w:tc>
        <w:tc>
          <w:tcPr>
            <w:tcW w:w="1474" w:type="dxa"/>
            <w:shd w:val="clear" w:color="auto" w:fill="E0E0E0"/>
          </w:tcPr>
          <w:p w14:paraId="671BEB25" w14:textId="77777777" w:rsidR="00531F16" w:rsidRDefault="00531F16" w:rsidP="00394C91">
            <w:pPr>
              <w:spacing w:after="0"/>
            </w:pPr>
            <w:r>
              <w:rPr>
                <w:rFonts w:eastAsia="Arial" w:cs="Arial"/>
                <w:b/>
                <w:sz w:val="16"/>
              </w:rPr>
              <w:t>B end device</w:t>
            </w:r>
          </w:p>
        </w:tc>
        <w:tc>
          <w:tcPr>
            <w:tcW w:w="1077" w:type="dxa"/>
            <w:shd w:val="clear" w:color="auto" w:fill="E0E0E0"/>
          </w:tcPr>
          <w:p w14:paraId="3518CF39" w14:textId="77777777" w:rsidR="00531F16" w:rsidRDefault="00531F16" w:rsidP="00394C91">
            <w:pPr>
              <w:spacing w:after="0"/>
            </w:pPr>
            <w:r>
              <w:rPr>
                <w:rFonts w:eastAsia="Arial" w:cs="Arial"/>
                <w:b/>
                <w:sz w:val="16"/>
              </w:rPr>
              <w:t>B end port</w:t>
            </w:r>
          </w:p>
        </w:tc>
        <w:tc>
          <w:tcPr>
            <w:tcW w:w="1616" w:type="dxa"/>
            <w:shd w:val="clear" w:color="auto" w:fill="E0E0E0"/>
          </w:tcPr>
          <w:p w14:paraId="13D27CF3" w14:textId="77777777" w:rsidR="00531F16" w:rsidRDefault="00531F16" w:rsidP="00394C91">
            <w:pPr>
              <w:spacing w:after="0"/>
            </w:pPr>
            <w:r>
              <w:rPr>
                <w:rFonts w:eastAsia="Arial" w:cs="Arial"/>
                <w:b/>
                <w:sz w:val="16"/>
              </w:rPr>
              <w:t>B end IP</w:t>
            </w:r>
          </w:p>
        </w:tc>
        <w:tc>
          <w:tcPr>
            <w:tcW w:w="624" w:type="dxa"/>
            <w:shd w:val="clear" w:color="auto" w:fill="E0E0E0"/>
          </w:tcPr>
          <w:p w14:paraId="0D103572" w14:textId="77777777" w:rsidR="00531F16" w:rsidRDefault="00531F16" w:rsidP="00394C91">
            <w:pPr>
              <w:spacing w:after="0"/>
            </w:pPr>
            <w:r>
              <w:rPr>
                <w:rFonts w:eastAsia="Arial" w:cs="Arial"/>
                <w:b/>
                <w:sz w:val="16"/>
              </w:rPr>
              <w:t>VLAN</w:t>
            </w:r>
          </w:p>
        </w:tc>
        <w:tc>
          <w:tcPr>
            <w:tcW w:w="510" w:type="dxa"/>
            <w:shd w:val="clear" w:color="auto" w:fill="E0E0E0"/>
          </w:tcPr>
          <w:p w14:paraId="41DF0E9C" w14:textId="77777777" w:rsidR="00531F16" w:rsidRDefault="00531F16" w:rsidP="00394C91">
            <w:pPr>
              <w:spacing w:after="0"/>
            </w:pPr>
            <w:r>
              <w:rPr>
                <w:rFonts w:eastAsia="Arial" w:cs="Arial"/>
                <w:b/>
                <w:sz w:val="16"/>
              </w:rPr>
              <w:t>Vodafone ref</w:t>
            </w:r>
          </w:p>
        </w:tc>
      </w:tr>
      <w:tr w:rsidR="00531F16" w14:paraId="3830007F" w14:textId="77777777" w:rsidTr="00394C91">
        <w:tc>
          <w:tcPr>
            <w:tcW w:w="850" w:type="dxa"/>
          </w:tcPr>
          <w:p w14:paraId="30B0B401" w14:textId="77777777" w:rsidR="00531F16" w:rsidRDefault="00531F16" w:rsidP="00394C91">
            <w:pPr>
              <w:spacing w:after="0"/>
            </w:pPr>
            <w:r>
              <w:rPr>
                <w:rFonts w:eastAsia="Arial" w:cs="Arial"/>
                <w:sz w:val="16"/>
              </w:rPr>
              <w:t>LD5 to SWI</w:t>
            </w:r>
          </w:p>
        </w:tc>
        <w:tc>
          <w:tcPr>
            <w:tcW w:w="1474" w:type="dxa"/>
          </w:tcPr>
          <w:p w14:paraId="05F649D5" w14:textId="77777777" w:rsidR="00531F16" w:rsidRDefault="00531F16" w:rsidP="00394C91">
            <w:pPr>
              <w:spacing w:after="0"/>
            </w:pPr>
            <w:r>
              <w:rPr>
                <w:rFonts w:eastAsia="Arial" w:cs="Arial"/>
                <w:sz w:val="16"/>
              </w:rPr>
              <w:t>MCX-LD5-EX4650-INNER-01</w:t>
            </w:r>
          </w:p>
        </w:tc>
        <w:tc>
          <w:tcPr>
            <w:tcW w:w="1191" w:type="dxa"/>
          </w:tcPr>
          <w:p w14:paraId="547B1E16" w14:textId="77777777" w:rsidR="00531F16" w:rsidRDefault="00531F16" w:rsidP="00394C91">
            <w:pPr>
              <w:spacing w:after="0"/>
            </w:pPr>
            <w:r>
              <w:rPr>
                <w:rFonts w:eastAsia="Arial" w:cs="Arial"/>
                <w:sz w:val="16"/>
              </w:rPr>
              <w:t>xe-0/0/20 (FPC 0)</w:t>
            </w:r>
          </w:p>
        </w:tc>
        <w:tc>
          <w:tcPr>
            <w:tcW w:w="1616" w:type="dxa"/>
          </w:tcPr>
          <w:p w14:paraId="123E0431" w14:textId="77777777" w:rsidR="00531F16" w:rsidRDefault="00531F16" w:rsidP="00394C91">
            <w:pPr>
              <w:spacing w:after="0"/>
            </w:pPr>
            <w:r>
              <w:rPr>
                <w:rFonts w:eastAsia="Arial" w:cs="Arial"/>
                <w:sz w:val="16"/>
              </w:rPr>
              <w:t>10.158.240.241/29</w:t>
            </w:r>
          </w:p>
        </w:tc>
        <w:tc>
          <w:tcPr>
            <w:tcW w:w="1474" w:type="dxa"/>
          </w:tcPr>
          <w:p w14:paraId="7033893D" w14:textId="77777777" w:rsidR="00531F16" w:rsidRDefault="00531F16" w:rsidP="00394C91">
            <w:pPr>
              <w:spacing w:after="0"/>
            </w:pPr>
            <w:r>
              <w:rPr>
                <w:rFonts w:eastAsia="Arial" w:cs="Arial"/>
                <w:sz w:val="16"/>
              </w:rPr>
              <w:t>SWI-B2D01U37-LEA-1701</w:t>
            </w:r>
          </w:p>
        </w:tc>
        <w:tc>
          <w:tcPr>
            <w:tcW w:w="1077" w:type="dxa"/>
          </w:tcPr>
          <w:p w14:paraId="0424E745" w14:textId="77777777" w:rsidR="00531F16" w:rsidRDefault="00531F16" w:rsidP="00394C91">
            <w:pPr>
              <w:spacing w:after="0"/>
            </w:pPr>
            <w:r>
              <w:rPr>
                <w:rFonts w:eastAsia="Arial" w:cs="Arial"/>
                <w:sz w:val="16"/>
              </w:rPr>
              <w:t>Eth1/40</w:t>
            </w:r>
          </w:p>
        </w:tc>
        <w:tc>
          <w:tcPr>
            <w:tcW w:w="1616" w:type="dxa"/>
          </w:tcPr>
          <w:p w14:paraId="16C8EA28" w14:textId="77777777" w:rsidR="00531F16" w:rsidRDefault="00531F16" w:rsidP="00394C91">
            <w:pPr>
              <w:spacing w:after="0"/>
            </w:pPr>
            <w:r>
              <w:rPr>
                <w:rFonts w:eastAsia="Arial" w:cs="Arial"/>
                <w:sz w:val="16"/>
              </w:rPr>
              <w:t>10.158.240.242/29</w:t>
            </w:r>
          </w:p>
        </w:tc>
        <w:tc>
          <w:tcPr>
            <w:tcW w:w="624" w:type="dxa"/>
          </w:tcPr>
          <w:p w14:paraId="34CBBAD4" w14:textId="77777777" w:rsidR="00531F16" w:rsidRDefault="00531F16" w:rsidP="00394C91">
            <w:pPr>
              <w:spacing w:after="0"/>
            </w:pPr>
            <w:r>
              <w:rPr>
                <w:rFonts w:eastAsia="Arial" w:cs="Arial"/>
                <w:sz w:val="16"/>
              </w:rPr>
              <w:t>725</w:t>
            </w:r>
          </w:p>
        </w:tc>
        <w:tc>
          <w:tcPr>
            <w:tcW w:w="510" w:type="dxa"/>
          </w:tcPr>
          <w:p w14:paraId="06CB16A2" w14:textId="77777777" w:rsidR="00531F16" w:rsidRDefault="00531F16" w:rsidP="00394C91">
            <w:pPr>
              <w:spacing w:after="0"/>
            </w:pPr>
          </w:p>
        </w:tc>
      </w:tr>
      <w:tr w:rsidR="00531F16" w14:paraId="0E0B30DA" w14:textId="77777777" w:rsidTr="00394C91">
        <w:tc>
          <w:tcPr>
            <w:tcW w:w="850" w:type="dxa"/>
          </w:tcPr>
          <w:p w14:paraId="248FD218" w14:textId="77777777" w:rsidR="00531F16" w:rsidRDefault="00531F16" w:rsidP="00394C91">
            <w:pPr>
              <w:spacing w:after="0"/>
            </w:pPr>
            <w:r>
              <w:rPr>
                <w:rFonts w:eastAsia="Arial" w:cs="Arial"/>
                <w:sz w:val="16"/>
              </w:rPr>
              <w:t>LD8 to SWI</w:t>
            </w:r>
          </w:p>
        </w:tc>
        <w:tc>
          <w:tcPr>
            <w:tcW w:w="1474" w:type="dxa"/>
          </w:tcPr>
          <w:p w14:paraId="3C7BA0E9" w14:textId="77777777" w:rsidR="00531F16" w:rsidRDefault="00531F16" w:rsidP="00394C91">
            <w:pPr>
              <w:spacing w:after="0"/>
            </w:pPr>
            <w:r>
              <w:rPr>
                <w:rFonts w:eastAsia="Arial" w:cs="Arial"/>
                <w:sz w:val="16"/>
              </w:rPr>
              <w:t>MCX-LD8-EX4650-INNER-01</w:t>
            </w:r>
          </w:p>
        </w:tc>
        <w:tc>
          <w:tcPr>
            <w:tcW w:w="1191" w:type="dxa"/>
          </w:tcPr>
          <w:p w14:paraId="6DD8DB57" w14:textId="77777777" w:rsidR="00531F16" w:rsidRDefault="00531F16" w:rsidP="00394C91">
            <w:pPr>
              <w:spacing w:after="0"/>
            </w:pPr>
            <w:r>
              <w:rPr>
                <w:rFonts w:eastAsia="Arial" w:cs="Arial"/>
                <w:sz w:val="16"/>
              </w:rPr>
              <w:t>xe-0/0/20 (FPC 0)</w:t>
            </w:r>
          </w:p>
        </w:tc>
        <w:tc>
          <w:tcPr>
            <w:tcW w:w="1616" w:type="dxa"/>
          </w:tcPr>
          <w:p w14:paraId="33638A7F" w14:textId="77777777" w:rsidR="00531F16" w:rsidRDefault="00531F16" w:rsidP="00394C91">
            <w:pPr>
              <w:spacing w:after="0"/>
            </w:pPr>
            <w:r>
              <w:rPr>
                <w:rFonts w:eastAsia="Arial" w:cs="Arial"/>
                <w:sz w:val="16"/>
              </w:rPr>
              <w:t>10.158.240.249/29</w:t>
            </w:r>
          </w:p>
        </w:tc>
        <w:tc>
          <w:tcPr>
            <w:tcW w:w="1474" w:type="dxa"/>
          </w:tcPr>
          <w:p w14:paraId="0CC50793" w14:textId="77777777" w:rsidR="00531F16" w:rsidRDefault="00531F16" w:rsidP="00394C91">
            <w:pPr>
              <w:spacing w:after="0"/>
            </w:pPr>
            <w:r>
              <w:rPr>
                <w:rFonts w:eastAsia="Arial" w:cs="Arial"/>
                <w:sz w:val="16"/>
              </w:rPr>
              <w:t>SWI-B2D03U44-LEA-1702</w:t>
            </w:r>
          </w:p>
        </w:tc>
        <w:tc>
          <w:tcPr>
            <w:tcW w:w="1077" w:type="dxa"/>
          </w:tcPr>
          <w:p w14:paraId="7DC05948" w14:textId="77777777" w:rsidR="00531F16" w:rsidRDefault="00531F16" w:rsidP="00394C91">
            <w:pPr>
              <w:spacing w:after="0"/>
            </w:pPr>
            <w:r>
              <w:rPr>
                <w:rFonts w:eastAsia="Arial" w:cs="Arial"/>
                <w:sz w:val="16"/>
              </w:rPr>
              <w:t>Eth1/40</w:t>
            </w:r>
          </w:p>
        </w:tc>
        <w:tc>
          <w:tcPr>
            <w:tcW w:w="1616" w:type="dxa"/>
          </w:tcPr>
          <w:p w14:paraId="572E18EA" w14:textId="77777777" w:rsidR="00531F16" w:rsidRDefault="00531F16" w:rsidP="00394C91">
            <w:pPr>
              <w:spacing w:after="0"/>
            </w:pPr>
            <w:r>
              <w:rPr>
                <w:rFonts w:eastAsia="Arial" w:cs="Arial"/>
                <w:sz w:val="16"/>
              </w:rPr>
              <w:t>10.158.240.250/29</w:t>
            </w:r>
          </w:p>
        </w:tc>
        <w:tc>
          <w:tcPr>
            <w:tcW w:w="624" w:type="dxa"/>
          </w:tcPr>
          <w:p w14:paraId="1E7EA94B" w14:textId="77777777" w:rsidR="00531F16" w:rsidRDefault="00531F16" w:rsidP="00394C91">
            <w:pPr>
              <w:spacing w:after="0"/>
            </w:pPr>
            <w:r>
              <w:rPr>
                <w:rFonts w:eastAsia="Arial" w:cs="Arial"/>
                <w:sz w:val="16"/>
              </w:rPr>
              <w:t>726</w:t>
            </w:r>
          </w:p>
        </w:tc>
        <w:tc>
          <w:tcPr>
            <w:tcW w:w="510" w:type="dxa"/>
          </w:tcPr>
          <w:p w14:paraId="7C316561" w14:textId="77777777" w:rsidR="00531F16" w:rsidRDefault="00531F16" w:rsidP="00394C91">
            <w:pPr>
              <w:spacing w:after="0"/>
            </w:pPr>
          </w:p>
        </w:tc>
      </w:tr>
      <w:tr w:rsidR="00531F16" w14:paraId="529FA93E" w14:textId="77777777" w:rsidTr="00394C91">
        <w:tc>
          <w:tcPr>
            <w:tcW w:w="850" w:type="dxa"/>
          </w:tcPr>
          <w:p w14:paraId="5E5DE35A" w14:textId="77777777" w:rsidR="00531F16" w:rsidRDefault="00531F16" w:rsidP="00394C91">
            <w:pPr>
              <w:spacing w:after="0"/>
            </w:pPr>
            <w:r>
              <w:rPr>
                <w:rFonts w:eastAsia="Arial" w:cs="Arial"/>
                <w:sz w:val="16"/>
              </w:rPr>
              <w:t>LD5 to UXB</w:t>
            </w:r>
          </w:p>
        </w:tc>
        <w:tc>
          <w:tcPr>
            <w:tcW w:w="1474" w:type="dxa"/>
          </w:tcPr>
          <w:p w14:paraId="52E7CA76" w14:textId="77777777" w:rsidR="00531F16" w:rsidRDefault="00531F16" w:rsidP="00394C91">
            <w:pPr>
              <w:spacing w:after="0"/>
            </w:pPr>
            <w:r>
              <w:rPr>
                <w:rFonts w:eastAsia="Arial" w:cs="Arial"/>
                <w:sz w:val="16"/>
              </w:rPr>
              <w:t>MCX-LD5-EX4650-INNER-01</w:t>
            </w:r>
          </w:p>
        </w:tc>
        <w:tc>
          <w:tcPr>
            <w:tcW w:w="1191" w:type="dxa"/>
          </w:tcPr>
          <w:p w14:paraId="214EF7BF" w14:textId="77777777" w:rsidR="00531F16" w:rsidRDefault="00531F16" w:rsidP="00394C91">
            <w:pPr>
              <w:spacing w:after="0"/>
            </w:pPr>
            <w:r>
              <w:rPr>
                <w:rFonts w:eastAsia="Arial" w:cs="Arial"/>
                <w:sz w:val="16"/>
              </w:rPr>
              <w:t>xe-1/0/20 (FPC 1)</w:t>
            </w:r>
          </w:p>
        </w:tc>
        <w:tc>
          <w:tcPr>
            <w:tcW w:w="1616" w:type="dxa"/>
          </w:tcPr>
          <w:p w14:paraId="6D831CEC" w14:textId="77777777" w:rsidR="00531F16" w:rsidRDefault="00531F16" w:rsidP="00394C91">
            <w:pPr>
              <w:spacing w:after="0"/>
            </w:pPr>
            <w:r>
              <w:rPr>
                <w:rFonts w:eastAsia="Arial" w:cs="Arial"/>
                <w:sz w:val="16"/>
              </w:rPr>
              <w:t>10.157.240.217/29</w:t>
            </w:r>
          </w:p>
        </w:tc>
        <w:tc>
          <w:tcPr>
            <w:tcW w:w="1474" w:type="dxa"/>
          </w:tcPr>
          <w:p w14:paraId="59F96EF6" w14:textId="77777777" w:rsidR="00531F16" w:rsidRDefault="00531F16" w:rsidP="00394C91">
            <w:pPr>
              <w:spacing w:after="0"/>
            </w:pPr>
            <w:r>
              <w:rPr>
                <w:rFonts w:eastAsia="Arial" w:cs="Arial"/>
                <w:sz w:val="16"/>
              </w:rPr>
              <w:t>UXB leaf 2703</w:t>
            </w:r>
          </w:p>
        </w:tc>
        <w:tc>
          <w:tcPr>
            <w:tcW w:w="1077" w:type="dxa"/>
          </w:tcPr>
          <w:p w14:paraId="5122BC7E" w14:textId="77777777" w:rsidR="00531F16" w:rsidRDefault="00531F16" w:rsidP="00394C91">
            <w:pPr>
              <w:spacing w:after="0"/>
            </w:pPr>
            <w:r>
              <w:rPr>
                <w:rFonts w:eastAsia="Arial" w:cs="Arial"/>
                <w:sz w:val="16"/>
              </w:rPr>
              <w:t>Eth1/40</w:t>
            </w:r>
          </w:p>
        </w:tc>
        <w:tc>
          <w:tcPr>
            <w:tcW w:w="1616" w:type="dxa"/>
          </w:tcPr>
          <w:p w14:paraId="3CA6018B" w14:textId="77777777" w:rsidR="00531F16" w:rsidRDefault="00531F16" w:rsidP="00394C91">
            <w:pPr>
              <w:spacing w:after="0"/>
            </w:pPr>
            <w:r>
              <w:rPr>
                <w:rFonts w:eastAsia="Arial" w:cs="Arial"/>
                <w:sz w:val="16"/>
              </w:rPr>
              <w:t>10.157.240.218/29</w:t>
            </w:r>
          </w:p>
        </w:tc>
        <w:tc>
          <w:tcPr>
            <w:tcW w:w="624" w:type="dxa"/>
          </w:tcPr>
          <w:p w14:paraId="47960E2F" w14:textId="77777777" w:rsidR="00531F16" w:rsidRDefault="00531F16" w:rsidP="00394C91">
            <w:pPr>
              <w:spacing w:after="0"/>
            </w:pPr>
            <w:r>
              <w:rPr>
                <w:rFonts w:eastAsia="Arial" w:cs="Arial"/>
                <w:sz w:val="16"/>
              </w:rPr>
              <w:t>727</w:t>
            </w:r>
          </w:p>
        </w:tc>
        <w:tc>
          <w:tcPr>
            <w:tcW w:w="510" w:type="dxa"/>
          </w:tcPr>
          <w:p w14:paraId="62AAEEFF" w14:textId="77777777" w:rsidR="00531F16" w:rsidRDefault="00531F16" w:rsidP="00394C91">
            <w:pPr>
              <w:spacing w:after="0"/>
            </w:pPr>
          </w:p>
        </w:tc>
      </w:tr>
      <w:tr w:rsidR="00531F16" w14:paraId="483893BA" w14:textId="77777777" w:rsidTr="00394C91">
        <w:tc>
          <w:tcPr>
            <w:tcW w:w="850" w:type="dxa"/>
          </w:tcPr>
          <w:p w14:paraId="522C8BFC" w14:textId="77777777" w:rsidR="00531F16" w:rsidRDefault="00531F16" w:rsidP="00394C91">
            <w:pPr>
              <w:spacing w:after="0"/>
            </w:pPr>
            <w:r>
              <w:rPr>
                <w:rFonts w:eastAsia="Arial" w:cs="Arial"/>
                <w:sz w:val="16"/>
              </w:rPr>
              <w:t>LD8 to UXB</w:t>
            </w:r>
          </w:p>
        </w:tc>
        <w:tc>
          <w:tcPr>
            <w:tcW w:w="1474" w:type="dxa"/>
          </w:tcPr>
          <w:p w14:paraId="120321EF" w14:textId="77777777" w:rsidR="00531F16" w:rsidRDefault="00531F16" w:rsidP="00394C91">
            <w:pPr>
              <w:spacing w:after="0"/>
            </w:pPr>
            <w:r>
              <w:rPr>
                <w:rFonts w:eastAsia="Arial" w:cs="Arial"/>
                <w:sz w:val="16"/>
              </w:rPr>
              <w:t>MCX-LD8-EX4650-INNER-01</w:t>
            </w:r>
          </w:p>
        </w:tc>
        <w:tc>
          <w:tcPr>
            <w:tcW w:w="1191" w:type="dxa"/>
          </w:tcPr>
          <w:p w14:paraId="1D398A12" w14:textId="77777777" w:rsidR="00531F16" w:rsidRDefault="00531F16" w:rsidP="00394C91">
            <w:pPr>
              <w:spacing w:after="0"/>
            </w:pPr>
            <w:r>
              <w:rPr>
                <w:rFonts w:eastAsia="Arial" w:cs="Arial"/>
                <w:sz w:val="16"/>
              </w:rPr>
              <w:t>xe-1/0/20 (FPC 1)</w:t>
            </w:r>
          </w:p>
        </w:tc>
        <w:tc>
          <w:tcPr>
            <w:tcW w:w="1616" w:type="dxa"/>
          </w:tcPr>
          <w:p w14:paraId="43728983" w14:textId="77777777" w:rsidR="00531F16" w:rsidRDefault="00531F16" w:rsidP="00394C91">
            <w:pPr>
              <w:spacing w:after="0"/>
            </w:pPr>
            <w:r>
              <w:rPr>
                <w:rFonts w:eastAsia="Arial" w:cs="Arial"/>
                <w:sz w:val="16"/>
              </w:rPr>
              <w:t>10.157.240.209/29</w:t>
            </w:r>
          </w:p>
        </w:tc>
        <w:tc>
          <w:tcPr>
            <w:tcW w:w="1474" w:type="dxa"/>
          </w:tcPr>
          <w:p w14:paraId="1C12508A" w14:textId="77777777" w:rsidR="00531F16" w:rsidRDefault="00531F16" w:rsidP="00394C91">
            <w:pPr>
              <w:spacing w:after="0"/>
            </w:pPr>
            <w:r>
              <w:rPr>
                <w:rFonts w:eastAsia="Arial" w:cs="Arial"/>
                <w:sz w:val="16"/>
              </w:rPr>
              <w:t>UXB leaf 2704</w:t>
            </w:r>
          </w:p>
        </w:tc>
        <w:tc>
          <w:tcPr>
            <w:tcW w:w="1077" w:type="dxa"/>
          </w:tcPr>
          <w:p w14:paraId="05A891D5" w14:textId="77777777" w:rsidR="00531F16" w:rsidRDefault="00531F16" w:rsidP="00394C91">
            <w:pPr>
              <w:spacing w:after="0"/>
            </w:pPr>
            <w:r>
              <w:rPr>
                <w:rFonts w:eastAsia="Arial" w:cs="Arial"/>
                <w:sz w:val="16"/>
              </w:rPr>
              <w:t>Eth1/40</w:t>
            </w:r>
          </w:p>
        </w:tc>
        <w:tc>
          <w:tcPr>
            <w:tcW w:w="1616" w:type="dxa"/>
          </w:tcPr>
          <w:p w14:paraId="2EEF47BC" w14:textId="77777777" w:rsidR="00531F16" w:rsidRDefault="00531F16" w:rsidP="00394C91">
            <w:pPr>
              <w:spacing w:after="0"/>
            </w:pPr>
            <w:r>
              <w:rPr>
                <w:rFonts w:eastAsia="Arial" w:cs="Arial"/>
                <w:sz w:val="16"/>
              </w:rPr>
              <w:t>10.157.240.210/29</w:t>
            </w:r>
          </w:p>
        </w:tc>
        <w:tc>
          <w:tcPr>
            <w:tcW w:w="624" w:type="dxa"/>
          </w:tcPr>
          <w:p w14:paraId="2C9FC958" w14:textId="77777777" w:rsidR="00531F16" w:rsidRDefault="00531F16" w:rsidP="00394C91">
            <w:pPr>
              <w:spacing w:after="0"/>
            </w:pPr>
            <w:r>
              <w:rPr>
                <w:rFonts w:eastAsia="Arial" w:cs="Arial"/>
                <w:sz w:val="16"/>
              </w:rPr>
              <w:t>728</w:t>
            </w:r>
          </w:p>
        </w:tc>
        <w:tc>
          <w:tcPr>
            <w:tcW w:w="510" w:type="dxa"/>
          </w:tcPr>
          <w:p w14:paraId="08FC0AD7" w14:textId="77777777" w:rsidR="00531F16" w:rsidRDefault="00531F16" w:rsidP="00394C91">
            <w:pPr>
              <w:spacing w:after="0"/>
            </w:pPr>
          </w:p>
        </w:tc>
      </w:tr>
      <w:tr w:rsidR="00531F16" w14:paraId="0A954AE4" w14:textId="77777777" w:rsidTr="00394C91">
        <w:tc>
          <w:tcPr>
            <w:tcW w:w="850" w:type="dxa"/>
          </w:tcPr>
          <w:p w14:paraId="3D881432" w14:textId="77777777" w:rsidR="00531F16" w:rsidRDefault="00531F16" w:rsidP="00394C91">
            <w:pPr>
              <w:spacing w:after="0"/>
              <w:rPr>
                <w:rFonts w:eastAsia="Arial" w:cs="Arial"/>
                <w:sz w:val="16"/>
              </w:rPr>
            </w:pPr>
            <w:r>
              <w:t>LD5 to LD8</w:t>
            </w:r>
          </w:p>
        </w:tc>
        <w:tc>
          <w:tcPr>
            <w:tcW w:w="1474" w:type="dxa"/>
          </w:tcPr>
          <w:p w14:paraId="287BA2E6" w14:textId="77777777" w:rsidR="00531F16" w:rsidRDefault="00531F16" w:rsidP="00394C91">
            <w:pPr>
              <w:spacing w:after="0"/>
              <w:jc w:val="center"/>
              <w:rPr>
                <w:rFonts w:eastAsia="Arial" w:cs="Arial"/>
                <w:sz w:val="16"/>
              </w:rPr>
            </w:pPr>
            <w:r>
              <w:t>MCX-LD5-EX4650-INNER-01</w:t>
            </w:r>
          </w:p>
        </w:tc>
        <w:tc>
          <w:tcPr>
            <w:tcW w:w="1191" w:type="dxa"/>
          </w:tcPr>
          <w:p w14:paraId="2A251824" w14:textId="77777777" w:rsidR="00531F16" w:rsidRDefault="00531F16" w:rsidP="00394C91">
            <w:pPr>
              <w:spacing w:after="0"/>
              <w:rPr>
                <w:rFonts w:eastAsia="Arial" w:cs="Arial"/>
                <w:sz w:val="16"/>
              </w:rPr>
            </w:pPr>
            <w:r>
              <w:t>xe-0/0/24 (FPC 0)</w:t>
            </w:r>
          </w:p>
        </w:tc>
        <w:tc>
          <w:tcPr>
            <w:tcW w:w="1616" w:type="dxa"/>
          </w:tcPr>
          <w:p w14:paraId="6C1BD499" w14:textId="77777777" w:rsidR="00531F16" w:rsidRDefault="00531F16" w:rsidP="00394C91">
            <w:pPr>
              <w:spacing w:after="0"/>
              <w:rPr>
                <w:rFonts w:eastAsia="Arial" w:cs="Arial"/>
                <w:sz w:val="16"/>
              </w:rPr>
            </w:pPr>
            <w:r>
              <w:rPr>
                <w:rFonts w:eastAsia="Arial" w:cs="Arial"/>
                <w:sz w:val="16"/>
              </w:rPr>
              <w:t>TBC</w:t>
            </w:r>
          </w:p>
        </w:tc>
        <w:tc>
          <w:tcPr>
            <w:tcW w:w="1474" w:type="dxa"/>
          </w:tcPr>
          <w:p w14:paraId="02B7E247" w14:textId="77777777" w:rsidR="00531F16" w:rsidRDefault="00531F16" w:rsidP="00394C91">
            <w:pPr>
              <w:spacing w:after="0"/>
              <w:rPr>
                <w:rFonts w:eastAsia="Arial" w:cs="Arial"/>
                <w:sz w:val="16"/>
              </w:rPr>
            </w:pPr>
            <w:r>
              <w:rPr>
                <w:rFonts w:cs="Arial"/>
                <w:b/>
                <w:bCs/>
              </w:rPr>
              <w:t>M</w:t>
            </w:r>
            <w:r w:rsidRPr="00D07D4E">
              <w:rPr>
                <w:rFonts w:cs="Arial"/>
                <w:b/>
                <w:bCs/>
              </w:rPr>
              <w:t>CX-LD8-EX4650-INNER-01</w:t>
            </w:r>
          </w:p>
        </w:tc>
        <w:tc>
          <w:tcPr>
            <w:tcW w:w="1077" w:type="dxa"/>
          </w:tcPr>
          <w:p w14:paraId="63707876" w14:textId="77777777" w:rsidR="00531F16" w:rsidRDefault="00531F16" w:rsidP="00394C91">
            <w:pPr>
              <w:spacing w:after="0"/>
              <w:rPr>
                <w:rFonts w:eastAsia="Arial" w:cs="Arial"/>
                <w:sz w:val="16"/>
              </w:rPr>
            </w:pPr>
            <w:r w:rsidRPr="00D07D4E">
              <w:rPr>
                <w:rFonts w:cs="Arial"/>
                <w:b/>
                <w:bCs/>
              </w:rPr>
              <w:t>xe-0/0/24 (FPC 0)</w:t>
            </w:r>
          </w:p>
        </w:tc>
        <w:tc>
          <w:tcPr>
            <w:tcW w:w="1616" w:type="dxa"/>
          </w:tcPr>
          <w:p w14:paraId="6CCA2953" w14:textId="77777777" w:rsidR="00531F16" w:rsidRDefault="00531F16" w:rsidP="00394C91">
            <w:pPr>
              <w:spacing w:after="0"/>
              <w:rPr>
                <w:rFonts w:eastAsia="Arial" w:cs="Arial"/>
                <w:sz w:val="16"/>
              </w:rPr>
            </w:pPr>
            <w:r>
              <w:rPr>
                <w:rFonts w:eastAsia="Arial" w:cs="Arial"/>
                <w:sz w:val="16"/>
              </w:rPr>
              <w:t>TBC</w:t>
            </w:r>
          </w:p>
        </w:tc>
        <w:tc>
          <w:tcPr>
            <w:tcW w:w="624" w:type="dxa"/>
          </w:tcPr>
          <w:p w14:paraId="22A0398F" w14:textId="77777777" w:rsidR="00531F16" w:rsidRDefault="00531F16" w:rsidP="00394C91">
            <w:pPr>
              <w:spacing w:after="0"/>
              <w:rPr>
                <w:rFonts w:eastAsia="Arial" w:cs="Arial"/>
                <w:sz w:val="16"/>
              </w:rPr>
            </w:pPr>
            <w:r w:rsidRPr="00D07D4E">
              <w:rPr>
                <w:rFonts w:cs="Arial"/>
                <w:b/>
                <w:bCs/>
              </w:rPr>
              <w:t>729</w:t>
            </w:r>
          </w:p>
        </w:tc>
        <w:tc>
          <w:tcPr>
            <w:tcW w:w="510" w:type="dxa"/>
          </w:tcPr>
          <w:p w14:paraId="77CCE5B5" w14:textId="77777777" w:rsidR="00531F16" w:rsidRDefault="00531F16" w:rsidP="00394C91">
            <w:pPr>
              <w:spacing w:after="0"/>
            </w:pPr>
          </w:p>
        </w:tc>
      </w:tr>
    </w:tbl>
    <w:p w14:paraId="1C66C34E" w14:textId="77777777" w:rsidR="00531F16" w:rsidRDefault="00531F16" w:rsidP="00531F16">
      <w:pPr>
        <w:rPr>
          <w:rFonts w:cs="Arial"/>
          <w:b/>
          <w:bCs/>
        </w:rPr>
      </w:pPr>
    </w:p>
    <w:p w14:paraId="2D5F3CD6" w14:textId="77777777" w:rsidR="00531F16" w:rsidRDefault="00531F16" w:rsidP="00531F16">
      <w:pPr>
        <w:rPr>
          <w:rFonts w:eastAsia="Arial" w:cs="Arial"/>
          <w:sz w:val="22"/>
        </w:rPr>
      </w:pPr>
    </w:p>
    <w:p w14:paraId="39ADABBE" w14:textId="77777777" w:rsidR="00531F16" w:rsidRDefault="00531F16" w:rsidP="00531F16">
      <w:pPr>
        <w:rPr>
          <w:rFonts w:eastAsia="Arial" w:cs="Arial"/>
          <w:sz w:val="22"/>
        </w:rPr>
      </w:pPr>
    </w:p>
    <w:tbl>
      <w:tblPr>
        <w:tblStyle w:val="TableGrid"/>
        <w:tblW w:w="15501" w:type="dxa"/>
        <w:tblLayout w:type="fixed"/>
        <w:tblLook w:val="0420" w:firstRow="1" w:lastRow="0" w:firstColumn="0" w:lastColumn="0" w:noHBand="0" w:noVBand="1"/>
      </w:tblPr>
      <w:tblGrid>
        <w:gridCol w:w="1033"/>
        <w:gridCol w:w="1514"/>
        <w:gridCol w:w="680"/>
        <w:gridCol w:w="1046"/>
        <w:gridCol w:w="1046"/>
        <w:gridCol w:w="861"/>
        <w:gridCol w:w="1046"/>
        <w:gridCol w:w="1046"/>
        <w:gridCol w:w="1046"/>
        <w:gridCol w:w="861"/>
        <w:gridCol w:w="1046"/>
        <w:gridCol w:w="1046"/>
        <w:gridCol w:w="3230"/>
      </w:tblGrid>
      <w:tr w:rsidR="00F54B66" w14:paraId="310DC90F" w14:textId="77777777" w:rsidTr="00394C91">
        <w:trPr>
          <w:tblHeader/>
        </w:trPr>
        <w:tc>
          <w:tcPr>
            <w:tcW w:w="1033" w:type="dxa"/>
            <w:shd w:val="clear" w:color="auto" w:fill="F2F2F2"/>
          </w:tcPr>
          <w:p w14:paraId="6B98C669" w14:textId="77777777" w:rsidR="00F54B66" w:rsidRDefault="00F54B66" w:rsidP="00394C91">
            <w:r>
              <w:t>Link</w:t>
            </w:r>
          </w:p>
        </w:tc>
        <w:tc>
          <w:tcPr>
            <w:tcW w:w="1514" w:type="dxa"/>
            <w:shd w:val="clear" w:color="auto" w:fill="F2F2F2"/>
          </w:tcPr>
          <w:p w14:paraId="5F00A8EC" w14:textId="77777777" w:rsidR="00F54B66" w:rsidRDefault="00F54B66" w:rsidP="00394C91">
            <w:r>
              <w:t>Path</w:t>
            </w:r>
          </w:p>
        </w:tc>
        <w:tc>
          <w:tcPr>
            <w:tcW w:w="680" w:type="dxa"/>
            <w:shd w:val="clear" w:color="auto" w:fill="F2F2F2"/>
          </w:tcPr>
          <w:p w14:paraId="375D4C76" w14:textId="77777777" w:rsidR="00F54B66" w:rsidRDefault="00F54B66" w:rsidP="00394C91">
            <w:r>
              <w:t>Ref</w:t>
            </w:r>
          </w:p>
        </w:tc>
        <w:tc>
          <w:tcPr>
            <w:tcW w:w="1046" w:type="dxa"/>
            <w:shd w:val="clear" w:color="auto" w:fill="F2F2F2"/>
          </w:tcPr>
          <w:p w14:paraId="114B25D5" w14:textId="77777777" w:rsidR="00F54B66" w:rsidRDefault="00F54B66" w:rsidP="00394C91">
            <w:r>
              <w:t>Logical Circuit Ref(s)</w:t>
            </w:r>
          </w:p>
        </w:tc>
        <w:tc>
          <w:tcPr>
            <w:tcW w:w="1046" w:type="dxa"/>
            <w:shd w:val="clear" w:color="auto" w:fill="F2F2F2"/>
          </w:tcPr>
          <w:p w14:paraId="0AF7237D" w14:textId="77777777" w:rsidR="00F54B66" w:rsidRDefault="00F54B66" w:rsidP="00394C91">
            <w:r>
              <w:t>Service (EWL)</w:t>
            </w:r>
          </w:p>
        </w:tc>
        <w:tc>
          <w:tcPr>
            <w:tcW w:w="861" w:type="dxa"/>
            <w:shd w:val="clear" w:color="auto" w:fill="F2F2F2"/>
          </w:tcPr>
          <w:p w14:paraId="46193459" w14:textId="77777777" w:rsidR="00F54B66" w:rsidRDefault="00F54B66" w:rsidP="00394C91">
            <w:r>
              <w:t>Site A</w:t>
            </w:r>
          </w:p>
        </w:tc>
        <w:tc>
          <w:tcPr>
            <w:tcW w:w="1046" w:type="dxa"/>
            <w:shd w:val="clear" w:color="auto" w:fill="F2F2F2"/>
          </w:tcPr>
          <w:p w14:paraId="4FFA0E2D" w14:textId="77777777" w:rsidR="00F54B66" w:rsidRDefault="00F54B66" w:rsidP="00394C91">
            <w:r>
              <w:t>Site A Floor</w:t>
            </w:r>
          </w:p>
        </w:tc>
        <w:tc>
          <w:tcPr>
            <w:tcW w:w="1046" w:type="dxa"/>
            <w:shd w:val="clear" w:color="auto" w:fill="F2F2F2"/>
          </w:tcPr>
          <w:p w14:paraId="46FEB801" w14:textId="77777777" w:rsidR="00F54B66" w:rsidRDefault="00F54B66" w:rsidP="00394C91">
            <w:r>
              <w:t>Site A Room</w:t>
            </w:r>
          </w:p>
        </w:tc>
        <w:tc>
          <w:tcPr>
            <w:tcW w:w="1046" w:type="dxa"/>
            <w:shd w:val="clear" w:color="auto" w:fill="F2F2F2"/>
          </w:tcPr>
          <w:p w14:paraId="34E5C82B" w14:textId="77777777" w:rsidR="00F54B66" w:rsidRDefault="00F54B66" w:rsidP="00394C91">
            <w:r>
              <w:t>Site A Rack</w:t>
            </w:r>
          </w:p>
        </w:tc>
        <w:tc>
          <w:tcPr>
            <w:tcW w:w="861" w:type="dxa"/>
            <w:shd w:val="clear" w:color="auto" w:fill="F2F2F2"/>
          </w:tcPr>
          <w:p w14:paraId="6E3CF03C" w14:textId="77777777" w:rsidR="00F54B66" w:rsidRDefault="00F54B66" w:rsidP="00394C91">
            <w:r>
              <w:t>Site B</w:t>
            </w:r>
          </w:p>
        </w:tc>
        <w:tc>
          <w:tcPr>
            <w:tcW w:w="1046" w:type="dxa"/>
            <w:shd w:val="clear" w:color="auto" w:fill="F2F2F2"/>
          </w:tcPr>
          <w:p w14:paraId="32D92D1A" w14:textId="77777777" w:rsidR="00F54B66" w:rsidRDefault="00F54B66" w:rsidP="00394C91">
            <w:r>
              <w:t>Site B Floor</w:t>
            </w:r>
          </w:p>
        </w:tc>
        <w:tc>
          <w:tcPr>
            <w:tcW w:w="1046" w:type="dxa"/>
            <w:shd w:val="clear" w:color="auto" w:fill="F2F2F2"/>
          </w:tcPr>
          <w:p w14:paraId="50A4094C" w14:textId="77777777" w:rsidR="00F54B66" w:rsidRDefault="00F54B66" w:rsidP="00394C91">
            <w:r>
              <w:t>Site B Room</w:t>
            </w:r>
          </w:p>
        </w:tc>
        <w:tc>
          <w:tcPr>
            <w:tcW w:w="3230" w:type="dxa"/>
            <w:shd w:val="clear" w:color="auto" w:fill="F2F2F2"/>
          </w:tcPr>
          <w:p w14:paraId="4005940F" w14:textId="77777777" w:rsidR="00F54B66" w:rsidRDefault="00F54B66" w:rsidP="00394C91">
            <w:r>
              <w:t>Site B Rack</w:t>
            </w:r>
          </w:p>
        </w:tc>
      </w:tr>
      <w:tr w:rsidR="00F54B66" w14:paraId="33EC4971" w14:textId="77777777" w:rsidTr="00394C91">
        <w:tc>
          <w:tcPr>
            <w:tcW w:w="1033" w:type="dxa"/>
          </w:tcPr>
          <w:p w14:paraId="78E71478" w14:textId="77777777" w:rsidR="00F54B66" w:rsidRDefault="00F54B66" w:rsidP="00394C91">
            <w:r>
              <w:t>SW -&gt; LD5</w:t>
            </w:r>
          </w:p>
        </w:tc>
        <w:tc>
          <w:tcPr>
            <w:tcW w:w="1514" w:type="dxa"/>
          </w:tcPr>
          <w:p w14:paraId="54093F7F" w14:textId="77777777" w:rsidR="00F54B66" w:rsidRDefault="00F54B66" w:rsidP="00394C91">
            <w:r>
              <w:t>SW-Leaf to SW-ADVA; LD5-ADVA to LD5-Juniper</w:t>
            </w:r>
          </w:p>
        </w:tc>
        <w:tc>
          <w:tcPr>
            <w:tcW w:w="680" w:type="dxa"/>
          </w:tcPr>
          <w:p w14:paraId="01D5C761" w14:textId="77777777" w:rsidR="00F54B66" w:rsidRDefault="00F54B66" w:rsidP="00394C91">
            <w:r>
              <w:t>2C06196773</w:t>
            </w:r>
          </w:p>
        </w:tc>
        <w:tc>
          <w:tcPr>
            <w:tcW w:w="1046" w:type="dxa"/>
          </w:tcPr>
          <w:p w14:paraId="014E785C" w14:textId="77777777" w:rsidR="00F54B66" w:rsidRDefault="00F54B66" w:rsidP="00394C91">
            <w:r>
              <w:t>2C06196764, 2C06196767</w:t>
            </w:r>
          </w:p>
        </w:tc>
        <w:tc>
          <w:tcPr>
            <w:tcW w:w="1046" w:type="dxa"/>
          </w:tcPr>
          <w:p w14:paraId="3A6C03AB" w14:textId="77777777" w:rsidR="00F54B66" w:rsidRDefault="00F54B66" w:rsidP="00394C91">
            <w:r>
              <w:t>EWL006955996</w:t>
            </w:r>
          </w:p>
        </w:tc>
        <w:tc>
          <w:tcPr>
            <w:tcW w:w="861" w:type="dxa"/>
          </w:tcPr>
          <w:p w14:paraId="5CD581F8" w14:textId="77777777" w:rsidR="00F54B66" w:rsidRDefault="00F54B66" w:rsidP="00394C91">
            <w:r>
              <w:t>SW</w:t>
            </w:r>
          </w:p>
        </w:tc>
        <w:tc>
          <w:tcPr>
            <w:tcW w:w="1046" w:type="dxa"/>
          </w:tcPr>
          <w:p w14:paraId="05E7DF70" w14:textId="77777777" w:rsidR="00F54B66" w:rsidRDefault="00F54B66" w:rsidP="00394C91">
            <w:r>
              <w:t>Ground floor</w:t>
            </w:r>
          </w:p>
        </w:tc>
        <w:tc>
          <w:tcPr>
            <w:tcW w:w="1046" w:type="dxa"/>
          </w:tcPr>
          <w:p w14:paraId="2B738516" w14:textId="77777777" w:rsidR="00F54B66" w:rsidRDefault="00F54B66" w:rsidP="00394C91">
            <w:r>
              <w:t>Data Hall 4B</w:t>
            </w:r>
          </w:p>
        </w:tc>
        <w:tc>
          <w:tcPr>
            <w:tcW w:w="1046" w:type="dxa"/>
          </w:tcPr>
          <w:p w14:paraId="09C555B7" w14:textId="77777777" w:rsidR="00F54B66" w:rsidRDefault="00F54B66" w:rsidP="00394C91">
            <w:r>
              <w:t>P23 Rack</w:t>
            </w:r>
          </w:p>
        </w:tc>
        <w:tc>
          <w:tcPr>
            <w:tcW w:w="861" w:type="dxa"/>
          </w:tcPr>
          <w:p w14:paraId="72761436" w14:textId="77777777" w:rsidR="00F54B66" w:rsidRDefault="00F54B66" w:rsidP="00394C91">
            <w:r>
              <w:t>LD5</w:t>
            </w:r>
          </w:p>
        </w:tc>
        <w:tc>
          <w:tcPr>
            <w:tcW w:w="1046" w:type="dxa"/>
          </w:tcPr>
          <w:p w14:paraId="36F24771" w14:textId="77777777" w:rsidR="00F54B66" w:rsidRDefault="00F54B66" w:rsidP="00394C91">
            <w:r>
              <w:t>Ground Floor</w:t>
            </w:r>
          </w:p>
        </w:tc>
        <w:tc>
          <w:tcPr>
            <w:tcW w:w="1046" w:type="dxa"/>
          </w:tcPr>
          <w:p w14:paraId="07AB7C37" w14:textId="77777777" w:rsidR="00F54B66" w:rsidRDefault="00F54B66" w:rsidP="00394C91">
            <w:r>
              <w:t>LD5:0G:00GMC4</w:t>
            </w:r>
          </w:p>
        </w:tc>
        <w:tc>
          <w:tcPr>
            <w:tcW w:w="3230" w:type="dxa"/>
          </w:tcPr>
          <w:p w14:paraId="58C90C5E" w14:textId="77777777" w:rsidR="00F54B66" w:rsidRDefault="00F54B66" w:rsidP="00394C91">
            <w:r>
              <w:t>Cabinet:0223, PP:0223:1200068</w:t>
            </w:r>
          </w:p>
        </w:tc>
      </w:tr>
      <w:tr w:rsidR="00F54B66" w14:paraId="442E3504" w14:textId="77777777" w:rsidTr="00394C91">
        <w:tc>
          <w:tcPr>
            <w:tcW w:w="1033" w:type="dxa"/>
          </w:tcPr>
          <w:p w14:paraId="0ACA3EFC" w14:textId="77777777" w:rsidR="00F54B66" w:rsidRDefault="00F54B66" w:rsidP="00394C91">
            <w:r>
              <w:t>SW -&gt; LD8</w:t>
            </w:r>
          </w:p>
        </w:tc>
        <w:tc>
          <w:tcPr>
            <w:tcW w:w="1514" w:type="dxa"/>
          </w:tcPr>
          <w:p w14:paraId="0BDEEF3D" w14:textId="77777777" w:rsidR="00F54B66" w:rsidRDefault="00F54B66" w:rsidP="00394C91">
            <w:r>
              <w:t>SW-Leaf to SW-ADVA; LD8-ADVA to LD8-Juniper</w:t>
            </w:r>
          </w:p>
        </w:tc>
        <w:tc>
          <w:tcPr>
            <w:tcW w:w="680" w:type="dxa"/>
          </w:tcPr>
          <w:p w14:paraId="028CB8A7" w14:textId="77777777" w:rsidR="00F54B66" w:rsidRDefault="00F54B66" w:rsidP="00394C91">
            <w:r>
              <w:t>2C06200968</w:t>
            </w:r>
          </w:p>
        </w:tc>
        <w:tc>
          <w:tcPr>
            <w:tcW w:w="1046" w:type="dxa"/>
          </w:tcPr>
          <w:p w14:paraId="6B9488B3" w14:textId="77777777" w:rsidR="00F54B66" w:rsidRDefault="00F54B66" w:rsidP="00394C91">
            <w:r>
              <w:t>2C06200932, 2C06200963</w:t>
            </w:r>
          </w:p>
        </w:tc>
        <w:tc>
          <w:tcPr>
            <w:tcW w:w="1046" w:type="dxa"/>
          </w:tcPr>
          <w:p w14:paraId="3C4D3769" w14:textId="77777777" w:rsidR="00F54B66" w:rsidRDefault="00F54B66" w:rsidP="00394C91">
            <w:r>
              <w:t>EWL006956256</w:t>
            </w:r>
          </w:p>
        </w:tc>
        <w:tc>
          <w:tcPr>
            <w:tcW w:w="861" w:type="dxa"/>
          </w:tcPr>
          <w:p w14:paraId="795395C7" w14:textId="77777777" w:rsidR="00F54B66" w:rsidRDefault="00F54B66" w:rsidP="00394C91">
            <w:r>
              <w:t>SW</w:t>
            </w:r>
          </w:p>
        </w:tc>
        <w:tc>
          <w:tcPr>
            <w:tcW w:w="1046" w:type="dxa"/>
          </w:tcPr>
          <w:p w14:paraId="16A5DCF2" w14:textId="77777777" w:rsidR="00F54B66" w:rsidRDefault="00F54B66" w:rsidP="00394C91">
            <w:r>
              <w:t>Basement Level 2</w:t>
            </w:r>
          </w:p>
        </w:tc>
        <w:tc>
          <w:tcPr>
            <w:tcW w:w="1046" w:type="dxa"/>
          </w:tcPr>
          <w:p w14:paraId="7419E7E2" w14:textId="77777777" w:rsidR="00F54B66" w:rsidRDefault="00F54B66" w:rsidP="00394C91">
            <w:r>
              <w:t>D3 Room</w:t>
            </w:r>
          </w:p>
        </w:tc>
        <w:tc>
          <w:tcPr>
            <w:tcW w:w="1046" w:type="dxa"/>
          </w:tcPr>
          <w:p w14:paraId="20E1BD3E" w14:textId="77777777" w:rsidR="00F54B66" w:rsidRDefault="00F54B66" w:rsidP="00394C91">
            <w:r>
              <w:t>RackSWIB2D3 Location-ISN2</w:t>
            </w:r>
          </w:p>
        </w:tc>
        <w:tc>
          <w:tcPr>
            <w:tcW w:w="861" w:type="dxa"/>
          </w:tcPr>
          <w:p w14:paraId="0F25BBFB" w14:textId="77777777" w:rsidR="00F54B66" w:rsidRDefault="00F54B66" w:rsidP="00394C91">
            <w:r>
              <w:t>LD8</w:t>
            </w:r>
          </w:p>
        </w:tc>
        <w:tc>
          <w:tcPr>
            <w:tcW w:w="1046" w:type="dxa"/>
          </w:tcPr>
          <w:p w14:paraId="35A95876" w14:textId="77777777" w:rsidR="00F54B66" w:rsidRDefault="00F54B66" w:rsidP="00394C91">
            <w:r>
              <w:t>5th Floor</w:t>
            </w:r>
          </w:p>
        </w:tc>
        <w:tc>
          <w:tcPr>
            <w:tcW w:w="1046" w:type="dxa"/>
          </w:tcPr>
          <w:p w14:paraId="3CB37D43" w14:textId="77777777" w:rsidR="00F54B66" w:rsidRDefault="00F54B66" w:rsidP="00394C91">
            <w:r>
              <w:t>LD8:05:01MC5C</w:t>
            </w:r>
          </w:p>
        </w:tc>
        <w:tc>
          <w:tcPr>
            <w:tcW w:w="3230" w:type="dxa"/>
          </w:tcPr>
          <w:p w14:paraId="4CD93760" w14:textId="77777777" w:rsidR="00F54B66" w:rsidRDefault="00F54B66" w:rsidP="00394C91">
            <w:r>
              <w:t>Cabinet:0404, PP:0404:1339789</w:t>
            </w:r>
          </w:p>
        </w:tc>
      </w:tr>
      <w:tr w:rsidR="00F54B66" w14:paraId="5E986ECB" w14:textId="77777777" w:rsidTr="00394C91">
        <w:tc>
          <w:tcPr>
            <w:tcW w:w="1033" w:type="dxa"/>
          </w:tcPr>
          <w:p w14:paraId="3BB4BDCF" w14:textId="77777777" w:rsidR="00F54B66" w:rsidRDefault="00F54B66" w:rsidP="00394C91">
            <w:r>
              <w:t>UXB -&gt; LD5</w:t>
            </w:r>
          </w:p>
        </w:tc>
        <w:tc>
          <w:tcPr>
            <w:tcW w:w="1514" w:type="dxa"/>
          </w:tcPr>
          <w:p w14:paraId="1FE2827F" w14:textId="77777777" w:rsidR="00F54B66" w:rsidRDefault="00F54B66" w:rsidP="00394C91">
            <w:r>
              <w:t>UXB-Leaf to UXB-ADVA; LD5-ADVA to LD5-Juniper</w:t>
            </w:r>
          </w:p>
        </w:tc>
        <w:tc>
          <w:tcPr>
            <w:tcW w:w="680" w:type="dxa"/>
          </w:tcPr>
          <w:p w14:paraId="4FB502E0" w14:textId="77777777" w:rsidR="00F54B66" w:rsidRDefault="00F54B66" w:rsidP="00394C91">
            <w:r>
              <w:t>2C06196170</w:t>
            </w:r>
          </w:p>
        </w:tc>
        <w:tc>
          <w:tcPr>
            <w:tcW w:w="1046" w:type="dxa"/>
          </w:tcPr>
          <w:p w14:paraId="6E3C22D0" w14:textId="77777777" w:rsidR="00F54B66" w:rsidRDefault="00F54B66" w:rsidP="00394C91">
            <w:r>
              <w:t>2C06196146, 2C06196166</w:t>
            </w:r>
          </w:p>
        </w:tc>
        <w:tc>
          <w:tcPr>
            <w:tcW w:w="1046" w:type="dxa"/>
          </w:tcPr>
          <w:p w14:paraId="141084CB" w14:textId="77777777" w:rsidR="00F54B66" w:rsidRDefault="00F54B66" w:rsidP="00394C91">
            <w:r>
              <w:t>EWL006955896</w:t>
            </w:r>
          </w:p>
        </w:tc>
        <w:tc>
          <w:tcPr>
            <w:tcW w:w="861" w:type="dxa"/>
          </w:tcPr>
          <w:p w14:paraId="58C323B4" w14:textId="77777777" w:rsidR="00F54B66" w:rsidRDefault="00F54B66" w:rsidP="00394C91">
            <w:r>
              <w:t>UXB</w:t>
            </w:r>
          </w:p>
        </w:tc>
        <w:tc>
          <w:tcPr>
            <w:tcW w:w="1046" w:type="dxa"/>
          </w:tcPr>
          <w:p w14:paraId="513DA6ED" w14:textId="77777777" w:rsidR="00F54B66" w:rsidRDefault="00F54B66" w:rsidP="00394C91">
            <w:r>
              <w:t>Ground floor</w:t>
            </w:r>
          </w:p>
        </w:tc>
        <w:tc>
          <w:tcPr>
            <w:tcW w:w="1046" w:type="dxa"/>
          </w:tcPr>
          <w:p w14:paraId="4539B993" w14:textId="77777777" w:rsidR="00F54B66" w:rsidRDefault="00F54B66" w:rsidP="00394C91">
            <w:r>
              <w:t>Data Hall 4B</w:t>
            </w:r>
          </w:p>
        </w:tc>
        <w:tc>
          <w:tcPr>
            <w:tcW w:w="1046" w:type="dxa"/>
          </w:tcPr>
          <w:p w14:paraId="52911052" w14:textId="77777777" w:rsidR="00F54B66" w:rsidRDefault="00F54B66" w:rsidP="00394C91">
            <w:r>
              <w:t>P23 Rack</w:t>
            </w:r>
          </w:p>
        </w:tc>
        <w:tc>
          <w:tcPr>
            <w:tcW w:w="861" w:type="dxa"/>
          </w:tcPr>
          <w:p w14:paraId="222C046A" w14:textId="77777777" w:rsidR="00F54B66" w:rsidRDefault="00F54B66" w:rsidP="00394C91">
            <w:r>
              <w:t>LD5</w:t>
            </w:r>
          </w:p>
        </w:tc>
        <w:tc>
          <w:tcPr>
            <w:tcW w:w="1046" w:type="dxa"/>
          </w:tcPr>
          <w:p w14:paraId="0DB21C32" w14:textId="77777777" w:rsidR="00F54B66" w:rsidRDefault="00F54B66" w:rsidP="00394C91">
            <w:r>
              <w:t>Ground Floor</w:t>
            </w:r>
          </w:p>
        </w:tc>
        <w:tc>
          <w:tcPr>
            <w:tcW w:w="1046" w:type="dxa"/>
          </w:tcPr>
          <w:p w14:paraId="04F05ACC" w14:textId="77777777" w:rsidR="00F54B66" w:rsidRDefault="00F54B66" w:rsidP="00394C91">
            <w:r>
              <w:t>LD5:0G:00GMC4</w:t>
            </w:r>
          </w:p>
        </w:tc>
        <w:tc>
          <w:tcPr>
            <w:tcW w:w="3230" w:type="dxa"/>
          </w:tcPr>
          <w:p w14:paraId="13D7F32B" w14:textId="77777777" w:rsidR="00F54B66" w:rsidRDefault="00F54B66" w:rsidP="00394C91">
            <w:r>
              <w:t>Cabinet:0223, PP:0223:1200068</w:t>
            </w:r>
          </w:p>
        </w:tc>
      </w:tr>
      <w:tr w:rsidR="00F54B66" w14:paraId="0F0CC8D7" w14:textId="77777777" w:rsidTr="00394C91">
        <w:tc>
          <w:tcPr>
            <w:tcW w:w="1033" w:type="dxa"/>
          </w:tcPr>
          <w:p w14:paraId="18DF481A" w14:textId="77777777" w:rsidR="00F54B66" w:rsidRDefault="00F54B66" w:rsidP="00394C91">
            <w:r>
              <w:t>UXB -&gt; LD8</w:t>
            </w:r>
          </w:p>
        </w:tc>
        <w:tc>
          <w:tcPr>
            <w:tcW w:w="1514" w:type="dxa"/>
          </w:tcPr>
          <w:p w14:paraId="48DDC591" w14:textId="77777777" w:rsidR="00F54B66" w:rsidRDefault="00F54B66" w:rsidP="00394C91">
            <w:r>
              <w:t>UXB-Leaf to UXB-ADVA; LD8-ADVA to LD8-Juniper</w:t>
            </w:r>
          </w:p>
        </w:tc>
        <w:tc>
          <w:tcPr>
            <w:tcW w:w="680" w:type="dxa"/>
          </w:tcPr>
          <w:p w14:paraId="7EF12762" w14:textId="77777777" w:rsidR="00F54B66" w:rsidRDefault="00F54B66" w:rsidP="00394C91">
            <w:r>
              <w:t>2C06197381</w:t>
            </w:r>
          </w:p>
        </w:tc>
        <w:tc>
          <w:tcPr>
            <w:tcW w:w="1046" w:type="dxa"/>
          </w:tcPr>
          <w:p w14:paraId="0480E765" w14:textId="77777777" w:rsidR="00F54B66" w:rsidRDefault="00F54B66" w:rsidP="00394C91">
            <w:r>
              <w:t>2C06197378, 2C06197373</w:t>
            </w:r>
          </w:p>
        </w:tc>
        <w:tc>
          <w:tcPr>
            <w:tcW w:w="1046" w:type="dxa"/>
          </w:tcPr>
          <w:p w14:paraId="6039CCDB" w14:textId="77777777" w:rsidR="00F54B66" w:rsidRDefault="00F54B66" w:rsidP="00394C91">
            <w:r>
              <w:t>EWL006956033</w:t>
            </w:r>
          </w:p>
        </w:tc>
        <w:tc>
          <w:tcPr>
            <w:tcW w:w="861" w:type="dxa"/>
          </w:tcPr>
          <w:p w14:paraId="2474CC1F" w14:textId="77777777" w:rsidR="00F54B66" w:rsidRDefault="00F54B66" w:rsidP="00394C91">
            <w:r>
              <w:t>UXB</w:t>
            </w:r>
          </w:p>
        </w:tc>
        <w:tc>
          <w:tcPr>
            <w:tcW w:w="1046" w:type="dxa"/>
          </w:tcPr>
          <w:p w14:paraId="2FC77D95" w14:textId="77777777" w:rsidR="00F54B66" w:rsidRDefault="00F54B66" w:rsidP="00394C91">
            <w:r>
              <w:t>Ground floor</w:t>
            </w:r>
          </w:p>
        </w:tc>
        <w:tc>
          <w:tcPr>
            <w:tcW w:w="1046" w:type="dxa"/>
          </w:tcPr>
          <w:p w14:paraId="13297913" w14:textId="77777777" w:rsidR="00F54B66" w:rsidRDefault="00F54B66" w:rsidP="00394C91">
            <w:r>
              <w:t>Data Hall 4B</w:t>
            </w:r>
          </w:p>
        </w:tc>
        <w:tc>
          <w:tcPr>
            <w:tcW w:w="1046" w:type="dxa"/>
          </w:tcPr>
          <w:p w14:paraId="39168D5E" w14:textId="77777777" w:rsidR="00F54B66" w:rsidRDefault="00F54B66" w:rsidP="00394C91">
            <w:r>
              <w:t>P24</w:t>
            </w:r>
          </w:p>
        </w:tc>
        <w:tc>
          <w:tcPr>
            <w:tcW w:w="861" w:type="dxa"/>
          </w:tcPr>
          <w:p w14:paraId="313A2338" w14:textId="77777777" w:rsidR="00F54B66" w:rsidRDefault="00F54B66" w:rsidP="00394C91">
            <w:r>
              <w:t>LD8</w:t>
            </w:r>
          </w:p>
        </w:tc>
        <w:tc>
          <w:tcPr>
            <w:tcW w:w="1046" w:type="dxa"/>
          </w:tcPr>
          <w:p w14:paraId="1E65ED8B" w14:textId="77777777" w:rsidR="00F54B66" w:rsidRDefault="00F54B66" w:rsidP="00394C91">
            <w:r>
              <w:t>5th Floor</w:t>
            </w:r>
          </w:p>
        </w:tc>
        <w:tc>
          <w:tcPr>
            <w:tcW w:w="1046" w:type="dxa"/>
          </w:tcPr>
          <w:p w14:paraId="4756AAF0" w14:textId="77777777" w:rsidR="00F54B66" w:rsidRDefault="00F54B66" w:rsidP="00394C91">
            <w:r>
              <w:t>LD8:05:01MC5C</w:t>
            </w:r>
          </w:p>
        </w:tc>
        <w:tc>
          <w:tcPr>
            <w:tcW w:w="3230" w:type="dxa"/>
          </w:tcPr>
          <w:p w14:paraId="62E890ED" w14:textId="77777777" w:rsidR="00F54B66" w:rsidRDefault="00F54B66" w:rsidP="00394C91">
            <w:r>
              <w:t>Cabinet:0404, PP:0404:1339789</w:t>
            </w:r>
          </w:p>
        </w:tc>
      </w:tr>
      <w:tr w:rsidR="00F54B66" w14:paraId="7DF1DF0A" w14:textId="77777777" w:rsidTr="00394C91">
        <w:tc>
          <w:tcPr>
            <w:tcW w:w="1033" w:type="dxa"/>
          </w:tcPr>
          <w:p w14:paraId="7881936E" w14:textId="77777777" w:rsidR="00F54B66" w:rsidRDefault="00F54B66" w:rsidP="00394C91">
            <w:r>
              <w:t>LD5 -&gt; LD8</w:t>
            </w:r>
          </w:p>
        </w:tc>
        <w:tc>
          <w:tcPr>
            <w:tcW w:w="1514" w:type="dxa"/>
          </w:tcPr>
          <w:p w14:paraId="1E01CD10" w14:textId="77777777" w:rsidR="00F54B66" w:rsidRDefault="00F54B66" w:rsidP="00394C91">
            <w:r>
              <w:t>LD5-Juniper to LD5-ADVA; LD8-ADVA to LD8-Juniper</w:t>
            </w:r>
          </w:p>
        </w:tc>
        <w:tc>
          <w:tcPr>
            <w:tcW w:w="680" w:type="dxa"/>
          </w:tcPr>
          <w:p w14:paraId="46249A15" w14:textId="77777777" w:rsidR="00F54B66" w:rsidRDefault="00F54B66" w:rsidP="00394C91">
            <w:r>
              <w:t>2C06214492</w:t>
            </w:r>
          </w:p>
        </w:tc>
        <w:tc>
          <w:tcPr>
            <w:tcW w:w="1046" w:type="dxa"/>
          </w:tcPr>
          <w:p w14:paraId="0537E51C" w14:textId="77777777" w:rsidR="00F54B66" w:rsidRDefault="00F54B66" w:rsidP="00394C91">
            <w:r>
              <w:t>2C06214474, 2C06214488</w:t>
            </w:r>
          </w:p>
        </w:tc>
        <w:tc>
          <w:tcPr>
            <w:tcW w:w="1046" w:type="dxa"/>
          </w:tcPr>
          <w:p w14:paraId="4C5D0F9B" w14:textId="77777777" w:rsidR="00F54B66" w:rsidRDefault="00F54B66" w:rsidP="00394C91">
            <w:r>
              <w:t>EWL006960897</w:t>
            </w:r>
          </w:p>
        </w:tc>
        <w:tc>
          <w:tcPr>
            <w:tcW w:w="861" w:type="dxa"/>
          </w:tcPr>
          <w:p w14:paraId="292C7C23" w14:textId="77777777" w:rsidR="00F54B66" w:rsidRDefault="00F54B66" w:rsidP="00394C91">
            <w:r>
              <w:t>LD5</w:t>
            </w:r>
          </w:p>
        </w:tc>
        <w:tc>
          <w:tcPr>
            <w:tcW w:w="1046" w:type="dxa"/>
          </w:tcPr>
          <w:p w14:paraId="2AA3017D" w14:textId="77777777" w:rsidR="00F54B66" w:rsidRDefault="00F54B66" w:rsidP="00394C91">
            <w:r>
              <w:t>Ground Floor</w:t>
            </w:r>
          </w:p>
        </w:tc>
        <w:tc>
          <w:tcPr>
            <w:tcW w:w="1046" w:type="dxa"/>
          </w:tcPr>
          <w:p w14:paraId="4A7CE9C8" w14:textId="77777777" w:rsidR="00F54B66" w:rsidRDefault="00F54B66" w:rsidP="00394C91">
            <w:r>
              <w:t>LD5:0G:00GMC4</w:t>
            </w:r>
          </w:p>
        </w:tc>
        <w:tc>
          <w:tcPr>
            <w:tcW w:w="1046" w:type="dxa"/>
          </w:tcPr>
          <w:p w14:paraId="35218189" w14:textId="77777777" w:rsidR="00F54B66" w:rsidRDefault="00F54B66" w:rsidP="00394C91">
            <w:r>
              <w:t>Cabinet:0223, PP:0223:1200068</w:t>
            </w:r>
          </w:p>
        </w:tc>
        <w:tc>
          <w:tcPr>
            <w:tcW w:w="861" w:type="dxa"/>
          </w:tcPr>
          <w:p w14:paraId="6173437A" w14:textId="77777777" w:rsidR="00F54B66" w:rsidRDefault="00F54B66" w:rsidP="00394C91">
            <w:r>
              <w:t>LD8</w:t>
            </w:r>
          </w:p>
        </w:tc>
        <w:tc>
          <w:tcPr>
            <w:tcW w:w="1046" w:type="dxa"/>
          </w:tcPr>
          <w:p w14:paraId="1DF08FF1" w14:textId="77777777" w:rsidR="00F54B66" w:rsidRDefault="00F54B66" w:rsidP="00394C91">
            <w:r>
              <w:t>5th Floor</w:t>
            </w:r>
          </w:p>
        </w:tc>
        <w:tc>
          <w:tcPr>
            <w:tcW w:w="1046" w:type="dxa"/>
          </w:tcPr>
          <w:p w14:paraId="30CEC441" w14:textId="77777777" w:rsidR="00F54B66" w:rsidRDefault="00F54B66" w:rsidP="00394C91">
            <w:r>
              <w:t>LD8:05:01MC5C</w:t>
            </w:r>
          </w:p>
        </w:tc>
        <w:tc>
          <w:tcPr>
            <w:tcW w:w="3230" w:type="dxa"/>
          </w:tcPr>
          <w:p w14:paraId="074BB1D5" w14:textId="77777777" w:rsidR="00F54B66" w:rsidRDefault="00F54B66" w:rsidP="00394C91">
            <w:r>
              <w:t>Cabinet:0404, PP:0404:1339789</w:t>
            </w:r>
          </w:p>
        </w:tc>
      </w:tr>
    </w:tbl>
    <w:p w14:paraId="0F81954A" w14:textId="394342D5" w:rsidR="00AA11AD" w:rsidRPr="00AA11AD" w:rsidRDefault="00AA11AD" w:rsidP="00AA11AD"/>
    <w:p w14:paraId="1BBC1825" w14:textId="77777777" w:rsidR="007F2BFA" w:rsidRDefault="007F2BFA" w:rsidP="007F2BFA">
      <w:pPr>
        <w:pStyle w:val="Heading2"/>
        <w:rPr>
          <w:rFonts w:ascii="Arial" w:hAnsi="Arial" w:cs="Arial"/>
          <w:b/>
          <w:bCs/>
        </w:rPr>
      </w:pPr>
      <w:bookmarkStart w:id="22" w:name="_Toc242282875"/>
      <w:r w:rsidRPr="00863903">
        <w:rPr>
          <w:rFonts w:ascii="Arial" w:hAnsi="Arial" w:cs="Arial"/>
          <w:b/>
          <w:bCs/>
        </w:rPr>
        <w:t>Flow Topology / Technical Schematic</w:t>
      </w:r>
      <w:bookmarkEnd w:id="22"/>
    </w:p>
    <w:p w14:paraId="12CCCD3A" w14:textId="77777777" w:rsidR="008A65B1" w:rsidRPr="00863903" w:rsidRDefault="008A65B1" w:rsidP="008A65B1">
      <w:pPr>
        <w:rPr>
          <w:rFonts w:cs="Arial"/>
          <w:b/>
          <w:bCs/>
        </w:rPr>
      </w:pPr>
      <w:bookmarkStart w:id="23" w:name="_Toc242282876"/>
      <w:r>
        <w:rPr>
          <w:rFonts w:eastAsia="Arial" w:cs="Arial"/>
          <w:sz w:val="22"/>
        </w:rPr>
        <w:t>Figure 1: how the build works.  One eBGP session per link with DENY-ALL, so no routes are exchanged.</w:t>
      </w:r>
    </w:p>
    <w:p w14:paraId="6867FB44" w14:textId="4B95F988" w:rsidR="00EA3DA8" w:rsidRDefault="00EA3DA8" w:rsidP="00EA3DA8">
      <w:pPr>
        <w:pStyle w:val="Heading2"/>
        <w:numPr>
          <w:ilvl w:val="0"/>
          <w:numId w:val="0"/>
        </w:numPr>
        <w:rPr>
          <w:rFonts w:ascii="Arial" w:hAnsi="Arial" w:cs="Arial"/>
          <w:b/>
          <w:bCs/>
        </w:rPr>
      </w:pPr>
      <w:r w:rsidRPr="009D3360">
        <w:rPr>
          <w:rFonts w:cs="Arial"/>
          <w:b/>
          <w:bCs/>
          <w:noProof/>
        </w:rPr>
        <w:lastRenderedPageBreak/>
        <w:drawing>
          <wp:inline distT="0" distB="0" distL="0" distR="0" wp14:anchorId="5392A980" wp14:editId="4B75DDC0">
            <wp:extent cx="6646545" cy="3876675"/>
            <wp:effectExtent l="0" t="0" r="1905" b="9525"/>
            <wp:docPr id="38182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4284" name=""/>
                    <pic:cNvPicPr/>
                  </pic:nvPicPr>
                  <pic:blipFill>
                    <a:blip r:embed="rId12"/>
                    <a:stretch>
                      <a:fillRect/>
                    </a:stretch>
                  </pic:blipFill>
                  <pic:spPr>
                    <a:xfrm>
                      <a:off x="0" y="0"/>
                      <a:ext cx="6646545" cy="3876675"/>
                    </a:xfrm>
                    <a:prstGeom prst="rect">
                      <a:avLst/>
                    </a:prstGeom>
                  </pic:spPr>
                </pic:pic>
              </a:graphicData>
            </a:graphic>
          </wp:inline>
        </w:drawing>
      </w:r>
    </w:p>
    <w:p w14:paraId="6E567725" w14:textId="77777777" w:rsidR="00EA3DA8" w:rsidRDefault="00EA3DA8" w:rsidP="00EA3DA8"/>
    <w:p w14:paraId="6B110A65" w14:textId="77777777" w:rsidR="00206EEC" w:rsidRPr="00863903" w:rsidRDefault="00206EEC" w:rsidP="00206EEC">
      <w:pPr>
        <w:rPr>
          <w:rFonts w:cs="Arial"/>
          <w:b/>
          <w:bCs/>
        </w:rPr>
      </w:pPr>
      <w:r>
        <w:rPr>
          <w:rFonts w:eastAsia="Arial" w:cs="Arial"/>
          <w:sz w:val="22"/>
        </w:rPr>
        <w:t>Figure 2: physical links and ports.</w:t>
      </w:r>
    </w:p>
    <w:p w14:paraId="719EA122" w14:textId="0AC2F94A" w:rsidR="00EA3DA8" w:rsidRDefault="004B157D" w:rsidP="00EA3DA8">
      <w:r w:rsidRPr="00C91445">
        <w:rPr>
          <w:rFonts w:cs="Arial"/>
          <w:b/>
          <w:bCs/>
          <w:noProof/>
        </w:rPr>
        <w:lastRenderedPageBreak/>
        <w:drawing>
          <wp:inline distT="0" distB="0" distL="0" distR="0" wp14:anchorId="74E243ED" wp14:editId="08EE4C70">
            <wp:extent cx="6646545" cy="4399280"/>
            <wp:effectExtent l="0" t="0" r="1905" b="1270"/>
            <wp:docPr id="92184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3540" name=""/>
                    <pic:cNvPicPr/>
                  </pic:nvPicPr>
                  <pic:blipFill>
                    <a:blip r:embed="rId13"/>
                    <a:stretch>
                      <a:fillRect/>
                    </a:stretch>
                  </pic:blipFill>
                  <pic:spPr>
                    <a:xfrm>
                      <a:off x="0" y="0"/>
                      <a:ext cx="6646545" cy="4399280"/>
                    </a:xfrm>
                    <a:prstGeom prst="rect">
                      <a:avLst/>
                    </a:prstGeom>
                  </pic:spPr>
                </pic:pic>
              </a:graphicData>
            </a:graphic>
          </wp:inline>
        </w:drawing>
      </w:r>
    </w:p>
    <w:p w14:paraId="0EA8FD33" w14:textId="77777777" w:rsidR="00EA3DA8" w:rsidRDefault="00EA3DA8" w:rsidP="00EA3DA8"/>
    <w:p w14:paraId="0068847C" w14:textId="77777777" w:rsidR="00EA3DA8" w:rsidRDefault="00EA3DA8" w:rsidP="00EA3DA8"/>
    <w:p w14:paraId="13106294" w14:textId="77777777" w:rsidR="00EA3DA8" w:rsidRDefault="00EA3DA8" w:rsidP="00EA3DA8"/>
    <w:p w14:paraId="53DA3A20" w14:textId="77777777" w:rsidR="00EA3DA8" w:rsidRPr="00EA3DA8" w:rsidRDefault="00EA3DA8" w:rsidP="00EA3DA8"/>
    <w:p w14:paraId="19F70502" w14:textId="381CFD65" w:rsidR="007F2BFA" w:rsidRDefault="007F2BFA" w:rsidP="007F2BFA">
      <w:pPr>
        <w:pStyle w:val="Heading2"/>
        <w:rPr>
          <w:rFonts w:ascii="Arial" w:hAnsi="Arial" w:cs="Arial"/>
          <w:b/>
          <w:bCs/>
        </w:rPr>
      </w:pPr>
      <w:r w:rsidRPr="00863903">
        <w:rPr>
          <w:rFonts w:ascii="Arial" w:hAnsi="Arial" w:cs="Arial"/>
          <w:b/>
          <w:bCs/>
        </w:rPr>
        <w:t>Resource requirements</w:t>
      </w:r>
      <w:bookmarkEnd w:id="23"/>
    </w:p>
    <w:p w14:paraId="6893CD06" w14:textId="77777777" w:rsidR="00E71F69" w:rsidRPr="00360307" w:rsidRDefault="00E71F69" w:rsidP="00E71F69">
      <w:pPr>
        <w:rPr>
          <w:color w:val="0070C0"/>
        </w:rPr>
      </w:pPr>
    </w:p>
    <w:p w14:paraId="18D157FA" w14:textId="77777777" w:rsidR="00060745" w:rsidRPr="00E70EF7" w:rsidRDefault="00060745" w:rsidP="00060745">
      <w:r>
        <w:t xml:space="preserve">Network engineers to add the configuration and the same to complete </w:t>
      </w:r>
      <w:proofErr w:type="spellStart"/>
      <w:r>
        <w:t>patcing</w:t>
      </w:r>
      <w:proofErr w:type="spellEnd"/>
      <w:r>
        <w:t xml:space="preserve"> activities</w:t>
      </w:r>
    </w:p>
    <w:p w14:paraId="35EAAC03" w14:textId="77777777" w:rsidR="00327508" w:rsidRDefault="00327508" w:rsidP="00327508">
      <w:pPr>
        <w:pStyle w:val="Default"/>
        <w:rPr>
          <w:color w:val="0070C0"/>
          <w:sz w:val="20"/>
          <w:szCs w:val="20"/>
        </w:rPr>
      </w:pPr>
    </w:p>
    <w:p w14:paraId="3CA38C50" w14:textId="77777777" w:rsidR="00317A8D" w:rsidRPr="00FC1637" w:rsidRDefault="00317A8D" w:rsidP="00FC1637">
      <w:pPr>
        <w:pStyle w:val="Heading1"/>
      </w:pPr>
      <w:bookmarkStart w:id="24" w:name="_Toc242282877"/>
      <w:bookmarkStart w:id="25" w:name="_Toc60471758"/>
      <w:bookmarkEnd w:id="14"/>
      <w:r w:rsidRPr="00FC1637">
        <w:lastRenderedPageBreak/>
        <w:t>Implementation</w:t>
      </w:r>
      <w:r w:rsidR="00EB26AF" w:rsidRPr="00FC1637">
        <w:t xml:space="preserve"> </w:t>
      </w:r>
      <w:r w:rsidR="00AC5D27">
        <w:t>Summary</w:t>
      </w:r>
      <w:bookmarkEnd w:id="24"/>
    </w:p>
    <w:p w14:paraId="49E87F9D" w14:textId="77777777" w:rsidR="00B80284" w:rsidRPr="00280558" w:rsidRDefault="00B80284" w:rsidP="00B80284">
      <w:pPr>
        <w:pStyle w:val="Heading2"/>
      </w:pPr>
      <w:bookmarkStart w:id="26" w:name="_Toc239775774"/>
      <w:bookmarkStart w:id="27" w:name="_Toc242282881"/>
      <w:r w:rsidRPr="00280558">
        <w:t>Change Window</w:t>
      </w:r>
      <w:bookmarkEnd w:id="26"/>
    </w:p>
    <w:p w14:paraId="77748179" w14:textId="77777777" w:rsidR="00B80284" w:rsidRDefault="00B80284" w:rsidP="00B80284">
      <w:pPr>
        <w:numPr>
          <w:ilvl w:val="0"/>
          <w:numId w:val="23"/>
        </w:numPr>
        <w:spacing w:after="160" w:line="278" w:lineRule="auto"/>
      </w:pPr>
      <w:r>
        <w:rPr>
          <w:rFonts w:eastAsia="Arial" w:cs="Arial"/>
          <w:sz w:val="22"/>
        </w:rPr>
        <w:t>Start Time: 09:00</w:t>
      </w:r>
    </w:p>
    <w:p w14:paraId="4B97FE2F" w14:textId="77777777" w:rsidR="00B80284" w:rsidRDefault="00B80284" w:rsidP="00B80284">
      <w:pPr>
        <w:numPr>
          <w:ilvl w:val="0"/>
          <w:numId w:val="23"/>
        </w:numPr>
        <w:spacing w:after="160" w:line="278" w:lineRule="auto"/>
      </w:pPr>
      <w:r>
        <w:rPr>
          <w:rFonts w:eastAsia="Arial" w:cs="Arial"/>
          <w:sz w:val="22"/>
        </w:rPr>
        <w:t>End Time: 13:50</w:t>
      </w:r>
    </w:p>
    <w:p w14:paraId="20FF3B66" w14:textId="77777777" w:rsidR="00B80284" w:rsidRDefault="00B80284" w:rsidP="00B80284">
      <w:pPr>
        <w:numPr>
          <w:ilvl w:val="0"/>
          <w:numId w:val="23"/>
        </w:numPr>
        <w:spacing w:after="160" w:line="278" w:lineRule="auto"/>
        <w:rPr>
          <w:b/>
          <w:bCs/>
        </w:rPr>
      </w:pPr>
      <w:r>
        <w:rPr>
          <w:rFonts w:eastAsia="Arial" w:cs="Arial"/>
          <w:sz w:val="22"/>
        </w:rPr>
        <w:t>Duration: 4 hours 50 minutes.</w:t>
      </w:r>
    </w:p>
    <w:p w14:paraId="7A96883A" w14:textId="77777777" w:rsidR="00B80284" w:rsidRPr="00503FBC" w:rsidRDefault="00B80284" w:rsidP="00B80284">
      <w:pPr>
        <w:spacing w:after="160" w:line="278" w:lineRule="auto"/>
        <w:ind w:left="720"/>
      </w:pPr>
      <w:r w:rsidRPr="00503FBC">
        <w:t>(Implementation</w:t>
      </w:r>
      <w:r>
        <w:t xml:space="preserve"> + validation +</w:t>
      </w:r>
      <w:r w:rsidRPr="00503FBC">
        <w:t xml:space="preserve"> rollback</w:t>
      </w:r>
      <w:r>
        <w:t xml:space="preserve"> if required, excl. hyper care</w:t>
      </w:r>
      <w:r w:rsidRPr="00503FBC">
        <w:t>)</w:t>
      </w:r>
    </w:p>
    <w:p w14:paraId="7BF5008B" w14:textId="77777777" w:rsidR="00B80284" w:rsidRDefault="00B80284" w:rsidP="00B80284">
      <w:pPr>
        <w:pStyle w:val="Heading2"/>
      </w:pPr>
      <w:bookmarkStart w:id="28" w:name="_Toc239775775"/>
      <w:r>
        <w:t>Outage Timings (if any)</w:t>
      </w:r>
      <w:bookmarkEnd w:id="28"/>
    </w:p>
    <w:p w14:paraId="0122CEDC" w14:textId="77777777" w:rsidR="00B80284" w:rsidRPr="00280558" w:rsidRDefault="00B80284" w:rsidP="00B80284">
      <w:pPr>
        <w:numPr>
          <w:ilvl w:val="0"/>
          <w:numId w:val="23"/>
        </w:numPr>
        <w:spacing w:after="160" w:line="278" w:lineRule="auto"/>
      </w:pPr>
      <w:r>
        <w:rPr>
          <w:rFonts w:eastAsia="Arial" w:cs="Arial"/>
          <w:sz w:val="22"/>
        </w:rPr>
        <w:t>Start Time: n/a</w:t>
      </w:r>
    </w:p>
    <w:p w14:paraId="2F6672DD" w14:textId="77777777" w:rsidR="00B80284" w:rsidRPr="00975538" w:rsidRDefault="00B80284" w:rsidP="00B80284">
      <w:pPr>
        <w:numPr>
          <w:ilvl w:val="0"/>
          <w:numId w:val="23"/>
        </w:numPr>
        <w:spacing w:after="160" w:line="278" w:lineRule="auto"/>
      </w:pPr>
      <w:r>
        <w:rPr>
          <w:rFonts w:eastAsia="Arial" w:cs="Arial"/>
          <w:sz w:val="22"/>
        </w:rPr>
        <w:t>End Time: n/a</w:t>
      </w:r>
    </w:p>
    <w:p w14:paraId="085150D2" w14:textId="77777777" w:rsidR="00B80284" w:rsidRPr="00975538" w:rsidRDefault="00B80284" w:rsidP="00B80284">
      <w:pPr>
        <w:pStyle w:val="ListParagraph"/>
        <w:numPr>
          <w:ilvl w:val="0"/>
          <w:numId w:val="23"/>
        </w:numPr>
        <w:rPr>
          <w:b/>
          <w:bCs/>
        </w:rPr>
      </w:pPr>
      <w:r>
        <w:rPr>
          <w:rFonts w:eastAsia="Arial" w:cs="Arial"/>
          <w:sz w:val="22"/>
        </w:rPr>
        <w:t>Duration: no outage</w:t>
      </w:r>
    </w:p>
    <w:p w14:paraId="329640AC" w14:textId="77777777" w:rsidR="00B80284" w:rsidRDefault="00B80284" w:rsidP="00B80284">
      <w:pPr>
        <w:pStyle w:val="Heading2"/>
      </w:pPr>
      <w:bookmarkStart w:id="29" w:name="_Toc239775776"/>
      <w:r>
        <w:t>Execution Summary &amp; Communication Plan</w:t>
      </w:r>
      <w:bookmarkEnd w:id="29"/>
    </w:p>
    <w:p w14:paraId="493BE767" w14:textId="77777777" w:rsidR="00B80284" w:rsidRPr="00305772" w:rsidRDefault="00B80284" w:rsidP="00B80284">
      <w:pPr>
        <w:rPr>
          <w:i/>
          <w:iCs/>
        </w:rPr>
      </w:pPr>
    </w:p>
    <w:tbl>
      <w:tblPr>
        <w:tblW w:w="1075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9"/>
        <w:gridCol w:w="4241"/>
        <w:gridCol w:w="611"/>
        <w:gridCol w:w="1134"/>
        <w:gridCol w:w="1134"/>
        <w:gridCol w:w="928"/>
        <w:gridCol w:w="2145"/>
      </w:tblGrid>
      <w:tr w:rsidR="00B80284" w:rsidRPr="006A76BE" w14:paraId="32E6BC57" w14:textId="77777777" w:rsidTr="00394C91">
        <w:trPr>
          <w:trHeight w:val="259"/>
        </w:trPr>
        <w:tc>
          <w:tcPr>
            <w:tcW w:w="559" w:type="dxa"/>
            <w:shd w:val="clear" w:color="auto" w:fill="00543D"/>
          </w:tcPr>
          <w:p w14:paraId="1A29459B" w14:textId="77777777" w:rsidR="00B80284" w:rsidRPr="006A76BE" w:rsidRDefault="00B80284" w:rsidP="00394C91">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4241" w:type="dxa"/>
            <w:shd w:val="clear" w:color="auto" w:fill="00543D"/>
          </w:tcPr>
          <w:p w14:paraId="3C600BBF" w14:textId="77777777" w:rsidR="00B80284" w:rsidRPr="006A76BE" w:rsidRDefault="00B80284" w:rsidP="00394C91">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611" w:type="dxa"/>
            <w:shd w:val="clear" w:color="auto" w:fill="00543D"/>
          </w:tcPr>
          <w:p w14:paraId="4BAF8051" w14:textId="77777777" w:rsidR="00B80284" w:rsidRDefault="00B80284" w:rsidP="00394C91">
            <w:pPr>
              <w:jc w:val="center"/>
              <w:rPr>
                <w:rFonts w:cs="Arial"/>
                <w:b/>
                <w:bCs/>
                <w:color w:val="FFFFFF" w:themeColor="background1"/>
                <w:sz w:val="18"/>
                <w:szCs w:val="18"/>
              </w:rPr>
            </w:pPr>
            <w:r>
              <w:rPr>
                <w:rFonts w:cs="Arial"/>
                <w:b/>
                <w:bCs/>
                <w:color w:val="FFFFFF" w:themeColor="background1"/>
                <w:sz w:val="18"/>
                <w:szCs w:val="18"/>
              </w:rPr>
              <w:t>Day</w:t>
            </w:r>
          </w:p>
          <w:p w14:paraId="26DA8CC7" w14:textId="77777777" w:rsidR="00B80284" w:rsidRDefault="00B80284" w:rsidP="00394C91">
            <w:pPr>
              <w:jc w:val="center"/>
              <w:rPr>
                <w:rFonts w:cs="Arial"/>
                <w:b/>
                <w:bCs/>
                <w:color w:val="FFFFFF" w:themeColor="background1"/>
                <w:sz w:val="18"/>
                <w:szCs w:val="18"/>
              </w:rPr>
            </w:pPr>
            <w:r>
              <w:rPr>
                <w:rFonts w:cs="Arial"/>
                <w:b/>
                <w:bCs/>
                <w:color w:val="FFFFFF" w:themeColor="background1"/>
                <w:sz w:val="18"/>
                <w:szCs w:val="18"/>
              </w:rPr>
              <w:t>#</w:t>
            </w:r>
          </w:p>
        </w:tc>
        <w:tc>
          <w:tcPr>
            <w:tcW w:w="1134" w:type="dxa"/>
            <w:shd w:val="clear" w:color="auto" w:fill="00543D"/>
          </w:tcPr>
          <w:p w14:paraId="2957709B" w14:textId="77777777" w:rsidR="00B80284" w:rsidRDefault="00B80284" w:rsidP="00394C91">
            <w:pPr>
              <w:jc w:val="center"/>
              <w:rPr>
                <w:rFonts w:cs="Arial"/>
                <w:b/>
                <w:bCs/>
                <w:color w:val="FFFFFF" w:themeColor="background1"/>
                <w:sz w:val="18"/>
                <w:szCs w:val="18"/>
              </w:rPr>
            </w:pPr>
            <w:r>
              <w:rPr>
                <w:rFonts w:cs="Arial"/>
                <w:b/>
                <w:bCs/>
                <w:color w:val="FFFFFF" w:themeColor="background1"/>
                <w:sz w:val="18"/>
                <w:szCs w:val="18"/>
              </w:rPr>
              <w:t>Start</w:t>
            </w:r>
          </w:p>
          <w:p w14:paraId="1A87BAA2" w14:textId="77777777" w:rsidR="00B80284" w:rsidRDefault="00B80284"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134" w:type="dxa"/>
            <w:shd w:val="clear" w:color="auto" w:fill="00543D"/>
          </w:tcPr>
          <w:p w14:paraId="640FA7E6" w14:textId="77777777" w:rsidR="00B80284" w:rsidRDefault="00B80284" w:rsidP="00394C91">
            <w:pPr>
              <w:jc w:val="center"/>
              <w:rPr>
                <w:rFonts w:cs="Arial"/>
                <w:b/>
                <w:bCs/>
                <w:color w:val="FFFFFF" w:themeColor="background1"/>
                <w:sz w:val="18"/>
                <w:szCs w:val="18"/>
              </w:rPr>
            </w:pPr>
            <w:r>
              <w:rPr>
                <w:rFonts w:cs="Arial"/>
                <w:b/>
                <w:bCs/>
                <w:color w:val="FFFFFF" w:themeColor="background1"/>
                <w:sz w:val="18"/>
                <w:szCs w:val="18"/>
              </w:rPr>
              <w:t>End</w:t>
            </w:r>
          </w:p>
          <w:p w14:paraId="47A91498" w14:textId="77777777" w:rsidR="00B80284" w:rsidRDefault="00B80284"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28" w:type="dxa"/>
            <w:shd w:val="clear" w:color="auto" w:fill="00543D"/>
          </w:tcPr>
          <w:p w14:paraId="3C87F697" w14:textId="77777777" w:rsidR="00B80284" w:rsidRDefault="00B80284" w:rsidP="00394C91">
            <w:pPr>
              <w:jc w:val="center"/>
              <w:rPr>
                <w:rFonts w:cs="Arial"/>
                <w:b/>
                <w:bCs/>
                <w:color w:val="FFFFFF" w:themeColor="background1"/>
                <w:sz w:val="16"/>
                <w:szCs w:val="16"/>
              </w:rPr>
            </w:pPr>
            <w:r w:rsidRPr="00EB22EC">
              <w:rPr>
                <w:rFonts w:cs="Arial"/>
                <w:b/>
                <w:bCs/>
                <w:color w:val="FFFFFF" w:themeColor="background1"/>
                <w:sz w:val="16"/>
                <w:szCs w:val="16"/>
              </w:rPr>
              <w:t>Duration</w:t>
            </w:r>
          </w:p>
          <w:p w14:paraId="470BE3DC" w14:textId="77777777" w:rsidR="00B80284" w:rsidRPr="00EB22EC" w:rsidRDefault="00B80284" w:rsidP="00394C91">
            <w:pPr>
              <w:jc w:val="center"/>
              <w:rPr>
                <w:rFonts w:cs="Arial"/>
                <w:b/>
                <w:bCs/>
                <w:color w:val="FFFFFF" w:themeColor="background1"/>
                <w:sz w:val="16"/>
                <w:szCs w:val="16"/>
              </w:rPr>
            </w:pPr>
            <w:r>
              <w:rPr>
                <w:rFonts w:cs="Arial"/>
                <w:b/>
                <w:bCs/>
                <w:color w:val="FFFFFF" w:themeColor="background1"/>
                <w:sz w:val="16"/>
                <w:szCs w:val="16"/>
              </w:rPr>
              <w:t>(hh:mm)</w:t>
            </w:r>
          </w:p>
        </w:tc>
        <w:tc>
          <w:tcPr>
            <w:tcW w:w="2145" w:type="dxa"/>
            <w:shd w:val="clear" w:color="auto" w:fill="00543D"/>
          </w:tcPr>
          <w:p w14:paraId="2E314311" w14:textId="77777777" w:rsidR="00B80284" w:rsidRPr="006A76BE" w:rsidRDefault="00B80284" w:rsidP="00394C91">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B80284" w:rsidRPr="007E3319" w14:paraId="7E5B9029" w14:textId="77777777" w:rsidTr="00394C91">
        <w:trPr>
          <w:trHeight w:val="315"/>
        </w:trPr>
        <w:tc>
          <w:tcPr>
            <w:tcW w:w="559" w:type="dxa"/>
          </w:tcPr>
          <w:p w14:paraId="58D4354A" w14:textId="77777777" w:rsidR="00B80284" w:rsidRPr="007E3319" w:rsidRDefault="00B80284" w:rsidP="00394C91">
            <w:pPr>
              <w:widowControl/>
              <w:autoSpaceDE w:val="0"/>
              <w:autoSpaceDN w:val="0"/>
              <w:spacing w:after="0"/>
              <w:jc w:val="center"/>
              <w:rPr>
                <w:rFonts w:ascii="Verdana" w:hAnsi="Verdana" w:cs="Verdana"/>
                <w:sz w:val="18"/>
                <w:szCs w:val="18"/>
              </w:rPr>
            </w:pPr>
            <w:r>
              <w:rPr>
                <w:rFonts w:eastAsia="Arial" w:cs="Arial"/>
              </w:rPr>
              <w:t>1</w:t>
            </w:r>
          </w:p>
        </w:tc>
        <w:tc>
          <w:tcPr>
            <w:tcW w:w="4241" w:type="dxa"/>
            <w:vAlign w:val="center"/>
          </w:tcPr>
          <w:p w14:paraId="600D2FFF" w14:textId="77777777" w:rsidR="00B80284" w:rsidRPr="007E3319" w:rsidRDefault="00B80284" w:rsidP="00394C91">
            <w:pPr>
              <w:widowControl/>
              <w:autoSpaceDE w:val="0"/>
              <w:autoSpaceDN w:val="0"/>
              <w:spacing w:after="0"/>
              <w:rPr>
                <w:rFonts w:ascii="Verdana" w:hAnsi="Verdana" w:cs="Verdana"/>
                <w:sz w:val="18"/>
                <w:szCs w:val="18"/>
              </w:rPr>
            </w:pPr>
            <w:r>
              <w:rPr>
                <w:rFonts w:eastAsia="Arial" w:cs="Arial"/>
                <w:sz w:val="22"/>
              </w:rPr>
              <w:t>Pre-requisites and pre-checks (section 4.1)</w:t>
            </w:r>
          </w:p>
        </w:tc>
        <w:tc>
          <w:tcPr>
            <w:tcW w:w="611" w:type="dxa"/>
          </w:tcPr>
          <w:p w14:paraId="74F73ADA" w14:textId="77777777" w:rsidR="00B80284" w:rsidRPr="007E3319" w:rsidRDefault="00B80284" w:rsidP="00394C91">
            <w:pPr>
              <w:spacing w:after="0"/>
              <w:rPr>
                <w:rFonts w:ascii="Verdana" w:hAnsi="Verdana" w:cs="Verdana"/>
                <w:sz w:val="18"/>
                <w:szCs w:val="18"/>
              </w:rPr>
            </w:pPr>
            <w:r>
              <w:rPr>
                <w:rFonts w:eastAsia="Arial" w:cs="Arial"/>
              </w:rPr>
              <w:t>1</w:t>
            </w:r>
          </w:p>
        </w:tc>
        <w:tc>
          <w:tcPr>
            <w:tcW w:w="1134" w:type="dxa"/>
          </w:tcPr>
          <w:p w14:paraId="4B99A8A4" w14:textId="77777777" w:rsidR="00B80284" w:rsidRPr="007E3319" w:rsidRDefault="00B80284" w:rsidP="00394C91">
            <w:pPr>
              <w:spacing w:after="0"/>
              <w:rPr>
                <w:rFonts w:ascii="Verdana" w:hAnsi="Verdana" w:cs="Verdana"/>
                <w:sz w:val="18"/>
                <w:szCs w:val="18"/>
              </w:rPr>
            </w:pPr>
            <w:r>
              <w:rPr>
                <w:rFonts w:ascii="Verdana" w:hAnsi="Verdana" w:cs="Verdana"/>
                <w:sz w:val="18"/>
                <w:szCs w:val="18"/>
              </w:rPr>
              <w:t>09:00</w:t>
            </w:r>
          </w:p>
        </w:tc>
        <w:tc>
          <w:tcPr>
            <w:tcW w:w="1134" w:type="dxa"/>
          </w:tcPr>
          <w:p w14:paraId="60E787B3" w14:textId="77777777" w:rsidR="00B80284" w:rsidRPr="007E3319" w:rsidRDefault="00B80284" w:rsidP="00394C91">
            <w:pPr>
              <w:spacing w:after="0"/>
              <w:rPr>
                <w:rFonts w:ascii="Verdana" w:hAnsi="Verdana" w:cs="Verdana"/>
                <w:sz w:val="18"/>
                <w:szCs w:val="18"/>
              </w:rPr>
            </w:pPr>
            <w:r>
              <w:rPr>
                <w:rFonts w:ascii="Verdana" w:hAnsi="Verdana" w:cs="Verdana"/>
                <w:sz w:val="18"/>
                <w:szCs w:val="18"/>
              </w:rPr>
              <w:t>11:10</w:t>
            </w:r>
          </w:p>
        </w:tc>
        <w:tc>
          <w:tcPr>
            <w:tcW w:w="928" w:type="dxa"/>
          </w:tcPr>
          <w:p w14:paraId="2D4DBBFD" w14:textId="77777777" w:rsidR="00B80284" w:rsidRPr="007E3319" w:rsidRDefault="00B80284" w:rsidP="00394C91">
            <w:pPr>
              <w:spacing w:after="0"/>
              <w:rPr>
                <w:rFonts w:ascii="Verdana" w:hAnsi="Verdana" w:cs="Verdana"/>
                <w:sz w:val="18"/>
                <w:szCs w:val="18"/>
              </w:rPr>
            </w:pPr>
            <w:r>
              <w:rPr>
                <w:rFonts w:eastAsia="Arial" w:cs="Arial"/>
              </w:rPr>
              <w:t>02:10</w:t>
            </w:r>
          </w:p>
        </w:tc>
        <w:tc>
          <w:tcPr>
            <w:tcW w:w="2145" w:type="dxa"/>
          </w:tcPr>
          <w:p w14:paraId="1A31AA36" w14:textId="77777777" w:rsidR="00B80284" w:rsidRPr="007E3319" w:rsidRDefault="00B80284" w:rsidP="00394C91">
            <w:pPr>
              <w:spacing w:after="0"/>
              <w:rPr>
                <w:rFonts w:ascii="Verdana" w:hAnsi="Verdana" w:cs="Verdana"/>
                <w:sz w:val="18"/>
                <w:szCs w:val="18"/>
              </w:rPr>
            </w:pPr>
            <w:r>
              <w:rPr>
                <w:rFonts w:eastAsia="Arial" w:cs="Arial"/>
                <w:sz w:val="16"/>
              </w:rPr>
              <w:t>Jonathan Clowes</w:t>
            </w:r>
          </w:p>
        </w:tc>
      </w:tr>
      <w:tr w:rsidR="00B80284" w:rsidRPr="007E3319" w14:paraId="7BF84E61" w14:textId="77777777" w:rsidTr="00394C91">
        <w:trPr>
          <w:trHeight w:val="315"/>
        </w:trPr>
        <w:tc>
          <w:tcPr>
            <w:tcW w:w="559" w:type="dxa"/>
          </w:tcPr>
          <w:p w14:paraId="19B67E17" w14:textId="77777777" w:rsidR="00B80284" w:rsidRPr="007E3319" w:rsidRDefault="00B80284" w:rsidP="00394C91">
            <w:pPr>
              <w:widowControl/>
              <w:autoSpaceDE w:val="0"/>
              <w:autoSpaceDN w:val="0"/>
              <w:spacing w:after="0"/>
              <w:jc w:val="center"/>
              <w:rPr>
                <w:rFonts w:ascii="Verdana" w:hAnsi="Verdana" w:cs="Verdana"/>
                <w:sz w:val="18"/>
                <w:szCs w:val="18"/>
              </w:rPr>
            </w:pPr>
            <w:r>
              <w:rPr>
                <w:rFonts w:eastAsia="Arial" w:cs="Arial"/>
              </w:rPr>
              <w:t>2</w:t>
            </w:r>
          </w:p>
        </w:tc>
        <w:tc>
          <w:tcPr>
            <w:tcW w:w="4241" w:type="dxa"/>
            <w:vAlign w:val="center"/>
          </w:tcPr>
          <w:p w14:paraId="09100250" w14:textId="77777777" w:rsidR="00B80284" w:rsidRPr="0098407F" w:rsidRDefault="00B80284" w:rsidP="00394C91">
            <w:pPr>
              <w:widowControl/>
              <w:autoSpaceDE w:val="0"/>
              <w:autoSpaceDN w:val="0"/>
              <w:spacing w:after="0"/>
            </w:pPr>
            <w:r>
              <w:rPr>
                <w:rFonts w:eastAsia="Arial" w:cs="Arial"/>
                <w:sz w:val="22"/>
              </w:rPr>
              <w:t>Implementation: EX4650 build and commit, steps 1 to 6</w:t>
            </w:r>
          </w:p>
        </w:tc>
        <w:tc>
          <w:tcPr>
            <w:tcW w:w="611" w:type="dxa"/>
          </w:tcPr>
          <w:p w14:paraId="46357541" w14:textId="77777777" w:rsidR="00B80284" w:rsidRPr="007E3319" w:rsidRDefault="00B80284" w:rsidP="00394C91">
            <w:pPr>
              <w:spacing w:after="0"/>
              <w:rPr>
                <w:rFonts w:ascii="Verdana" w:hAnsi="Verdana" w:cs="Verdana"/>
                <w:sz w:val="18"/>
                <w:szCs w:val="18"/>
              </w:rPr>
            </w:pPr>
            <w:r>
              <w:rPr>
                <w:rFonts w:eastAsia="Arial" w:cs="Arial"/>
              </w:rPr>
              <w:t>1</w:t>
            </w:r>
          </w:p>
        </w:tc>
        <w:tc>
          <w:tcPr>
            <w:tcW w:w="1134" w:type="dxa"/>
          </w:tcPr>
          <w:p w14:paraId="0BE00F51" w14:textId="77777777" w:rsidR="00B80284" w:rsidRPr="007E3319" w:rsidRDefault="00B80284" w:rsidP="00394C91">
            <w:pPr>
              <w:spacing w:after="0"/>
              <w:rPr>
                <w:rFonts w:ascii="Verdana" w:hAnsi="Verdana" w:cs="Verdana"/>
                <w:sz w:val="18"/>
                <w:szCs w:val="18"/>
              </w:rPr>
            </w:pPr>
            <w:r>
              <w:rPr>
                <w:rFonts w:ascii="Verdana" w:hAnsi="Verdana" w:cs="Verdana"/>
                <w:sz w:val="18"/>
                <w:szCs w:val="18"/>
              </w:rPr>
              <w:t>11:10</w:t>
            </w:r>
          </w:p>
        </w:tc>
        <w:tc>
          <w:tcPr>
            <w:tcW w:w="1134" w:type="dxa"/>
          </w:tcPr>
          <w:p w14:paraId="2DB83B97" w14:textId="77777777" w:rsidR="00B80284" w:rsidRPr="007E3319" w:rsidRDefault="00B80284" w:rsidP="00394C91">
            <w:pPr>
              <w:spacing w:after="0"/>
              <w:rPr>
                <w:rFonts w:ascii="Verdana" w:hAnsi="Verdana" w:cs="Verdana"/>
                <w:sz w:val="18"/>
                <w:szCs w:val="18"/>
              </w:rPr>
            </w:pPr>
            <w:r>
              <w:rPr>
                <w:rFonts w:ascii="Verdana" w:hAnsi="Verdana" w:cs="Verdana"/>
                <w:sz w:val="18"/>
                <w:szCs w:val="18"/>
              </w:rPr>
              <w:t>11:50</w:t>
            </w:r>
          </w:p>
        </w:tc>
        <w:tc>
          <w:tcPr>
            <w:tcW w:w="928" w:type="dxa"/>
          </w:tcPr>
          <w:p w14:paraId="0FD2ED4B" w14:textId="77777777" w:rsidR="00B80284" w:rsidRPr="007E3319" w:rsidRDefault="00B80284" w:rsidP="00394C91">
            <w:pPr>
              <w:spacing w:after="0"/>
              <w:rPr>
                <w:rFonts w:ascii="Verdana" w:hAnsi="Verdana" w:cs="Verdana"/>
                <w:sz w:val="18"/>
                <w:szCs w:val="18"/>
              </w:rPr>
            </w:pPr>
            <w:r>
              <w:rPr>
                <w:rFonts w:eastAsia="Arial" w:cs="Arial"/>
              </w:rPr>
              <w:t>00:40</w:t>
            </w:r>
          </w:p>
        </w:tc>
        <w:tc>
          <w:tcPr>
            <w:tcW w:w="2145" w:type="dxa"/>
          </w:tcPr>
          <w:p w14:paraId="29E61D21" w14:textId="77777777" w:rsidR="00B80284" w:rsidRPr="007E3319" w:rsidRDefault="00B80284" w:rsidP="00394C91">
            <w:pPr>
              <w:spacing w:after="0"/>
              <w:rPr>
                <w:rFonts w:ascii="Verdana" w:hAnsi="Verdana" w:cs="Verdana"/>
                <w:sz w:val="18"/>
                <w:szCs w:val="18"/>
              </w:rPr>
            </w:pPr>
            <w:r>
              <w:rPr>
                <w:rFonts w:eastAsia="Arial" w:cs="Arial"/>
                <w:sz w:val="16"/>
              </w:rPr>
              <w:t>Jonathan Clowes</w:t>
            </w:r>
          </w:p>
        </w:tc>
      </w:tr>
      <w:tr w:rsidR="00B80284" w:rsidRPr="007E3319" w14:paraId="2FB00E0C" w14:textId="77777777" w:rsidTr="00394C91">
        <w:trPr>
          <w:trHeight w:val="315"/>
        </w:trPr>
        <w:tc>
          <w:tcPr>
            <w:tcW w:w="559" w:type="dxa"/>
          </w:tcPr>
          <w:p w14:paraId="7FE3E5CE" w14:textId="77777777" w:rsidR="00B80284" w:rsidRPr="007E3319" w:rsidRDefault="00B80284" w:rsidP="00394C91">
            <w:pPr>
              <w:widowControl/>
              <w:autoSpaceDE w:val="0"/>
              <w:autoSpaceDN w:val="0"/>
              <w:spacing w:after="0"/>
              <w:jc w:val="center"/>
              <w:rPr>
                <w:rFonts w:ascii="Verdana" w:hAnsi="Verdana" w:cs="Verdana"/>
                <w:sz w:val="18"/>
                <w:szCs w:val="18"/>
              </w:rPr>
            </w:pPr>
            <w:r>
              <w:rPr>
                <w:rFonts w:eastAsia="Arial" w:cs="Arial"/>
              </w:rPr>
              <w:t>3</w:t>
            </w:r>
          </w:p>
        </w:tc>
        <w:tc>
          <w:tcPr>
            <w:tcW w:w="4241" w:type="dxa"/>
            <w:vAlign w:val="center"/>
          </w:tcPr>
          <w:p w14:paraId="64F418BA" w14:textId="77777777" w:rsidR="00B80284" w:rsidRPr="009D7FCD" w:rsidRDefault="00B80284" w:rsidP="00394C91">
            <w:pPr>
              <w:widowControl/>
              <w:autoSpaceDE w:val="0"/>
              <w:autoSpaceDN w:val="0"/>
              <w:spacing w:after="0"/>
              <w:rPr>
                <w:rFonts w:ascii="Verdana" w:hAnsi="Verdana" w:cs="Verdana"/>
                <w:sz w:val="18"/>
                <w:szCs w:val="18"/>
              </w:rPr>
            </w:pPr>
            <w:r>
              <w:rPr>
                <w:rFonts w:eastAsia="Arial" w:cs="Arial"/>
                <w:sz w:val="22"/>
              </w:rPr>
              <w:t>Implementation: ACI access policies and MCX_L3OUT, steps 7,8 and 9</w:t>
            </w:r>
          </w:p>
        </w:tc>
        <w:tc>
          <w:tcPr>
            <w:tcW w:w="611" w:type="dxa"/>
          </w:tcPr>
          <w:p w14:paraId="03659262" w14:textId="77777777" w:rsidR="00B80284" w:rsidRPr="007E3319" w:rsidRDefault="00B80284" w:rsidP="00394C91">
            <w:pPr>
              <w:tabs>
                <w:tab w:val="right" w:pos="1768"/>
              </w:tabs>
              <w:spacing w:after="0"/>
              <w:rPr>
                <w:rFonts w:ascii="Verdana" w:hAnsi="Verdana" w:cs="Verdana"/>
                <w:sz w:val="18"/>
                <w:szCs w:val="18"/>
              </w:rPr>
            </w:pPr>
            <w:r>
              <w:rPr>
                <w:rFonts w:eastAsia="Arial" w:cs="Arial"/>
              </w:rPr>
              <w:t>1</w:t>
            </w:r>
          </w:p>
        </w:tc>
        <w:tc>
          <w:tcPr>
            <w:tcW w:w="1134" w:type="dxa"/>
          </w:tcPr>
          <w:p w14:paraId="6AAD61E9" w14:textId="77777777" w:rsidR="00B80284" w:rsidRPr="007E3319" w:rsidRDefault="00B80284" w:rsidP="00394C91">
            <w:pPr>
              <w:tabs>
                <w:tab w:val="right" w:pos="1768"/>
              </w:tabs>
              <w:spacing w:after="0"/>
              <w:rPr>
                <w:rFonts w:ascii="Verdana" w:hAnsi="Verdana" w:cs="Verdana"/>
                <w:sz w:val="18"/>
                <w:szCs w:val="18"/>
              </w:rPr>
            </w:pPr>
            <w:r>
              <w:rPr>
                <w:rFonts w:ascii="Verdana" w:hAnsi="Verdana" w:cs="Verdana"/>
                <w:sz w:val="18"/>
                <w:szCs w:val="18"/>
              </w:rPr>
              <w:t>11:50</w:t>
            </w:r>
          </w:p>
        </w:tc>
        <w:tc>
          <w:tcPr>
            <w:tcW w:w="1134" w:type="dxa"/>
          </w:tcPr>
          <w:p w14:paraId="18921D36" w14:textId="77777777" w:rsidR="00B80284" w:rsidRPr="007E3319" w:rsidRDefault="00B80284" w:rsidP="00394C91">
            <w:pPr>
              <w:tabs>
                <w:tab w:val="right" w:pos="1768"/>
              </w:tabs>
              <w:spacing w:after="0"/>
              <w:rPr>
                <w:rFonts w:ascii="Verdana" w:hAnsi="Verdana" w:cs="Verdana"/>
                <w:sz w:val="18"/>
                <w:szCs w:val="18"/>
              </w:rPr>
            </w:pPr>
            <w:r>
              <w:rPr>
                <w:rFonts w:ascii="Verdana" w:hAnsi="Verdana" w:cs="Verdana"/>
                <w:sz w:val="18"/>
                <w:szCs w:val="18"/>
              </w:rPr>
              <w:t>12:45</w:t>
            </w:r>
          </w:p>
        </w:tc>
        <w:tc>
          <w:tcPr>
            <w:tcW w:w="928" w:type="dxa"/>
          </w:tcPr>
          <w:p w14:paraId="387753DE" w14:textId="77777777" w:rsidR="00B80284" w:rsidRPr="007E3319" w:rsidRDefault="00B80284" w:rsidP="00394C91">
            <w:pPr>
              <w:tabs>
                <w:tab w:val="right" w:pos="1768"/>
              </w:tabs>
              <w:spacing w:after="0"/>
              <w:rPr>
                <w:rFonts w:ascii="Verdana" w:hAnsi="Verdana" w:cs="Verdana"/>
                <w:sz w:val="18"/>
                <w:szCs w:val="18"/>
              </w:rPr>
            </w:pPr>
            <w:r>
              <w:rPr>
                <w:rFonts w:eastAsia="Arial" w:cs="Arial"/>
              </w:rPr>
              <w:t>00:55</w:t>
            </w:r>
          </w:p>
        </w:tc>
        <w:tc>
          <w:tcPr>
            <w:tcW w:w="2145" w:type="dxa"/>
          </w:tcPr>
          <w:p w14:paraId="54D94EC7" w14:textId="77777777" w:rsidR="00B80284" w:rsidRPr="007E3319" w:rsidRDefault="00B80284" w:rsidP="00394C91">
            <w:pPr>
              <w:tabs>
                <w:tab w:val="right" w:pos="1768"/>
              </w:tabs>
              <w:spacing w:after="0"/>
              <w:rPr>
                <w:rFonts w:ascii="Verdana" w:hAnsi="Verdana" w:cs="Verdana"/>
                <w:sz w:val="18"/>
                <w:szCs w:val="18"/>
              </w:rPr>
            </w:pPr>
            <w:r>
              <w:rPr>
                <w:rFonts w:eastAsia="Arial" w:cs="Arial"/>
                <w:sz w:val="16"/>
              </w:rPr>
              <w:t>Jonathan Clowes</w:t>
            </w:r>
          </w:p>
        </w:tc>
      </w:tr>
      <w:tr w:rsidR="00B80284" w:rsidRPr="00C055F9" w14:paraId="7520D553" w14:textId="77777777" w:rsidTr="00394C91">
        <w:trPr>
          <w:trHeight w:val="315"/>
        </w:trPr>
        <w:tc>
          <w:tcPr>
            <w:tcW w:w="559" w:type="dxa"/>
          </w:tcPr>
          <w:p w14:paraId="1017AF77" w14:textId="77777777" w:rsidR="00B80284" w:rsidRDefault="00B80284" w:rsidP="00394C91">
            <w:pPr>
              <w:widowControl/>
              <w:autoSpaceDE w:val="0"/>
              <w:autoSpaceDN w:val="0"/>
              <w:spacing w:after="0"/>
              <w:jc w:val="center"/>
              <w:rPr>
                <w:rFonts w:ascii="Verdana" w:hAnsi="Verdana" w:cs="Verdana"/>
                <w:sz w:val="18"/>
                <w:szCs w:val="18"/>
              </w:rPr>
            </w:pPr>
            <w:r>
              <w:rPr>
                <w:rFonts w:eastAsia="Arial" w:cs="Arial"/>
              </w:rPr>
              <w:t>4</w:t>
            </w:r>
          </w:p>
        </w:tc>
        <w:tc>
          <w:tcPr>
            <w:tcW w:w="4241" w:type="dxa"/>
            <w:vAlign w:val="center"/>
          </w:tcPr>
          <w:p w14:paraId="77B3182E" w14:textId="77777777" w:rsidR="00B80284" w:rsidRPr="00B61663" w:rsidRDefault="00B80284" w:rsidP="00394C91">
            <w:pPr>
              <w:widowControl/>
              <w:autoSpaceDE w:val="0"/>
              <w:autoSpaceDN w:val="0"/>
              <w:spacing w:after="0"/>
              <w:rPr>
                <w:rFonts w:ascii="Verdana" w:hAnsi="Verdana" w:cs="Verdana"/>
                <w:sz w:val="18"/>
                <w:szCs w:val="18"/>
              </w:rPr>
            </w:pPr>
            <w:r>
              <w:rPr>
                <w:rFonts w:eastAsia="Arial" w:cs="Arial"/>
                <w:sz w:val="22"/>
              </w:rPr>
              <w:t>Post change validation (section 5)</w:t>
            </w:r>
          </w:p>
        </w:tc>
        <w:tc>
          <w:tcPr>
            <w:tcW w:w="611" w:type="dxa"/>
          </w:tcPr>
          <w:p w14:paraId="2CB3A681" w14:textId="77777777" w:rsidR="00B80284" w:rsidRPr="00C055F9" w:rsidRDefault="00B80284" w:rsidP="00394C91">
            <w:pPr>
              <w:tabs>
                <w:tab w:val="right" w:pos="1768"/>
              </w:tabs>
              <w:spacing w:after="0"/>
              <w:rPr>
                <w:rFonts w:ascii="Verdana" w:hAnsi="Verdana" w:cs="Verdana"/>
              </w:rPr>
            </w:pPr>
            <w:r>
              <w:rPr>
                <w:rFonts w:eastAsia="Arial" w:cs="Arial"/>
              </w:rPr>
              <w:t>1</w:t>
            </w:r>
          </w:p>
        </w:tc>
        <w:tc>
          <w:tcPr>
            <w:tcW w:w="1134" w:type="dxa"/>
          </w:tcPr>
          <w:p w14:paraId="03077E34" w14:textId="77777777" w:rsidR="00B80284" w:rsidRPr="00C055F9" w:rsidRDefault="00B80284" w:rsidP="00394C91">
            <w:pPr>
              <w:tabs>
                <w:tab w:val="right" w:pos="1768"/>
              </w:tabs>
              <w:spacing w:after="0"/>
              <w:rPr>
                <w:rFonts w:ascii="Verdana" w:hAnsi="Verdana" w:cs="Verdana"/>
              </w:rPr>
            </w:pPr>
            <w:r>
              <w:rPr>
                <w:rFonts w:ascii="Verdana" w:hAnsi="Verdana" w:cs="Verdana"/>
              </w:rPr>
              <w:t>12:45</w:t>
            </w:r>
          </w:p>
        </w:tc>
        <w:tc>
          <w:tcPr>
            <w:tcW w:w="1134" w:type="dxa"/>
          </w:tcPr>
          <w:p w14:paraId="5181547A" w14:textId="77777777" w:rsidR="00B80284" w:rsidRPr="00C055F9" w:rsidRDefault="00B80284" w:rsidP="00394C91">
            <w:pPr>
              <w:tabs>
                <w:tab w:val="right" w:pos="1768"/>
              </w:tabs>
              <w:spacing w:after="0"/>
              <w:rPr>
                <w:rFonts w:ascii="Verdana" w:hAnsi="Verdana" w:cs="Verdana"/>
              </w:rPr>
            </w:pPr>
            <w:r>
              <w:rPr>
                <w:rFonts w:ascii="Verdana" w:hAnsi="Verdana" w:cs="Verdana"/>
              </w:rPr>
              <w:t>13:20</w:t>
            </w:r>
          </w:p>
        </w:tc>
        <w:tc>
          <w:tcPr>
            <w:tcW w:w="928" w:type="dxa"/>
          </w:tcPr>
          <w:p w14:paraId="6992A004" w14:textId="77777777" w:rsidR="00B80284" w:rsidRPr="00C055F9" w:rsidRDefault="00B80284" w:rsidP="00394C91">
            <w:pPr>
              <w:tabs>
                <w:tab w:val="right" w:pos="1768"/>
              </w:tabs>
              <w:spacing w:after="0"/>
              <w:rPr>
                <w:rFonts w:ascii="Verdana" w:hAnsi="Verdana" w:cs="Verdana"/>
              </w:rPr>
            </w:pPr>
            <w:r>
              <w:rPr>
                <w:rFonts w:eastAsia="Arial" w:cs="Arial"/>
              </w:rPr>
              <w:t>00:35</w:t>
            </w:r>
          </w:p>
        </w:tc>
        <w:tc>
          <w:tcPr>
            <w:tcW w:w="2145" w:type="dxa"/>
          </w:tcPr>
          <w:p w14:paraId="3911A62D" w14:textId="77777777" w:rsidR="00B80284" w:rsidRPr="00C055F9" w:rsidRDefault="00B80284" w:rsidP="00394C91">
            <w:pPr>
              <w:tabs>
                <w:tab w:val="right" w:pos="1768"/>
              </w:tabs>
              <w:spacing w:after="0"/>
              <w:rPr>
                <w:rFonts w:ascii="Verdana" w:hAnsi="Verdana" w:cs="Verdana"/>
              </w:rPr>
            </w:pPr>
            <w:r>
              <w:rPr>
                <w:rFonts w:eastAsia="Arial" w:cs="Arial"/>
                <w:sz w:val="16"/>
              </w:rPr>
              <w:t>Jonathan Clowes</w:t>
            </w:r>
          </w:p>
        </w:tc>
      </w:tr>
      <w:tr w:rsidR="00B80284" w:rsidRPr="00C055F9" w14:paraId="1EA283E9" w14:textId="77777777" w:rsidTr="00394C91">
        <w:trPr>
          <w:trHeight w:val="315"/>
        </w:trPr>
        <w:tc>
          <w:tcPr>
            <w:tcW w:w="559" w:type="dxa"/>
          </w:tcPr>
          <w:p w14:paraId="07A4CE36" w14:textId="77777777" w:rsidR="00B80284" w:rsidRDefault="00B80284" w:rsidP="00394C91">
            <w:pPr>
              <w:widowControl/>
              <w:autoSpaceDE w:val="0"/>
              <w:autoSpaceDN w:val="0"/>
              <w:spacing w:after="0"/>
              <w:jc w:val="center"/>
              <w:rPr>
                <w:rFonts w:ascii="Verdana" w:hAnsi="Verdana" w:cs="Verdana"/>
                <w:sz w:val="18"/>
                <w:szCs w:val="18"/>
              </w:rPr>
            </w:pPr>
            <w:r>
              <w:rPr>
                <w:rFonts w:eastAsia="Arial" w:cs="Arial"/>
              </w:rPr>
              <w:t>5</w:t>
            </w:r>
          </w:p>
        </w:tc>
        <w:tc>
          <w:tcPr>
            <w:tcW w:w="4241" w:type="dxa"/>
            <w:vAlign w:val="center"/>
          </w:tcPr>
          <w:p w14:paraId="5887A73C" w14:textId="77777777" w:rsidR="00B80284" w:rsidRPr="00B61663" w:rsidRDefault="00B80284" w:rsidP="00394C91">
            <w:pPr>
              <w:widowControl/>
              <w:autoSpaceDE w:val="0"/>
              <w:autoSpaceDN w:val="0"/>
              <w:spacing w:after="0"/>
              <w:rPr>
                <w:rFonts w:ascii="Verdana" w:hAnsi="Verdana" w:cs="Verdana"/>
                <w:sz w:val="18"/>
                <w:szCs w:val="18"/>
              </w:rPr>
            </w:pPr>
            <w:r>
              <w:rPr>
                <w:rFonts w:eastAsia="Arial" w:cs="Arial"/>
                <w:sz w:val="22"/>
              </w:rPr>
              <w:t>Rollback if required (section 6)</w:t>
            </w:r>
          </w:p>
        </w:tc>
        <w:tc>
          <w:tcPr>
            <w:tcW w:w="611" w:type="dxa"/>
          </w:tcPr>
          <w:p w14:paraId="67279CC9" w14:textId="77777777" w:rsidR="00B80284" w:rsidRPr="00C055F9" w:rsidRDefault="00B80284" w:rsidP="00394C91">
            <w:pPr>
              <w:tabs>
                <w:tab w:val="right" w:pos="1768"/>
              </w:tabs>
              <w:spacing w:after="0"/>
              <w:rPr>
                <w:rFonts w:ascii="Verdana" w:hAnsi="Verdana" w:cs="Verdana"/>
              </w:rPr>
            </w:pPr>
            <w:r>
              <w:rPr>
                <w:rFonts w:eastAsia="Arial" w:cs="Arial"/>
              </w:rPr>
              <w:t>1</w:t>
            </w:r>
          </w:p>
        </w:tc>
        <w:tc>
          <w:tcPr>
            <w:tcW w:w="1134" w:type="dxa"/>
          </w:tcPr>
          <w:p w14:paraId="75B6ABC0" w14:textId="77777777" w:rsidR="00B80284" w:rsidRPr="00C055F9" w:rsidRDefault="00B80284" w:rsidP="00394C91">
            <w:pPr>
              <w:tabs>
                <w:tab w:val="right" w:pos="1768"/>
              </w:tabs>
              <w:spacing w:after="0"/>
              <w:rPr>
                <w:rFonts w:ascii="Verdana" w:hAnsi="Verdana" w:cs="Verdana"/>
              </w:rPr>
            </w:pPr>
            <w:r>
              <w:rPr>
                <w:rFonts w:ascii="Verdana" w:hAnsi="Verdana" w:cs="Verdana"/>
              </w:rPr>
              <w:t>13:20</w:t>
            </w:r>
          </w:p>
        </w:tc>
        <w:tc>
          <w:tcPr>
            <w:tcW w:w="1134" w:type="dxa"/>
          </w:tcPr>
          <w:p w14:paraId="7BE7D1B1" w14:textId="77777777" w:rsidR="00B80284" w:rsidRPr="00C055F9" w:rsidRDefault="00B80284" w:rsidP="00394C91">
            <w:pPr>
              <w:tabs>
                <w:tab w:val="right" w:pos="1768"/>
              </w:tabs>
              <w:spacing w:after="0"/>
              <w:rPr>
                <w:rFonts w:ascii="Verdana" w:hAnsi="Verdana" w:cs="Verdana"/>
              </w:rPr>
            </w:pPr>
            <w:r>
              <w:rPr>
                <w:rFonts w:ascii="Verdana" w:hAnsi="Verdana" w:cs="Verdana"/>
              </w:rPr>
              <w:t>13:50</w:t>
            </w:r>
          </w:p>
        </w:tc>
        <w:tc>
          <w:tcPr>
            <w:tcW w:w="928" w:type="dxa"/>
          </w:tcPr>
          <w:p w14:paraId="076477B4" w14:textId="77777777" w:rsidR="00B80284" w:rsidRPr="00C055F9" w:rsidRDefault="00B80284" w:rsidP="00394C91">
            <w:pPr>
              <w:tabs>
                <w:tab w:val="right" w:pos="1768"/>
              </w:tabs>
              <w:spacing w:after="0"/>
              <w:rPr>
                <w:rFonts w:ascii="Verdana" w:hAnsi="Verdana" w:cs="Verdana"/>
              </w:rPr>
            </w:pPr>
            <w:r>
              <w:rPr>
                <w:rFonts w:eastAsia="Arial" w:cs="Arial"/>
              </w:rPr>
              <w:t>00:30</w:t>
            </w:r>
          </w:p>
        </w:tc>
        <w:tc>
          <w:tcPr>
            <w:tcW w:w="2145" w:type="dxa"/>
          </w:tcPr>
          <w:p w14:paraId="3450E65E" w14:textId="77777777" w:rsidR="00B80284" w:rsidRPr="00C055F9" w:rsidRDefault="00B80284" w:rsidP="00394C91">
            <w:pPr>
              <w:tabs>
                <w:tab w:val="right" w:pos="1768"/>
              </w:tabs>
              <w:spacing w:after="0"/>
              <w:rPr>
                <w:rFonts w:ascii="Verdana" w:hAnsi="Verdana" w:cs="Verdana"/>
              </w:rPr>
            </w:pPr>
            <w:r>
              <w:rPr>
                <w:rFonts w:eastAsia="Arial" w:cs="Arial"/>
                <w:sz w:val="16"/>
              </w:rPr>
              <w:t>Jonathan Clowes</w:t>
            </w:r>
          </w:p>
        </w:tc>
      </w:tr>
      <w:tr w:rsidR="00B80284" w:rsidRPr="00C055F9" w14:paraId="41296291" w14:textId="77777777" w:rsidTr="00394C91">
        <w:trPr>
          <w:trHeight w:val="315"/>
        </w:trPr>
        <w:tc>
          <w:tcPr>
            <w:tcW w:w="559" w:type="dxa"/>
          </w:tcPr>
          <w:p w14:paraId="5BAB3A5D" w14:textId="77777777" w:rsidR="00B80284" w:rsidRDefault="00B80284" w:rsidP="00394C91">
            <w:pPr>
              <w:widowControl/>
              <w:autoSpaceDE w:val="0"/>
              <w:autoSpaceDN w:val="0"/>
              <w:spacing w:after="0"/>
              <w:jc w:val="center"/>
              <w:rPr>
                <w:rFonts w:ascii="Verdana" w:hAnsi="Verdana" w:cs="Verdana"/>
                <w:sz w:val="18"/>
                <w:szCs w:val="18"/>
              </w:rPr>
            </w:pPr>
            <w:r>
              <w:rPr>
                <w:rFonts w:eastAsia="Arial" w:cs="Arial"/>
              </w:rPr>
              <w:t>6</w:t>
            </w:r>
          </w:p>
        </w:tc>
        <w:tc>
          <w:tcPr>
            <w:tcW w:w="4241" w:type="dxa"/>
            <w:vAlign w:val="center"/>
          </w:tcPr>
          <w:p w14:paraId="52EAEEE1" w14:textId="77777777" w:rsidR="00B80284" w:rsidRDefault="00B80284" w:rsidP="00394C91">
            <w:pPr>
              <w:widowControl/>
              <w:autoSpaceDE w:val="0"/>
              <w:autoSpaceDN w:val="0"/>
              <w:spacing w:after="0"/>
            </w:pPr>
            <w:r>
              <w:rPr>
                <w:rFonts w:eastAsia="Arial" w:cs="Arial"/>
                <w:sz w:val="22"/>
              </w:rPr>
              <w:t>Update Helix</w:t>
            </w:r>
          </w:p>
        </w:tc>
        <w:tc>
          <w:tcPr>
            <w:tcW w:w="611" w:type="dxa"/>
          </w:tcPr>
          <w:p w14:paraId="19DB1990" w14:textId="77777777" w:rsidR="00B80284" w:rsidRPr="00C055F9" w:rsidRDefault="00B80284" w:rsidP="00394C91">
            <w:pPr>
              <w:tabs>
                <w:tab w:val="right" w:pos="1768"/>
              </w:tabs>
              <w:spacing w:after="0"/>
              <w:rPr>
                <w:rFonts w:ascii="Verdana" w:hAnsi="Verdana" w:cs="Verdana"/>
              </w:rPr>
            </w:pPr>
            <w:r>
              <w:rPr>
                <w:rFonts w:eastAsia="Arial" w:cs="Arial"/>
              </w:rPr>
              <w:t>1</w:t>
            </w:r>
          </w:p>
        </w:tc>
        <w:tc>
          <w:tcPr>
            <w:tcW w:w="1134" w:type="dxa"/>
          </w:tcPr>
          <w:p w14:paraId="05706B67" w14:textId="77777777" w:rsidR="00B80284" w:rsidRPr="00C055F9" w:rsidRDefault="00B80284" w:rsidP="00394C91">
            <w:pPr>
              <w:tabs>
                <w:tab w:val="right" w:pos="1768"/>
              </w:tabs>
              <w:spacing w:after="0"/>
              <w:rPr>
                <w:rFonts w:ascii="Verdana" w:hAnsi="Verdana" w:cs="Verdana"/>
              </w:rPr>
            </w:pPr>
            <w:r>
              <w:rPr>
                <w:rFonts w:ascii="Verdana" w:hAnsi="Verdana" w:cs="Verdana"/>
              </w:rPr>
              <w:t>13:45</w:t>
            </w:r>
          </w:p>
        </w:tc>
        <w:tc>
          <w:tcPr>
            <w:tcW w:w="1134" w:type="dxa"/>
          </w:tcPr>
          <w:p w14:paraId="44D509D6" w14:textId="77777777" w:rsidR="00B80284" w:rsidRPr="00C055F9" w:rsidRDefault="00B80284" w:rsidP="00394C91">
            <w:pPr>
              <w:tabs>
                <w:tab w:val="right" w:pos="1768"/>
              </w:tabs>
              <w:spacing w:after="0"/>
              <w:rPr>
                <w:rFonts w:ascii="Verdana" w:hAnsi="Verdana" w:cs="Verdana"/>
              </w:rPr>
            </w:pPr>
            <w:r>
              <w:rPr>
                <w:rFonts w:ascii="Verdana" w:hAnsi="Verdana" w:cs="Verdana"/>
              </w:rPr>
              <w:t>13:50</w:t>
            </w:r>
          </w:p>
        </w:tc>
        <w:tc>
          <w:tcPr>
            <w:tcW w:w="928" w:type="dxa"/>
          </w:tcPr>
          <w:p w14:paraId="3BE73228" w14:textId="77777777" w:rsidR="00B80284" w:rsidRPr="00C055F9" w:rsidRDefault="00B80284" w:rsidP="00394C91">
            <w:pPr>
              <w:tabs>
                <w:tab w:val="right" w:pos="1768"/>
              </w:tabs>
              <w:spacing w:after="0"/>
              <w:rPr>
                <w:rFonts w:ascii="Verdana" w:hAnsi="Verdana" w:cs="Verdana"/>
              </w:rPr>
            </w:pPr>
            <w:r>
              <w:rPr>
                <w:rFonts w:eastAsia="Arial" w:cs="Arial"/>
              </w:rPr>
              <w:t>00:05</w:t>
            </w:r>
          </w:p>
        </w:tc>
        <w:tc>
          <w:tcPr>
            <w:tcW w:w="2145" w:type="dxa"/>
          </w:tcPr>
          <w:p w14:paraId="2F7BF316" w14:textId="77777777" w:rsidR="00B80284" w:rsidRPr="00C055F9" w:rsidRDefault="00B80284" w:rsidP="00394C91">
            <w:pPr>
              <w:tabs>
                <w:tab w:val="right" w:pos="1768"/>
              </w:tabs>
              <w:spacing w:after="0"/>
              <w:rPr>
                <w:rFonts w:ascii="Verdana" w:hAnsi="Verdana" w:cs="Verdana"/>
              </w:rPr>
            </w:pPr>
            <w:r>
              <w:rPr>
                <w:rFonts w:eastAsia="Arial" w:cs="Arial"/>
                <w:sz w:val="16"/>
              </w:rPr>
              <w:t>Andrew MacPhail</w:t>
            </w:r>
          </w:p>
        </w:tc>
      </w:tr>
    </w:tbl>
    <w:p w14:paraId="6BB72AC4" w14:textId="77777777" w:rsidR="00B80284" w:rsidRDefault="00B80284" w:rsidP="00B80284">
      <w:pPr>
        <w:jc w:val="center"/>
        <w:rPr>
          <w:rFonts w:ascii="Optima" w:hAnsi="Optima"/>
          <w:i/>
          <w:iCs/>
          <w:sz w:val="24"/>
          <w:szCs w:val="24"/>
        </w:rPr>
      </w:pPr>
      <w:r w:rsidRPr="00305772">
        <w:rPr>
          <w:rFonts w:ascii="Optima" w:hAnsi="Optima"/>
          <w:i/>
          <w:iCs/>
          <w:sz w:val="24"/>
          <w:szCs w:val="24"/>
        </w:rPr>
        <w:t>Note: Put only day number</w:t>
      </w:r>
      <w:r>
        <w:rPr>
          <w:rFonts w:ascii="Optima" w:hAnsi="Optima"/>
          <w:i/>
          <w:iCs/>
          <w:sz w:val="24"/>
          <w:szCs w:val="24"/>
        </w:rPr>
        <w:t>s</w:t>
      </w:r>
      <w:r w:rsidRPr="00305772">
        <w:rPr>
          <w:rFonts w:ascii="Optima" w:hAnsi="Optima"/>
          <w:i/>
          <w:iCs/>
          <w:sz w:val="24"/>
          <w:szCs w:val="24"/>
        </w:rPr>
        <w:t xml:space="preserve"> in this plan, actual dates into </w:t>
      </w:r>
      <w:r>
        <w:rPr>
          <w:rFonts w:ascii="Optima" w:hAnsi="Optima"/>
          <w:i/>
          <w:iCs/>
          <w:sz w:val="24"/>
          <w:szCs w:val="24"/>
        </w:rPr>
        <w:t xml:space="preserve">the Helix </w:t>
      </w:r>
      <w:r w:rsidRPr="00305772">
        <w:rPr>
          <w:rFonts w:ascii="Optima" w:hAnsi="Optima"/>
          <w:i/>
          <w:iCs/>
          <w:sz w:val="24"/>
          <w:szCs w:val="24"/>
        </w:rPr>
        <w:t>Change Record</w:t>
      </w:r>
    </w:p>
    <w:p w14:paraId="6CF09617" w14:textId="77777777" w:rsidR="00B80284" w:rsidRDefault="00B80284" w:rsidP="00B80284">
      <w:pPr>
        <w:jc w:val="center"/>
        <w:rPr>
          <w:rFonts w:ascii="Optima" w:hAnsi="Optima"/>
          <w:i/>
          <w:iCs/>
          <w:sz w:val="24"/>
          <w:szCs w:val="24"/>
        </w:rPr>
      </w:pPr>
    </w:p>
    <w:p w14:paraId="64BAD7FB" w14:textId="77777777" w:rsidR="00B80284" w:rsidRDefault="00B80284" w:rsidP="00B80284">
      <w:pPr>
        <w:jc w:val="center"/>
        <w:rPr>
          <w:color w:val="000000" w:themeColor="text1"/>
        </w:rPr>
      </w:pPr>
      <w:r>
        <w:rPr>
          <w:color w:val="000000" w:themeColor="text1"/>
        </w:rPr>
        <w:t>For more complex changes, complete the following sections, detailing the steps needed to successfully complete this change.</w:t>
      </w:r>
    </w:p>
    <w:p w14:paraId="6EFC9A1D" w14:textId="77777777" w:rsidR="00B80284" w:rsidRDefault="00B80284" w:rsidP="00B80284">
      <w:pPr>
        <w:jc w:val="center"/>
        <w:rPr>
          <w:color w:val="000000" w:themeColor="text1"/>
        </w:rPr>
      </w:pPr>
    </w:p>
    <w:p w14:paraId="6BB133E2" w14:textId="77777777" w:rsidR="00B80284" w:rsidRPr="003F32E7" w:rsidRDefault="00B80284" w:rsidP="00B80284">
      <w:pPr>
        <w:jc w:val="center"/>
        <w:rPr>
          <w:rFonts w:ascii="Optima" w:hAnsi="Optima"/>
          <w:i/>
          <w:iCs/>
          <w:sz w:val="24"/>
          <w:szCs w:val="24"/>
        </w:rPr>
        <w:sectPr w:rsidR="00B80284" w:rsidRPr="003F32E7" w:rsidSect="00B80284">
          <w:footnotePr>
            <w:numRestart w:val="eachPage"/>
          </w:footnotePr>
          <w:pgSz w:w="11907" w:h="16840" w:code="9"/>
          <w:pgMar w:top="720" w:right="720" w:bottom="720" w:left="720" w:header="0" w:footer="720" w:gutter="0"/>
          <w:cols w:space="720"/>
          <w:docGrid w:linePitch="360"/>
        </w:sectPr>
      </w:pPr>
    </w:p>
    <w:p w14:paraId="74E51D8B" w14:textId="77777777" w:rsidR="00AC5D27" w:rsidRPr="00FC1637" w:rsidRDefault="00AC5D27" w:rsidP="00AC5D27">
      <w:pPr>
        <w:pStyle w:val="Heading1"/>
      </w:pPr>
      <w:r>
        <w:lastRenderedPageBreak/>
        <w:t xml:space="preserve">Detailed </w:t>
      </w:r>
      <w:r w:rsidRPr="00FC1637">
        <w:t xml:space="preserve">Implementation </w:t>
      </w:r>
      <w:r>
        <w:t>Plan</w:t>
      </w:r>
      <w:bookmarkEnd w:id="27"/>
    </w:p>
    <w:p w14:paraId="14AB4221" w14:textId="77777777" w:rsidR="00F23F11" w:rsidRPr="00F23F11" w:rsidRDefault="00C63931" w:rsidP="00F23F11">
      <w:pPr>
        <w:pStyle w:val="Heading2"/>
      </w:pPr>
      <w:bookmarkStart w:id="30" w:name="_Toc242282882"/>
      <w:r w:rsidRPr="008D4A41">
        <w:rPr>
          <w:b/>
          <w:bCs/>
          <w:color w:val="000000" w:themeColor="text1"/>
        </w:rPr>
        <w:t>Pre-Requisites</w:t>
      </w:r>
      <w:r w:rsidR="00D42F0B">
        <w:rPr>
          <w:b/>
          <w:bCs/>
          <w:color w:val="000000" w:themeColor="text1"/>
        </w:rPr>
        <w:t xml:space="preserve">, </w:t>
      </w:r>
      <w:r w:rsidR="003F7BF0" w:rsidRPr="008D4A41">
        <w:rPr>
          <w:b/>
          <w:bCs/>
          <w:color w:val="000000" w:themeColor="text1"/>
        </w:rPr>
        <w:t>Testing</w:t>
      </w:r>
      <w:r w:rsidR="00D42F0B">
        <w:rPr>
          <w:b/>
          <w:bCs/>
          <w:color w:val="000000" w:themeColor="text1"/>
        </w:rPr>
        <w:t xml:space="preserve"> &amp; Communication</w:t>
      </w:r>
      <w:bookmarkEnd w:id="30"/>
      <w:r w:rsidR="008D4A41">
        <w:rPr>
          <w:color w:val="000000" w:themeColor="text1"/>
        </w:rPr>
        <w:t xml:space="preserve"> </w:t>
      </w:r>
    </w:p>
    <w:tbl>
      <w:tblPr>
        <w:tblW w:w="1506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7463"/>
        <w:gridCol w:w="850"/>
        <w:gridCol w:w="1701"/>
        <w:gridCol w:w="1418"/>
        <w:gridCol w:w="992"/>
        <w:gridCol w:w="1854"/>
      </w:tblGrid>
      <w:tr w:rsidR="00BE0136" w:rsidRPr="006A76BE" w14:paraId="38AB21BB" w14:textId="77777777" w:rsidTr="00394C91">
        <w:trPr>
          <w:trHeight w:val="281"/>
        </w:trPr>
        <w:tc>
          <w:tcPr>
            <w:tcW w:w="783" w:type="dxa"/>
            <w:shd w:val="clear" w:color="auto" w:fill="00543D"/>
          </w:tcPr>
          <w:p w14:paraId="69F39773" w14:textId="77777777" w:rsidR="00BE0136" w:rsidRPr="006A76BE" w:rsidRDefault="00BE0136" w:rsidP="00394C91">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4106011A" w14:textId="77777777" w:rsidR="00BE0136" w:rsidRPr="006A76BE" w:rsidRDefault="00BE0136" w:rsidP="00394C91">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1E65129F" w14:textId="77777777" w:rsidR="00BE0136" w:rsidRDefault="00BE0136" w:rsidP="00394C91">
            <w:pPr>
              <w:jc w:val="center"/>
              <w:rPr>
                <w:rFonts w:cs="Arial"/>
                <w:b/>
                <w:bCs/>
                <w:color w:val="FFFFFF" w:themeColor="background1"/>
                <w:sz w:val="18"/>
                <w:szCs w:val="18"/>
              </w:rPr>
            </w:pPr>
            <w:r>
              <w:rPr>
                <w:rFonts w:cs="Arial"/>
                <w:b/>
                <w:bCs/>
                <w:color w:val="FFFFFF" w:themeColor="background1"/>
                <w:sz w:val="18"/>
                <w:szCs w:val="18"/>
              </w:rPr>
              <w:t>Day</w:t>
            </w:r>
          </w:p>
          <w:p w14:paraId="26881EE0" w14:textId="77777777" w:rsidR="00BE0136" w:rsidRDefault="00BE0136" w:rsidP="00394C91">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4F154B4B" w14:textId="77777777" w:rsidR="00BE0136" w:rsidRDefault="00BE0136" w:rsidP="00394C91">
            <w:pPr>
              <w:jc w:val="center"/>
              <w:rPr>
                <w:rFonts w:cs="Arial"/>
                <w:b/>
                <w:bCs/>
                <w:color w:val="FFFFFF" w:themeColor="background1"/>
                <w:sz w:val="18"/>
                <w:szCs w:val="18"/>
              </w:rPr>
            </w:pPr>
            <w:r>
              <w:rPr>
                <w:rFonts w:cs="Arial"/>
                <w:b/>
                <w:bCs/>
                <w:color w:val="FFFFFF" w:themeColor="background1"/>
                <w:sz w:val="18"/>
                <w:szCs w:val="18"/>
              </w:rPr>
              <w:t>Start</w:t>
            </w:r>
          </w:p>
          <w:p w14:paraId="7EF666DE" w14:textId="77777777" w:rsidR="00BE0136" w:rsidRDefault="00BE0136"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4DD53EB2" w14:textId="77777777" w:rsidR="00BE0136" w:rsidRDefault="00BE0136" w:rsidP="00394C91">
            <w:pPr>
              <w:jc w:val="center"/>
              <w:rPr>
                <w:rFonts w:cs="Arial"/>
                <w:b/>
                <w:bCs/>
                <w:color w:val="FFFFFF" w:themeColor="background1"/>
                <w:sz w:val="18"/>
                <w:szCs w:val="18"/>
              </w:rPr>
            </w:pPr>
            <w:r>
              <w:rPr>
                <w:rFonts w:cs="Arial"/>
                <w:b/>
                <w:bCs/>
                <w:color w:val="FFFFFF" w:themeColor="background1"/>
                <w:sz w:val="18"/>
                <w:szCs w:val="18"/>
              </w:rPr>
              <w:t>End</w:t>
            </w:r>
          </w:p>
          <w:p w14:paraId="08D309CF" w14:textId="77777777" w:rsidR="00BE0136" w:rsidRDefault="00BE0136"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232C0731" w14:textId="77777777" w:rsidR="00BE0136" w:rsidRDefault="00BE0136" w:rsidP="00394C91">
            <w:pPr>
              <w:jc w:val="center"/>
              <w:rPr>
                <w:rFonts w:cs="Arial"/>
                <w:b/>
                <w:bCs/>
                <w:color w:val="FFFFFF" w:themeColor="background1"/>
                <w:sz w:val="16"/>
                <w:szCs w:val="16"/>
              </w:rPr>
            </w:pPr>
            <w:r w:rsidRPr="00EB22EC">
              <w:rPr>
                <w:rFonts w:cs="Arial"/>
                <w:b/>
                <w:bCs/>
                <w:color w:val="FFFFFF" w:themeColor="background1"/>
                <w:sz w:val="16"/>
                <w:szCs w:val="16"/>
              </w:rPr>
              <w:t>Duration</w:t>
            </w:r>
          </w:p>
          <w:p w14:paraId="6B1CB718" w14:textId="77777777" w:rsidR="00BE0136" w:rsidRPr="00EB22EC" w:rsidRDefault="00BE0136" w:rsidP="00394C91">
            <w:pPr>
              <w:jc w:val="center"/>
              <w:rPr>
                <w:rFonts w:cs="Arial"/>
                <w:b/>
                <w:bCs/>
                <w:color w:val="FFFFFF" w:themeColor="background1"/>
                <w:sz w:val="16"/>
                <w:szCs w:val="16"/>
              </w:rPr>
            </w:pPr>
            <w:r>
              <w:rPr>
                <w:rFonts w:cs="Arial"/>
                <w:b/>
                <w:bCs/>
                <w:color w:val="FFFFFF" w:themeColor="background1"/>
                <w:sz w:val="16"/>
                <w:szCs w:val="16"/>
              </w:rPr>
              <w:t>(hh:mm)</w:t>
            </w:r>
          </w:p>
        </w:tc>
        <w:tc>
          <w:tcPr>
            <w:tcW w:w="1854" w:type="dxa"/>
            <w:shd w:val="clear" w:color="auto" w:fill="00543D"/>
          </w:tcPr>
          <w:p w14:paraId="47A8FAD2" w14:textId="77777777" w:rsidR="00BE0136" w:rsidRPr="006A76BE" w:rsidRDefault="00BE0136" w:rsidP="00394C91">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BE0136" w:rsidRPr="007E3319" w14:paraId="45BADCC9" w14:textId="77777777" w:rsidTr="00394C91">
        <w:trPr>
          <w:trHeight w:val="342"/>
        </w:trPr>
        <w:tc>
          <w:tcPr>
            <w:tcW w:w="783" w:type="dxa"/>
          </w:tcPr>
          <w:p w14:paraId="1839DBCD" w14:textId="77777777" w:rsidR="00BE0136" w:rsidRPr="007E3319" w:rsidRDefault="00BE0136" w:rsidP="00394C91">
            <w:pPr>
              <w:widowControl/>
              <w:autoSpaceDE w:val="0"/>
              <w:autoSpaceDN w:val="0"/>
              <w:spacing w:after="0"/>
              <w:jc w:val="center"/>
              <w:rPr>
                <w:rFonts w:ascii="Verdana" w:hAnsi="Verdana" w:cs="Verdana"/>
                <w:sz w:val="18"/>
                <w:szCs w:val="18"/>
              </w:rPr>
            </w:pPr>
            <w:r>
              <w:rPr>
                <w:rFonts w:eastAsia="Arial" w:cs="Arial"/>
              </w:rPr>
              <w:t>1</w:t>
            </w:r>
          </w:p>
        </w:tc>
        <w:tc>
          <w:tcPr>
            <w:tcW w:w="7463" w:type="dxa"/>
            <w:vAlign w:val="center"/>
          </w:tcPr>
          <w:p w14:paraId="7EB20B47" w14:textId="77777777" w:rsidR="00BE0136" w:rsidRDefault="00BE0136" w:rsidP="00394C91">
            <w:pPr>
              <w:widowControl/>
              <w:autoSpaceDE w:val="0"/>
              <w:autoSpaceDN w:val="0"/>
              <w:rPr>
                <w:rFonts w:ascii="Helvetica Neue" w:hAnsi="Helvetica Neue"/>
                <w:color w:val="333333"/>
                <w:shd w:val="clear" w:color="auto" w:fill="FFFFFF"/>
              </w:rPr>
            </w:pPr>
            <w:r>
              <w:rPr>
                <w:rFonts w:eastAsia="Arial" w:cs="Arial"/>
                <w:b/>
                <w:sz w:val="22"/>
              </w:rPr>
              <w:t>EX4650 pre-checks, MCX-LD5-EX4650-INNER-01 and MCX-LD8-EX4650-INNER-01</w:t>
            </w:r>
          </w:p>
          <w:p w14:paraId="0F67B1C2" w14:textId="77777777" w:rsidR="00BE0136" w:rsidRDefault="00BE0136" w:rsidP="00394C91">
            <w:pPr>
              <w:spacing w:after="120"/>
            </w:pPr>
            <w:r>
              <w:rPr>
                <w:rFonts w:eastAsia="Arial" w:cs="Arial"/>
                <w:sz w:val="22"/>
              </w:rPr>
              <w:t xml:space="preserve">Confirms the switches are healthy and that everything this change uses </w:t>
            </w:r>
            <w:proofErr w:type="gramStart"/>
            <w:r>
              <w:rPr>
                <w:rFonts w:eastAsia="Arial" w:cs="Arial"/>
                <w:sz w:val="22"/>
              </w:rPr>
              <w:t>is</w:t>
            </w:r>
            <w:proofErr w:type="gramEnd"/>
            <w:r>
              <w:rPr>
                <w:rFonts w:eastAsia="Arial" w:cs="Arial"/>
                <w:sz w:val="22"/>
              </w:rPr>
              <w:t xml:space="preserve"> free, so nothing existing is overwritten.  Run on both switches in operational mode and save all output to the session log.</w:t>
            </w:r>
          </w:p>
          <w:p w14:paraId="181B28D6" w14:textId="77777777" w:rsidR="00BE0136" w:rsidRDefault="00BE0136" w:rsidP="00394C91">
            <w:pPr>
              <w:spacing w:before="160" w:after="60"/>
            </w:pPr>
            <w:r>
              <w:rPr>
                <w:rFonts w:eastAsia="Arial" w:cs="Arial"/>
                <w:b/>
                <w:sz w:val="22"/>
              </w:rPr>
              <w:t>Virtual chassis healthy</w:t>
            </w:r>
          </w:p>
          <w:p w14:paraId="64FA468C" w14:textId="77777777" w:rsidR="00BE0136" w:rsidRDefault="00BE0136" w:rsidP="00394C91">
            <w:pPr>
              <w:spacing w:after="200"/>
            </w:pPr>
            <w:r>
              <w:rPr>
                <w:rFonts w:eastAsia="Arial" w:cs="Arial"/>
                <w:sz w:val="22"/>
              </w:rPr>
              <w:t>show virtual-chassis</w:t>
            </w:r>
          </w:p>
          <w:p w14:paraId="70715A86" w14:textId="77777777" w:rsidR="00BE0136" w:rsidRDefault="00BE0136" w:rsidP="00394C91">
            <w:pPr>
              <w:spacing w:after="200"/>
            </w:pPr>
            <w:r>
              <w:rPr>
                <w:rFonts w:eastAsia="Arial" w:cs="Arial"/>
                <w:b/>
                <w:sz w:val="22"/>
              </w:rPr>
              <w:t xml:space="preserve">Expected: </w:t>
            </w:r>
            <w:r>
              <w:rPr>
                <w:rFonts w:eastAsia="Arial" w:cs="Arial"/>
                <w:sz w:val="22"/>
              </w:rPr>
              <w:t>4 members present, master and backup on FPC 0 and FPC 1.</w:t>
            </w:r>
          </w:p>
          <w:p w14:paraId="47AAB593" w14:textId="77777777" w:rsidR="00BE0136" w:rsidRDefault="00BE0136" w:rsidP="00394C91">
            <w:pPr>
              <w:spacing w:before="160" w:after="60"/>
            </w:pPr>
            <w:r>
              <w:rPr>
                <w:rFonts w:eastAsia="Arial" w:cs="Arial"/>
                <w:b/>
                <w:sz w:val="22"/>
              </w:rPr>
              <w:t>No optics in the ports used</w:t>
            </w:r>
          </w:p>
          <w:p w14:paraId="7B049BA5" w14:textId="77777777" w:rsidR="00BE0136" w:rsidRDefault="00BE0136" w:rsidP="00394C91">
            <w:pPr>
              <w:spacing w:after="200"/>
            </w:pPr>
            <w:r>
              <w:rPr>
                <w:rFonts w:eastAsia="Arial" w:cs="Arial"/>
                <w:sz w:val="22"/>
              </w:rPr>
              <w:t xml:space="preserve">show chassis hardware | match </w:t>
            </w:r>
            <w:proofErr w:type="spellStart"/>
            <w:r>
              <w:rPr>
                <w:rFonts w:eastAsia="Arial" w:cs="Arial"/>
                <w:sz w:val="22"/>
              </w:rPr>
              <w:t>Xcvr</w:t>
            </w:r>
            <w:proofErr w:type="spellEnd"/>
          </w:p>
          <w:p w14:paraId="7AD40193" w14:textId="77777777" w:rsidR="00BE0136" w:rsidRDefault="00BE0136" w:rsidP="00394C91">
            <w:pPr>
              <w:spacing w:after="200"/>
            </w:pPr>
            <w:r>
              <w:rPr>
                <w:rFonts w:eastAsia="Arial" w:cs="Arial"/>
                <w:b/>
                <w:sz w:val="22"/>
              </w:rPr>
              <w:t xml:space="preserve">Expected: </w:t>
            </w:r>
            <w:r>
              <w:rPr>
                <w:rFonts w:eastAsia="Arial" w:cs="Arial"/>
                <w:sz w:val="22"/>
              </w:rPr>
              <w:t>no transceiver listed in xe-0/0/20 or xe-1/0/20 on either switch until the circuits are patched.</w:t>
            </w:r>
          </w:p>
          <w:p w14:paraId="324D4F54" w14:textId="77777777" w:rsidR="00BE0136" w:rsidRDefault="00BE0136" w:rsidP="00394C91">
            <w:pPr>
              <w:spacing w:before="160" w:after="60"/>
            </w:pPr>
            <w:r>
              <w:rPr>
                <w:rFonts w:eastAsia="Arial" w:cs="Arial"/>
                <w:b/>
                <w:sz w:val="22"/>
              </w:rPr>
              <w:t>Ports free</w:t>
            </w:r>
          </w:p>
          <w:p w14:paraId="5AE904C8" w14:textId="77777777" w:rsidR="00BE0136" w:rsidRDefault="00BE0136" w:rsidP="00394C91">
            <w:pPr>
              <w:spacing w:after="200"/>
            </w:pPr>
            <w:r>
              <w:rPr>
                <w:rFonts w:eastAsia="Arial" w:cs="Arial"/>
                <w:sz w:val="22"/>
              </w:rPr>
              <w:t>show configuration interfaces | display set | match "</w:t>
            </w:r>
            <w:proofErr w:type="spellStart"/>
            <w:r>
              <w:rPr>
                <w:rFonts w:eastAsia="Arial" w:cs="Arial"/>
                <w:sz w:val="22"/>
              </w:rPr>
              <w:t>xe</w:t>
            </w:r>
            <w:proofErr w:type="spellEnd"/>
            <w:r>
              <w:rPr>
                <w:rFonts w:eastAsia="Arial" w:cs="Arial"/>
                <w:sz w:val="22"/>
              </w:rPr>
              <w:t>-[01]/0/2[0-4]"</w:t>
            </w:r>
          </w:p>
          <w:p w14:paraId="3869607F" w14:textId="77777777" w:rsidR="00BE0136" w:rsidRDefault="00BE0136" w:rsidP="00394C91">
            <w:pPr>
              <w:spacing w:after="120"/>
            </w:pPr>
            <w:r>
              <w:rPr>
                <w:rFonts w:eastAsia="Arial" w:cs="Arial"/>
                <w:sz w:val="22"/>
              </w:rPr>
              <w:t xml:space="preserve">Result LD5: no config on any of the ports.  Result LD8: xe-0/0/20 to xe-0/0/24 have unit 0 family ethernet-switching storm-control default, which is removed from xe-0/0/20 </w:t>
            </w:r>
            <w:r>
              <w:t xml:space="preserve">and xe-0/0/24 </w:t>
            </w:r>
            <w:r>
              <w:rPr>
                <w:rFonts w:eastAsia="Arial" w:cs="Arial"/>
                <w:sz w:val="22"/>
              </w:rPr>
              <w:t xml:space="preserve"> by step 2.  xe-1/0/20 to xe-1/0/24 have no config.</w:t>
            </w:r>
          </w:p>
          <w:p w14:paraId="3DA7BAEF" w14:textId="77777777" w:rsidR="00BE0136" w:rsidRDefault="00BE0136" w:rsidP="00394C91">
            <w:pPr>
              <w:spacing w:before="160" w:after="60"/>
            </w:pPr>
            <w:r>
              <w:rPr>
                <w:rFonts w:eastAsia="Arial" w:cs="Arial"/>
                <w:b/>
                <w:sz w:val="22"/>
              </w:rPr>
              <w:t>VLANs 725 to 729 free</w:t>
            </w:r>
          </w:p>
          <w:p w14:paraId="66BB31A6" w14:textId="77777777" w:rsidR="00BE0136" w:rsidRDefault="00BE0136" w:rsidP="00394C91">
            <w:pPr>
              <w:spacing w:after="200"/>
            </w:pPr>
            <w:r>
              <w:rPr>
                <w:rFonts w:eastAsia="Arial" w:cs="Arial"/>
                <w:sz w:val="22"/>
              </w:rPr>
              <w:t>show configuration vlans | display set | match "vlan-id 72[5-9]"</w:t>
            </w:r>
          </w:p>
          <w:p w14:paraId="366C8A71" w14:textId="77777777" w:rsidR="00BE0136" w:rsidRDefault="00BE0136" w:rsidP="00394C91">
            <w:pPr>
              <w:spacing w:after="200"/>
            </w:pPr>
            <w:r>
              <w:rPr>
                <w:rFonts w:eastAsia="Arial" w:cs="Arial"/>
                <w:b/>
                <w:sz w:val="22"/>
              </w:rPr>
              <w:lastRenderedPageBreak/>
              <w:t xml:space="preserve">Expected: </w:t>
            </w:r>
            <w:r>
              <w:rPr>
                <w:rFonts w:eastAsia="Arial" w:cs="Arial"/>
                <w:sz w:val="22"/>
              </w:rPr>
              <w:t>no match.  Result LD5 and LD8: no match.</w:t>
            </w:r>
          </w:p>
          <w:p w14:paraId="7D07E26B" w14:textId="77777777" w:rsidR="00BE0136" w:rsidRDefault="00BE0136" w:rsidP="00394C91">
            <w:pPr>
              <w:spacing w:before="160" w:after="60"/>
            </w:pPr>
            <w:r>
              <w:rPr>
                <w:rFonts w:eastAsia="Arial" w:cs="Arial"/>
                <w:b/>
                <w:sz w:val="22"/>
              </w:rPr>
              <w:t>irb.725 to irb.729 free</w:t>
            </w:r>
          </w:p>
          <w:p w14:paraId="32862D1D" w14:textId="77777777" w:rsidR="00BE0136" w:rsidRDefault="00BE0136" w:rsidP="00394C91">
            <w:pPr>
              <w:spacing w:after="200"/>
            </w:pPr>
            <w:r>
              <w:rPr>
                <w:rFonts w:eastAsia="Arial" w:cs="Arial"/>
                <w:sz w:val="22"/>
              </w:rPr>
              <w:t xml:space="preserve">show configuration interfaces </w:t>
            </w:r>
            <w:proofErr w:type="spellStart"/>
            <w:r>
              <w:rPr>
                <w:rFonts w:eastAsia="Arial" w:cs="Arial"/>
                <w:sz w:val="22"/>
              </w:rPr>
              <w:t>irb</w:t>
            </w:r>
            <w:proofErr w:type="spellEnd"/>
            <w:r>
              <w:rPr>
                <w:rFonts w:eastAsia="Arial" w:cs="Arial"/>
                <w:sz w:val="22"/>
              </w:rPr>
              <w:t xml:space="preserve"> | display set | match "unit 72[5-9]"</w:t>
            </w:r>
          </w:p>
          <w:p w14:paraId="607D9051" w14:textId="77777777" w:rsidR="00BE0136" w:rsidRDefault="00BE0136" w:rsidP="00394C91">
            <w:pPr>
              <w:spacing w:after="200"/>
            </w:pPr>
            <w:r>
              <w:rPr>
                <w:rFonts w:eastAsia="Arial" w:cs="Arial"/>
                <w:b/>
                <w:sz w:val="22"/>
              </w:rPr>
              <w:t xml:space="preserve">Expected: </w:t>
            </w:r>
            <w:r>
              <w:rPr>
                <w:rFonts w:eastAsia="Arial" w:cs="Arial"/>
                <w:sz w:val="22"/>
              </w:rPr>
              <w:t>no match.  Result LD5 and LD8: no match.</w:t>
            </w:r>
          </w:p>
          <w:p w14:paraId="4C166B03" w14:textId="77777777" w:rsidR="00BE0136" w:rsidRDefault="00BE0136" w:rsidP="00394C91">
            <w:pPr>
              <w:spacing w:before="160" w:after="60"/>
            </w:pPr>
            <w:r>
              <w:rPr>
                <w:rFonts w:eastAsia="Arial" w:cs="Arial"/>
                <w:b/>
                <w:sz w:val="22"/>
              </w:rPr>
              <w:t>New subnets not routed</w:t>
            </w:r>
          </w:p>
          <w:p w14:paraId="13142809" w14:textId="77777777" w:rsidR="00BE0136" w:rsidRPr="003005DB" w:rsidRDefault="00BE0136" w:rsidP="00394C91">
            <w:pPr>
              <w:spacing w:after="0"/>
              <w:rPr>
                <w:rFonts w:eastAsia="Arial" w:cs="Arial"/>
                <w:sz w:val="22"/>
              </w:rPr>
            </w:pPr>
            <w:r>
              <w:rPr>
                <w:rFonts w:eastAsia="Arial" w:cs="Arial"/>
                <w:sz w:val="22"/>
              </w:rPr>
              <w:t>show route table mcx_vrf.inet.0 10.158.240.240/28</w:t>
            </w:r>
          </w:p>
          <w:p w14:paraId="0750A1DD" w14:textId="77777777" w:rsidR="00BE0136" w:rsidRDefault="00BE0136" w:rsidP="00394C91">
            <w:pPr>
              <w:spacing w:after="0"/>
              <w:rPr>
                <w:rFonts w:eastAsia="Arial" w:cs="Arial"/>
                <w:sz w:val="22"/>
              </w:rPr>
            </w:pPr>
            <w:r>
              <w:rPr>
                <w:rFonts w:eastAsia="Arial" w:cs="Arial"/>
                <w:sz w:val="22"/>
              </w:rPr>
              <w:t>show route table mcx_vrf.inet.0 10.157.240.208/28</w:t>
            </w:r>
          </w:p>
          <w:p w14:paraId="3B5E3E6D" w14:textId="77777777" w:rsidR="00BE0136" w:rsidRDefault="00BE0136" w:rsidP="00394C91">
            <w:pPr>
              <w:spacing w:after="0"/>
              <w:rPr>
                <w:rFonts w:eastAsia="Arial" w:cs="Arial"/>
                <w:sz w:val="22"/>
              </w:rPr>
            </w:pPr>
            <w:r w:rsidRPr="003005DB">
              <w:rPr>
                <w:rFonts w:eastAsia="Arial" w:cs="Arial"/>
                <w:sz w:val="22"/>
              </w:rPr>
              <w:t xml:space="preserve">show route table mcx_vrf.inet.0 </w:t>
            </w:r>
            <w:r w:rsidRPr="003005DB">
              <w:rPr>
                <w:rFonts w:eastAsia="Arial" w:cs="Arial"/>
                <w:b/>
                <w:bCs/>
                <w:color w:val="EE0000"/>
                <w:sz w:val="22"/>
              </w:rPr>
              <w:t>&lt;LD5 to LD8 /30&gt;</w:t>
            </w:r>
          </w:p>
          <w:p w14:paraId="298DBCB5" w14:textId="77777777" w:rsidR="00BE0136" w:rsidRPr="003005DB" w:rsidRDefault="00BE0136" w:rsidP="00394C91">
            <w:pPr>
              <w:spacing w:after="0"/>
              <w:rPr>
                <w:rFonts w:eastAsia="Arial" w:cs="Arial"/>
                <w:sz w:val="22"/>
              </w:rPr>
            </w:pPr>
          </w:p>
          <w:p w14:paraId="3D8D2ED1" w14:textId="77777777" w:rsidR="00BE0136" w:rsidRDefault="00BE0136" w:rsidP="00394C91">
            <w:pPr>
              <w:spacing w:after="200"/>
              <w:rPr>
                <w:rFonts w:eastAsia="Arial" w:cs="Arial"/>
                <w:sz w:val="22"/>
              </w:rPr>
            </w:pPr>
            <w:r>
              <w:rPr>
                <w:rFonts w:eastAsia="Arial" w:cs="Arial"/>
                <w:b/>
                <w:sz w:val="22"/>
              </w:rPr>
              <w:t xml:space="preserve">Expected: </w:t>
            </w:r>
            <w:r>
              <w:rPr>
                <w:rFonts w:eastAsia="Arial" w:cs="Arial"/>
                <w:sz w:val="22"/>
              </w:rPr>
              <w:t>no exact or more specific match.  Result LD5 and LD8: no match for either range.</w:t>
            </w:r>
          </w:p>
          <w:p w14:paraId="6C49D134" w14:textId="77777777" w:rsidR="00BE0136" w:rsidRDefault="00BE0136" w:rsidP="00394C91">
            <w:pPr>
              <w:spacing w:after="200"/>
              <w:rPr>
                <w:rFonts w:eastAsia="Arial" w:cs="Arial"/>
                <w:sz w:val="22"/>
              </w:rPr>
            </w:pPr>
            <w:r>
              <w:t xml:space="preserve">Check local AS used by </w:t>
            </w:r>
            <w:proofErr w:type="spellStart"/>
            <w:r>
              <w:t>mcx_vrf</w:t>
            </w:r>
            <w:proofErr w:type="spellEnd"/>
          </w:p>
          <w:p w14:paraId="66EBAA74" w14:textId="77777777" w:rsidR="00BE0136" w:rsidRDefault="00BE0136" w:rsidP="00394C91">
            <w:pPr>
              <w:spacing w:after="200"/>
            </w:pPr>
            <w:r>
              <w:t xml:space="preserve">show configuration routing-instances </w:t>
            </w:r>
            <w:proofErr w:type="spellStart"/>
            <w:r>
              <w:t>mcx_vrf</w:t>
            </w:r>
            <w:proofErr w:type="spellEnd"/>
            <w:r>
              <w:t xml:space="preserve"> routing-options | display set | match autonomous</w:t>
            </w:r>
          </w:p>
          <w:p w14:paraId="79F71A00" w14:textId="77777777" w:rsidR="00BE0136" w:rsidRDefault="00BE0136" w:rsidP="00394C91">
            <w:pPr>
              <w:spacing w:after="200"/>
            </w:pPr>
            <w:r>
              <w:t>show configuration routing-options | display set | match autonomous</w:t>
            </w:r>
          </w:p>
          <w:p w14:paraId="17AD677E" w14:textId="77777777" w:rsidR="00BE0136" w:rsidRDefault="00BE0136" w:rsidP="00394C91">
            <w:pPr>
              <w:spacing w:after="200"/>
            </w:pPr>
            <w:r>
              <w:t xml:space="preserve">show configuration routing-instances </w:t>
            </w:r>
            <w:proofErr w:type="spellStart"/>
            <w:r>
              <w:t>mcx_vrf</w:t>
            </w:r>
            <w:proofErr w:type="spellEnd"/>
            <w:r>
              <w:t xml:space="preserve"> protocols bgp | display set | match local-as</w:t>
            </w:r>
          </w:p>
          <w:p w14:paraId="7267F90E" w14:textId="77777777" w:rsidR="00BE0136" w:rsidRDefault="00BE0136" w:rsidP="00394C91">
            <w:pPr>
              <w:spacing w:after="200"/>
            </w:pPr>
            <w:r w:rsidRPr="006C0A7B">
              <w:rPr>
                <w:b/>
                <w:bCs/>
              </w:rPr>
              <w:t>Expected</w:t>
            </w:r>
            <w:r>
              <w:t xml:space="preserve">: </w:t>
            </w:r>
            <w:proofErr w:type="spellStart"/>
            <w:r>
              <w:t>mcx_vrf</w:t>
            </w:r>
            <w:proofErr w:type="spellEnd"/>
            <w:r>
              <w:t xml:space="preserve"> uses 64635 on LD5 and 64636 on LD8, and no local-as is set on the existing groups that would change this.</w:t>
            </w:r>
          </w:p>
          <w:p w14:paraId="19CA7557" w14:textId="77777777" w:rsidR="00BE0136" w:rsidRDefault="00BE0136" w:rsidP="00394C91">
            <w:pPr>
              <w:spacing w:before="160" w:after="60"/>
            </w:pPr>
            <w:r>
              <w:rPr>
                <w:rFonts w:eastAsia="Arial" w:cs="Arial"/>
                <w:b/>
                <w:sz w:val="22"/>
              </w:rPr>
              <w:t>BGP baseline</w:t>
            </w:r>
          </w:p>
          <w:p w14:paraId="070449C6" w14:textId="77777777" w:rsidR="00BE0136" w:rsidRDefault="00BE0136" w:rsidP="00394C91">
            <w:pPr>
              <w:spacing w:after="200"/>
            </w:pPr>
            <w:r>
              <w:rPr>
                <w:rFonts w:eastAsia="Arial" w:cs="Arial"/>
                <w:sz w:val="22"/>
              </w:rPr>
              <w:t>show bgp summary</w:t>
            </w:r>
          </w:p>
          <w:p w14:paraId="4A8EE920" w14:textId="77777777" w:rsidR="00BE0136" w:rsidRDefault="00BE0136" w:rsidP="00394C91">
            <w:pPr>
              <w:spacing w:after="200"/>
              <w:rPr>
                <w:rFonts w:eastAsia="Arial" w:cs="Arial"/>
                <w:sz w:val="22"/>
              </w:rPr>
            </w:pPr>
            <w:r>
              <w:rPr>
                <w:rFonts w:eastAsia="Arial" w:cs="Arial"/>
                <w:b/>
                <w:sz w:val="22"/>
              </w:rPr>
              <w:t xml:space="preserve">Expected: </w:t>
            </w:r>
            <w:r>
              <w:rPr>
                <w:rFonts w:eastAsia="Arial" w:cs="Arial"/>
                <w:sz w:val="22"/>
              </w:rPr>
              <w:t>7 peers Established.  Record the prefix counts for comparison after the change.</w:t>
            </w:r>
          </w:p>
          <w:p w14:paraId="6792534E" w14:textId="77777777" w:rsidR="00BE0136" w:rsidRDefault="00BE0136" w:rsidP="00394C91">
            <w:pPr>
              <w:spacing w:after="200"/>
              <w:rPr>
                <w:rFonts w:eastAsia="Arial" w:cs="Arial"/>
                <w:sz w:val="22"/>
              </w:rPr>
            </w:pPr>
          </w:p>
          <w:p w14:paraId="7392B9A4" w14:textId="77777777" w:rsidR="00BE0136" w:rsidRDefault="00BE0136" w:rsidP="00394C91">
            <w:pPr>
              <w:spacing w:after="200"/>
              <w:rPr>
                <w:rFonts w:eastAsia="Arial" w:cs="Arial"/>
                <w:sz w:val="22"/>
              </w:rPr>
            </w:pPr>
          </w:p>
          <w:p w14:paraId="5EE8AE67" w14:textId="77777777" w:rsidR="00BE0136" w:rsidRPr="00771901" w:rsidRDefault="00BE0136" w:rsidP="00394C91">
            <w:pPr>
              <w:spacing w:after="200"/>
              <w:rPr>
                <w:rFonts w:eastAsia="Arial" w:cs="Arial"/>
                <w:b/>
                <w:bCs/>
                <w:sz w:val="22"/>
              </w:rPr>
            </w:pPr>
            <w:r w:rsidRPr="00771901">
              <w:rPr>
                <w:b/>
                <w:bCs/>
              </w:rPr>
              <w:t>no name clash</w:t>
            </w:r>
          </w:p>
          <w:p w14:paraId="1F779FEE" w14:textId="77777777" w:rsidR="00BE0136" w:rsidRDefault="00BE0136" w:rsidP="00394C91">
            <w:pPr>
              <w:spacing w:after="200"/>
            </w:pPr>
            <w:r>
              <w:t>show configuration policy-options | display set | match DENY-ALL</w:t>
            </w:r>
          </w:p>
          <w:p w14:paraId="4B3F2043" w14:textId="77777777" w:rsidR="00BE0136" w:rsidRDefault="00BE0136" w:rsidP="00394C91">
            <w:pPr>
              <w:spacing w:after="200"/>
            </w:pPr>
            <w:r w:rsidRPr="00D55C0B">
              <w:t xml:space="preserve">  show configuration routing-instances </w:t>
            </w:r>
            <w:proofErr w:type="spellStart"/>
            <w:r w:rsidRPr="00D55C0B">
              <w:t>mcx_vrf</w:t>
            </w:r>
            <w:proofErr w:type="spellEnd"/>
            <w:r w:rsidRPr="00D55C0B">
              <w:t xml:space="preserve"> protocols bgp | display set | match "</w:t>
            </w:r>
            <w:proofErr w:type="spellStart"/>
            <w:r w:rsidRPr="00D55C0B">
              <w:t>mcx-aci|mcx-ld</w:t>
            </w:r>
            <w:proofErr w:type="spellEnd"/>
            <w:r w:rsidRPr="00D55C0B">
              <w:t>"</w:t>
            </w:r>
          </w:p>
          <w:p w14:paraId="4FC58A06" w14:textId="77777777" w:rsidR="00BE0136" w:rsidRDefault="00BE0136" w:rsidP="00394C91">
            <w:pPr>
              <w:spacing w:after="200"/>
            </w:pPr>
            <w:r w:rsidRPr="00632299">
              <w:rPr>
                <w:b/>
                <w:bCs/>
              </w:rPr>
              <w:t>Expected</w:t>
            </w:r>
            <w:r>
              <w:t>: no output. If DENY-ALL already exists, check it is the same reject-all policy before reusing it.</w:t>
            </w:r>
          </w:p>
        </w:tc>
        <w:tc>
          <w:tcPr>
            <w:tcW w:w="850" w:type="dxa"/>
          </w:tcPr>
          <w:p w14:paraId="684CE04B" w14:textId="77777777" w:rsidR="00BE0136" w:rsidRPr="007E3319" w:rsidRDefault="00BE0136" w:rsidP="00394C91">
            <w:pPr>
              <w:spacing w:after="0"/>
              <w:rPr>
                <w:rFonts w:ascii="Verdana" w:hAnsi="Verdana" w:cs="Verdana"/>
                <w:sz w:val="18"/>
                <w:szCs w:val="18"/>
              </w:rPr>
            </w:pPr>
            <w:r>
              <w:rPr>
                <w:rFonts w:eastAsia="Arial" w:cs="Arial"/>
              </w:rPr>
              <w:lastRenderedPageBreak/>
              <w:t>1</w:t>
            </w:r>
          </w:p>
        </w:tc>
        <w:tc>
          <w:tcPr>
            <w:tcW w:w="1701" w:type="dxa"/>
          </w:tcPr>
          <w:p w14:paraId="68458E76" w14:textId="77777777" w:rsidR="00BE0136" w:rsidRPr="007E3319" w:rsidRDefault="00BE0136" w:rsidP="00394C91">
            <w:pPr>
              <w:spacing w:after="0"/>
              <w:rPr>
                <w:rFonts w:ascii="Verdana" w:hAnsi="Verdana" w:cs="Verdana"/>
                <w:sz w:val="18"/>
                <w:szCs w:val="18"/>
              </w:rPr>
            </w:pPr>
            <w:r>
              <w:rPr>
                <w:rFonts w:ascii="Verdana" w:hAnsi="Verdana" w:cs="Verdana"/>
                <w:sz w:val="18"/>
                <w:szCs w:val="18"/>
              </w:rPr>
              <w:t>09:00</w:t>
            </w:r>
          </w:p>
        </w:tc>
        <w:tc>
          <w:tcPr>
            <w:tcW w:w="1418" w:type="dxa"/>
          </w:tcPr>
          <w:p w14:paraId="4F773050" w14:textId="77777777" w:rsidR="00BE0136" w:rsidRPr="007E3319" w:rsidRDefault="00BE0136" w:rsidP="00394C91">
            <w:pPr>
              <w:spacing w:after="0"/>
              <w:rPr>
                <w:rFonts w:ascii="Verdana" w:hAnsi="Verdana" w:cs="Verdana"/>
                <w:sz w:val="18"/>
                <w:szCs w:val="18"/>
              </w:rPr>
            </w:pPr>
            <w:r>
              <w:rPr>
                <w:rFonts w:ascii="Verdana" w:hAnsi="Verdana" w:cs="Verdana"/>
                <w:sz w:val="18"/>
                <w:szCs w:val="18"/>
              </w:rPr>
              <w:t>09:15</w:t>
            </w:r>
          </w:p>
        </w:tc>
        <w:tc>
          <w:tcPr>
            <w:tcW w:w="992" w:type="dxa"/>
          </w:tcPr>
          <w:p w14:paraId="2A855909" w14:textId="77777777" w:rsidR="00BE0136" w:rsidRPr="007E3319" w:rsidRDefault="00BE0136" w:rsidP="00394C91">
            <w:pPr>
              <w:spacing w:after="0"/>
              <w:rPr>
                <w:rFonts w:ascii="Verdana" w:hAnsi="Verdana" w:cs="Verdana"/>
                <w:sz w:val="18"/>
                <w:szCs w:val="18"/>
              </w:rPr>
            </w:pPr>
            <w:r>
              <w:rPr>
                <w:rFonts w:eastAsia="Arial" w:cs="Arial"/>
              </w:rPr>
              <w:t>00:15</w:t>
            </w:r>
          </w:p>
        </w:tc>
        <w:tc>
          <w:tcPr>
            <w:tcW w:w="1854" w:type="dxa"/>
          </w:tcPr>
          <w:p w14:paraId="58B57E4B" w14:textId="77777777" w:rsidR="00BE0136" w:rsidRPr="007E3319" w:rsidRDefault="00BE0136" w:rsidP="00394C91">
            <w:pPr>
              <w:spacing w:after="0"/>
              <w:rPr>
                <w:rFonts w:ascii="Verdana" w:hAnsi="Verdana" w:cs="Verdana"/>
                <w:sz w:val="18"/>
                <w:szCs w:val="18"/>
              </w:rPr>
            </w:pPr>
            <w:r>
              <w:rPr>
                <w:rFonts w:eastAsia="Arial" w:cs="Arial"/>
                <w:sz w:val="16"/>
              </w:rPr>
              <w:t>Jonathan Clowes</w:t>
            </w:r>
          </w:p>
        </w:tc>
      </w:tr>
      <w:tr w:rsidR="00BE0136" w:rsidRPr="007E3319" w14:paraId="49630870" w14:textId="77777777" w:rsidTr="00394C91">
        <w:trPr>
          <w:trHeight w:val="342"/>
        </w:trPr>
        <w:tc>
          <w:tcPr>
            <w:tcW w:w="783" w:type="dxa"/>
          </w:tcPr>
          <w:p w14:paraId="2CB4E72F" w14:textId="77777777" w:rsidR="00BE0136" w:rsidRPr="007E3319" w:rsidRDefault="00BE0136" w:rsidP="00394C91">
            <w:pPr>
              <w:widowControl/>
              <w:autoSpaceDE w:val="0"/>
              <w:autoSpaceDN w:val="0"/>
              <w:spacing w:after="0"/>
              <w:jc w:val="center"/>
              <w:rPr>
                <w:rFonts w:ascii="Verdana" w:hAnsi="Verdana" w:cs="Verdana"/>
                <w:sz w:val="18"/>
                <w:szCs w:val="18"/>
              </w:rPr>
            </w:pPr>
            <w:r>
              <w:rPr>
                <w:rFonts w:eastAsia="Arial" w:cs="Arial"/>
              </w:rPr>
              <w:lastRenderedPageBreak/>
              <w:t>2</w:t>
            </w:r>
          </w:p>
        </w:tc>
        <w:tc>
          <w:tcPr>
            <w:tcW w:w="7463" w:type="dxa"/>
            <w:vAlign w:val="center"/>
          </w:tcPr>
          <w:p w14:paraId="3315B996" w14:textId="77777777" w:rsidR="00BE0136" w:rsidRPr="0098407F" w:rsidRDefault="00BE0136" w:rsidP="00394C91">
            <w:pPr>
              <w:widowControl/>
              <w:autoSpaceDE w:val="0"/>
              <w:autoSpaceDN w:val="0"/>
            </w:pPr>
            <w:r>
              <w:rPr>
                <w:rFonts w:eastAsia="Arial" w:cs="Arial"/>
                <w:b/>
                <w:sz w:val="22"/>
              </w:rPr>
              <w:t>APIC pre-checks, SWI and UXB</w:t>
            </w:r>
          </w:p>
          <w:p w14:paraId="637D7C38" w14:textId="77777777" w:rsidR="00BE0136" w:rsidRDefault="00BE0136" w:rsidP="00394C91">
            <w:pPr>
              <w:spacing w:after="120"/>
            </w:pPr>
            <w:r>
              <w:rPr>
                <w:rFonts w:eastAsia="Arial" w:cs="Arial"/>
                <w:sz w:val="22"/>
              </w:rPr>
              <w:t>Confirms the leaf ports, VLANs and subnets are free on both fabrics.</w:t>
            </w:r>
          </w:p>
          <w:p w14:paraId="60134A2E" w14:textId="77777777" w:rsidR="00BE0136" w:rsidRDefault="00BE0136" w:rsidP="00394C91">
            <w:pPr>
              <w:spacing w:before="160" w:after="60"/>
            </w:pPr>
            <w:r>
              <w:rPr>
                <w:rFonts w:eastAsia="Arial" w:cs="Arial"/>
                <w:b/>
                <w:sz w:val="22"/>
              </w:rPr>
              <w:t>Leaf port Eth1/40 free</w:t>
            </w:r>
          </w:p>
          <w:p w14:paraId="5F11BEBF" w14:textId="77777777" w:rsidR="00BE0136" w:rsidRDefault="00BE0136" w:rsidP="00394C91">
            <w:pPr>
              <w:spacing w:after="120"/>
            </w:pPr>
            <w:r>
              <w:rPr>
                <w:rFonts w:eastAsia="Arial" w:cs="Arial"/>
                <w:sz w:val="22"/>
              </w:rPr>
              <w:t>Fabric &gt; Inventory &gt; leaf 1701 and 1702 on SWI, and leaf 2703 and 2704 on UXB, or from the CLI:</w:t>
            </w:r>
          </w:p>
          <w:p w14:paraId="46CF7EC7" w14:textId="77777777" w:rsidR="00BE0136" w:rsidRDefault="00BE0136" w:rsidP="00394C91">
            <w:pPr>
              <w:spacing w:after="0"/>
            </w:pPr>
            <w:r>
              <w:rPr>
                <w:rFonts w:eastAsia="Arial" w:cs="Arial"/>
                <w:sz w:val="22"/>
              </w:rPr>
              <w:t>fabric 1701,1702 show interface ethernet 1/40 brief</w:t>
            </w:r>
          </w:p>
          <w:p w14:paraId="213F6685" w14:textId="77777777" w:rsidR="00BE0136" w:rsidRDefault="00BE0136" w:rsidP="00394C91">
            <w:pPr>
              <w:spacing w:after="200"/>
            </w:pPr>
            <w:r>
              <w:rPr>
                <w:rFonts w:eastAsia="Arial" w:cs="Arial"/>
                <w:sz w:val="22"/>
              </w:rPr>
              <w:t>fabric 2703,2704 show interface ethernet 1/40 brief</w:t>
            </w:r>
          </w:p>
          <w:p w14:paraId="184CC812" w14:textId="77777777" w:rsidR="00BE0136" w:rsidRDefault="00BE0136" w:rsidP="00394C91">
            <w:pPr>
              <w:spacing w:after="200"/>
            </w:pPr>
            <w:r>
              <w:rPr>
                <w:rFonts w:eastAsia="Arial" w:cs="Arial"/>
                <w:b/>
                <w:sz w:val="22"/>
              </w:rPr>
              <w:t xml:space="preserve">Expected: </w:t>
            </w:r>
            <w:r>
              <w:rPr>
                <w:rFonts w:eastAsia="Arial" w:cs="Arial"/>
                <w:sz w:val="22"/>
              </w:rPr>
              <w:t>port down with no description or policy.  Result SWI: free.  Result UXB: not yet confirmed.</w:t>
            </w:r>
          </w:p>
          <w:p w14:paraId="54A42684" w14:textId="77777777" w:rsidR="00BE0136" w:rsidRDefault="00BE0136" w:rsidP="00394C91">
            <w:pPr>
              <w:spacing w:before="160" w:after="60"/>
            </w:pPr>
            <w:r>
              <w:rPr>
                <w:rFonts w:eastAsia="Arial" w:cs="Arial"/>
                <w:b/>
                <w:sz w:val="22"/>
              </w:rPr>
              <w:t xml:space="preserve">VLANs not used as an </w:t>
            </w:r>
            <w:proofErr w:type="spellStart"/>
            <w:r>
              <w:rPr>
                <w:rFonts w:eastAsia="Arial" w:cs="Arial"/>
                <w:b/>
                <w:sz w:val="22"/>
              </w:rPr>
              <w:t>encap</w:t>
            </w:r>
            <w:proofErr w:type="spellEnd"/>
          </w:p>
          <w:p w14:paraId="386676D6" w14:textId="77777777" w:rsidR="00BE0136" w:rsidRDefault="00BE0136" w:rsidP="00394C91">
            <w:pPr>
              <w:spacing w:after="200"/>
            </w:pPr>
            <w:proofErr w:type="spellStart"/>
            <w:r>
              <w:rPr>
                <w:rFonts w:eastAsia="Arial" w:cs="Arial"/>
                <w:sz w:val="22"/>
              </w:rPr>
              <w:t>moquery</w:t>
            </w:r>
            <w:proofErr w:type="spellEnd"/>
            <w:r>
              <w:rPr>
                <w:rFonts w:eastAsia="Arial" w:cs="Arial"/>
                <w:sz w:val="22"/>
              </w:rPr>
              <w:t xml:space="preserve"> -c l3extRsPathL3OutAtt,fvRsPathAtt | grep "^</w:t>
            </w:r>
            <w:proofErr w:type="spellStart"/>
            <w:r>
              <w:rPr>
                <w:rFonts w:eastAsia="Arial" w:cs="Arial"/>
                <w:sz w:val="22"/>
              </w:rPr>
              <w:t>encap</w:t>
            </w:r>
            <w:proofErr w:type="spellEnd"/>
            <w:r>
              <w:rPr>
                <w:rFonts w:eastAsia="Arial" w:cs="Arial"/>
                <w:sz w:val="22"/>
              </w:rPr>
              <w:t>" | sort -u</w:t>
            </w:r>
          </w:p>
          <w:p w14:paraId="4DE9C443" w14:textId="77777777" w:rsidR="00BE0136" w:rsidRDefault="00BE0136" w:rsidP="00394C91">
            <w:pPr>
              <w:spacing w:after="200"/>
            </w:pPr>
            <w:r>
              <w:rPr>
                <w:rFonts w:eastAsia="Arial" w:cs="Arial"/>
                <w:b/>
                <w:sz w:val="22"/>
              </w:rPr>
              <w:t xml:space="preserve">Expected: </w:t>
            </w:r>
            <w:r>
              <w:rPr>
                <w:rFonts w:eastAsia="Arial" w:cs="Arial"/>
                <w:sz w:val="22"/>
              </w:rPr>
              <w:t>no vlan-725 or vlan-726 on SWI, and no vlan-727 or vlan-728 on UXB.  Result SWI and UXB: not in use.  The list is long, so paste it into a text editor and search.</w:t>
            </w:r>
          </w:p>
          <w:p w14:paraId="1C1B13FC" w14:textId="77777777" w:rsidR="00BE0136" w:rsidRDefault="00BE0136" w:rsidP="00394C91">
            <w:pPr>
              <w:spacing w:before="160" w:after="60"/>
            </w:pPr>
            <w:r>
              <w:rPr>
                <w:rFonts w:eastAsia="Arial" w:cs="Arial"/>
                <w:b/>
                <w:sz w:val="22"/>
              </w:rPr>
              <w:t>VLANs not already in a pool</w:t>
            </w:r>
          </w:p>
          <w:p w14:paraId="55DA75A0" w14:textId="77777777" w:rsidR="00BE0136" w:rsidRDefault="00BE0136" w:rsidP="00394C91">
            <w:pPr>
              <w:spacing w:after="120"/>
            </w:pPr>
            <w:r>
              <w:rPr>
                <w:rFonts w:eastAsia="Arial" w:cs="Arial"/>
                <w:sz w:val="22"/>
              </w:rPr>
              <w:t xml:space="preserve">Fabric &gt; Access Policies &gt; Pools &gt; VLAN, check the pools used on the border </w:t>
            </w:r>
            <w:proofErr w:type="spellStart"/>
            <w:r>
              <w:rPr>
                <w:rFonts w:eastAsia="Arial" w:cs="Arial"/>
                <w:sz w:val="22"/>
              </w:rPr>
              <w:t>leafs</w:t>
            </w:r>
            <w:proofErr w:type="spellEnd"/>
            <w:r>
              <w:rPr>
                <w:rFonts w:eastAsia="Arial" w:cs="Arial"/>
                <w:sz w:val="22"/>
              </w:rPr>
              <w:t>.</w:t>
            </w:r>
          </w:p>
          <w:p w14:paraId="38DF551D" w14:textId="77777777" w:rsidR="00BE0136" w:rsidRDefault="00BE0136" w:rsidP="00394C91">
            <w:pPr>
              <w:spacing w:after="200"/>
            </w:pPr>
            <w:r>
              <w:rPr>
                <w:rFonts w:eastAsia="Arial" w:cs="Arial"/>
                <w:b/>
                <w:sz w:val="22"/>
              </w:rPr>
              <w:lastRenderedPageBreak/>
              <w:t xml:space="preserve">Expected: </w:t>
            </w:r>
            <w:r>
              <w:rPr>
                <w:rFonts w:eastAsia="Arial" w:cs="Arial"/>
                <w:sz w:val="22"/>
              </w:rPr>
              <w:t>725 to 728 not inside any existing pool range.</w:t>
            </w:r>
          </w:p>
          <w:p w14:paraId="6AD11924" w14:textId="77777777" w:rsidR="00BE0136" w:rsidRDefault="00BE0136" w:rsidP="00394C91">
            <w:pPr>
              <w:spacing w:before="160" w:after="60"/>
            </w:pPr>
            <w:r>
              <w:rPr>
                <w:rFonts w:eastAsia="Arial" w:cs="Arial"/>
                <w:b/>
                <w:sz w:val="22"/>
              </w:rPr>
              <w:t>New subnets not configured anywhere in the fabric</w:t>
            </w:r>
          </w:p>
          <w:p w14:paraId="72BE7196" w14:textId="77777777" w:rsidR="00BE0136" w:rsidRDefault="00BE0136" w:rsidP="00394C91">
            <w:pPr>
              <w:spacing w:after="200"/>
            </w:pPr>
            <w:proofErr w:type="spellStart"/>
            <w:r>
              <w:rPr>
                <w:rFonts w:eastAsia="Arial" w:cs="Arial"/>
                <w:sz w:val="22"/>
              </w:rPr>
              <w:t>moquery</w:t>
            </w:r>
            <w:proofErr w:type="spellEnd"/>
            <w:r>
              <w:rPr>
                <w:rFonts w:eastAsia="Arial" w:cs="Arial"/>
                <w:sz w:val="22"/>
              </w:rPr>
              <w:t xml:space="preserve"> -c l3extRsPathL3OutAtt,l3extMember,l3extIp,fvSubnet | </w:t>
            </w:r>
            <w:proofErr w:type="spellStart"/>
            <w:r>
              <w:rPr>
                <w:rFonts w:eastAsia="Arial" w:cs="Arial"/>
                <w:sz w:val="22"/>
              </w:rPr>
              <w:t>egrep</w:t>
            </w:r>
            <w:proofErr w:type="spellEnd"/>
            <w:r>
              <w:rPr>
                <w:rFonts w:eastAsia="Arial" w:cs="Arial"/>
                <w:sz w:val="22"/>
              </w:rPr>
              <w:t xml:space="preserve"> "^(</w:t>
            </w:r>
            <w:proofErr w:type="spellStart"/>
            <w:r>
              <w:rPr>
                <w:rFonts w:eastAsia="Arial" w:cs="Arial"/>
                <w:sz w:val="22"/>
              </w:rPr>
              <w:t>addr|ip</w:t>
            </w:r>
            <w:proofErr w:type="spellEnd"/>
            <w:r>
              <w:rPr>
                <w:rFonts w:eastAsia="Arial" w:cs="Arial"/>
                <w:sz w:val="22"/>
              </w:rPr>
              <w:t>) " | grep 10.158 | sort -u</w:t>
            </w:r>
          </w:p>
          <w:p w14:paraId="0F187CE8" w14:textId="77777777" w:rsidR="00BE0136" w:rsidRDefault="00BE0136" w:rsidP="00394C91">
            <w:pPr>
              <w:spacing w:after="120"/>
            </w:pPr>
            <w:r>
              <w:rPr>
                <w:rFonts w:eastAsia="Arial" w:cs="Arial"/>
                <w:sz w:val="22"/>
              </w:rPr>
              <w:t>On UXB use grep 10.157.</w:t>
            </w:r>
          </w:p>
          <w:p w14:paraId="397C9C09" w14:textId="77777777" w:rsidR="00BE0136" w:rsidRDefault="00BE0136" w:rsidP="00394C91">
            <w:pPr>
              <w:spacing w:after="200"/>
            </w:pPr>
            <w:r>
              <w:rPr>
                <w:rFonts w:eastAsia="Arial" w:cs="Arial"/>
                <w:b/>
                <w:sz w:val="22"/>
              </w:rPr>
              <w:t xml:space="preserve">Expected: </w:t>
            </w:r>
            <w:r>
              <w:rPr>
                <w:rFonts w:eastAsia="Arial" w:cs="Arial"/>
                <w:sz w:val="22"/>
              </w:rPr>
              <w:t>nothing in 10.158.240.240 to .255 on SWI, or 10.157.240.208 to .223 on UXB.</w:t>
            </w:r>
          </w:p>
        </w:tc>
        <w:tc>
          <w:tcPr>
            <w:tcW w:w="850" w:type="dxa"/>
          </w:tcPr>
          <w:p w14:paraId="7C7AD13E" w14:textId="77777777" w:rsidR="00BE0136" w:rsidRPr="007E3319" w:rsidRDefault="00BE0136" w:rsidP="00394C91">
            <w:pPr>
              <w:spacing w:after="0"/>
              <w:rPr>
                <w:rFonts w:ascii="Verdana" w:hAnsi="Verdana" w:cs="Verdana"/>
                <w:sz w:val="18"/>
                <w:szCs w:val="18"/>
              </w:rPr>
            </w:pPr>
            <w:r>
              <w:rPr>
                <w:rFonts w:eastAsia="Arial" w:cs="Arial"/>
              </w:rPr>
              <w:lastRenderedPageBreak/>
              <w:t>1</w:t>
            </w:r>
          </w:p>
        </w:tc>
        <w:tc>
          <w:tcPr>
            <w:tcW w:w="1701" w:type="dxa"/>
          </w:tcPr>
          <w:p w14:paraId="0EBA3EC6" w14:textId="77777777" w:rsidR="00BE0136" w:rsidRPr="007E3319" w:rsidRDefault="00BE0136" w:rsidP="00394C91">
            <w:pPr>
              <w:spacing w:after="0"/>
              <w:rPr>
                <w:rFonts w:ascii="Verdana" w:hAnsi="Verdana" w:cs="Verdana"/>
                <w:sz w:val="18"/>
                <w:szCs w:val="18"/>
              </w:rPr>
            </w:pPr>
            <w:r>
              <w:rPr>
                <w:rFonts w:ascii="Verdana" w:hAnsi="Verdana" w:cs="Verdana"/>
                <w:sz w:val="18"/>
                <w:szCs w:val="18"/>
              </w:rPr>
              <w:t>09:15</w:t>
            </w:r>
          </w:p>
        </w:tc>
        <w:tc>
          <w:tcPr>
            <w:tcW w:w="1418" w:type="dxa"/>
          </w:tcPr>
          <w:p w14:paraId="1A06E02A" w14:textId="77777777" w:rsidR="00BE0136" w:rsidRPr="007E3319" w:rsidRDefault="00BE0136" w:rsidP="00394C91">
            <w:pPr>
              <w:spacing w:after="0"/>
              <w:rPr>
                <w:rFonts w:ascii="Verdana" w:hAnsi="Verdana" w:cs="Verdana"/>
                <w:sz w:val="18"/>
                <w:szCs w:val="18"/>
              </w:rPr>
            </w:pPr>
            <w:r>
              <w:rPr>
                <w:rFonts w:ascii="Verdana" w:hAnsi="Verdana" w:cs="Verdana"/>
                <w:sz w:val="18"/>
                <w:szCs w:val="18"/>
              </w:rPr>
              <w:t>09:25</w:t>
            </w:r>
          </w:p>
        </w:tc>
        <w:tc>
          <w:tcPr>
            <w:tcW w:w="992" w:type="dxa"/>
          </w:tcPr>
          <w:p w14:paraId="14D26182" w14:textId="77777777" w:rsidR="00BE0136" w:rsidRPr="007E3319" w:rsidRDefault="00BE0136" w:rsidP="00394C91">
            <w:pPr>
              <w:spacing w:after="0"/>
              <w:rPr>
                <w:rFonts w:ascii="Verdana" w:hAnsi="Verdana" w:cs="Verdana"/>
                <w:sz w:val="18"/>
                <w:szCs w:val="18"/>
              </w:rPr>
            </w:pPr>
            <w:r>
              <w:rPr>
                <w:rFonts w:eastAsia="Arial" w:cs="Arial"/>
              </w:rPr>
              <w:t>00:10</w:t>
            </w:r>
          </w:p>
        </w:tc>
        <w:tc>
          <w:tcPr>
            <w:tcW w:w="1854" w:type="dxa"/>
          </w:tcPr>
          <w:p w14:paraId="65F37F2F" w14:textId="77777777" w:rsidR="00BE0136" w:rsidRPr="007E3319" w:rsidRDefault="00BE0136" w:rsidP="00394C91">
            <w:pPr>
              <w:spacing w:after="0"/>
              <w:rPr>
                <w:rFonts w:ascii="Verdana" w:hAnsi="Verdana" w:cs="Verdana"/>
                <w:sz w:val="18"/>
                <w:szCs w:val="18"/>
              </w:rPr>
            </w:pPr>
            <w:r>
              <w:rPr>
                <w:rFonts w:eastAsia="Arial" w:cs="Arial"/>
                <w:sz w:val="16"/>
              </w:rPr>
              <w:t>Jonathan Clowes</w:t>
            </w:r>
          </w:p>
        </w:tc>
      </w:tr>
      <w:tr w:rsidR="00BE0136" w:rsidRPr="007E3319" w14:paraId="3204324D" w14:textId="77777777" w:rsidTr="00394C91">
        <w:trPr>
          <w:trHeight w:val="342"/>
        </w:trPr>
        <w:tc>
          <w:tcPr>
            <w:tcW w:w="783" w:type="dxa"/>
          </w:tcPr>
          <w:p w14:paraId="77478CC5" w14:textId="77777777" w:rsidR="00BE0136" w:rsidRPr="007E3319" w:rsidRDefault="00BE0136" w:rsidP="00394C91">
            <w:pPr>
              <w:widowControl/>
              <w:autoSpaceDE w:val="0"/>
              <w:autoSpaceDN w:val="0"/>
              <w:spacing w:after="0"/>
              <w:jc w:val="center"/>
              <w:rPr>
                <w:rFonts w:ascii="Verdana" w:hAnsi="Verdana" w:cs="Verdana"/>
                <w:sz w:val="18"/>
                <w:szCs w:val="18"/>
              </w:rPr>
            </w:pPr>
            <w:r>
              <w:rPr>
                <w:rFonts w:eastAsia="Arial" w:cs="Arial"/>
              </w:rPr>
              <w:t>3</w:t>
            </w:r>
          </w:p>
        </w:tc>
        <w:tc>
          <w:tcPr>
            <w:tcW w:w="7463" w:type="dxa"/>
            <w:vAlign w:val="center"/>
          </w:tcPr>
          <w:p w14:paraId="0EF06AD7" w14:textId="77777777" w:rsidR="00BE0136" w:rsidRPr="002077D8" w:rsidRDefault="00BE0136" w:rsidP="00394C91">
            <w:pPr>
              <w:widowControl/>
              <w:autoSpaceDE w:val="0"/>
              <w:autoSpaceDN w:val="0"/>
              <w:rPr>
                <w:rFonts w:ascii="Verdana" w:hAnsi="Verdana" w:cs="Verdana"/>
                <w:sz w:val="18"/>
                <w:szCs w:val="18"/>
              </w:rPr>
            </w:pPr>
            <w:r>
              <w:rPr>
                <w:rFonts w:eastAsia="Arial" w:cs="Arial"/>
                <w:b/>
                <w:sz w:val="22"/>
              </w:rPr>
              <w:t>APIC and NDO objects the build relies on, SWI and UXB</w:t>
            </w:r>
          </w:p>
          <w:p w14:paraId="383F6497" w14:textId="77777777" w:rsidR="00BE0136" w:rsidRDefault="00BE0136" w:rsidP="00394C91">
            <w:pPr>
              <w:spacing w:after="120"/>
            </w:pPr>
            <w:r>
              <w:rPr>
                <w:rFonts w:eastAsia="Arial" w:cs="Arial"/>
                <w:sz w:val="22"/>
              </w:rPr>
              <w:t>Confirms the existing policies and templates the new objects use, so the right names are used on the night.</w:t>
            </w:r>
          </w:p>
          <w:p w14:paraId="7302CE51" w14:textId="77777777" w:rsidR="00BE0136" w:rsidRDefault="00BE0136" w:rsidP="00394C91">
            <w:pPr>
              <w:spacing w:before="160" w:after="60"/>
            </w:pPr>
            <w:r>
              <w:rPr>
                <w:rFonts w:eastAsia="Arial" w:cs="Arial"/>
                <w:b/>
                <w:sz w:val="22"/>
              </w:rPr>
              <w:t>NDO templates in sync</w:t>
            </w:r>
          </w:p>
          <w:p w14:paraId="4DB1F4FB" w14:textId="77777777" w:rsidR="00BE0136" w:rsidRDefault="00BE0136" w:rsidP="00394C91">
            <w:pPr>
              <w:spacing w:after="120"/>
            </w:pPr>
            <w:r>
              <w:rPr>
                <w:rFonts w:eastAsia="Arial" w:cs="Arial"/>
                <w:sz w:val="22"/>
              </w:rPr>
              <w:t>In NDO, check SWI_CONTRACT_L3OUT_TMPLT in PROD_SWI_BD_EPG_APP_L3OUT-SCHM and UXB_CONTRACT_L3OUT-TMPLT in PROD_UXB_BD_EPG_APP_L3OUT-SCHM are In Sync, so deploying them in step 8 only pushes MCX_L3OUT.  SWI_PROD_BD_EPG_APP_CONTRACT-TMPLT is currently Out Of Sync.  This change does not deploy it, but the reason should be understood and recorded before the change.</w:t>
            </w:r>
          </w:p>
          <w:p w14:paraId="3F102F41" w14:textId="77777777" w:rsidR="00BE0136" w:rsidRDefault="00BE0136" w:rsidP="00394C91">
            <w:pPr>
              <w:spacing w:after="200"/>
            </w:pPr>
            <w:r>
              <w:rPr>
                <w:rFonts w:eastAsia="Arial" w:cs="Arial"/>
                <w:b/>
                <w:sz w:val="22"/>
              </w:rPr>
              <w:t xml:space="preserve">Expected: </w:t>
            </w:r>
            <w:proofErr w:type="gramStart"/>
            <w:r>
              <w:rPr>
                <w:rFonts w:eastAsia="Arial" w:cs="Arial"/>
                <w:sz w:val="22"/>
              </w:rPr>
              <w:t>both L3Out</w:t>
            </w:r>
            <w:proofErr w:type="gramEnd"/>
            <w:r>
              <w:rPr>
                <w:rFonts w:eastAsia="Arial" w:cs="Arial"/>
                <w:sz w:val="22"/>
              </w:rPr>
              <w:t xml:space="preserve"> templates In Sync.</w:t>
            </w:r>
          </w:p>
          <w:p w14:paraId="6AF1A3EE" w14:textId="77777777" w:rsidR="00BE0136" w:rsidRDefault="00BE0136" w:rsidP="00394C91">
            <w:pPr>
              <w:spacing w:before="160" w:after="60"/>
            </w:pPr>
            <w:r>
              <w:rPr>
                <w:rFonts w:eastAsia="Arial" w:cs="Arial"/>
                <w:b/>
                <w:sz w:val="22"/>
              </w:rPr>
              <w:t>Existing BGP timers and BFD policies</w:t>
            </w:r>
          </w:p>
          <w:p w14:paraId="532AE110" w14:textId="77777777" w:rsidR="00BE0136" w:rsidRDefault="00BE0136" w:rsidP="00394C91">
            <w:pPr>
              <w:spacing w:after="0"/>
            </w:pPr>
            <w:proofErr w:type="spellStart"/>
            <w:r>
              <w:rPr>
                <w:rFonts w:eastAsia="Arial" w:cs="Arial"/>
                <w:sz w:val="22"/>
              </w:rPr>
              <w:t>moquery</w:t>
            </w:r>
            <w:proofErr w:type="spellEnd"/>
            <w:r>
              <w:rPr>
                <w:rFonts w:eastAsia="Arial" w:cs="Arial"/>
                <w:sz w:val="22"/>
              </w:rPr>
              <w:t xml:space="preserve"> -c </w:t>
            </w:r>
            <w:proofErr w:type="spellStart"/>
            <w:r>
              <w:rPr>
                <w:rFonts w:eastAsia="Arial" w:cs="Arial"/>
                <w:sz w:val="22"/>
              </w:rPr>
              <w:t>bgpCtxPol</w:t>
            </w:r>
            <w:proofErr w:type="spellEnd"/>
            <w:r>
              <w:rPr>
                <w:rFonts w:eastAsia="Arial" w:cs="Arial"/>
                <w:sz w:val="22"/>
              </w:rPr>
              <w:t xml:space="preserve"> | </w:t>
            </w:r>
            <w:proofErr w:type="spellStart"/>
            <w:r>
              <w:rPr>
                <w:rFonts w:eastAsia="Arial" w:cs="Arial"/>
                <w:sz w:val="22"/>
              </w:rPr>
              <w:t>egrep</w:t>
            </w:r>
            <w:proofErr w:type="spellEnd"/>
            <w:r>
              <w:rPr>
                <w:rFonts w:eastAsia="Arial" w:cs="Arial"/>
                <w:sz w:val="22"/>
              </w:rPr>
              <w:t xml:space="preserve"> "^name|^</w:t>
            </w:r>
            <w:proofErr w:type="spellStart"/>
            <w:r>
              <w:rPr>
                <w:rFonts w:eastAsia="Arial" w:cs="Arial"/>
                <w:sz w:val="22"/>
              </w:rPr>
              <w:t>holdIntvl</w:t>
            </w:r>
            <w:proofErr w:type="spellEnd"/>
            <w:r>
              <w:rPr>
                <w:rFonts w:eastAsia="Arial" w:cs="Arial"/>
                <w:sz w:val="22"/>
              </w:rPr>
              <w:t>|^</w:t>
            </w:r>
            <w:proofErr w:type="spellStart"/>
            <w:r>
              <w:rPr>
                <w:rFonts w:eastAsia="Arial" w:cs="Arial"/>
                <w:sz w:val="22"/>
              </w:rPr>
              <w:t>kaIntvl</w:t>
            </w:r>
            <w:proofErr w:type="spellEnd"/>
            <w:r>
              <w:rPr>
                <w:rFonts w:eastAsia="Arial" w:cs="Arial"/>
                <w:sz w:val="22"/>
              </w:rPr>
              <w:t>"</w:t>
            </w:r>
          </w:p>
          <w:p w14:paraId="2F09098A" w14:textId="77777777" w:rsidR="00BE0136" w:rsidRDefault="00BE0136" w:rsidP="00394C91">
            <w:pPr>
              <w:spacing w:after="200"/>
            </w:pPr>
            <w:proofErr w:type="spellStart"/>
            <w:r>
              <w:rPr>
                <w:rFonts w:eastAsia="Arial" w:cs="Arial"/>
                <w:sz w:val="22"/>
              </w:rPr>
              <w:t>moquery</w:t>
            </w:r>
            <w:proofErr w:type="spellEnd"/>
            <w:r>
              <w:rPr>
                <w:rFonts w:eastAsia="Arial" w:cs="Arial"/>
                <w:sz w:val="22"/>
              </w:rPr>
              <w:t xml:space="preserve"> -c </w:t>
            </w:r>
            <w:proofErr w:type="spellStart"/>
            <w:r>
              <w:rPr>
                <w:rFonts w:eastAsia="Arial" w:cs="Arial"/>
                <w:sz w:val="22"/>
              </w:rPr>
              <w:t>bfdIfPol</w:t>
            </w:r>
            <w:proofErr w:type="spellEnd"/>
            <w:r>
              <w:rPr>
                <w:rFonts w:eastAsia="Arial" w:cs="Arial"/>
                <w:sz w:val="22"/>
              </w:rPr>
              <w:t xml:space="preserve"> | </w:t>
            </w:r>
            <w:proofErr w:type="spellStart"/>
            <w:r>
              <w:rPr>
                <w:rFonts w:eastAsia="Arial" w:cs="Arial"/>
                <w:sz w:val="22"/>
              </w:rPr>
              <w:t>egrep</w:t>
            </w:r>
            <w:proofErr w:type="spellEnd"/>
            <w:r>
              <w:rPr>
                <w:rFonts w:eastAsia="Arial" w:cs="Arial"/>
                <w:sz w:val="22"/>
              </w:rPr>
              <w:t xml:space="preserve"> "^name|^</w:t>
            </w:r>
            <w:proofErr w:type="spellStart"/>
            <w:r>
              <w:rPr>
                <w:rFonts w:eastAsia="Arial" w:cs="Arial"/>
                <w:sz w:val="22"/>
              </w:rPr>
              <w:t>minTxIntvl</w:t>
            </w:r>
            <w:proofErr w:type="spellEnd"/>
            <w:r>
              <w:rPr>
                <w:rFonts w:eastAsia="Arial" w:cs="Arial"/>
                <w:sz w:val="22"/>
              </w:rPr>
              <w:t>|^</w:t>
            </w:r>
            <w:proofErr w:type="spellStart"/>
            <w:r>
              <w:rPr>
                <w:rFonts w:eastAsia="Arial" w:cs="Arial"/>
                <w:sz w:val="22"/>
              </w:rPr>
              <w:t>minRxIntvl</w:t>
            </w:r>
            <w:proofErr w:type="spellEnd"/>
            <w:r>
              <w:rPr>
                <w:rFonts w:eastAsia="Arial" w:cs="Arial"/>
                <w:sz w:val="22"/>
              </w:rPr>
              <w:t>|^</w:t>
            </w:r>
            <w:proofErr w:type="spellStart"/>
            <w:r>
              <w:rPr>
                <w:rFonts w:eastAsia="Arial" w:cs="Arial"/>
                <w:sz w:val="22"/>
              </w:rPr>
              <w:t>detectMult</w:t>
            </w:r>
            <w:proofErr w:type="spellEnd"/>
            <w:r>
              <w:rPr>
                <w:rFonts w:eastAsia="Arial" w:cs="Arial"/>
                <w:sz w:val="22"/>
              </w:rPr>
              <w:t>"</w:t>
            </w:r>
          </w:p>
          <w:p w14:paraId="08BFCE19" w14:textId="77777777" w:rsidR="00BE0136" w:rsidRDefault="00BE0136" w:rsidP="00394C91">
            <w:pPr>
              <w:spacing w:after="200"/>
            </w:pPr>
            <w:r>
              <w:rPr>
                <w:rFonts w:eastAsia="Arial" w:cs="Arial"/>
                <w:b/>
                <w:sz w:val="22"/>
              </w:rPr>
              <w:t xml:space="preserve">Expected: </w:t>
            </w:r>
            <w:r>
              <w:rPr>
                <w:rFonts w:eastAsia="Arial" w:cs="Arial"/>
                <w:sz w:val="22"/>
              </w:rPr>
              <w:t xml:space="preserve">a BGP </w:t>
            </w:r>
            <w:proofErr w:type="gramStart"/>
            <w:r>
              <w:rPr>
                <w:rFonts w:eastAsia="Arial" w:cs="Arial"/>
                <w:sz w:val="22"/>
              </w:rPr>
              <w:t>timers</w:t>
            </w:r>
            <w:proofErr w:type="gramEnd"/>
            <w:r>
              <w:rPr>
                <w:rFonts w:eastAsia="Arial" w:cs="Arial"/>
                <w:sz w:val="22"/>
              </w:rPr>
              <w:t xml:space="preserve"> policy of 10/30 and a BFD interface policy of 300/300/3.  Record the names for step </w:t>
            </w:r>
            <w:proofErr w:type="gramStart"/>
            <w:r>
              <w:rPr>
                <w:rFonts w:eastAsia="Arial" w:cs="Arial"/>
                <w:sz w:val="22"/>
              </w:rPr>
              <w:t>8, and</w:t>
            </w:r>
            <w:proofErr w:type="gramEnd"/>
            <w:r>
              <w:rPr>
                <w:rFonts w:eastAsia="Arial" w:cs="Arial"/>
                <w:sz w:val="22"/>
              </w:rPr>
              <w:t xml:space="preserve"> note any that need creating.</w:t>
            </w:r>
          </w:p>
          <w:p w14:paraId="41525C30" w14:textId="77777777" w:rsidR="00BE0136" w:rsidRDefault="00BE0136" w:rsidP="00394C91">
            <w:pPr>
              <w:spacing w:before="160" w:after="60"/>
            </w:pPr>
            <w:r>
              <w:rPr>
                <w:rFonts w:eastAsia="Arial" w:cs="Arial"/>
                <w:b/>
                <w:sz w:val="22"/>
              </w:rPr>
              <w:t>Router IDs</w:t>
            </w:r>
          </w:p>
          <w:p w14:paraId="0FA785BE" w14:textId="77777777" w:rsidR="00BE0136" w:rsidRDefault="00BE0136" w:rsidP="00394C91">
            <w:pPr>
              <w:spacing w:after="120"/>
            </w:pPr>
            <w:r>
              <w:rPr>
                <w:rFonts w:eastAsia="Arial" w:cs="Arial"/>
                <w:sz w:val="22"/>
              </w:rPr>
              <w:lastRenderedPageBreak/>
              <w:t>SWI 1701 10.158.255.13, 1702 10.158.255.14, UXB 2703 10.157.255.17, 2704 10.157.255.18, as used by PROD_MIG_L3OUT in PROD_VRF.</w:t>
            </w:r>
          </w:p>
          <w:p w14:paraId="28C27782" w14:textId="77777777" w:rsidR="00BE0136" w:rsidRPr="00EA7D78" w:rsidRDefault="00BE0136" w:rsidP="00394C91">
            <w:pPr>
              <w:spacing w:before="160" w:after="60"/>
              <w:rPr>
                <w:lang w:val="fr-FR"/>
              </w:rPr>
            </w:pPr>
            <w:proofErr w:type="spellStart"/>
            <w:r w:rsidRPr="00EA7D78">
              <w:rPr>
                <w:rFonts w:eastAsia="Arial" w:cs="Arial"/>
                <w:b/>
                <w:sz w:val="22"/>
                <w:lang w:val="fr-FR"/>
              </w:rPr>
              <w:t>Fault</w:t>
            </w:r>
            <w:proofErr w:type="spellEnd"/>
            <w:r w:rsidRPr="00EA7D78">
              <w:rPr>
                <w:rFonts w:eastAsia="Arial" w:cs="Arial"/>
                <w:b/>
                <w:sz w:val="22"/>
                <w:lang w:val="fr-FR"/>
              </w:rPr>
              <w:t xml:space="preserve"> </w:t>
            </w:r>
            <w:proofErr w:type="spellStart"/>
            <w:r w:rsidRPr="00EA7D78">
              <w:rPr>
                <w:rFonts w:eastAsia="Arial" w:cs="Arial"/>
                <w:b/>
                <w:sz w:val="22"/>
                <w:lang w:val="fr-FR"/>
              </w:rPr>
              <w:t>baseline</w:t>
            </w:r>
            <w:proofErr w:type="spellEnd"/>
          </w:p>
          <w:p w14:paraId="476F7385" w14:textId="77777777" w:rsidR="00BE0136" w:rsidRPr="00EA7D78" w:rsidRDefault="00BE0136" w:rsidP="00394C91">
            <w:pPr>
              <w:spacing w:after="200"/>
              <w:rPr>
                <w:lang w:val="fr-FR"/>
              </w:rPr>
            </w:pPr>
            <w:proofErr w:type="spellStart"/>
            <w:r w:rsidRPr="00EA7D78">
              <w:rPr>
                <w:rFonts w:eastAsia="Arial" w:cs="Arial"/>
                <w:sz w:val="22"/>
                <w:lang w:val="fr-FR"/>
              </w:rPr>
              <w:t>moquery</w:t>
            </w:r>
            <w:proofErr w:type="spellEnd"/>
            <w:r w:rsidRPr="00EA7D78">
              <w:rPr>
                <w:rFonts w:eastAsia="Arial" w:cs="Arial"/>
                <w:sz w:val="22"/>
                <w:lang w:val="fr-FR"/>
              </w:rPr>
              <w:t xml:space="preserve"> -c </w:t>
            </w:r>
            <w:proofErr w:type="spellStart"/>
            <w:r w:rsidRPr="00EA7D78">
              <w:rPr>
                <w:rFonts w:eastAsia="Arial" w:cs="Arial"/>
                <w:sz w:val="22"/>
                <w:lang w:val="fr-FR"/>
              </w:rPr>
              <w:t>faultInst</w:t>
            </w:r>
            <w:proofErr w:type="spellEnd"/>
            <w:r w:rsidRPr="00EA7D78">
              <w:rPr>
                <w:rFonts w:eastAsia="Arial" w:cs="Arial"/>
                <w:sz w:val="22"/>
                <w:lang w:val="fr-FR"/>
              </w:rPr>
              <w:t xml:space="preserve"> | </w:t>
            </w:r>
            <w:proofErr w:type="spellStart"/>
            <w:r w:rsidRPr="00EA7D78">
              <w:rPr>
                <w:rFonts w:eastAsia="Arial" w:cs="Arial"/>
                <w:sz w:val="22"/>
                <w:lang w:val="fr-FR"/>
              </w:rPr>
              <w:t>grep</w:t>
            </w:r>
            <w:proofErr w:type="spellEnd"/>
            <w:r w:rsidRPr="00EA7D78">
              <w:rPr>
                <w:rFonts w:eastAsia="Arial" w:cs="Arial"/>
                <w:sz w:val="22"/>
                <w:lang w:val="fr-FR"/>
              </w:rPr>
              <w:t xml:space="preserve"> -c "^code"</w:t>
            </w:r>
          </w:p>
          <w:p w14:paraId="19AF7F20" w14:textId="77777777" w:rsidR="00BE0136" w:rsidRDefault="00BE0136" w:rsidP="00394C91">
            <w:pPr>
              <w:spacing w:after="200"/>
            </w:pPr>
            <w:r>
              <w:rPr>
                <w:rFonts w:eastAsia="Arial" w:cs="Arial"/>
                <w:b/>
                <w:sz w:val="22"/>
              </w:rPr>
              <w:t xml:space="preserve">Expected: </w:t>
            </w:r>
            <w:r>
              <w:rPr>
                <w:rFonts w:eastAsia="Arial" w:cs="Arial"/>
                <w:sz w:val="22"/>
              </w:rPr>
              <w:t>record the count on each fabric for comparison after the change.</w:t>
            </w:r>
          </w:p>
        </w:tc>
        <w:tc>
          <w:tcPr>
            <w:tcW w:w="850" w:type="dxa"/>
          </w:tcPr>
          <w:p w14:paraId="7CAC9EE0" w14:textId="77777777" w:rsidR="00BE0136" w:rsidRPr="007E3319" w:rsidRDefault="00BE0136" w:rsidP="00394C91">
            <w:pPr>
              <w:tabs>
                <w:tab w:val="right" w:pos="1768"/>
              </w:tabs>
              <w:spacing w:after="0"/>
              <w:rPr>
                <w:rFonts w:ascii="Verdana" w:hAnsi="Verdana" w:cs="Verdana"/>
                <w:sz w:val="18"/>
                <w:szCs w:val="18"/>
              </w:rPr>
            </w:pPr>
            <w:r>
              <w:rPr>
                <w:rFonts w:eastAsia="Arial" w:cs="Arial"/>
              </w:rPr>
              <w:lastRenderedPageBreak/>
              <w:t>1</w:t>
            </w:r>
          </w:p>
        </w:tc>
        <w:tc>
          <w:tcPr>
            <w:tcW w:w="1701" w:type="dxa"/>
          </w:tcPr>
          <w:p w14:paraId="0557F6AF" w14:textId="77777777" w:rsidR="00BE0136" w:rsidRPr="007E3319" w:rsidRDefault="00BE0136" w:rsidP="00394C91">
            <w:pPr>
              <w:tabs>
                <w:tab w:val="right" w:pos="1768"/>
              </w:tabs>
              <w:spacing w:after="0"/>
              <w:rPr>
                <w:rFonts w:ascii="Verdana" w:hAnsi="Verdana" w:cs="Verdana"/>
                <w:sz w:val="18"/>
                <w:szCs w:val="18"/>
              </w:rPr>
            </w:pPr>
            <w:r>
              <w:rPr>
                <w:rFonts w:ascii="Verdana" w:hAnsi="Verdana" w:cs="Verdana"/>
                <w:sz w:val="18"/>
                <w:szCs w:val="18"/>
              </w:rPr>
              <w:t>09:25</w:t>
            </w:r>
          </w:p>
        </w:tc>
        <w:tc>
          <w:tcPr>
            <w:tcW w:w="1418" w:type="dxa"/>
          </w:tcPr>
          <w:p w14:paraId="1A9F3C11" w14:textId="77777777" w:rsidR="00BE0136" w:rsidRPr="007E3319" w:rsidRDefault="00BE0136" w:rsidP="00394C91">
            <w:pPr>
              <w:tabs>
                <w:tab w:val="right" w:pos="1768"/>
              </w:tabs>
              <w:spacing w:after="0"/>
              <w:rPr>
                <w:rFonts w:ascii="Verdana" w:hAnsi="Verdana" w:cs="Verdana"/>
                <w:sz w:val="18"/>
                <w:szCs w:val="18"/>
              </w:rPr>
            </w:pPr>
            <w:r>
              <w:rPr>
                <w:rFonts w:ascii="Verdana" w:hAnsi="Verdana" w:cs="Verdana"/>
                <w:sz w:val="18"/>
                <w:szCs w:val="18"/>
              </w:rPr>
              <w:t>09:35</w:t>
            </w:r>
          </w:p>
        </w:tc>
        <w:tc>
          <w:tcPr>
            <w:tcW w:w="992" w:type="dxa"/>
          </w:tcPr>
          <w:p w14:paraId="69D01D42" w14:textId="77777777" w:rsidR="00BE0136" w:rsidRPr="007E3319" w:rsidRDefault="00BE0136" w:rsidP="00394C91">
            <w:pPr>
              <w:tabs>
                <w:tab w:val="right" w:pos="1768"/>
              </w:tabs>
              <w:spacing w:after="0"/>
              <w:rPr>
                <w:rFonts w:ascii="Verdana" w:hAnsi="Verdana" w:cs="Verdana"/>
                <w:sz w:val="18"/>
                <w:szCs w:val="18"/>
              </w:rPr>
            </w:pPr>
            <w:r>
              <w:rPr>
                <w:rFonts w:eastAsia="Arial" w:cs="Arial"/>
              </w:rPr>
              <w:t>00:10</w:t>
            </w:r>
          </w:p>
        </w:tc>
        <w:tc>
          <w:tcPr>
            <w:tcW w:w="1854" w:type="dxa"/>
          </w:tcPr>
          <w:p w14:paraId="6FFF58F2" w14:textId="77777777" w:rsidR="00BE0136" w:rsidRPr="007E3319" w:rsidRDefault="00BE0136" w:rsidP="00394C91">
            <w:pPr>
              <w:tabs>
                <w:tab w:val="right" w:pos="1768"/>
              </w:tabs>
              <w:spacing w:after="0"/>
              <w:rPr>
                <w:rFonts w:ascii="Verdana" w:hAnsi="Verdana" w:cs="Verdana"/>
                <w:sz w:val="18"/>
                <w:szCs w:val="18"/>
              </w:rPr>
            </w:pPr>
            <w:r>
              <w:rPr>
                <w:rFonts w:eastAsia="Arial" w:cs="Arial"/>
                <w:sz w:val="16"/>
              </w:rPr>
              <w:t>Jonathan Clowes</w:t>
            </w:r>
          </w:p>
        </w:tc>
      </w:tr>
      <w:tr w:rsidR="00BE0136" w:rsidRPr="00C055F9" w14:paraId="3088F9F7" w14:textId="77777777" w:rsidTr="00394C91">
        <w:trPr>
          <w:trHeight w:val="342"/>
        </w:trPr>
        <w:tc>
          <w:tcPr>
            <w:tcW w:w="783" w:type="dxa"/>
          </w:tcPr>
          <w:p w14:paraId="660A8D83" w14:textId="77777777" w:rsidR="00BE0136" w:rsidRDefault="00BE0136" w:rsidP="00394C91">
            <w:pPr>
              <w:widowControl/>
              <w:autoSpaceDE w:val="0"/>
              <w:autoSpaceDN w:val="0"/>
              <w:spacing w:after="0"/>
              <w:jc w:val="center"/>
              <w:rPr>
                <w:rFonts w:ascii="Verdana" w:hAnsi="Verdana" w:cs="Verdana"/>
                <w:sz w:val="18"/>
                <w:szCs w:val="18"/>
              </w:rPr>
            </w:pPr>
            <w:r>
              <w:rPr>
                <w:rFonts w:eastAsia="Arial" w:cs="Arial"/>
              </w:rPr>
              <w:t>4</w:t>
            </w:r>
          </w:p>
        </w:tc>
        <w:tc>
          <w:tcPr>
            <w:tcW w:w="7463" w:type="dxa"/>
            <w:vAlign w:val="center"/>
          </w:tcPr>
          <w:p w14:paraId="3DE3B6C1" w14:textId="77777777" w:rsidR="00BE0136" w:rsidRDefault="00BE0136" w:rsidP="00394C91">
            <w:pPr>
              <w:rPr>
                <w:rFonts w:ascii="Times New Roman" w:hAnsi="Times New Roman"/>
              </w:rPr>
            </w:pPr>
            <w:r>
              <w:rPr>
                <w:rFonts w:eastAsia="Arial" w:cs="Arial"/>
                <w:b/>
                <w:sz w:val="22"/>
              </w:rPr>
              <w:t>Config backups</w:t>
            </w:r>
          </w:p>
          <w:p w14:paraId="63E6CD9F" w14:textId="77777777" w:rsidR="00BE0136" w:rsidRDefault="00BE0136" w:rsidP="00394C91">
            <w:pPr>
              <w:spacing w:before="160" w:after="60"/>
            </w:pPr>
            <w:r>
              <w:rPr>
                <w:rFonts w:eastAsia="Arial" w:cs="Arial"/>
                <w:b/>
                <w:sz w:val="22"/>
              </w:rPr>
              <w:t>EX4650, both switches</w:t>
            </w:r>
          </w:p>
          <w:p w14:paraId="286B3FDA" w14:textId="77777777" w:rsidR="00BE0136" w:rsidRDefault="00BE0136" w:rsidP="00394C91">
            <w:pPr>
              <w:spacing w:after="0"/>
            </w:pPr>
            <w:r>
              <w:rPr>
                <w:rFonts w:eastAsia="Arial" w:cs="Arial"/>
                <w:sz w:val="22"/>
              </w:rPr>
              <w:t>show configuration | save /var/</w:t>
            </w:r>
            <w:proofErr w:type="spellStart"/>
            <w:r>
              <w:rPr>
                <w:rFonts w:eastAsia="Arial" w:cs="Arial"/>
                <w:sz w:val="22"/>
              </w:rPr>
              <w:t>tmp</w:t>
            </w:r>
            <w:proofErr w:type="spellEnd"/>
            <w:r>
              <w:rPr>
                <w:rFonts w:eastAsia="Arial" w:cs="Arial"/>
                <w:sz w:val="22"/>
              </w:rPr>
              <w:t>/pre-MCX-ACI-</w:t>
            </w:r>
            <w:proofErr w:type="spellStart"/>
            <w:r>
              <w:rPr>
                <w:rFonts w:eastAsia="Arial" w:cs="Arial"/>
                <w:sz w:val="22"/>
              </w:rPr>
              <w:t>change.conf</w:t>
            </w:r>
            <w:proofErr w:type="spellEnd"/>
          </w:p>
          <w:p w14:paraId="357D6809" w14:textId="77777777" w:rsidR="00BE0136" w:rsidRDefault="00BE0136" w:rsidP="00394C91">
            <w:pPr>
              <w:spacing w:after="200"/>
            </w:pPr>
            <w:r>
              <w:rPr>
                <w:rFonts w:eastAsia="Arial" w:cs="Arial"/>
                <w:sz w:val="22"/>
              </w:rPr>
              <w:t>show configuration | display set | no-more</w:t>
            </w:r>
          </w:p>
          <w:p w14:paraId="270CF2F1" w14:textId="77777777" w:rsidR="00BE0136" w:rsidRDefault="00BE0136" w:rsidP="00394C91">
            <w:pPr>
              <w:spacing w:after="120"/>
            </w:pPr>
            <w:r>
              <w:rPr>
                <w:rFonts w:eastAsia="Arial" w:cs="Arial"/>
                <w:sz w:val="22"/>
              </w:rPr>
              <w:t>Save the display set output to the session log as well.</w:t>
            </w:r>
          </w:p>
          <w:p w14:paraId="36D0E0F1" w14:textId="77777777" w:rsidR="00BE0136" w:rsidRDefault="00BE0136" w:rsidP="00394C91">
            <w:pPr>
              <w:spacing w:before="160" w:after="60"/>
            </w:pPr>
            <w:r>
              <w:rPr>
                <w:rFonts w:eastAsia="Arial" w:cs="Arial"/>
                <w:b/>
                <w:sz w:val="22"/>
              </w:rPr>
              <w:t>APIC, both fabrics</w:t>
            </w:r>
          </w:p>
          <w:p w14:paraId="06524BC8" w14:textId="77777777" w:rsidR="00BE0136" w:rsidRDefault="00BE0136" w:rsidP="00394C91">
            <w:pPr>
              <w:spacing w:after="120"/>
            </w:pPr>
            <w:r>
              <w:rPr>
                <w:rFonts w:eastAsia="Arial" w:cs="Arial"/>
                <w:sz w:val="22"/>
              </w:rPr>
              <w:t>Admin &gt; Config Rollbacks &gt; Create a snapshot now, description the CRQ number.</w:t>
            </w:r>
          </w:p>
        </w:tc>
        <w:tc>
          <w:tcPr>
            <w:tcW w:w="850" w:type="dxa"/>
          </w:tcPr>
          <w:p w14:paraId="1E31DD0C" w14:textId="77777777" w:rsidR="00BE0136" w:rsidRPr="00C055F9" w:rsidRDefault="00BE0136" w:rsidP="00394C91">
            <w:pPr>
              <w:tabs>
                <w:tab w:val="right" w:pos="1768"/>
              </w:tabs>
              <w:spacing w:after="0"/>
              <w:rPr>
                <w:rFonts w:ascii="Verdana" w:hAnsi="Verdana" w:cs="Verdana"/>
              </w:rPr>
            </w:pPr>
            <w:r>
              <w:rPr>
                <w:rFonts w:eastAsia="Arial" w:cs="Arial"/>
              </w:rPr>
              <w:t>1</w:t>
            </w:r>
          </w:p>
        </w:tc>
        <w:tc>
          <w:tcPr>
            <w:tcW w:w="1701" w:type="dxa"/>
          </w:tcPr>
          <w:p w14:paraId="79F9E155" w14:textId="77777777" w:rsidR="00BE0136" w:rsidRPr="00C055F9" w:rsidRDefault="00BE0136" w:rsidP="00394C91">
            <w:pPr>
              <w:tabs>
                <w:tab w:val="right" w:pos="1768"/>
              </w:tabs>
              <w:spacing w:after="0"/>
              <w:rPr>
                <w:rFonts w:ascii="Verdana" w:hAnsi="Verdana" w:cs="Verdana"/>
              </w:rPr>
            </w:pPr>
            <w:r>
              <w:rPr>
                <w:rFonts w:ascii="Verdana" w:hAnsi="Verdana" w:cs="Verdana"/>
              </w:rPr>
              <w:t>09:35</w:t>
            </w:r>
          </w:p>
        </w:tc>
        <w:tc>
          <w:tcPr>
            <w:tcW w:w="1418" w:type="dxa"/>
          </w:tcPr>
          <w:p w14:paraId="02468121" w14:textId="77777777" w:rsidR="00BE0136" w:rsidRPr="00C055F9" w:rsidRDefault="00BE0136" w:rsidP="00394C91">
            <w:pPr>
              <w:tabs>
                <w:tab w:val="right" w:pos="1768"/>
              </w:tabs>
              <w:spacing w:after="0"/>
              <w:rPr>
                <w:rFonts w:ascii="Verdana" w:hAnsi="Verdana" w:cs="Verdana"/>
              </w:rPr>
            </w:pPr>
            <w:r>
              <w:rPr>
                <w:rFonts w:ascii="Verdana" w:hAnsi="Verdana" w:cs="Verdana"/>
              </w:rPr>
              <w:t>09:40</w:t>
            </w:r>
          </w:p>
        </w:tc>
        <w:tc>
          <w:tcPr>
            <w:tcW w:w="992" w:type="dxa"/>
          </w:tcPr>
          <w:p w14:paraId="65D47D38" w14:textId="77777777" w:rsidR="00BE0136" w:rsidRPr="00C055F9" w:rsidRDefault="00BE0136" w:rsidP="00394C91">
            <w:pPr>
              <w:tabs>
                <w:tab w:val="right" w:pos="1768"/>
              </w:tabs>
              <w:spacing w:after="0"/>
              <w:rPr>
                <w:rFonts w:ascii="Verdana" w:hAnsi="Verdana" w:cs="Verdana"/>
              </w:rPr>
            </w:pPr>
            <w:r>
              <w:rPr>
                <w:rFonts w:eastAsia="Arial" w:cs="Arial"/>
              </w:rPr>
              <w:t>00:05</w:t>
            </w:r>
          </w:p>
        </w:tc>
        <w:tc>
          <w:tcPr>
            <w:tcW w:w="1854" w:type="dxa"/>
          </w:tcPr>
          <w:p w14:paraId="23D4A9F6" w14:textId="77777777" w:rsidR="00BE0136" w:rsidRPr="00C055F9" w:rsidRDefault="00BE0136" w:rsidP="00394C91">
            <w:pPr>
              <w:tabs>
                <w:tab w:val="right" w:pos="1768"/>
              </w:tabs>
              <w:spacing w:after="0"/>
              <w:rPr>
                <w:rFonts w:ascii="Verdana" w:hAnsi="Verdana" w:cs="Verdana"/>
              </w:rPr>
            </w:pPr>
            <w:r>
              <w:rPr>
                <w:rFonts w:eastAsia="Arial" w:cs="Arial"/>
                <w:sz w:val="16"/>
              </w:rPr>
              <w:t>Jonathan Clowes</w:t>
            </w:r>
          </w:p>
        </w:tc>
      </w:tr>
      <w:tr w:rsidR="00BE0136" w:rsidRPr="00C055F9" w14:paraId="28A409A6" w14:textId="77777777" w:rsidTr="00394C91">
        <w:trPr>
          <w:trHeight w:val="342"/>
        </w:trPr>
        <w:tc>
          <w:tcPr>
            <w:tcW w:w="783" w:type="dxa"/>
          </w:tcPr>
          <w:p w14:paraId="11EA4A08" w14:textId="77777777" w:rsidR="00BE0136" w:rsidRDefault="00BE0136" w:rsidP="00394C91">
            <w:pPr>
              <w:widowControl/>
              <w:autoSpaceDE w:val="0"/>
              <w:autoSpaceDN w:val="0"/>
              <w:spacing w:after="0"/>
              <w:jc w:val="center"/>
              <w:rPr>
                <w:rFonts w:eastAsia="Arial" w:cs="Arial"/>
              </w:rPr>
            </w:pPr>
            <w:r>
              <w:rPr>
                <w:rFonts w:eastAsia="Arial" w:cs="Arial"/>
              </w:rPr>
              <w:t>5</w:t>
            </w:r>
          </w:p>
        </w:tc>
        <w:tc>
          <w:tcPr>
            <w:tcW w:w="7463" w:type="dxa"/>
            <w:vAlign w:val="center"/>
          </w:tcPr>
          <w:p w14:paraId="6426CB74" w14:textId="77777777" w:rsidR="00BE0136" w:rsidRDefault="00BE0136" w:rsidP="00394C91">
            <w:pPr>
              <w:rPr>
                <w:rFonts w:ascii="Times New Roman" w:hAnsi="Times New Roman"/>
              </w:rPr>
            </w:pPr>
            <w:r>
              <w:rPr>
                <w:rFonts w:eastAsia="Arial" w:cs="Arial"/>
                <w:b/>
                <w:sz w:val="22"/>
              </w:rPr>
              <w:t>Fibre Checks at all sites</w:t>
            </w:r>
          </w:p>
          <w:p w14:paraId="3F5803F9" w14:textId="77777777" w:rsidR="00BE0136" w:rsidRDefault="00BE0136" w:rsidP="00394C91">
            <w:pPr>
              <w:spacing w:after="200"/>
              <w:rPr>
                <w:rFonts w:eastAsia="Arial" w:cs="Arial"/>
                <w:b/>
                <w:sz w:val="22"/>
              </w:rPr>
            </w:pPr>
            <w:r>
              <w:rPr>
                <w:rFonts w:eastAsia="Arial" w:cs="Arial"/>
                <w:b/>
                <w:sz w:val="22"/>
              </w:rPr>
              <w:t>Patch fibres in at</w:t>
            </w:r>
          </w:p>
          <w:p w14:paraId="2E9D3156" w14:textId="77777777" w:rsidR="00BE0136" w:rsidRPr="00CC5796" w:rsidRDefault="00BE0136" w:rsidP="00394C91">
            <w:pPr>
              <w:spacing w:after="200"/>
              <w:rPr>
                <w:rFonts w:eastAsia="Arial" w:cs="Arial"/>
                <w:bCs/>
                <w:sz w:val="22"/>
              </w:rPr>
            </w:pPr>
            <w:r w:rsidRPr="00CC5796">
              <w:rPr>
                <w:rFonts w:eastAsia="Arial" w:cs="Arial"/>
                <w:bCs/>
                <w:sz w:val="22"/>
              </w:rPr>
              <w:t>LD5</w:t>
            </w:r>
          </w:p>
          <w:p w14:paraId="5F7A8DD3" w14:textId="77777777" w:rsidR="00BE0136" w:rsidRPr="00CC5796" w:rsidRDefault="00BE0136" w:rsidP="00394C91">
            <w:pPr>
              <w:spacing w:after="200"/>
              <w:rPr>
                <w:rFonts w:eastAsia="Arial" w:cs="Arial"/>
                <w:bCs/>
                <w:sz w:val="22"/>
              </w:rPr>
            </w:pPr>
            <w:r w:rsidRPr="00CC5796">
              <w:rPr>
                <w:rFonts w:eastAsia="Arial" w:cs="Arial"/>
                <w:bCs/>
                <w:sz w:val="22"/>
              </w:rPr>
              <w:t>LD8</w:t>
            </w:r>
          </w:p>
          <w:p w14:paraId="7B9FD2D5" w14:textId="77777777" w:rsidR="00BE0136" w:rsidRPr="00CC5796" w:rsidRDefault="00BE0136" w:rsidP="00394C91">
            <w:pPr>
              <w:spacing w:after="200"/>
              <w:rPr>
                <w:rFonts w:eastAsia="Arial" w:cs="Arial"/>
                <w:bCs/>
                <w:sz w:val="22"/>
              </w:rPr>
            </w:pPr>
            <w:r w:rsidRPr="00CC5796">
              <w:rPr>
                <w:rFonts w:eastAsia="Arial" w:cs="Arial"/>
                <w:bCs/>
                <w:sz w:val="22"/>
              </w:rPr>
              <w:t>Swindon</w:t>
            </w:r>
          </w:p>
          <w:p w14:paraId="3D6826E5" w14:textId="77777777" w:rsidR="00BE0136" w:rsidRPr="00CC5796" w:rsidRDefault="00BE0136" w:rsidP="00394C91">
            <w:pPr>
              <w:spacing w:after="200"/>
              <w:rPr>
                <w:rFonts w:eastAsia="Arial" w:cs="Arial"/>
                <w:bCs/>
                <w:sz w:val="22"/>
              </w:rPr>
            </w:pPr>
            <w:r w:rsidRPr="00CC5796">
              <w:rPr>
                <w:rFonts w:eastAsia="Arial" w:cs="Arial"/>
                <w:bCs/>
                <w:sz w:val="22"/>
              </w:rPr>
              <w:t>Uxbridge</w:t>
            </w:r>
          </w:p>
          <w:p w14:paraId="5FA90039" w14:textId="77777777" w:rsidR="00BE0136" w:rsidRDefault="00BE0136" w:rsidP="00394C91">
            <w:pPr>
              <w:rPr>
                <w:rFonts w:eastAsia="Arial" w:cs="Arial"/>
                <w:b/>
                <w:sz w:val="22"/>
              </w:rPr>
            </w:pPr>
          </w:p>
        </w:tc>
        <w:tc>
          <w:tcPr>
            <w:tcW w:w="850" w:type="dxa"/>
          </w:tcPr>
          <w:p w14:paraId="717A6D29" w14:textId="77777777" w:rsidR="00BE0136" w:rsidRDefault="00BE0136" w:rsidP="00394C91">
            <w:pPr>
              <w:tabs>
                <w:tab w:val="right" w:pos="1768"/>
              </w:tabs>
              <w:spacing w:after="0"/>
              <w:rPr>
                <w:rFonts w:eastAsia="Arial" w:cs="Arial"/>
              </w:rPr>
            </w:pPr>
            <w:r>
              <w:rPr>
                <w:rFonts w:eastAsia="Arial" w:cs="Arial"/>
              </w:rPr>
              <w:t>1</w:t>
            </w:r>
          </w:p>
        </w:tc>
        <w:tc>
          <w:tcPr>
            <w:tcW w:w="1701" w:type="dxa"/>
          </w:tcPr>
          <w:p w14:paraId="00BAB1AA" w14:textId="77777777" w:rsidR="00BE0136" w:rsidRPr="00C055F9" w:rsidRDefault="00BE0136" w:rsidP="00394C91">
            <w:pPr>
              <w:tabs>
                <w:tab w:val="right" w:pos="1768"/>
              </w:tabs>
              <w:spacing w:after="0"/>
              <w:rPr>
                <w:rFonts w:ascii="Verdana" w:hAnsi="Verdana" w:cs="Verdana"/>
              </w:rPr>
            </w:pPr>
            <w:r>
              <w:rPr>
                <w:rFonts w:ascii="Verdana" w:hAnsi="Verdana" w:cs="Verdana"/>
              </w:rPr>
              <w:t>09:40</w:t>
            </w:r>
          </w:p>
        </w:tc>
        <w:tc>
          <w:tcPr>
            <w:tcW w:w="1418" w:type="dxa"/>
          </w:tcPr>
          <w:p w14:paraId="153E6C4D" w14:textId="77777777" w:rsidR="00BE0136" w:rsidRPr="00C055F9" w:rsidRDefault="00BE0136" w:rsidP="00394C91">
            <w:pPr>
              <w:tabs>
                <w:tab w:val="right" w:pos="1768"/>
              </w:tabs>
              <w:spacing w:after="0"/>
              <w:rPr>
                <w:rFonts w:ascii="Verdana" w:hAnsi="Verdana" w:cs="Verdana"/>
              </w:rPr>
            </w:pPr>
            <w:r>
              <w:rPr>
                <w:rFonts w:ascii="Verdana" w:hAnsi="Verdana" w:cs="Verdana"/>
              </w:rPr>
              <w:t>11:10</w:t>
            </w:r>
          </w:p>
        </w:tc>
        <w:tc>
          <w:tcPr>
            <w:tcW w:w="992" w:type="dxa"/>
          </w:tcPr>
          <w:p w14:paraId="16CD7987" w14:textId="77777777" w:rsidR="00BE0136" w:rsidRDefault="00BE0136" w:rsidP="00394C91">
            <w:pPr>
              <w:tabs>
                <w:tab w:val="right" w:pos="1768"/>
              </w:tabs>
              <w:spacing w:after="0"/>
              <w:rPr>
                <w:rFonts w:eastAsia="Arial" w:cs="Arial"/>
              </w:rPr>
            </w:pPr>
            <w:r>
              <w:rPr>
                <w:rFonts w:eastAsia="Arial" w:cs="Arial"/>
              </w:rPr>
              <w:t>01:30</w:t>
            </w:r>
          </w:p>
        </w:tc>
        <w:tc>
          <w:tcPr>
            <w:tcW w:w="1854" w:type="dxa"/>
          </w:tcPr>
          <w:p w14:paraId="63BBEDD2" w14:textId="77777777" w:rsidR="00BE0136" w:rsidRDefault="00BE0136" w:rsidP="00394C91">
            <w:pPr>
              <w:tabs>
                <w:tab w:val="right" w:pos="1768"/>
              </w:tabs>
              <w:spacing w:after="0"/>
              <w:rPr>
                <w:rFonts w:eastAsia="Arial" w:cs="Arial"/>
                <w:sz w:val="16"/>
              </w:rPr>
            </w:pPr>
            <w:r>
              <w:rPr>
                <w:rFonts w:eastAsia="Arial" w:cs="Arial"/>
                <w:sz w:val="16"/>
              </w:rPr>
              <w:t>Ashley Wright,</w:t>
            </w:r>
          </w:p>
          <w:p w14:paraId="3B9F7535" w14:textId="77777777" w:rsidR="00BE0136" w:rsidRDefault="00BE0136" w:rsidP="00394C91">
            <w:pPr>
              <w:tabs>
                <w:tab w:val="right" w:pos="1768"/>
              </w:tabs>
              <w:spacing w:after="0"/>
              <w:rPr>
                <w:rFonts w:eastAsia="Arial" w:cs="Arial"/>
                <w:sz w:val="16"/>
              </w:rPr>
            </w:pPr>
            <w:r>
              <w:rPr>
                <w:rFonts w:eastAsia="Arial" w:cs="Arial"/>
                <w:sz w:val="16"/>
              </w:rPr>
              <w:t>Pat Donlon,</w:t>
            </w:r>
          </w:p>
          <w:p w14:paraId="6F60413A" w14:textId="77777777" w:rsidR="00BE0136" w:rsidRDefault="00BE0136" w:rsidP="00394C91">
            <w:pPr>
              <w:tabs>
                <w:tab w:val="right" w:pos="1768"/>
              </w:tabs>
              <w:spacing w:after="0"/>
              <w:rPr>
                <w:rFonts w:eastAsia="Arial" w:cs="Arial"/>
                <w:sz w:val="16"/>
              </w:rPr>
            </w:pPr>
            <w:r>
              <w:rPr>
                <w:rFonts w:eastAsia="Arial" w:cs="Arial"/>
                <w:sz w:val="16"/>
              </w:rPr>
              <w:t>Shakeel Rashid,</w:t>
            </w:r>
          </w:p>
          <w:p w14:paraId="5AB33924" w14:textId="77777777" w:rsidR="00BE0136" w:rsidRDefault="00BE0136" w:rsidP="00394C91">
            <w:pPr>
              <w:tabs>
                <w:tab w:val="right" w:pos="1768"/>
              </w:tabs>
              <w:spacing w:after="0"/>
              <w:rPr>
                <w:rFonts w:eastAsia="Arial" w:cs="Arial"/>
                <w:sz w:val="16"/>
              </w:rPr>
            </w:pPr>
            <w:r>
              <w:rPr>
                <w:rFonts w:eastAsia="Arial" w:cs="Arial"/>
                <w:sz w:val="16"/>
              </w:rPr>
              <w:t>Jonathan Clowes.</w:t>
            </w:r>
          </w:p>
        </w:tc>
      </w:tr>
    </w:tbl>
    <w:p w14:paraId="3812EA8A" w14:textId="77777777" w:rsidR="00BE0136" w:rsidRDefault="00BE0136" w:rsidP="00BE0136">
      <w:pPr>
        <w:jc w:val="center"/>
        <w:rPr>
          <w:rFonts w:ascii="Optima" w:hAnsi="Optima"/>
          <w:i/>
          <w:iCs/>
          <w:sz w:val="24"/>
          <w:szCs w:val="24"/>
        </w:rPr>
      </w:pPr>
      <w:r w:rsidRPr="00305772">
        <w:rPr>
          <w:rFonts w:ascii="Optima" w:hAnsi="Optima"/>
          <w:i/>
          <w:iCs/>
          <w:sz w:val="24"/>
          <w:szCs w:val="24"/>
        </w:rPr>
        <w:t>Note: Put only day number</w:t>
      </w:r>
      <w:r>
        <w:rPr>
          <w:rFonts w:ascii="Optima" w:hAnsi="Optima"/>
          <w:i/>
          <w:iCs/>
          <w:sz w:val="24"/>
          <w:szCs w:val="24"/>
        </w:rPr>
        <w:t>s</w:t>
      </w:r>
      <w:r w:rsidRPr="00305772">
        <w:rPr>
          <w:rFonts w:ascii="Optima" w:hAnsi="Optima"/>
          <w:i/>
          <w:iCs/>
          <w:sz w:val="24"/>
          <w:szCs w:val="24"/>
        </w:rPr>
        <w:t xml:space="preserve"> in this plan, actual dates into Change Record</w:t>
      </w:r>
    </w:p>
    <w:p w14:paraId="48BC83AD" w14:textId="77777777" w:rsidR="00BE0136" w:rsidRDefault="00BE0136" w:rsidP="00BE0136">
      <w:pPr>
        <w:jc w:val="center"/>
        <w:rPr>
          <w:rFonts w:ascii="Optima" w:hAnsi="Optima"/>
          <w:i/>
          <w:iCs/>
          <w:sz w:val="24"/>
          <w:szCs w:val="24"/>
        </w:rPr>
      </w:pPr>
    </w:p>
    <w:p w14:paraId="78A51D2D" w14:textId="77777777" w:rsidR="00E67CAC" w:rsidRDefault="00E67CAC" w:rsidP="00264C23">
      <w:pPr>
        <w:jc w:val="center"/>
      </w:pPr>
    </w:p>
    <w:p w14:paraId="3EE6F884" w14:textId="77777777" w:rsidR="00F23F11" w:rsidRPr="00F23F11" w:rsidRDefault="005110C3" w:rsidP="00B14020">
      <w:pPr>
        <w:pStyle w:val="Heading2"/>
        <w:rPr>
          <w:color w:val="EE0000"/>
        </w:rPr>
      </w:pPr>
      <w:bookmarkStart w:id="31" w:name="_Toc242282883"/>
      <w:r w:rsidRPr="008D4A41">
        <w:rPr>
          <w:b/>
          <w:bCs/>
        </w:rPr>
        <w:t>Implementation</w:t>
      </w:r>
      <w:bookmarkEnd w:id="31"/>
      <w:r w:rsidR="008D4A41">
        <w:t xml:space="preserve"> </w:t>
      </w:r>
    </w:p>
    <w:p w14:paraId="3DD8BEF6" w14:textId="77777777" w:rsidR="00B14020" w:rsidRPr="00DA6CFF" w:rsidRDefault="008D4A41" w:rsidP="00F23F11">
      <w:pPr>
        <w:rPr>
          <w:color w:val="EE0000"/>
        </w:rPr>
      </w:pPr>
      <w:r w:rsidRPr="00F23F11">
        <w:t>(Change Window Starts)</w:t>
      </w:r>
    </w:p>
    <w:tbl>
      <w:tblPr>
        <w:tblW w:w="1506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9731"/>
        <w:gridCol w:w="708"/>
        <w:gridCol w:w="851"/>
        <w:gridCol w:w="1134"/>
        <w:gridCol w:w="992"/>
        <w:gridCol w:w="862"/>
      </w:tblGrid>
      <w:tr w:rsidR="00723333" w:rsidRPr="006A76BE" w14:paraId="1B861BDB" w14:textId="77777777" w:rsidTr="00394C91">
        <w:trPr>
          <w:trHeight w:val="281"/>
        </w:trPr>
        <w:tc>
          <w:tcPr>
            <w:tcW w:w="783" w:type="dxa"/>
            <w:shd w:val="clear" w:color="auto" w:fill="00543D"/>
          </w:tcPr>
          <w:p w14:paraId="2E57CBCF" w14:textId="77777777" w:rsidR="00723333" w:rsidRPr="006A76BE" w:rsidRDefault="00723333" w:rsidP="00394C91">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9731" w:type="dxa"/>
            <w:shd w:val="clear" w:color="auto" w:fill="00543D"/>
          </w:tcPr>
          <w:p w14:paraId="79329F75" w14:textId="77777777" w:rsidR="00723333" w:rsidRPr="006A76BE" w:rsidRDefault="00723333" w:rsidP="00394C91">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708" w:type="dxa"/>
            <w:shd w:val="clear" w:color="auto" w:fill="00543D"/>
          </w:tcPr>
          <w:p w14:paraId="261C54D9" w14:textId="77777777" w:rsidR="00723333" w:rsidRDefault="00723333" w:rsidP="00394C91">
            <w:pPr>
              <w:jc w:val="center"/>
              <w:rPr>
                <w:rFonts w:cs="Arial"/>
                <w:b/>
                <w:bCs/>
                <w:color w:val="FFFFFF" w:themeColor="background1"/>
                <w:sz w:val="18"/>
                <w:szCs w:val="18"/>
              </w:rPr>
            </w:pPr>
            <w:r>
              <w:rPr>
                <w:rFonts w:cs="Arial"/>
                <w:b/>
                <w:bCs/>
                <w:color w:val="FFFFFF" w:themeColor="background1"/>
                <w:sz w:val="18"/>
                <w:szCs w:val="18"/>
              </w:rPr>
              <w:t>Day</w:t>
            </w:r>
          </w:p>
          <w:p w14:paraId="27EFE0BA" w14:textId="77777777" w:rsidR="00723333" w:rsidRDefault="00723333" w:rsidP="00394C91">
            <w:pPr>
              <w:jc w:val="center"/>
              <w:rPr>
                <w:rFonts w:cs="Arial"/>
                <w:b/>
                <w:bCs/>
                <w:color w:val="FFFFFF" w:themeColor="background1"/>
                <w:sz w:val="18"/>
                <w:szCs w:val="18"/>
              </w:rPr>
            </w:pPr>
            <w:r>
              <w:rPr>
                <w:rFonts w:cs="Arial"/>
                <w:b/>
                <w:bCs/>
                <w:color w:val="FFFFFF" w:themeColor="background1"/>
                <w:sz w:val="18"/>
                <w:szCs w:val="18"/>
              </w:rPr>
              <w:t>#</w:t>
            </w:r>
          </w:p>
        </w:tc>
        <w:tc>
          <w:tcPr>
            <w:tcW w:w="851" w:type="dxa"/>
            <w:shd w:val="clear" w:color="auto" w:fill="00543D"/>
          </w:tcPr>
          <w:p w14:paraId="388CF585" w14:textId="77777777" w:rsidR="00723333" w:rsidRDefault="00723333" w:rsidP="00394C91">
            <w:pPr>
              <w:jc w:val="center"/>
              <w:rPr>
                <w:rFonts w:cs="Arial"/>
                <w:b/>
                <w:bCs/>
                <w:color w:val="FFFFFF" w:themeColor="background1"/>
                <w:sz w:val="18"/>
                <w:szCs w:val="18"/>
              </w:rPr>
            </w:pPr>
            <w:r>
              <w:rPr>
                <w:rFonts w:cs="Arial"/>
                <w:b/>
                <w:bCs/>
                <w:color w:val="FFFFFF" w:themeColor="background1"/>
                <w:sz w:val="18"/>
                <w:szCs w:val="18"/>
              </w:rPr>
              <w:t>Start</w:t>
            </w:r>
          </w:p>
          <w:p w14:paraId="12B3C0C4" w14:textId="77777777" w:rsidR="00723333" w:rsidRDefault="00723333"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134" w:type="dxa"/>
            <w:shd w:val="clear" w:color="auto" w:fill="00543D"/>
          </w:tcPr>
          <w:p w14:paraId="14F6E3B1" w14:textId="77777777" w:rsidR="00723333" w:rsidRDefault="00723333" w:rsidP="00394C91">
            <w:pPr>
              <w:jc w:val="center"/>
              <w:rPr>
                <w:rFonts w:cs="Arial"/>
                <w:b/>
                <w:bCs/>
                <w:color w:val="FFFFFF" w:themeColor="background1"/>
                <w:sz w:val="18"/>
                <w:szCs w:val="18"/>
              </w:rPr>
            </w:pPr>
            <w:r>
              <w:rPr>
                <w:rFonts w:cs="Arial"/>
                <w:b/>
                <w:bCs/>
                <w:color w:val="FFFFFF" w:themeColor="background1"/>
                <w:sz w:val="18"/>
                <w:szCs w:val="18"/>
              </w:rPr>
              <w:t>End</w:t>
            </w:r>
          </w:p>
          <w:p w14:paraId="5E89B186" w14:textId="77777777" w:rsidR="00723333" w:rsidRDefault="00723333"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636C52AB" w14:textId="77777777" w:rsidR="00723333" w:rsidRDefault="00723333" w:rsidP="00394C91">
            <w:pPr>
              <w:jc w:val="center"/>
              <w:rPr>
                <w:rFonts w:cs="Arial"/>
                <w:b/>
                <w:bCs/>
                <w:color w:val="FFFFFF" w:themeColor="background1"/>
                <w:sz w:val="16"/>
                <w:szCs w:val="16"/>
              </w:rPr>
            </w:pPr>
            <w:r w:rsidRPr="00EB22EC">
              <w:rPr>
                <w:rFonts w:cs="Arial"/>
                <w:b/>
                <w:bCs/>
                <w:color w:val="FFFFFF" w:themeColor="background1"/>
                <w:sz w:val="16"/>
                <w:szCs w:val="16"/>
              </w:rPr>
              <w:t>Duration</w:t>
            </w:r>
          </w:p>
          <w:p w14:paraId="4DAC6707" w14:textId="77777777" w:rsidR="00723333" w:rsidRPr="00EB22EC" w:rsidRDefault="00723333" w:rsidP="00394C91">
            <w:pPr>
              <w:jc w:val="center"/>
              <w:rPr>
                <w:rFonts w:cs="Arial"/>
                <w:b/>
                <w:bCs/>
                <w:color w:val="FFFFFF" w:themeColor="background1"/>
                <w:sz w:val="16"/>
                <w:szCs w:val="16"/>
              </w:rPr>
            </w:pPr>
            <w:r>
              <w:rPr>
                <w:rFonts w:cs="Arial"/>
                <w:b/>
                <w:bCs/>
                <w:color w:val="FFFFFF" w:themeColor="background1"/>
                <w:sz w:val="16"/>
                <w:szCs w:val="16"/>
              </w:rPr>
              <w:t>(hh:mm)</w:t>
            </w:r>
          </w:p>
        </w:tc>
        <w:tc>
          <w:tcPr>
            <w:tcW w:w="862" w:type="dxa"/>
            <w:shd w:val="clear" w:color="auto" w:fill="00543D"/>
          </w:tcPr>
          <w:p w14:paraId="69F94983" w14:textId="77777777" w:rsidR="00723333" w:rsidRPr="006A76BE" w:rsidRDefault="00723333" w:rsidP="00394C91">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723333" w:rsidRPr="007E3319" w14:paraId="2BFD3E3E" w14:textId="77777777" w:rsidTr="00394C91">
        <w:trPr>
          <w:trHeight w:val="342"/>
        </w:trPr>
        <w:tc>
          <w:tcPr>
            <w:tcW w:w="783" w:type="dxa"/>
          </w:tcPr>
          <w:p w14:paraId="02E75E4E" w14:textId="77777777" w:rsidR="00723333" w:rsidRPr="007E3319" w:rsidRDefault="00723333" w:rsidP="00394C91">
            <w:pPr>
              <w:widowControl/>
              <w:autoSpaceDE w:val="0"/>
              <w:autoSpaceDN w:val="0"/>
              <w:spacing w:after="0"/>
              <w:jc w:val="center"/>
              <w:rPr>
                <w:rFonts w:ascii="Verdana" w:hAnsi="Verdana" w:cs="Verdana"/>
                <w:sz w:val="18"/>
                <w:szCs w:val="18"/>
              </w:rPr>
            </w:pPr>
            <w:r>
              <w:rPr>
                <w:rFonts w:eastAsia="Arial" w:cs="Arial"/>
              </w:rPr>
              <w:t>1</w:t>
            </w:r>
          </w:p>
        </w:tc>
        <w:tc>
          <w:tcPr>
            <w:tcW w:w="9731" w:type="dxa"/>
            <w:vAlign w:val="center"/>
          </w:tcPr>
          <w:p w14:paraId="01197D3A" w14:textId="77777777" w:rsidR="00723333" w:rsidRPr="007E3319" w:rsidRDefault="00723333" w:rsidP="00394C91">
            <w:pPr>
              <w:widowControl/>
              <w:autoSpaceDE w:val="0"/>
              <w:autoSpaceDN w:val="0"/>
              <w:spacing w:after="120"/>
              <w:rPr>
                <w:rFonts w:ascii="Verdana" w:hAnsi="Verdana" w:cs="Verdana"/>
                <w:sz w:val="18"/>
                <w:szCs w:val="18"/>
              </w:rPr>
            </w:pPr>
            <w:r w:rsidRPr="00FC6BD8">
              <w:rPr>
                <w:rFonts w:eastAsia="Arial" w:cs="Arial"/>
                <w:sz w:val="22"/>
              </w:rPr>
              <w:t>(Mandatory: When change starts update Helix to “Implementation in Progress” or if change does not proceed then in Helix Cancel the change with a suitable reason: “No Longer Required / Resources Not Available / To Be Rescheduled”.)</w:t>
            </w:r>
          </w:p>
        </w:tc>
        <w:tc>
          <w:tcPr>
            <w:tcW w:w="708" w:type="dxa"/>
          </w:tcPr>
          <w:p w14:paraId="49E5D7F7" w14:textId="77777777" w:rsidR="00723333" w:rsidRPr="007E3319" w:rsidRDefault="00723333" w:rsidP="00394C91">
            <w:pPr>
              <w:spacing w:after="0"/>
              <w:rPr>
                <w:rFonts w:ascii="Verdana" w:hAnsi="Verdana" w:cs="Verdana"/>
                <w:sz w:val="18"/>
                <w:szCs w:val="18"/>
              </w:rPr>
            </w:pPr>
            <w:r>
              <w:rPr>
                <w:rFonts w:eastAsia="Arial" w:cs="Arial"/>
              </w:rPr>
              <w:t>1</w:t>
            </w:r>
          </w:p>
        </w:tc>
        <w:tc>
          <w:tcPr>
            <w:tcW w:w="851" w:type="dxa"/>
          </w:tcPr>
          <w:p w14:paraId="119AEA8E" w14:textId="77777777" w:rsidR="00723333" w:rsidRPr="007E3319" w:rsidRDefault="00723333" w:rsidP="00394C91">
            <w:pPr>
              <w:spacing w:after="0"/>
              <w:rPr>
                <w:rFonts w:ascii="Verdana" w:hAnsi="Verdana" w:cs="Verdana"/>
                <w:sz w:val="18"/>
                <w:szCs w:val="18"/>
              </w:rPr>
            </w:pPr>
            <w:r>
              <w:rPr>
                <w:rFonts w:ascii="Verdana" w:hAnsi="Verdana" w:cs="Verdana"/>
                <w:sz w:val="18"/>
                <w:szCs w:val="18"/>
              </w:rPr>
              <w:t>11:10</w:t>
            </w:r>
          </w:p>
        </w:tc>
        <w:tc>
          <w:tcPr>
            <w:tcW w:w="1134" w:type="dxa"/>
          </w:tcPr>
          <w:p w14:paraId="7F25096C" w14:textId="77777777" w:rsidR="00723333" w:rsidRPr="007E3319" w:rsidRDefault="00723333" w:rsidP="00394C91">
            <w:pPr>
              <w:spacing w:after="0"/>
              <w:rPr>
                <w:rFonts w:ascii="Verdana" w:hAnsi="Verdana" w:cs="Verdana"/>
                <w:sz w:val="18"/>
                <w:szCs w:val="18"/>
              </w:rPr>
            </w:pPr>
            <w:r>
              <w:rPr>
                <w:rFonts w:ascii="Verdana" w:hAnsi="Verdana" w:cs="Verdana"/>
                <w:sz w:val="18"/>
                <w:szCs w:val="18"/>
              </w:rPr>
              <w:t>11:01</w:t>
            </w:r>
          </w:p>
        </w:tc>
        <w:tc>
          <w:tcPr>
            <w:tcW w:w="992" w:type="dxa"/>
          </w:tcPr>
          <w:p w14:paraId="4AE76B25" w14:textId="77777777" w:rsidR="00723333" w:rsidRPr="007E3319" w:rsidRDefault="00723333" w:rsidP="00394C91">
            <w:pPr>
              <w:spacing w:after="0"/>
              <w:rPr>
                <w:rFonts w:ascii="Verdana" w:hAnsi="Verdana" w:cs="Verdana"/>
                <w:sz w:val="18"/>
                <w:szCs w:val="18"/>
              </w:rPr>
            </w:pPr>
            <w:r>
              <w:rPr>
                <w:rFonts w:eastAsia="Arial" w:cs="Arial"/>
              </w:rPr>
              <w:t>00:01</w:t>
            </w:r>
          </w:p>
        </w:tc>
        <w:tc>
          <w:tcPr>
            <w:tcW w:w="862" w:type="dxa"/>
          </w:tcPr>
          <w:p w14:paraId="2B064E79" w14:textId="77777777" w:rsidR="00723333" w:rsidRPr="007E3319" w:rsidRDefault="00723333" w:rsidP="00394C91">
            <w:pPr>
              <w:spacing w:after="0"/>
              <w:rPr>
                <w:rFonts w:ascii="Verdana" w:hAnsi="Verdana" w:cs="Verdana"/>
                <w:sz w:val="18"/>
                <w:szCs w:val="18"/>
              </w:rPr>
            </w:pPr>
            <w:r>
              <w:rPr>
                <w:rFonts w:eastAsia="Arial" w:cs="Arial"/>
                <w:sz w:val="16"/>
              </w:rPr>
              <w:t>Jonathan Clowes</w:t>
            </w:r>
          </w:p>
        </w:tc>
      </w:tr>
      <w:tr w:rsidR="00723333" w:rsidRPr="007E3319" w14:paraId="4F7187C2" w14:textId="77777777" w:rsidTr="00394C91">
        <w:trPr>
          <w:trHeight w:val="342"/>
        </w:trPr>
        <w:tc>
          <w:tcPr>
            <w:tcW w:w="783" w:type="dxa"/>
          </w:tcPr>
          <w:p w14:paraId="2D499289" w14:textId="77777777" w:rsidR="00723333" w:rsidRPr="007E3319" w:rsidRDefault="00723333" w:rsidP="00394C91">
            <w:pPr>
              <w:widowControl/>
              <w:autoSpaceDE w:val="0"/>
              <w:autoSpaceDN w:val="0"/>
              <w:spacing w:after="0"/>
              <w:jc w:val="center"/>
              <w:rPr>
                <w:rFonts w:ascii="Verdana" w:hAnsi="Verdana" w:cs="Verdana"/>
                <w:sz w:val="18"/>
                <w:szCs w:val="18"/>
              </w:rPr>
            </w:pPr>
            <w:r>
              <w:rPr>
                <w:rFonts w:eastAsia="Arial" w:cs="Arial"/>
              </w:rPr>
              <w:t>2</w:t>
            </w:r>
          </w:p>
        </w:tc>
        <w:tc>
          <w:tcPr>
            <w:tcW w:w="9731" w:type="dxa"/>
            <w:vAlign w:val="center"/>
          </w:tcPr>
          <w:p w14:paraId="7A876C94" w14:textId="77777777" w:rsidR="00723333" w:rsidRDefault="00723333" w:rsidP="00394C91">
            <w:r>
              <w:rPr>
                <w:rFonts w:eastAsia="Arial" w:cs="Arial"/>
                <w:b/>
                <w:sz w:val="22"/>
              </w:rPr>
              <w:t>EX4650: default the ports used</w:t>
            </w:r>
          </w:p>
          <w:p w14:paraId="385D6FAA" w14:textId="77777777" w:rsidR="00723333" w:rsidRDefault="00723333" w:rsidP="00394C91">
            <w:pPr>
              <w:spacing w:after="120"/>
            </w:pPr>
            <w:r>
              <w:rPr>
                <w:rFonts w:eastAsia="Arial" w:cs="Arial"/>
                <w:sz w:val="22"/>
              </w:rPr>
              <w:t>Removes any existing config from the two ports used on each switch, so they start clean.  LD5 has no config on these ports, but LD8 xe-0/0/20 still has storm-control from an earlier build.</w:t>
            </w:r>
          </w:p>
          <w:p w14:paraId="73919702" w14:textId="77777777" w:rsidR="00723333" w:rsidRDefault="00723333" w:rsidP="00394C91">
            <w:pPr>
              <w:spacing w:before="160" w:after="60"/>
            </w:pPr>
            <w:r>
              <w:rPr>
                <w:rFonts w:eastAsia="Arial" w:cs="Arial"/>
                <w:b/>
                <w:sz w:val="22"/>
              </w:rPr>
              <w:t>LD5 EX4650</w:t>
            </w:r>
          </w:p>
          <w:p w14:paraId="335B2828" w14:textId="77777777" w:rsidR="00723333" w:rsidRPr="006F3F3D" w:rsidRDefault="00723333" w:rsidP="00394C91">
            <w:pPr>
              <w:spacing w:after="0"/>
              <w:rPr>
                <w:rFonts w:eastAsia="Arial" w:cs="Arial"/>
                <w:sz w:val="22"/>
              </w:rPr>
            </w:pPr>
            <w:r w:rsidRPr="006F3F3D">
              <w:rPr>
                <w:rFonts w:eastAsia="Arial" w:cs="Arial"/>
                <w:sz w:val="22"/>
              </w:rPr>
              <w:t>delete interfaces xe-0/0/20</w:t>
            </w:r>
          </w:p>
          <w:p w14:paraId="4B2046E5" w14:textId="77777777" w:rsidR="00723333" w:rsidRPr="006F3F3D" w:rsidRDefault="00723333" w:rsidP="00394C91">
            <w:pPr>
              <w:spacing w:after="0"/>
              <w:rPr>
                <w:rFonts w:eastAsia="Arial" w:cs="Arial"/>
                <w:sz w:val="22"/>
              </w:rPr>
            </w:pPr>
            <w:r w:rsidRPr="006F3F3D">
              <w:rPr>
                <w:rFonts w:eastAsia="Arial" w:cs="Arial"/>
                <w:sz w:val="22"/>
              </w:rPr>
              <w:t>delete interfaces xe-1/0/20</w:t>
            </w:r>
          </w:p>
          <w:p w14:paraId="304C9A28" w14:textId="77777777" w:rsidR="00723333" w:rsidRPr="006F3F3D" w:rsidRDefault="00723333" w:rsidP="00394C91">
            <w:pPr>
              <w:spacing w:after="0"/>
              <w:rPr>
                <w:rFonts w:eastAsia="Arial" w:cs="Arial"/>
                <w:sz w:val="22"/>
              </w:rPr>
            </w:pPr>
            <w:r w:rsidRPr="006F3F3D">
              <w:rPr>
                <w:rFonts w:eastAsia="Arial" w:cs="Arial"/>
                <w:sz w:val="22"/>
              </w:rPr>
              <w:t>delete interfaces xe-0/0/24</w:t>
            </w:r>
          </w:p>
          <w:p w14:paraId="05C2B7A4" w14:textId="77777777" w:rsidR="00723333" w:rsidRPr="006F3F3D" w:rsidRDefault="00723333" w:rsidP="00394C91">
            <w:pPr>
              <w:spacing w:after="0"/>
              <w:rPr>
                <w:rFonts w:eastAsia="Arial" w:cs="Arial"/>
                <w:sz w:val="22"/>
              </w:rPr>
            </w:pPr>
            <w:r w:rsidRPr="006F3F3D">
              <w:rPr>
                <w:rFonts w:eastAsia="Arial" w:cs="Arial"/>
                <w:sz w:val="22"/>
              </w:rPr>
              <w:t>set interfaces xe-0/0/20 disable</w:t>
            </w:r>
          </w:p>
          <w:p w14:paraId="1A0BD085" w14:textId="77777777" w:rsidR="00723333" w:rsidRPr="006F3F3D" w:rsidRDefault="00723333" w:rsidP="00394C91">
            <w:pPr>
              <w:spacing w:after="0"/>
              <w:rPr>
                <w:rFonts w:eastAsia="Arial" w:cs="Arial"/>
                <w:sz w:val="22"/>
              </w:rPr>
            </w:pPr>
            <w:r w:rsidRPr="006F3F3D">
              <w:rPr>
                <w:rFonts w:eastAsia="Arial" w:cs="Arial"/>
                <w:sz w:val="22"/>
              </w:rPr>
              <w:t>set interfaces xe-1/0/20 disable</w:t>
            </w:r>
          </w:p>
          <w:p w14:paraId="524B2BCC" w14:textId="77777777" w:rsidR="00723333" w:rsidRDefault="00723333" w:rsidP="00394C91">
            <w:pPr>
              <w:spacing w:after="0"/>
              <w:rPr>
                <w:rFonts w:eastAsia="Arial" w:cs="Arial"/>
                <w:sz w:val="22"/>
              </w:rPr>
            </w:pPr>
            <w:r w:rsidRPr="006F3F3D">
              <w:rPr>
                <w:rFonts w:eastAsia="Arial" w:cs="Arial"/>
                <w:sz w:val="22"/>
              </w:rPr>
              <w:t xml:space="preserve">set interfaces xe-0/0/24 </w:t>
            </w:r>
            <w:r>
              <w:rPr>
                <w:rFonts w:eastAsia="Arial" w:cs="Arial"/>
                <w:sz w:val="22"/>
              </w:rPr>
              <w:t>disable</w:t>
            </w:r>
          </w:p>
          <w:p w14:paraId="28DC14C4" w14:textId="77777777" w:rsidR="00723333" w:rsidRDefault="00723333" w:rsidP="00394C91">
            <w:pPr>
              <w:spacing w:before="160" w:after="60"/>
            </w:pPr>
            <w:r>
              <w:rPr>
                <w:rFonts w:eastAsia="Arial" w:cs="Arial"/>
                <w:b/>
                <w:sz w:val="22"/>
              </w:rPr>
              <w:t>LD8 EX4650</w:t>
            </w:r>
          </w:p>
          <w:p w14:paraId="1E156D03" w14:textId="77777777" w:rsidR="00723333" w:rsidRPr="006F3F3D" w:rsidRDefault="00723333" w:rsidP="00394C91">
            <w:pPr>
              <w:spacing w:after="0"/>
              <w:rPr>
                <w:rFonts w:eastAsia="Arial" w:cs="Arial"/>
                <w:sz w:val="22"/>
              </w:rPr>
            </w:pPr>
            <w:r w:rsidRPr="006F3F3D">
              <w:rPr>
                <w:rFonts w:eastAsia="Arial" w:cs="Arial"/>
                <w:sz w:val="22"/>
              </w:rPr>
              <w:t>delete interfaces xe-0/0/20</w:t>
            </w:r>
          </w:p>
          <w:p w14:paraId="3703BC58" w14:textId="77777777" w:rsidR="00723333" w:rsidRPr="006F3F3D" w:rsidRDefault="00723333" w:rsidP="00394C91">
            <w:pPr>
              <w:spacing w:after="0"/>
              <w:rPr>
                <w:rFonts w:eastAsia="Arial" w:cs="Arial"/>
                <w:sz w:val="22"/>
              </w:rPr>
            </w:pPr>
            <w:r w:rsidRPr="006F3F3D">
              <w:rPr>
                <w:rFonts w:eastAsia="Arial" w:cs="Arial"/>
                <w:sz w:val="22"/>
              </w:rPr>
              <w:t>delete interfaces xe-1/0/20</w:t>
            </w:r>
          </w:p>
          <w:p w14:paraId="255D54E9" w14:textId="77777777" w:rsidR="00723333" w:rsidRPr="006F3F3D" w:rsidRDefault="00723333" w:rsidP="00394C91">
            <w:pPr>
              <w:spacing w:after="0"/>
              <w:rPr>
                <w:rFonts w:eastAsia="Arial" w:cs="Arial"/>
                <w:sz w:val="22"/>
              </w:rPr>
            </w:pPr>
            <w:r w:rsidRPr="006F3F3D">
              <w:rPr>
                <w:rFonts w:eastAsia="Arial" w:cs="Arial"/>
                <w:sz w:val="22"/>
              </w:rPr>
              <w:t>delete interfaces xe-0/0/24</w:t>
            </w:r>
          </w:p>
          <w:p w14:paraId="088F396D" w14:textId="77777777" w:rsidR="00723333" w:rsidRPr="006F3F3D" w:rsidRDefault="00723333" w:rsidP="00394C91">
            <w:pPr>
              <w:spacing w:after="0"/>
              <w:rPr>
                <w:rFonts w:eastAsia="Arial" w:cs="Arial"/>
                <w:sz w:val="22"/>
              </w:rPr>
            </w:pPr>
            <w:r w:rsidRPr="006F3F3D">
              <w:rPr>
                <w:rFonts w:eastAsia="Arial" w:cs="Arial"/>
                <w:sz w:val="22"/>
              </w:rPr>
              <w:t>set interfaces xe-0/0/20 disable</w:t>
            </w:r>
          </w:p>
          <w:p w14:paraId="799AC8B6" w14:textId="77777777" w:rsidR="00723333" w:rsidRPr="006F3F3D" w:rsidRDefault="00723333" w:rsidP="00394C91">
            <w:pPr>
              <w:spacing w:after="0"/>
              <w:rPr>
                <w:rFonts w:eastAsia="Arial" w:cs="Arial"/>
                <w:sz w:val="22"/>
              </w:rPr>
            </w:pPr>
            <w:r w:rsidRPr="006F3F3D">
              <w:rPr>
                <w:rFonts w:eastAsia="Arial" w:cs="Arial"/>
                <w:sz w:val="22"/>
              </w:rPr>
              <w:t>set interfaces xe-1/0/20 disable</w:t>
            </w:r>
          </w:p>
          <w:p w14:paraId="4212DE36" w14:textId="77777777" w:rsidR="00723333" w:rsidRDefault="00723333" w:rsidP="00394C91">
            <w:pPr>
              <w:spacing w:after="0"/>
              <w:rPr>
                <w:rFonts w:eastAsia="Arial" w:cs="Arial"/>
                <w:sz w:val="22"/>
              </w:rPr>
            </w:pPr>
            <w:r w:rsidRPr="006F3F3D">
              <w:rPr>
                <w:rFonts w:eastAsia="Arial" w:cs="Arial"/>
                <w:sz w:val="22"/>
              </w:rPr>
              <w:t xml:space="preserve">set interfaces xe-0/0/24 </w:t>
            </w:r>
            <w:r>
              <w:rPr>
                <w:rFonts w:eastAsia="Arial" w:cs="Arial"/>
                <w:sz w:val="22"/>
              </w:rPr>
              <w:t>disable</w:t>
            </w:r>
          </w:p>
          <w:p w14:paraId="68E38D44" w14:textId="77777777" w:rsidR="00723333" w:rsidRDefault="00723333" w:rsidP="00394C91">
            <w:pPr>
              <w:spacing w:after="0"/>
            </w:pPr>
          </w:p>
        </w:tc>
        <w:tc>
          <w:tcPr>
            <w:tcW w:w="708" w:type="dxa"/>
          </w:tcPr>
          <w:p w14:paraId="7CAF46C3" w14:textId="77777777" w:rsidR="00723333" w:rsidRPr="007E3319" w:rsidRDefault="00723333" w:rsidP="00394C91">
            <w:pPr>
              <w:spacing w:after="0"/>
              <w:rPr>
                <w:rFonts w:ascii="Verdana" w:hAnsi="Verdana" w:cs="Verdana"/>
                <w:sz w:val="18"/>
                <w:szCs w:val="18"/>
              </w:rPr>
            </w:pPr>
            <w:r>
              <w:rPr>
                <w:rFonts w:eastAsia="Arial" w:cs="Arial"/>
              </w:rPr>
              <w:t>1</w:t>
            </w:r>
          </w:p>
        </w:tc>
        <w:tc>
          <w:tcPr>
            <w:tcW w:w="851" w:type="dxa"/>
          </w:tcPr>
          <w:p w14:paraId="6B3A979B" w14:textId="77777777" w:rsidR="00723333" w:rsidRPr="007E3319" w:rsidRDefault="00723333" w:rsidP="00394C91">
            <w:pPr>
              <w:spacing w:after="0"/>
              <w:rPr>
                <w:rFonts w:ascii="Verdana" w:hAnsi="Verdana" w:cs="Verdana"/>
                <w:sz w:val="18"/>
                <w:szCs w:val="18"/>
              </w:rPr>
            </w:pPr>
            <w:r>
              <w:rPr>
                <w:rFonts w:ascii="Verdana" w:hAnsi="Verdana" w:cs="Verdana"/>
                <w:sz w:val="18"/>
                <w:szCs w:val="18"/>
              </w:rPr>
              <w:t>11:11</w:t>
            </w:r>
          </w:p>
        </w:tc>
        <w:tc>
          <w:tcPr>
            <w:tcW w:w="1134" w:type="dxa"/>
          </w:tcPr>
          <w:p w14:paraId="41D6FD62" w14:textId="77777777" w:rsidR="00723333" w:rsidRPr="007E3319" w:rsidRDefault="00723333" w:rsidP="00394C91">
            <w:pPr>
              <w:spacing w:after="0"/>
              <w:rPr>
                <w:rFonts w:ascii="Verdana" w:hAnsi="Verdana" w:cs="Verdana"/>
                <w:sz w:val="18"/>
                <w:szCs w:val="18"/>
              </w:rPr>
            </w:pPr>
            <w:r>
              <w:rPr>
                <w:rFonts w:ascii="Verdana" w:hAnsi="Verdana" w:cs="Verdana"/>
                <w:sz w:val="18"/>
                <w:szCs w:val="18"/>
              </w:rPr>
              <w:t>11:15</w:t>
            </w:r>
          </w:p>
        </w:tc>
        <w:tc>
          <w:tcPr>
            <w:tcW w:w="992" w:type="dxa"/>
          </w:tcPr>
          <w:p w14:paraId="6FC37DFA" w14:textId="77777777" w:rsidR="00723333" w:rsidRPr="007E3319" w:rsidRDefault="00723333" w:rsidP="00394C91">
            <w:pPr>
              <w:spacing w:after="0"/>
              <w:rPr>
                <w:rFonts w:ascii="Verdana" w:hAnsi="Verdana" w:cs="Verdana"/>
                <w:sz w:val="18"/>
                <w:szCs w:val="18"/>
              </w:rPr>
            </w:pPr>
            <w:r>
              <w:rPr>
                <w:rFonts w:eastAsia="Arial" w:cs="Arial"/>
              </w:rPr>
              <w:t>00:04</w:t>
            </w:r>
          </w:p>
        </w:tc>
        <w:tc>
          <w:tcPr>
            <w:tcW w:w="862" w:type="dxa"/>
          </w:tcPr>
          <w:p w14:paraId="39C4D6CF" w14:textId="77777777" w:rsidR="00723333" w:rsidRPr="007E3319" w:rsidRDefault="00723333" w:rsidP="00394C91">
            <w:pPr>
              <w:spacing w:after="0"/>
              <w:rPr>
                <w:rFonts w:ascii="Verdana" w:hAnsi="Verdana" w:cs="Verdana"/>
                <w:sz w:val="18"/>
                <w:szCs w:val="18"/>
              </w:rPr>
            </w:pPr>
            <w:r>
              <w:rPr>
                <w:rFonts w:eastAsia="Arial" w:cs="Arial"/>
                <w:sz w:val="16"/>
              </w:rPr>
              <w:t>Jonathan Clowes</w:t>
            </w:r>
          </w:p>
        </w:tc>
      </w:tr>
      <w:tr w:rsidR="00723333" w:rsidRPr="007E3319" w14:paraId="1B5FA579" w14:textId="77777777" w:rsidTr="00394C91">
        <w:trPr>
          <w:trHeight w:val="342"/>
        </w:trPr>
        <w:tc>
          <w:tcPr>
            <w:tcW w:w="783" w:type="dxa"/>
          </w:tcPr>
          <w:p w14:paraId="5171FF08" w14:textId="77777777" w:rsidR="00723333" w:rsidRPr="007E3319" w:rsidRDefault="00723333" w:rsidP="00394C91">
            <w:pPr>
              <w:widowControl/>
              <w:autoSpaceDE w:val="0"/>
              <w:autoSpaceDN w:val="0"/>
              <w:spacing w:after="0"/>
              <w:jc w:val="center"/>
              <w:rPr>
                <w:rFonts w:ascii="Verdana" w:hAnsi="Verdana" w:cs="Verdana"/>
                <w:sz w:val="18"/>
                <w:szCs w:val="18"/>
              </w:rPr>
            </w:pPr>
            <w:r>
              <w:rPr>
                <w:rFonts w:eastAsia="Arial" w:cs="Arial"/>
              </w:rPr>
              <w:t>3</w:t>
            </w:r>
          </w:p>
        </w:tc>
        <w:tc>
          <w:tcPr>
            <w:tcW w:w="9731" w:type="dxa"/>
            <w:vAlign w:val="center"/>
          </w:tcPr>
          <w:p w14:paraId="1D51C2C8" w14:textId="77777777" w:rsidR="00723333" w:rsidRDefault="00723333" w:rsidP="00394C91">
            <w:pPr>
              <w:widowControl/>
              <w:autoSpaceDE w:val="0"/>
              <w:autoSpaceDN w:val="0"/>
              <w:rPr>
                <w:rFonts w:ascii="Verdana" w:hAnsi="Verdana" w:cs="Verdana"/>
                <w:sz w:val="18"/>
                <w:szCs w:val="18"/>
              </w:rPr>
            </w:pPr>
            <w:r>
              <w:rPr>
                <w:rFonts w:eastAsia="Arial" w:cs="Arial"/>
                <w:b/>
                <w:sz w:val="22"/>
              </w:rPr>
              <w:t xml:space="preserve">EX4650: VLANs and </w:t>
            </w:r>
            <w:proofErr w:type="spellStart"/>
            <w:r>
              <w:rPr>
                <w:rFonts w:eastAsia="Arial" w:cs="Arial"/>
                <w:b/>
                <w:sz w:val="22"/>
              </w:rPr>
              <w:t>irbs</w:t>
            </w:r>
            <w:proofErr w:type="spellEnd"/>
            <w:r>
              <w:rPr>
                <w:rFonts w:eastAsia="Arial" w:cs="Arial"/>
                <w:b/>
                <w:sz w:val="22"/>
              </w:rPr>
              <w:t xml:space="preserve"> in </w:t>
            </w:r>
            <w:proofErr w:type="spellStart"/>
            <w:r>
              <w:rPr>
                <w:rFonts w:eastAsia="Arial" w:cs="Arial"/>
                <w:b/>
                <w:sz w:val="22"/>
              </w:rPr>
              <w:t>mcx_vrf</w:t>
            </w:r>
            <w:proofErr w:type="spellEnd"/>
          </w:p>
          <w:p w14:paraId="64AA2335" w14:textId="77777777" w:rsidR="00723333" w:rsidRDefault="00723333" w:rsidP="00394C91">
            <w:pPr>
              <w:spacing w:after="120"/>
              <w:rPr>
                <w:rFonts w:eastAsia="Arial" w:cs="Arial"/>
                <w:sz w:val="22"/>
              </w:rPr>
            </w:pPr>
            <w:r w:rsidRPr="00C64EC7">
              <w:rPr>
                <w:rFonts w:eastAsia="Arial" w:cs="Arial"/>
                <w:sz w:val="22"/>
              </w:rPr>
              <w:t xml:space="preserve">Creates one VLAN and </w:t>
            </w:r>
            <w:proofErr w:type="spellStart"/>
            <w:r w:rsidRPr="00C64EC7">
              <w:rPr>
                <w:rFonts w:eastAsia="Arial" w:cs="Arial"/>
                <w:sz w:val="22"/>
              </w:rPr>
              <w:t>irb</w:t>
            </w:r>
            <w:proofErr w:type="spellEnd"/>
            <w:r w:rsidRPr="00C64EC7">
              <w:rPr>
                <w:rFonts w:eastAsia="Arial" w:cs="Arial"/>
                <w:sz w:val="22"/>
              </w:rPr>
              <w:t xml:space="preserve"> per link and puts the </w:t>
            </w:r>
            <w:proofErr w:type="spellStart"/>
            <w:r w:rsidRPr="00C64EC7">
              <w:rPr>
                <w:rFonts w:eastAsia="Arial" w:cs="Arial"/>
                <w:sz w:val="22"/>
              </w:rPr>
              <w:t>irbs</w:t>
            </w:r>
            <w:proofErr w:type="spellEnd"/>
            <w:r w:rsidRPr="00C64EC7">
              <w:rPr>
                <w:rFonts w:eastAsia="Arial" w:cs="Arial"/>
                <w:sz w:val="22"/>
              </w:rPr>
              <w:t xml:space="preserve"> in </w:t>
            </w:r>
            <w:proofErr w:type="spellStart"/>
            <w:r w:rsidRPr="00C64EC7">
              <w:rPr>
                <w:rFonts w:eastAsia="Arial" w:cs="Arial"/>
                <w:sz w:val="22"/>
              </w:rPr>
              <w:t>mcx_vrf</w:t>
            </w:r>
            <w:proofErr w:type="spellEnd"/>
            <w:r w:rsidRPr="00C64EC7">
              <w:rPr>
                <w:rFonts w:eastAsia="Arial" w:cs="Arial"/>
                <w:sz w:val="22"/>
              </w:rPr>
              <w:t xml:space="preserve">.  On the ACI links the VLAN must </w:t>
            </w:r>
            <w:r w:rsidRPr="00C64EC7">
              <w:rPr>
                <w:rFonts w:eastAsia="Arial" w:cs="Arial"/>
                <w:sz w:val="22"/>
              </w:rPr>
              <w:lastRenderedPageBreak/>
              <w:t xml:space="preserve">match the </w:t>
            </w:r>
            <w:proofErr w:type="spellStart"/>
            <w:r w:rsidRPr="00C64EC7">
              <w:rPr>
                <w:rFonts w:eastAsia="Arial" w:cs="Arial"/>
                <w:sz w:val="22"/>
              </w:rPr>
              <w:t>encap</w:t>
            </w:r>
            <w:proofErr w:type="spellEnd"/>
            <w:r w:rsidRPr="00C64EC7">
              <w:rPr>
                <w:rFonts w:eastAsia="Arial" w:cs="Arial"/>
                <w:sz w:val="22"/>
              </w:rPr>
              <w:t xml:space="preserve"> on the leaf SVI, the EX4650 has the first usable address in the /</w:t>
            </w:r>
            <w:proofErr w:type="gramStart"/>
            <w:r w:rsidRPr="00C64EC7">
              <w:rPr>
                <w:rFonts w:eastAsia="Arial" w:cs="Arial"/>
                <w:sz w:val="22"/>
              </w:rPr>
              <w:t>29</w:t>
            </w:r>
            <w:proofErr w:type="gramEnd"/>
            <w:r w:rsidRPr="00C64EC7">
              <w:rPr>
                <w:rFonts w:eastAsia="Arial" w:cs="Arial"/>
                <w:sz w:val="22"/>
              </w:rPr>
              <w:t xml:space="preserve"> and the leaf has the second.  On the LD5 to LD8 link, LD5 has the first address in the /30 and LD8 has the </w:t>
            </w:r>
            <w:proofErr w:type="gramStart"/>
            <w:r w:rsidRPr="00C64EC7">
              <w:rPr>
                <w:rFonts w:eastAsia="Arial" w:cs="Arial"/>
                <w:sz w:val="22"/>
              </w:rPr>
              <w:t>second.</w:t>
            </w:r>
            <w:r>
              <w:rPr>
                <w:rFonts w:eastAsia="Arial" w:cs="Arial"/>
                <w:sz w:val="22"/>
              </w:rPr>
              <w:t>.</w:t>
            </w:r>
            <w:proofErr w:type="gramEnd"/>
          </w:p>
          <w:p w14:paraId="6E159D11" w14:textId="77777777" w:rsidR="00723333" w:rsidRDefault="00723333" w:rsidP="00394C91">
            <w:pPr>
              <w:spacing w:after="120"/>
              <w:rPr>
                <w:rFonts w:eastAsia="Arial" w:cs="Arial"/>
                <w:sz w:val="22"/>
              </w:rPr>
            </w:pPr>
          </w:p>
          <w:p w14:paraId="4E3775D5" w14:textId="77777777" w:rsidR="00723333" w:rsidRDefault="00723333" w:rsidP="00394C91">
            <w:pPr>
              <w:spacing w:after="120"/>
            </w:pPr>
          </w:p>
          <w:tbl>
            <w:tblPr>
              <w:tblStyle w:val="TableGrid"/>
              <w:tblW w:w="0" w:type="auto"/>
              <w:tblLayout w:type="fixed"/>
              <w:tblLook w:val="04A0" w:firstRow="1" w:lastRow="0" w:firstColumn="1" w:lastColumn="0" w:noHBand="0" w:noVBand="1"/>
            </w:tblPr>
            <w:tblGrid>
              <w:gridCol w:w="1077"/>
              <w:gridCol w:w="2381"/>
              <w:gridCol w:w="624"/>
              <w:gridCol w:w="1417"/>
              <w:gridCol w:w="1757"/>
              <w:gridCol w:w="1984"/>
            </w:tblGrid>
            <w:tr w:rsidR="00723333" w14:paraId="2A7D5CEB" w14:textId="77777777" w:rsidTr="00394C91">
              <w:tc>
                <w:tcPr>
                  <w:tcW w:w="1077" w:type="dxa"/>
                  <w:shd w:val="clear" w:color="auto" w:fill="E0E0E0"/>
                </w:tcPr>
                <w:p w14:paraId="40B05282" w14:textId="77777777" w:rsidR="00723333" w:rsidRDefault="00723333" w:rsidP="00394C91">
                  <w:pPr>
                    <w:spacing w:after="0"/>
                  </w:pPr>
                  <w:r>
                    <w:rPr>
                      <w:rFonts w:eastAsia="Arial" w:cs="Arial"/>
                      <w:b/>
                      <w:sz w:val="18"/>
                    </w:rPr>
                    <w:t>Link</w:t>
                  </w:r>
                </w:p>
              </w:tc>
              <w:tc>
                <w:tcPr>
                  <w:tcW w:w="2381" w:type="dxa"/>
                  <w:shd w:val="clear" w:color="auto" w:fill="E0E0E0"/>
                </w:tcPr>
                <w:p w14:paraId="475A0ECE" w14:textId="77777777" w:rsidR="00723333" w:rsidRDefault="00723333" w:rsidP="00394C91">
                  <w:pPr>
                    <w:spacing w:after="0"/>
                  </w:pPr>
                  <w:r>
                    <w:rPr>
                      <w:rFonts w:eastAsia="Arial" w:cs="Arial"/>
                      <w:b/>
                      <w:sz w:val="18"/>
                    </w:rPr>
                    <w:t>Switch</w:t>
                  </w:r>
                </w:p>
              </w:tc>
              <w:tc>
                <w:tcPr>
                  <w:tcW w:w="624" w:type="dxa"/>
                  <w:shd w:val="clear" w:color="auto" w:fill="E0E0E0"/>
                </w:tcPr>
                <w:p w14:paraId="64F6DCE9" w14:textId="77777777" w:rsidR="00723333" w:rsidRDefault="00723333" w:rsidP="00394C91">
                  <w:pPr>
                    <w:spacing w:after="0"/>
                  </w:pPr>
                  <w:r>
                    <w:rPr>
                      <w:rFonts w:eastAsia="Arial" w:cs="Arial"/>
                      <w:b/>
                      <w:sz w:val="18"/>
                    </w:rPr>
                    <w:t>VLAN</w:t>
                  </w:r>
                </w:p>
              </w:tc>
              <w:tc>
                <w:tcPr>
                  <w:tcW w:w="1417" w:type="dxa"/>
                  <w:shd w:val="clear" w:color="auto" w:fill="E0E0E0"/>
                </w:tcPr>
                <w:p w14:paraId="6D85BBF2" w14:textId="77777777" w:rsidR="00723333" w:rsidRDefault="00723333" w:rsidP="00394C91">
                  <w:pPr>
                    <w:spacing w:after="0"/>
                  </w:pPr>
                  <w:proofErr w:type="spellStart"/>
                  <w:r>
                    <w:rPr>
                      <w:rFonts w:eastAsia="Arial" w:cs="Arial"/>
                      <w:b/>
                      <w:sz w:val="18"/>
                    </w:rPr>
                    <w:t>irb</w:t>
                  </w:r>
                  <w:proofErr w:type="spellEnd"/>
                </w:p>
              </w:tc>
              <w:tc>
                <w:tcPr>
                  <w:tcW w:w="1757" w:type="dxa"/>
                  <w:shd w:val="clear" w:color="auto" w:fill="E0E0E0"/>
                </w:tcPr>
                <w:p w14:paraId="3E8822EF" w14:textId="77777777" w:rsidR="00723333" w:rsidRDefault="00723333" w:rsidP="00394C91">
                  <w:pPr>
                    <w:spacing w:after="0"/>
                  </w:pPr>
                  <w:r>
                    <w:rPr>
                      <w:rFonts w:eastAsia="Arial" w:cs="Arial"/>
                      <w:b/>
                      <w:sz w:val="18"/>
                    </w:rPr>
                    <w:t>EX4650 address</w:t>
                  </w:r>
                </w:p>
              </w:tc>
              <w:tc>
                <w:tcPr>
                  <w:tcW w:w="1984" w:type="dxa"/>
                  <w:shd w:val="clear" w:color="auto" w:fill="E0E0E0"/>
                </w:tcPr>
                <w:p w14:paraId="07B0F395" w14:textId="77777777" w:rsidR="00723333" w:rsidRDefault="00723333" w:rsidP="00394C91">
                  <w:pPr>
                    <w:spacing w:after="0"/>
                  </w:pPr>
                  <w:r>
                    <w:rPr>
                      <w:rFonts w:eastAsia="Arial" w:cs="Arial"/>
                      <w:b/>
                      <w:sz w:val="18"/>
                    </w:rPr>
                    <w:t>Far end address</w:t>
                  </w:r>
                </w:p>
              </w:tc>
            </w:tr>
            <w:tr w:rsidR="00723333" w14:paraId="22AB796F" w14:textId="77777777" w:rsidTr="00394C91">
              <w:tc>
                <w:tcPr>
                  <w:tcW w:w="1077" w:type="dxa"/>
                </w:tcPr>
                <w:p w14:paraId="26626948" w14:textId="77777777" w:rsidR="00723333" w:rsidRDefault="00723333" w:rsidP="00394C91">
                  <w:pPr>
                    <w:spacing w:after="0"/>
                  </w:pPr>
                  <w:r>
                    <w:rPr>
                      <w:rFonts w:eastAsia="Arial" w:cs="Arial"/>
                      <w:sz w:val="18"/>
                    </w:rPr>
                    <w:t>LD5 to SWI</w:t>
                  </w:r>
                </w:p>
              </w:tc>
              <w:tc>
                <w:tcPr>
                  <w:tcW w:w="2381" w:type="dxa"/>
                </w:tcPr>
                <w:p w14:paraId="286DB4B1" w14:textId="77777777" w:rsidR="00723333" w:rsidRDefault="00723333" w:rsidP="00394C91">
                  <w:pPr>
                    <w:spacing w:after="0"/>
                  </w:pPr>
                  <w:r>
                    <w:rPr>
                      <w:rFonts w:eastAsia="Arial" w:cs="Arial"/>
                      <w:sz w:val="18"/>
                    </w:rPr>
                    <w:t>MCX-LD5-EX4650-INNER-01</w:t>
                  </w:r>
                </w:p>
              </w:tc>
              <w:tc>
                <w:tcPr>
                  <w:tcW w:w="624" w:type="dxa"/>
                </w:tcPr>
                <w:p w14:paraId="13B9B35C" w14:textId="77777777" w:rsidR="00723333" w:rsidRDefault="00723333" w:rsidP="00394C91">
                  <w:pPr>
                    <w:spacing w:after="0"/>
                  </w:pPr>
                  <w:r>
                    <w:rPr>
                      <w:rFonts w:eastAsia="Arial" w:cs="Arial"/>
                      <w:sz w:val="18"/>
                    </w:rPr>
                    <w:t>725</w:t>
                  </w:r>
                </w:p>
              </w:tc>
              <w:tc>
                <w:tcPr>
                  <w:tcW w:w="1417" w:type="dxa"/>
                </w:tcPr>
                <w:p w14:paraId="562287B8" w14:textId="77777777" w:rsidR="00723333" w:rsidRDefault="00723333" w:rsidP="00394C91">
                  <w:pPr>
                    <w:spacing w:after="0"/>
                  </w:pPr>
                  <w:r>
                    <w:rPr>
                      <w:rFonts w:eastAsia="Arial" w:cs="Arial"/>
                      <w:sz w:val="18"/>
                    </w:rPr>
                    <w:t>irb.725</w:t>
                  </w:r>
                </w:p>
              </w:tc>
              <w:tc>
                <w:tcPr>
                  <w:tcW w:w="1757" w:type="dxa"/>
                </w:tcPr>
                <w:p w14:paraId="05BD79A3" w14:textId="77777777" w:rsidR="00723333" w:rsidRDefault="00723333" w:rsidP="00394C91">
                  <w:pPr>
                    <w:spacing w:after="0"/>
                  </w:pPr>
                  <w:r>
                    <w:rPr>
                      <w:rFonts w:eastAsia="Arial" w:cs="Arial"/>
                      <w:sz w:val="18"/>
                    </w:rPr>
                    <w:t>10.158.240.241/29</w:t>
                  </w:r>
                </w:p>
              </w:tc>
              <w:tc>
                <w:tcPr>
                  <w:tcW w:w="1984" w:type="dxa"/>
                </w:tcPr>
                <w:p w14:paraId="50F002E2" w14:textId="77777777" w:rsidR="00723333" w:rsidRDefault="00723333" w:rsidP="00394C91">
                  <w:pPr>
                    <w:spacing w:after="0"/>
                  </w:pPr>
                  <w:r>
                    <w:rPr>
                      <w:rFonts w:eastAsia="Arial" w:cs="Arial"/>
                      <w:sz w:val="18"/>
                    </w:rPr>
                    <w:t>10.158.240.242/29 (1701)</w:t>
                  </w:r>
                </w:p>
              </w:tc>
            </w:tr>
            <w:tr w:rsidR="00723333" w14:paraId="6C0FDB60" w14:textId="77777777" w:rsidTr="00394C91">
              <w:tc>
                <w:tcPr>
                  <w:tcW w:w="1077" w:type="dxa"/>
                </w:tcPr>
                <w:p w14:paraId="275E6F4B" w14:textId="77777777" w:rsidR="00723333" w:rsidRDefault="00723333" w:rsidP="00394C91">
                  <w:pPr>
                    <w:spacing w:after="0"/>
                  </w:pPr>
                  <w:r>
                    <w:rPr>
                      <w:rFonts w:eastAsia="Arial" w:cs="Arial"/>
                      <w:sz w:val="18"/>
                    </w:rPr>
                    <w:t>LD5 to UXB</w:t>
                  </w:r>
                </w:p>
              </w:tc>
              <w:tc>
                <w:tcPr>
                  <w:tcW w:w="2381" w:type="dxa"/>
                </w:tcPr>
                <w:p w14:paraId="6CE04D29" w14:textId="77777777" w:rsidR="00723333" w:rsidRDefault="00723333" w:rsidP="00394C91">
                  <w:pPr>
                    <w:spacing w:after="0"/>
                  </w:pPr>
                  <w:r>
                    <w:rPr>
                      <w:rFonts w:eastAsia="Arial" w:cs="Arial"/>
                      <w:sz w:val="18"/>
                    </w:rPr>
                    <w:t>MCX-LD5-EX4650-INNER-01</w:t>
                  </w:r>
                </w:p>
              </w:tc>
              <w:tc>
                <w:tcPr>
                  <w:tcW w:w="624" w:type="dxa"/>
                </w:tcPr>
                <w:p w14:paraId="73FD1195" w14:textId="77777777" w:rsidR="00723333" w:rsidRDefault="00723333" w:rsidP="00394C91">
                  <w:pPr>
                    <w:spacing w:after="0"/>
                  </w:pPr>
                  <w:r>
                    <w:rPr>
                      <w:rFonts w:eastAsia="Arial" w:cs="Arial"/>
                      <w:sz w:val="18"/>
                    </w:rPr>
                    <w:t>727</w:t>
                  </w:r>
                </w:p>
              </w:tc>
              <w:tc>
                <w:tcPr>
                  <w:tcW w:w="1417" w:type="dxa"/>
                </w:tcPr>
                <w:p w14:paraId="4E986C5A" w14:textId="77777777" w:rsidR="00723333" w:rsidRDefault="00723333" w:rsidP="00394C91">
                  <w:pPr>
                    <w:spacing w:after="0"/>
                  </w:pPr>
                  <w:r>
                    <w:rPr>
                      <w:rFonts w:eastAsia="Arial" w:cs="Arial"/>
                      <w:sz w:val="18"/>
                    </w:rPr>
                    <w:t>irb.727</w:t>
                  </w:r>
                </w:p>
              </w:tc>
              <w:tc>
                <w:tcPr>
                  <w:tcW w:w="1757" w:type="dxa"/>
                </w:tcPr>
                <w:p w14:paraId="48818FD6" w14:textId="77777777" w:rsidR="00723333" w:rsidRDefault="00723333" w:rsidP="00394C91">
                  <w:pPr>
                    <w:spacing w:after="0"/>
                  </w:pPr>
                  <w:r>
                    <w:rPr>
                      <w:rFonts w:eastAsia="Arial" w:cs="Arial"/>
                      <w:sz w:val="18"/>
                    </w:rPr>
                    <w:t>10.157.240.217/29</w:t>
                  </w:r>
                </w:p>
              </w:tc>
              <w:tc>
                <w:tcPr>
                  <w:tcW w:w="1984" w:type="dxa"/>
                </w:tcPr>
                <w:p w14:paraId="2D77E819" w14:textId="77777777" w:rsidR="00723333" w:rsidRDefault="00723333" w:rsidP="00394C91">
                  <w:pPr>
                    <w:spacing w:after="0"/>
                  </w:pPr>
                  <w:r>
                    <w:rPr>
                      <w:rFonts w:eastAsia="Arial" w:cs="Arial"/>
                      <w:sz w:val="18"/>
                    </w:rPr>
                    <w:t>10.157.240.218/29 (2703)</w:t>
                  </w:r>
                </w:p>
              </w:tc>
            </w:tr>
            <w:tr w:rsidR="00723333" w14:paraId="33B718F0" w14:textId="77777777" w:rsidTr="00394C91">
              <w:tc>
                <w:tcPr>
                  <w:tcW w:w="1077" w:type="dxa"/>
                </w:tcPr>
                <w:p w14:paraId="375FD8FA" w14:textId="77777777" w:rsidR="00723333" w:rsidRDefault="00723333" w:rsidP="00394C91">
                  <w:pPr>
                    <w:spacing w:after="0"/>
                  </w:pPr>
                  <w:r>
                    <w:rPr>
                      <w:rFonts w:eastAsia="Arial" w:cs="Arial"/>
                      <w:sz w:val="18"/>
                    </w:rPr>
                    <w:t>LD8 to SWI</w:t>
                  </w:r>
                </w:p>
              </w:tc>
              <w:tc>
                <w:tcPr>
                  <w:tcW w:w="2381" w:type="dxa"/>
                </w:tcPr>
                <w:p w14:paraId="7313C642" w14:textId="77777777" w:rsidR="00723333" w:rsidRDefault="00723333" w:rsidP="00394C91">
                  <w:pPr>
                    <w:spacing w:after="0"/>
                  </w:pPr>
                  <w:r>
                    <w:rPr>
                      <w:rFonts w:eastAsia="Arial" w:cs="Arial"/>
                      <w:sz w:val="18"/>
                    </w:rPr>
                    <w:t>MCX-LD8-EX4650-INNER-01</w:t>
                  </w:r>
                </w:p>
              </w:tc>
              <w:tc>
                <w:tcPr>
                  <w:tcW w:w="624" w:type="dxa"/>
                </w:tcPr>
                <w:p w14:paraId="58A9D134" w14:textId="77777777" w:rsidR="00723333" w:rsidRDefault="00723333" w:rsidP="00394C91">
                  <w:pPr>
                    <w:spacing w:after="0"/>
                  </w:pPr>
                  <w:r>
                    <w:rPr>
                      <w:rFonts w:eastAsia="Arial" w:cs="Arial"/>
                      <w:sz w:val="18"/>
                    </w:rPr>
                    <w:t>726</w:t>
                  </w:r>
                </w:p>
              </w:tc>
              <w:tc>
                <w:tcPr>
                  <w:tcW w:w="1417" w:type="dxa"/>
                </w:tcPr>
                <w:p w14:paraId="05CBA238" w14:textId="77777777" w:rsidR="00723333" w:rsidRDefault="00723333" w:rsidP="00394C91">
                  <w:pPr>
                    <w:spacing w:after="0"/>
                  </w:pPr>
                  <w:r>
                    <w:rPr>
                      <w:rFonts w:eastAsia="Arial" w:cs="Arial"/>
                      <w:sz w:val="18"/>
                    </w:rPr>
                    <w:t>irb.726</w:t>
                  </w:r>
                </w:p>
              </w:tc>
              <w:tc>
                <w:tcPr>
                  <w:tcW w:w="1757" w:type="dxa"/>
                </w:tcPr>
                <w:p w14:paraId="701AE827" w14:textId="77777777" w:rsidR="00723333" w:rsidRDefault="00723333" w:rsidP="00394C91">
                  <w:pPr>
                    <w:spacing w:after="0"/>
                  </w:pPr>
                  <w:r>
                    <w:rPr>
                      <w:rFonts w:eastAsia="Arial" w:cs="Arial"/>
                      <w:sz w:val="18"/>
                    </w:rPr>
                    <w:t>10.158.240.249/29</w:t>
                  </w:r>
                </w:p>
              </w:tc>
              <w:tc>
                <w:tcPr>
                  <w:tcW w:w="1984" w:type="dxa"/>
                </w:tcPr>
                <w:p w14:paraId="534907A5" w14:textId="77777777" w:rsidR="00723333" w:rsidRDefault="00723333" w:rsidP="00394C91">
                  <w:pPr>
                    <w:spacing w:after="0"/>
                  </w:pPr>
                  <w:r>
                    <w:rPr>
                      <w:rFonts w:eastAsia="Arial" w:cs="Arial"/>
                      <w:sz w:val="18"/>
                    </w:rPr>
                    <w:t>10.158.240.250/29 (1702)</w:t>
                  </w:r>
                </w:p>
              </w:tc>
            </w:tr>
            <w:tr w:rsidR="00723333" w14:paraId="27AEBBD0" w14:textId="77777777" w:rsidTr="00394C91">
              <w:tc>
                <w:tcPr>
                  <w:tcW w:w="1077" w:type="dxa"/>
                </w:tcPr>
                <w:p w14:paraId="12447A6B" w14:textId="77777777" w:rsidR="00723333" w:rsidRDefault="00723333" w:rsidP="00394C91">
                  <w:pPr>
                    <w:spacing w:after="0"/>
                  </w:pPr>
                  <w:r>
                    <w:rPr>
                      <w:rFonts w:eastAsia="Arial" w:cs="Arial"/>
                      <w:sz w:val="18"/>
                    </w:rPr>
                    <w:t>LD8 to UXB</w:t>
                  </w:r>
                </w:p>
              </w:tc>
              <w:tc>
                <w:tcPr>
                  <w:tcW w:w="2381" w:type="dxa"/>
                </w:tcPr>
                <w:p w14:paraId="68191C6E" w14:textId="77777777" w:rsidR="00723333" w:rsidRDefault="00723333" w:rsidP="00394C91">
                  <w:pPr>
                    <w:spacing w:after="0"/>
                  </w:pPr>
                  <w:r>
                    <w:rPr>
                      <w:rFonts w:eastAsia="Arial" w:cs="Arial"/>
                      <w:sz w:val="18"/>
                    </w:rPr>
                    <w:t>MCX-LD8-EX4650-INNER-01</w:t>
                  </w:r>
                </w:p>
              </w:tc>
              <w:tc>
                <w:tcPr>
                  <w:tcW w:w="624" w:type="dxa"/>
                </w:tcPr>
                <w:p w14:paraId="2664A5B1" w14:textId="77777777" w:rsidR="00723333" w:rsidRDefault="00723333" w:rsidP="00394C91">
                  <w:pPr>
                    <w:spacing w:after="0"/>
                  </w:pPr>
                  <w:r>
                    <w:rPr>
                      <w:rFonts w:eastAsia="Arial" w:cs="Arial"/>
                      <w:sz w:val="18"/>
                    </w:rPr>
                    <w:t>728</w:t>
                  </w:r>
                </w:p>
              </w:tc>
              <w:tc>
                <w:tcPr>
                  <w:tcW w:w="1417" w:type="dxa"/>
                </w:tcPr>
                <w:p w14:paraId="7E354932" w14:textId="77777777" w:rsidR="00723333" w:rsidRDefault="00723333" w:rsidP="00394C91">
                  <w:pPr>
                    <w:spacing w:after="0"/>
                  </w:pPr>
                  <w:r>
                    <w:rPr>
                      <w:rFonts w:eastAsia="Arial" w:cs="Arial"/>
                      <w:sz w:val="18"/>
                    </w:rPr>
                    <w:t>irb.728</w:t>
                  </w:r>
                </w:p>
              </w:tc>
              <w:tc>
                <w:tcPr>
                  <w:tcW w:w="1757" w:type="dxa"/>
                </w:tcPr>
                <w:p w14:paraId="5D45F175" w14:textId="77777777" w:rsidR="00723333" w:rsidRDefault="00723333" w:rsidP="00394C91">
                  <w:pPr>
                    <w:spacing w:after="0"/>
                  </w:pPr>
                  <w:r>
                    <w:rPr>
                      <w:rFonts w:eastAsia="Arial" w:cs="Arial"/>
                      <w:sz w:val="18"/>
                    </w:rPr>
                    <w:t>10.157.240.209/29</w:t>
                  </w:r>
                </w:p>
              </w:tc>
              <w:tc>
                <w:tcPr>
                  <w:tcW w:w="1984" w:type="dxa"/>
                </w:tcPr>
                <w:p w14:paraId="5F4CFDBA" w14:textId="77777777" w:rsidR="00723333" w:rsidRDefault="00723333" w:rsidP="00394C91">
                  <w:pPr>
                    <w:spacing w:after="0"/>
                  </w:pPr>
                  <w:r>
                    <w:rPr>
                      <w:rFonts w:eastAsia="Arial" w:cs="Arial"/>
                      <w:sz w:val="18"/>
                    </w:rPr>
                    <w:t>10.157.240.210/29 (2704)</w:t>
                  </w:r>
                </w:p>
              </w:tc>
            </w:tr>
            <w:tr w:rsidR="00723333" w14:paraId="6AA3E3F3" w14:textId="77777777" w:rsidTr="00394C91">
              <w:tc>
                <w:tcPr>
                  <w:tcW w:w="1077" w:type="dxa"/>
                </w:tcPr>
                <w:p w14:paraId="7567DBF9" w14:textId="77777777" w:rsidR="00723333" w:rsidRPr="009131F3" w:rsidRDefault="00723333" w:rsidP="00394C91">
                  <w:pPr>
                    <w:spacing w:after="0"/>
                    <w:rPr>
                      <w:rFonts w:eastAsia="Arial" w:cs="Arial"/>
                      <w:sz w:val="18"/>
                      <w:szCs w:val="18"/>
                    </w:rPr>
                  </w:pPr>
                  <w:r w:rsidRPr="009131F3">
                    <w:rPr>
                      <w:sz w:val="18"/>
                      <w:szCs w:val="18"/>
                    </w:rPr>
                    <w:t>LD5 to LD8</w:t>
                  </w:r>
                </w:p>
              </w:tc>
              <w:tc>
                <w:tcPr>
                  <w:tcW w:w="2381" w:type="dxa"/>
                </w:tcPr>
                <w:p w14:paraId="2C6ECF40" w14:textId="77777777" w:rsidR="00723333" w:rsidRPr="009131F3" w:rsidRDefault="00723333" w:rsidP="00394C91">
                  <w:pPr>
                    <w:spacing w:after="0"/>
                    <w:rPr>
                      <w:rFonts w:eastAsia="Arial" w:cs="Arial"/>
                      <w:sz w:val="18"/>
                      <w:szCs w:val="18"/>
                    </w:rPr>
                  </w:pPr>
                  <w:r w:rsidRPr="009131F3">
                    <w:rPr>
                      <w:sz w:val="18"/>
                      <w:szCs w:val="18"/>
                    </w:rPr>
                    <w:t>both</w:t>
                  </w:r>
                </w:p>
              </w:tc>
              <w:tc>
                <w:tcPr>
                  <w:tcW w:w="624" w:type="dxa"/>
                </w:tcPr>
                <w:p w14:paraId="3211A464" w14:textId="77777777" w:rsidR="00723333" w:rsidRPr="009131F3" w:rsidRDefault="00723333" w:rsidP="00394C91">
                  <w:pPr>
                    <w:spacing w:after="0"/>
                    <w:rPr>
                      <w:rFonts w:eastAsia="Arial" w:cs="Arial"/>
                      <w:sz w:val="18"/>
                      <w:szCs w:val="18"/>
                    </w:rPr>
                  </w:pPr>
                  <w:r w:rsidRPr="009131F3">
                    <w:rPr>
                      <w:sz w:val="18"/>
                      <w:szCs w:val="18"/>
                    </w:rPr>
                    <w:t>729</w:t>
                  </w:r>
                </w:p>
              </w:tc>
              <w:tc>
                <w:tcPr>
                  <w:tcW w:w="1417" w:type="dxa"/>
                </w:tcPr>
                <w:p w14:paraId="69DC5782" w14:textId="77777777" w:rsidR="00723333" w:rsidRPr="009131F3" w:rsidRDefault="00723333" w:rsidP="00394C91">
                  <w:pPr>
                    <w:spacing w:after="0"/>
                    <w:rPr>
                      <w:rFonts w:eastAsia="Arial" w:cs="Arial"/>
                      <w:sz w:val="18"/>
                      <w:szCs w:val="18"/>
                    </w:rPr>
                  </w:pPr>
                  <w:r w:rsidRPr="009131F3">
                    <w:rPr>
                      <w:sz w:val="18"/>
                      <w:szCs w:val="18"/>
                    </w:rPr>
                    <w:t>irb.729</w:t>
                  </w:r>
                </w:p>
              </w:tc>
              <w:tc>
                <w:tcPr>
                  <w:tcW w:w="1757" w:type="dxa"/>
                </w:tcPr>
                <w:p w14:paraId="4516057F" w14:textId="77777777" w:rsidR="00723333" w:rsidRPr="009131F3" w:rsidRDefault="00723333" w:rsidP="00394C91">
                  <w:pPr>
                    <w:spacing w:after="0"/>
                    <w:rPr>
                      <w:rFonts w:eastAsia="Arial" w:cs="Arial"/>
                      <w:sz w:val="18"/>
                      <w:szCs w:val="18"/>
                    </w:rPr>
                  </w:pPr>
                  <w:r w:rsidRPr="009131F3">
                    <w:rPr>
                      <w:sz w:val="18"/>
                      <w:szCs w:val="18"/>
                    </w:rPr>
                    <w:t>&lt;LD5 address&gt;/30 (LD5)</w:t>
                  </w:r>
                </w:p>
              </w:tc>
              <w:tc>
                <w:tcPr>
                  <w:tcW w:w="1984" w:type="dxa"/>
                </w:tcPr>
                <w:p w14:paraId="78DDA8DB" w14:textId="77777777" w:rsidR="00723333" w:rsidRPr="009131F3" w:rsidRDefault="00723333" w:rsidP="00394C91">
                  <w:pPr>
                    <w:spacing w:after="0"/>
                    <w:rPr>
                      <w:rFonts w:eastAsia="Arial" w:cs="Arial"/>
                      <w:sz w:val="18"/>
                      <w:szCs w:val="18"/>
                    </w:rPr>
                  </w:pPr>
                  <w:r w:rsidRPr="009131F3">
                    <w:rPr>
                      <w:sz w:val="18"/>
                      <w:szCs w:val="18"/>
                    </w:rPr>
                    <w:t>&lt;LD8 address&gt;/30 (LD8)</w:t>
                  </w:r>
                </w:p>
              </w:tc>
            </w:tr>
          </w:tbl>
          <w:p w14:paraId="2C6CCE00" w14:textId="77777777" w:rsidR="00723333" w:rsidRDefault="00723333" w:rsidP="00394C91">
            <w:r w:rsidRPr="00B058A5">
              <w:t xml:space="preserve">  </w:t>
            </w:r>
            <w:r w:rsidRPr="00B058A5">
              <w:tab/>
            </w:r>
            <w:r w:rsidRPr="00B058A5">
              <w:tab/>
            </w:r>
            <w:r w:rsidRPr="00B058A5">
              <w:tab/>
            </w:r>
            <w:r w:rsidRPr="00B058A5">
              <w:tab/>
            </w:r>
          </w:p>
          <w:p w14:paraId="65279EFA" w14:textId="77777777" w:rsidR="00723333" w:rsidRDefault="00723333" w:rsidP="00394C91">
            <w:r w:rsidRPr="00B058A5">
              <w:tab/>
            </w:r>
          </w:p>
          <w:p w14:paraId="3C0AD9E0" w14:textId="77777777" w:rsidR="00723333" w:rsidRDefault="00723333" w:rsidP="00394C91"/>
          <w:p w14:paraId="07554649" w14:textId="77777777" w:rsidR="00723333" w:rsidRDefault="00723333" w:rsidP="00394C91">
            <w:pPr>
              <w:spacing w:before="160" w:after="60"/>
            </w:pPr>
            <w:r>
              <w:rPr>
                <w:rFonts w:eastAsia="Arial" w:cs="Arial"/>
                <w:b/>
                <w:sz w:val="22"/>
              </w:rPr>
              <w:t>LD5 EX4650: VLAN 725, LD5 to SWI</w:t>
            </w:r>
          </w:p>
          <w:p w14:paraId="6D76252D" w14:textId="77777777" w:rsidR="00723333" w:rsidRDefault="00723333" w:rsidP="00394C91">
            <w:pPr>
              <w:spacing w:after="0"/>
            </w:pPr>
            <w:r>
              <w:rPr>
                <w:rFonts w:eastAsia="Arial" w:cs="Arial"/>
                <w:sz w:val="22"/>
              </w:rPr>
              <w:t>set vlans MCX_ACI_SWI_725 vlan-id 725</w:t>
            </w:r>
          </w:p>
          <w:p w14:paraId="687D1433" w14:textId="77777777" w:rsidR="00723333" w:rsidRDefault="00723333" w:rsidP="00394C91">
            <w:pPr>
              <w:spacing w:after="0"/>
            </w:pPr>
            <w:r>
              <w:rPr>
                <w:rFonts w:eastAsia="Arial" w:cs="Arial"/>
                <w:sz w:val="22"/>
              </w:rPr>
              <w:t>set vlans MCX_ACI_SWI_725 l3-interface irb.725</w:t>
            </w:r>
          </w:p>
          <w:p w14:paraId="217CD540"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725 description MCX_ACI_SWI</w:t>
            </w:r>
          </w:p>
          <w:p w14:paraId="4D0DC13B"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725 family </w:t>
            </w:r>
            <w:proofErr w:type="spellStart"/>
            <w:r>
              <w:rPr>
                <w:rFonts w:eastAsia="Arial" w:cs="Arial"/>
                <w:sz w:val="22"/>
              </w:rPr>
              <w:t>inet</w:t>
            </w:r>
            <w:proofErr w:type="spellEnd"/>
            <w:r>
              <w:rPr>
                <w:rFonts w:eastAsia="Arial" w:cs="Arial"/>
                <w:sz w:val="22"/>
              </w:rPr>
              <w:t xml:space="preserve"> address 10.158.240.241/29</w:t>
            </w:r>
          </w:p>
          <w:p w14:paraId="23BACB21" w14:textId="77777777" w:rsidR="00723333" w:rsidRDefault="00723333" w:rsidP="00394C91">
            <w:pPr>
              <w:spacing w:after="20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interface irb.725</w:t>
            </w:r>
          </w:p>
          <w:p w14:paraId="500F6A88" w14:textId="77777777" w:rsidR="00723333" w:rsidRDefault="00723333" w:rsidP="00394C91">
            <w:pPr>
              <w:spacing w:before="160" w:after="60"/>
            </w:pPr>
            <w:r>
              <w:rPr>
                <w:rFonts w:eastAsia="Arial" w:cs="Arial"/>
                <w:b/>
                <w:sz w:val="22"/>
              </w:rPr>
              <w:t>LD5 EX4650: VLAN 727, LD5 to UXB</w:t>
            </w:r>
          </w:p>
          <w:p w14:paraId="7A76D06C" w14:textId="77777777" w:rsidR="00723333" w:rsidRDefault="00723333" w:rsidP="00394C91">
            <w:pPr>
              <w:spacing w:after="0"/>
            </w:pPr>
            <w:r>
              <w:rPr>
                <w:rFonts w:eastAsia="Arial" w:cs="Arial"/>
                <w:sz w:val="22"/>
              </w:rPr>
              <w:t>set vlans MCX_ACI_UXB_727 vlan-id 727</w:t>
            </w:r>
          </w:p>
          <w:p w14:paraId="3B26CA74" w14:textId="77777777" w:rsidR="00723333" w:rsidRDefault="00723333" w:rsidP="00394C91">
            <w:pPr>
              <w:spacing w:after="0"/>
            </w:pPr>
            <w:r>
              <w:rPr>
                <w:rFonts w:eastAsia="Arial" w:cs="Arial"/>
                <w:sz w:val="22"/>
              </w:rPr>
              <w:t>set vlans MCX_ACI_UXB_727 l3-interface irb.727</w:t>
            </w:r>
          </w:p>
          <w:p w14:paraId="5A318A7F"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727 description MCX_ACI_UXB</w:t>
            </w:r>
          </w:p>
          <w:p w14:paraId="399B197B"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727 family </w:t>
            </w:r>
            <w:proofErr w:type="spellStart"/>
            <w:r>
              <w:rPr>
                <w:rFonts w:eastAsia="Arial" w:cs="Arial"/>
                <w:sz w:val="22"/>
              </w:rPr>
              <w:t>inet</w:t>
            </w:r>
            <w:proofErr w:type="spellEnd"/>
            <w:r>
              <w:rPr>
                <w:rFonts w:eastAsia="Arial" w:cs="Arial"/>
                <w:sz w:val="22"/>
              </w:rPr>
              <w:t xml:space="preserve"> address 10.157.240.217/29</w:t>
            </w:r>
          </w:p>
          <w:p w14:paraId="0E2D5A61" w14:textId="77777777" w:rsidR="00723333" w:rsidRDefault="00723333" w:rsidP="00394C91">
            <w:pPr>
              <w:spacing w:after="20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interface irb.727</w:t>
            </w:r>
          </w:p>
          <w:p w14:paraId="7CF0F4C8" w14:textId="77777777" w:rsidR="00723333" w:rsidRDefault="00723333" w:rsidP="00394C91">
            <w:pPr>
              <w:spacing w:before="160" w:after="60"/>
            </w:pPr>
            <w:r>
              <w:rPr>
                <w:rFonts w:eastAsia="Arial" w:cs="Arial"/>
                <w:b/>
                <w:sz w:val="22"/>
              </w:rPr>
              <w:lastRenderedPageBreak/>
              <w:t>LD8 EX4650: VLAN 726, LD8 to SWI</w:t>
            </w:r>
          </w:p>
          <w:p w14:paraId="42EB89AD" w14:textId="77777777" w:rsidR="00723333" w:rsidRDefault="00723333" w:rsidP="00394C91">
            <w:pPr>
              <w:spacing w:after="0"/>
            </w:pPr>
            <w:r>
              <w:rPr>
                <w:rFonts w:eastAsia="Arial" w:cs="Arial"/>
                <w:sz w:val="22"/>
              </w:rPr>
              <w:t>set vlans MCX_ACI_SWI_726 vlan-id 726</w:t>
            </w:r>
          </w:p>
          <w:p w14:paraId="610D96C6" w14:textId="77777777" w:rsidR="00723333" w:rsidRDefault="00723333" w:rsidP="00394C91">
            <w:pPr>
              <w:spacing w:after="0"/>
            </w:pPr>
            <w:r>
              <w:rPr>
                <w:rFonts w:eastAsia="Arial" w:cs="Arial"/>
                <w:sz w:val="22"/>
              </w:rPr>
              <w:t>set vlans MCX_ACI_SWI_726 l3-interface irb.726</w:t>
            </w:r>
          </w:p>
          <w:p w14:paraId="615E1D78"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726 description MCX_ACI_SWI</w:t>
            </w:r>
          </w:p>
          <w:p w14:paraId="729D61E0"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726 family </w:t>
            </w:r>
            <w:proofErr w:type="spellStart"/>
            <w:r>
              <w:rPr>
                <w:rFonts w:eastAsia="Arial" w:cs="Arial"/>
                <w:sz w:val="22"/>
              </w:rPr>
              <w:t>inet</w:t>
            </w:r>
            <w:proofErr w:type="spellEnd"/>
            <w:r>
              <w:rPr>
                <w:rFonts w:eastAsia="Arial" w:cs="Arial"/>
                <w:sz w:val="22"/>
              </w:rPr>
              <w:t xml:space="preserve"> address 10.158.240.249/29</w:t>
            </w:r>
          </w:p>
          <w:p w14:paraId="1AC0D40D" w14:textId="77777777" w:rsidR="00723333" w:rsidRDefault="00723333" w:rsidP="00394C91">
            <w:pPr>
              <w:spacing w:after="20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interface irb.726</w:t>
            </w:r>
          </w:p>
          <w:p w14:paraId="7293ABFE" w14:textId="77777777" w:rsidR="00723333" w:rsidRDefault="00723333" w:rsidP="00394C91">
            <w:pPr>
              <w:spacing w:before="160" w:after="60"/>
            </w:pPr>
            <w:r>
              <w:rPr>
                <w:rFonts w:eastAsia="Arial" w:cs="Arial"/>
                <w:b/>
                <w:sz w:val="22"/>
              </w:rPr>
              <w:t>LD8 EX4650: VLAN 728, LD8 to UXB</w:t>
            </w:r>
          </w:p>
          <w:p w14:paraId="263A3519" w14:textId="77777777" w:rsidR="00723333" w:rsidRDefault="00723333" w:rsidP="00394C91">
            <w:pPr>
              <w:spacing w:after="0"/>
            </w:pPr>
            <w:r>
              <w:rPr>
                <w:rFonts w:eastAsia="Arial" w:cs="Arial"/>
                <w:sz w:val="22"/>
              </w:rPr>
              <w:t>set vlans MCX_ACI_UXB_728 vlan-id 728</w:t>
            </w:r>
          </w:p>
          <w:p w14:paraId="2213C372" w14:textId="77777777" w:rsidR="00723333" w:rsidRDefault="00723333" w:rsidP="00394C91">
            <w:pPr>
              <w:spacing w:after="0"/>
            </w:pPr>
            <w:r>
              <w:rPr>
                <w:rFonts w:eastAsia="Arial" w:cs="Arial"/>
                <w:sz w:val="22"/>
              </w:rPr>
              <w:t>set vlans MCX_ACI_UXB_728 l3-interface irb.728</w:t>
            </w:r>
          </w:p>
          <w:p w14:paraId="6B3DAB34"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728 description MCX_ACI_UXB</w:t>
            </w:r>
          </w:p>
          <w:p w14:paraId="37DDCBF9" w14:textId="77777777" w:rsidR="00723333" w:rsidRDefault="00723333" w:rsidP="00394C91">
            <w:pPr>
              <w:spacing w:after="0"/>
            </w:pPr>
            <w:r>
              <w:rPr>
                <w:rFonts w:eastAsia="Arial" w:cs="Arial"/>
                <w:sz w:val="22"/>
              </w:rPr>
              <w:t xml:space="preserve">set interfaces </w:t>
            </w:r>
            <w:proofErr w:type="spellStart"/>
            <w:r>
              <w:rPr>
                <w:rFonts w:eastAsia="Arial" w:cs="Arial"/>
                <w:sz w:val="22"/>
              </w:rPr>
              <w:t>irb</w:t>
            </w:r>
            <w:proofErr w:type="spellEnd"/>
            <w:r>
              <w:rPr>
                <w:rFonts w:eastAsia="Arial" w:cs="Arial"/>
                <w:sz w:val="22"/>
              </w:rPr>
              <w:t xml:space="preserve"> unit 728 family </w:t>
            </w:r>
            <w:proofErr w:type="spellStart"/>
            <w:r>
              <w:rPr>
                <w:rFonts w:eastAsia="Arial" w:cs="Arial"/>
                <w:sz w:val="22"/>
              </w:rPr>
              <w:t>inet</w:t>
            </w:r>
            <w:proofErr w:type="spellEnd"/>
            <w:r>
              <w:rPr>
                <w:rFonts w:eastAsia="Arial" w:cs="Arial"/>
                <w:sz w:val="22"/>
              </w:rPr>
              <w:t xml:space="preserve"> address 10.157.240.209/29</w:t>
            </w:r>
          </w:p>
          <w:p w14:paraId="52E6E074" w14:textId="77777777" w:rsidR="00723333" w:rsidRDefault="00723333" w:rsidP="00394C91">
            <w:pPr>
              <w:spacing w:after="200"/>
              <w:rPr>
                <w:rFonts w:eastAsia="Arial" w:cs="Arial"/>
                <w:sz w:val="22"/>
              </w:rPr>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interface irb.728</w:t>
            </w:r>
          </w:p>
          <w:p w14:paraId="7E3DA98A" w14:textId="77777777" w:rsidR="00723333" w:rsidRPr="008F41EB" w:rsidRDefault="00723333" w:rsidP="00394C91">
            <w:pPr>
              <w:spacing w:before="160" w:after="60"/>
              <w:rPr>
                <w:rFonts w:eastAsia="Arial" w:cs="Arial"/>
                <w:b/>
                <w:sz w:val="22"/>
              </w:rPr>
            </w:pPr>
            <w:r>
              <w:t xml:space="preserve">  </w:t>
            </w:r>
            <w:r w:rsidRPr="008F41EB">
              <w:rPr>
                <w:rFonts w:eastAsia="Arial" w:cs="Arial"/>
                <w:b/>
                <w:sz w:val="22"/>
              </w:rPr>
              <w:t>LD5 EX4650: VLAN 729, LD5 to LD8</w:t>
            </w:r>
          </w:p>
          <w:p w14:paraId="1E9E0673" w14:textId="77777777" w:rsidR="00723333" w:rsidRPr="00EA7D78" w:rsidRDefault="00723333" w:rsidP="00394C91">
            <w:pPr>
              <w:spacing w:after="0"/>
              <w:rPr>
                <w:rFonts w:eastAsia="Arial" w:cs="Arial"/>
                <w:sz w:val="22"/>
                <w:lang w:val="da-DK"/>
              </w:rPr>
            </w:pPr>
            <w:r w:rsidRPr="008F41EB">
              <w:rPr>
                <w:rFonts w:eastAsia="Arial" w:cs="Arial"/>
                <w:b/>
                <w:sz w:val="22"/>
              </w:rPr>
              <w:t xml:space="preserve">  </w:t>
            </w:r>
            <w:r w:rsidRPr="00EA7D78">
              <w:rPr>
                <w:rFonts w:eastAsia="Arial" w:cs="Arial"/>
                <w:sz w:val="22"/>
                <w:lang w:val="da-DK"/>
              </w:rPr>
              <w:t>set vlans MCX_LD5_LD8_729 vlan-id 729</w:t>
            </w:r>
          </w:p>
          <w:p w14:paraId="2F6A323C" w14:textId="77777777" w:rsidR="00723333" w:rsidRPr="008F41EB" w:rsidRDefault="00723333" w:rsidP="00394C91">
            <w:pPr>
              <w:spacing w:after="0"/>
              <w:rPr>
                <w:rFonts w:eastAsia="Arial" w:cs="Arial"/>
                <w:sz w:val="22"/>
              </w:rPr>
            </w:pPr>
            <w:r w:rsidRPr="00EA7D78">
              <w:rPr>
                <w:rFonts w:eastAsia="Arial" w:cs="Arial"/>
                <w:sz w:val="22"/>
                <w:lang w:val="da-DK"/>
              </w:rPr>
              <w:t xml:space="preserve">  </w:t>
            </w:r>
            <w:r w:rsidRPr="008F41EB">
              <w:rPr>
                <w:rFonts w:eastAsia="Arial" w:cs="Arial"/>
                <w:sz w:val="22"/>
              </w:rPr>
              <w:t>set vlans MCX_LD5_LD8_729 l3-interface irb.729</w:t>
            </w:r>
          </w:p>
          <w:p w14:paraId="1815F414" w14:textId="77777777" w:rsidR="00723333" w:rsidRPr="008F41EB" w:rsidRDefault="00723333" w:rsidP="00394C91">
            <w:pPr>
              <w:spacing w:after="0"/>
              <w:rPr>
                <w:rFonts w:eastAsia="Arial" w:cs="Arial"/>
                <w:sz w:val="22"/>
              </w:rPr>
            </w:pPr>
            <w:r w:rsidRPr="008F41EB">
              <w:rPr>
                <w:rFonts w:eastAsia="Arial" w:cs="Arial"/>
                <w:sz w:val="22"/>
              </w:rPr>
              <w:t xml:space="preserve">  set interfaces </w:t>
            </w:r>
            <w:proofErr w:type="spellStart"/>
            <w:r w:rsidRPr="008F41EB">
              <w:rPr>
                <w:rFonts w:eastAsia="Arial" w:cs="Arial"/>
                <w:sz w:val="22"/>
              </w:rPr>
              <w:t>irb</w:t>
            </w:r>
            <w:proofErr w:type="spellEnd"/>
            <w:r w:rsidRPr="008F41EB">
              <w:rPr>
                <w:rFonts w:eastAsia="Arial" w:cs="Arial"/>
                <w:sz w:val="22"/>
              </w:rPr>
              <w:t xml:space="preserve"> unit 729 description MCX_LD5_LD8</w:t>
            </w:r>
          </w:p>
          <w:p w14:paraId="1D41534C" w14:textId="77777777" w:rsidR="00723333" w:rsidRPr="008F41EB" w:rsidRDefault="00723333" w:rsidP="00394C91">
            <w:pPr>
              <w:spacing w:after="0"/>
              <w:rPr>
                <w:rFonts w:eastAsia="Arial" w:cs="Arial"/>
                <w:sz w:val="22"/>
              </w:rPr>
            </w:pPr>
            <w:r w:rsidRPr="008F41EB">
              <w:rPr>
                <w:rFonts w:eastAsia="Arial" w:cs="Arial"/>
                <w:sz w:val="22"/>
              </w:rPr>
              <w:t xml:space="preserve">  set interfaces </w:t>
            </w:r>
            <w:proofErr w:type="spellStart"/>
            <w:r w:rsidRPr="008F41EB">
              <w:rPr>
                <w:rFonts w:eastAsia="Arial" w:cs="Arial"/>
                <w:sz w:val="22"/>
              </w:rPr>
              <w:t>irb</w:t>
            </w:r>
            <w:proofErr w:type="spellEnd"/>
            <w:r w:rsidRPr="008F41EB">
              <w:rPr>
                <w:rFonts w:eastAsia="Arial" w:cs="Arial"/>
                <w:sz w:val="22"/>
              </w:rPr>
              <w:t xml:space="preserve"> unit 729 family </w:t>
            </w:r>
            <w:proofErr w:type="spellStart"/>
            <w:r w:rsidRPr="008F41EB">
              <w:rPr>
                <w:rFonts w:eastAsia="Arial" w:cs="Arial"/>
                <w:sz w:val="22"/>
              </w:rPr>
              <w:t>inet</w:t>
            </w:r>
            <w:proofErr w:type="spellEnd"/>
            <w:r w:rsidRPr="008F41EB">
              <w:rPr>
                <w:rFonts w:eastAsia="Arial" w:cs="Arial"/>
                <w:sz w:val="22"/>
              </w:rPr>
              <w:t xml:space="preserve"> address &lt;LD5 address&gt;/30</w:t>
            </w:r>
          </w:p>
          <w:p w14:paraId="6E254EA4" w14:textId="77777777" w:rsidR="00723333" w:rsidRDefault="00723333" w:rsidP="00394C91">
            <w:pPr>
              <w:spacing w:after="0"/>
              <w:rPr>
                <w:rFonts w:eastAsia="Arial" w:cs="Arial"/>
                <w:sz w:val="22"/>
              </w:rPr>
            </w:pPr>
            <w:r w:rsidRPr="008F41EB">
              <w:rPr>
                <w:rFonts w:eastAsia="Arial" w:cs="Arial"/>
                <w:sz w:val="22"/>
              </w:rPr>
              <w:t xml:space="preserve">  set routing-instances </w:t>
            </w:r>
            <w:proofErr w:type="spellStart"/>
            <w:r w:rsidRPr="008F41EB">
              <w:rPr>
                <w:rFonts w:eastAsia="Arial" w:cs="Arial"/>
                <w:sz w:val="22"/>
              </w:rPr>
              <w:t>mcx_vrf</w:t>
            </w:r>
            <w:proofErr w:type="spellEnd"/>
            <w:r w:rsidRPr="008F41EB">
              <w:rPr>
                <w:rFonts w:eastAsia="Arial" w:cs="Arial"/>
                <w:sz w:val="22"/>
              </w:rPr>
              <w:t xml:space="preserve"> interface irb.729</w:t>
            </w:r>
          </w:p>
          <w:p w14:paraId="2846E716" w14:textId="77777777" w:rsidR="00723333" w:rsidRDefault="00723333" w:rsidP="00394C91">
            <w:pPr>
              <w:spacing w:after="0"/>
              <w:rPr>
                <w:rFonts w:eastAsia="Arial" w:cs="Arial"/>
                <w:sz w:val="22"/>
              </w:rPr>
            </w:pPr>
          </w:p>
          <w:p w14:paraId="431BF40F" w14:textId="77777777" w:rsidR="00723333" w:rsidRDefault="00723333" w:rsidP="00394C91">
            <w:pPr>
              <w:spacing w:after="0"/>
              <w:rPr>
                <w:rFonts w:eastAsia="Arial" w:cs="Arial"/>
                <w:sz w:val="22"/>
              </w:rPr>
            </w:pPr>
          </w:p>
          <w:p w14:paraId="226EBEB7" w14:textId="77777777" w:rsidR="00723333" w:rsidRPr="00991E78" w:rsidRDefault="00723333" w:rsidP="00394C91">
            <w:pPr>
              <w:spacing w:after="0"/>
              <w:rPr>
                <w:rFonts w:eastAsia="Arial" w:cs="Arial"/>
                <w:b/>
                <w:bCs/>
                <w:sz w:val="22"/>
              </w:rPr>
            </w:pPr>
            <w:r>
              <w:t xml:space="preserve">  </w:t>
            </w:r>
            <w:r w:rsidRPr="00991E78">
              <w:rPr>
                <w:rFonts w:eastAsia="Arial" w:cs="Arial"/>
                <w:b/>
                <w:bCs/>
                <w:sz w:val="22"/>
              </w:rPr>
              <w:t>LD8 EX4650: VLAN 729, LD8 to LD5</w:t>
            </w:r>
          </w:p>
          <w:p w14:paraId="0D972F1A" w14:textId="77777777" w:rsidR="00723333" w:rsidRPr="00EA7D78" w:rsidRDefault="00723333" w:rsidP="00394C91">
            <w:pPr>
              <w:spacing w:after="0"/>
              <w:rPr>
                <w:rFonts w:eastAsia="Arial" w:cs="Arial"/>
                <w:sz w:val="22"/>
                <w:lang w:val="da-DK"/>
              </w:rPr>
            </w:pPr>
            <w:r w:rsidRPr="00991E78">
              <w:rPr>
                <w:rFonts w:eastAsia="Arial" w:cs="Arial"/>
                <w:sz w:val="22"/>
              </w:rPr>
              <w:t xml:space="preserve">  </w:t>
            </w:r>
            <w:r w:rsidRPr="00EA7D78">
              <w:rPr>
                <w:rFonts w:eastAsia="Arial" w:cs="Arial"/>
                <w:sz w:val="22"/>
                <w:lang w:val="da-DK"/>
              </w:rPr>
              <w:t>set vlans MCX_LD5_LD8_729 vlan-id 729</w:t>
            </w:r>
          </w:p>
          <w:p w14:paraId="7BF6A9E5" w14:textId="77777777" w:rsidR="00723333" w:rsidRPr="00991E78" w:rsidRDefault="00723333" w:rsidP="00394C91">
            <w:pPr>
              <w:spacing w:after="0"/>
              <w:rPr>
                <w:rFonts w:eastAsia="Arial" w:cs="Arial"/>
                <w:sz w:val="22"/>
              </w:rPr>
            </w:pPr>
            <w:r w:rsidRPr="00EA7D78">
              <w:rPr>
                <w:rFonts w:eastAsia="Arial" w:cs="Arial"/>
                <w:sz w:val="22"/>
                <w:lang w:val="da-DK"/>
              </w:rPr>
              <w:t xml:space="preserve">  </w:t>
            </w:r>
            <w:r w:rsidRPr="00991E78">
              <w:rPr>
                <w:rFonts w:eastAsia="Arial" w:cs="Arial"/>
                <w:sz w:val="22"/>
              </w:rPr>
              <w:t>set vlans MCX_LD5_LD8_729 l3-interface irb.729</w:t>
            </w:r>
          </w:p>
          <w:p w14:paraId="40E0B1E6" w14:textId="77777777" w:rsidR="00723333" w:rsidRPr="00991E78" w:rsidRDefault="00723333" w:rsidP="00394C91">
            <w:pPr>
              <w:spacing w:after="0"/>
              <w:rPr>
                <w:rFonts w:eastAsia="Arial" w:cs="Arial"/>
                <w:sz w:val="22"/>
              </w:rPr>
            </w:pPr>
            <w:r w:rsidRPr="00991E78">
              <w:rPr>
                <w:rFonts w:eastAsia="Arial" w:cs="Arial"/>
                <w:sz w:val="22"/>
              </w:rPr>
              <w:t xml:space="preserve">  set interfaces </w:t>
            </w:r>
            <w:proofErr w:type="spellStart"/>
            <w:r w:rsidRPr="00991E78">
              <w:rPr>
                <w:rFonts w:eastAsia="Arial" w:cs="Arial"/>
                <w:sz w:val="22"/>
              </w:rPr>
              <w:t>irb</w:t>
            </w:r>
            <w:proofErr w:type="spellEnd"/>
            <w:r w:rsidRPr="00991E78">
              <w:rPr>
                <w:rFonts w:eastAsia="Arial" w:cs="Arial"/>
                <w:sz w:val="22"/>
              </w:rPr>
              <w:t xml:space="preserve"> unit 729 description MCX_LD5_LD8</w:t>
            </w:r>
          </w:p>
          <w:p w14:paraId="07159A34" w14:textId="77777777" w:rsidR="00723333" w:rsidRPr="00991E78" w:rsidRDefault="00723333" w:rsidP="00394C91">
            <w:pPr>
              <w:spacing w:after="0"/>
              <w:rPr>
                <w:rFonts w:eastAsia="Arial" w:cs="Arial"/>
                <w:sz w:val="22"/>
              </w:rPr>
            </w:pPr>
            <w:r w:rsidRPr="00991E78">
              <w:rPr>
                <w:rFonts w:eastAsia="Arial" w:cs="Arial"/>
                <w:sz w:val="22"/>
              </w:rPr>
              <w:t xml:space="preserve">  set interfaces </w:t>
            </w:r>
            <w:proofErr w:type="spellStart"/>
            <w:r w:rsidRPr="00991E78">
              <w:rPr>
                <w:rFonts w:eastAsia="Arial" w:cs="Arial"/>
                <w:sz w:val="22"/>
              </w:rPr>
              <w:t>irb</w:t>
            </w:r>
            <w:proofErr w:type="spellEnd"/>
            <w:r w:rsidRPr="00991E78">
              <w:rPr>
                <w:rFonts w:eastAsia="Arial" w:cs="Arial"/>
                <w:sz w:val="22"/>
              </w:rPr>
              <w:t xml:space="preserve"> unit 729 family </w:t>
            </w:r>
            <w:proofErr w:type="spellStart"/>
            <w:r w:rsidRPr="00991E78">
              <w:rPr>
                <w:rFonts w:eastAsia="Arial" w:cs="Arial"/>
                <w:sz w:val="22"/>
              </w:rPr>
              <w:t>inet</w:t>
            </w:r>
            <w:proofErr w:type="spellEnd"/>
            <w:r w:rsidRPr="00991E78">
              <w:rPr>
                <w:rFonts w:eastAsia="Arial" w:cs="Arial"/>
                <w:sz w:val="22"/>
              </w:rPr>
              <w:t xml:space="preserve"> address &lt;LD8 address&gt;/30</w:t>
            </w:r>
          </w:p>
          <w:p w14:paraId="62C9619B" w14:textId="77777777" w:rsidR="00723333" w:rsidRDefault="00723333" w:rsidP="00394C91">
            <w:pPr>
              <w:spacing w:after="0"/>
              <w:rPr>
                <w:rFonts w:eastAsia="Arial" w:cs="Arial"/>
                <w:sz w:val="22"/>
              </w:rPr>
            </w:pPr>
            <w:r w:rsidRPr="00991E78">
              <w:rPr>
                <w:rFonts w:eastAsia="Arial" w:cs="Arial"/>
                <w:sz w:val="22"/>
              </w:rPr>
              <w:t xml:space="preserve">  set routing-instances </w:t>
            </w:r>
            <w:proofErr w:type="spellStart"/>
            <w:r w:rsidRPr="00991E78">
              <w:rPr>
                <w:rFonts w:eastAsia="Arial" w:cs="Arial"/>
                <w:sz w:val="22"/>
              </w:rPr>
              <w:t>mcx_vrf</w:t>
            </w:r>
            <w:proofErr w:type="spellEnd"/>
            <w:r w:rsidRPr="00991E78">
              <w:rPr>
                <w:rFonts w:eastAsia="Arial" w:cs="Arial"/>
                <w:sz w:val="22"/>
              </w:rPr>
              <w:t xml:space="preserve"> interface irb.729</w:t>
            </w:r>
          </w:p>
          <w:p w14:paraId="62B2514C" w14:textId="77777777" w:rsidR="00723333" w:rsidRDefault="00723333" w:rsidP="00394C91">
            <w:pPr>
              <w:spacing w:after="0"/>
            </w:pPr>
          </w:p>
        </w:tc>
        <w:tc>
          <w:tcPr>
            <w:tcW w:w="708" w:type="dxa"/>
          </w:tcPr>
          <w:p w14:paraId="6DE5B037" w14:textId="77777777" w:rsidR="00723333" w:rsidRPr="007E3319" w:rsidRDefault="00723333" w:rsidP="00394C91">
            <w:pPr>
              <w:tabs>
                <w:tab w:val="right" w:pos="1768"/>
              </w:tabs>
              <w:spacing w:after="0"/>
              <w:rPr>
                <w:rFonts w:ascii="Verdana" w:hAnsi="Verdana" w:cs="Verdana"/>
                <w:sz w:val="18"/>
                <w:szCs w:val="18"/>
              </w:rPr>
            </w:pPr>
            <w:r>
              <w:rPr>
                <w:rFonts w:eastAsia="Arial" w:cs="Arial"/>
              </w:rPr>
              <w:lastRenderedPageBreak/>
              <w:t>1</w:t>
            </w:r>
          </w:p>
        </w:tc>
        <w:tc>
          <w:tcPr>
            <w:tcW w:w="851" w:type="dxa"/>
          </w:tcPr>
          <w:p w14:paraId="1FA6257E" w14:textId="77777777" w:rsidR="00723333" w:rsidRPr="007E3319" w:rsidRDefault="00723333" w:rsidP="00394C91">
            <w:pPr>
              <w:tabs>
                <w:tab w:val="right" w:pos="1768"/>
              </w:tabs>
              <w:spacing w:after="0"/>
              <w:rPr>
                <w:rFonts w:ascii="Verdana" w:hAnsi="Verdana" w:cs="Verdana"/>
                <w:sz w:val="18"/>
                <w:szCs w:val="18"/>
              </w:rPr>
            </w:pPr>
            <w:r>
              <w:rPr>
                <w:rFonts w:ascii="Verdana" w:hAnsi="Verdana" w:cs="Verdana"/>
                <w:sz w:val="18"/>
                <w:szCs w:val="18"/>
              </w:rPr>
              <w:t>11:15</w:t>
            </w:r>
          </w:p>
        </w:tc>
        <w:tc>
          <w:tcPr>
            <w:tcW w:w="1134" w:type="dxa"/>
          </w:tcPr>
          <w:p w14:paraId="43F921D3" w14:textId="77777777" w:rsidR="00723333" w:rsidRPr="007E3319" w:rsidRDefault="00723333" w:rsidP="00394C91">
            <w:pPr>
              <w:tabs>
                <w:tab w:val="right" w:pos="1768"/>
              </w:tabs>
              <w:spacing w:after="0"/>
              <w:rPr>
                <w:rFonts w:ascii="Verdana" w:hAnsi="Verdana" w:cs="Verdana"/>
                <w:sz w:val="18"/>
                <w:szCs w:val="18"/>
              </w:rPr>
            </w:pPr>
            <w:r>
              <w:rPr>
                <w:rFonts w:ascii="Verdana" w:hAnsi="Verdana" w:cs="Verdana"/>
                <w:sz w:val="18"/>
                <w:szCs w:val="18"/>
              </w:rPr>
              <w:t>11:20</w:t>
            </w:r>
          </w:p>
        </w:tc>
        <w:tc>
          <w:tcPr>
            <w:tcW w:w="992" w:type="dxa"/>
          </w:tcPr>
          <w:p w14:paraId="47936754" w14:textId="77777777" w:rsidR="00723333" w:rsidRPr="007E3319" w:rsidRDefault="00723333" w:rsidP="00394C91">
            <w:pPr>
              <w:tabs>
                <w:tab w:val="right" w:pos="1768"/>
              </w:tabs>
              <w:spacing w:after="0"/>
              <w:rPr>
                <w:rFonts w:ascii="Verdana" w:hAnsi="Verdana" w:cs="Verdana"/>
                <w:sz w:val="18"/>
                <w:szCs w:val="18"/>
              </w:rPr>
            </w:pPr>
            <w:r>
              <w:rPr>
                <w:rFonts w:eastAsia="Arial" w:cs="Arial"/>
              </w:rPr>
              <w:t>00:05</w:t>
            </w:r>
          </w:p>
        </w:tc>
        <w:tc>
          <w:tcPr>
            <w:tcW w:w="862" w:type="dxa"/>
          </w:tcPr>
          <w:p w14:paraId="7CEFECE2" w14:textId="77777777" w:rsidR="00723333" w:rsidRPr="007E3319" w:rsidRDefault="00723333" w:rsidP="00394C91">
            <w:pPr>
              <w:tabs>
                <w:tab w:val="right" w:pos="1768"/>
              </w:tabs>
              <w:spacing w:after="0"/>
              <w:rPr>
                <w:rFonts w:ascii="Verdana" w:hAnsi="Verdana" w:cs="Verdana"/>
                <w:sz w:val="18"/>
                <w:szCs w:val="18"/>
              </w:rPr>
            </w:pPr>
            <w:r>
              <w:rPr>
                <w:rFonts w:eastAsia="Arial" w:cs="Arial"/>
                <w:sz w:val="16"/>
              </w:rPr>
              <w:t>Jonathan Clowes</w:t>
            </w:r>
          </w:p>
        </w:tc>
      </w:tr>
      <w:tr w:rsidR="00723333" w:rsidRPr="00C055F9" w14:paraId="308E3E2B" w14:textId="77777777" w:rsidTr="00394C91">
        <w:trPr>
          <w:trHeight w:val="342"/>
        </w:trPr>
        <w:tc>
          <w:tcPr>
            <w:tcW w:w="783" w:type="dxa"/>
          </w:tcPr>
          <w:p w14:paraId="3F5BC0BD" w14:textId="77777777" w:rsidR="00723333" w:rsidRDefault="00723333" w:rsidP="00394C91">
            <w:pPr>
              <w:widowControl/>
              <w:autoSpaceDE w:val="0"/>
              <w:autoSpaceDN w:val="0"/>
              <w:spacing w:after="0"/>
              <w:jc w:val="center"/>
              <w:rPr>
                <w:rFonts w:ascii="Verdana" w:hAnsi="Verdana" w:cs="Verdana"/>
                <w:sz w:val="18"/>
                <w:szCs w:val="18"/>
              </w:rPr>
            </w:pPr>
            <w:r>
              <w:rPr>
                <w:rFonts w:eastAsia="Arial" w:cs="Arial"/>
              </w:rPr>
              <w:lastRenderedPageBreak/>
              <w:t>4</w:t>
            </w:r>
          </w:p>
        </w:tc>
        <w:tc>
          <w:tcPr>
            <w:tcW w:w="9731" w:type="dxa"/>
            <w:vAlign w:val="center"/>
          </w:tcPr>
          <w:p w14:paraId="3DFDEBD3" w14:textId="77777777" w:rsidR="00723333" w:rsidRDefault="00723333" w:rsidP="00394C91">
            <w:pPr>
              <w:ind w:left="576" w:hanging="576"/>
              <w:rPr>
                <w:rFonts w:ascii="Verdana" w:hAnsi="Verdana" w:cs="Verdana"/>
              </w:rPr>
            </w:pPr>
            <w:r>
              <w:rPr>
                <w:rFonts w:eastAsia="Arial" w:cs="Arial"/>
                <w:b/>
                <w:sz w:val="22"/>
              </w:rPr>
              <w:t>EX4650: configure the ports to SWI and UXB</w:t>
            </w:r>
          </w:p>
          <w:p w14:paraId="514CDD56" w14:textId="77777777" w:rsidR="00723333" w:rsidRDefault="00723333" w:rsidP="00394C91">
            <w:pPr>
              <w:spacing w:after="120"/>
            </w:pPr>
            <w:r>
              <w:rPr>
                <w:rFonts w:eastAsia="Arial" w:cs="Arial"/>
                <w:sz w:val="22"/>
              </w:rPr>
              <w:t>Sets a description on each port and makes it a trunk carrying its link VLAN tagged.  Each link is a single circuit, so there is no aggregated interface.  The SWI link is on FPC 0 and the UXB link on FPC 1, so the loss of one FPC only takes down one fabric link at that site.</w:t>
            </w:r>
          </w:p>
          <w:tbl>
            <w:tblPr>
              <w:tblStyle w:val="TableGrid"/>
              <w:tblW w:w="0" w:type="auto"/>
              <w:tblLayout w:type="fixed"/>
              <w:tblLook w:val="04A0" w:firstRow="1" w:lastRow="0" w:firstColumn="1" w:lastColumn="0" w:noHBand="0" w:noVBand="1"/>
            </w:tblPr>
            <w:tblGrid>
              <w:gridCol w:w="1077"/>
              <w:gridCol w:w="2211"/>
              <w:gridCol w:w="1587"/>
              <w:gridCol w:w="2211"/>
              <w:gridCol w:w="1474"/>
              <w:gridCol w:w="680"/>
            </w:tblGrid>
            <w:tr w:rsidR="00723333" w14:paraId="75CDB681" w14:textId="77777777" w:rsidTr="00394C91">
              <w:tc>
                <w:tcPr>
                  <w:tcW w:w="1077" w:type="dxa"/>
                  <w:shd w:val="clear" w:color="auto" w:fill="E0E0E0"/>
                </w:tcPr>
                <w:p w14:paraId="0CD4045C" w14:textId="77777777" w:rsidR="00723333" w:rsidRDefault="00723333" w:rsidP="00394C91">
                  <w:pPr>
                    <w:spacing w:after="0"/>
                  </w:pPr>
                  <w:r>
                    <w:rPr>
                      <w:rFonts w:eastAsia="Arial" w:cs="Arial"/>
                      <w:b/>
                      <w:sz w:val="18"/>
                    </w:rPr>
                    <w:lastRenderedPageBreak/>
                    <w:t>Link</w:t>
                  </w:r>
                </w:p>
              </w:tc>
              <w:tc>
                <w:tcPr>
                  <w:tcW w:w="2211" w:type="dxa"/>
                  <w:shd w:val="clear" w:color="auto" w:fill="E0E0E0"/>
                </w:tcPr>
                <w:p w14:paraId="3CB80847" w14:textId="77777777" w:rsidR="00723333" w:rsidRDefault="00723333" w:rsidP="00394C91">
                  <w:pPr>
                    <w:spacing w:after="0"/>
                  </w:pPr>
                  <w:proofErr w:type="gramStart"/>
                  <w:r>
                    <w:rPr>
                      <w:rFonts w:eastAsia="Arial" w:cs="Arial"/>
                      <w:b/>
                      <w:sz w:val="18"/>
                    </w:rPr>
                    <w:t>A</w:t>
                  </w:r>
                  <w:proofErr w:type="gramEnd"/>
                  <w:r>
                    <w:rPr>
                      <w:rFonts w:eastAsia="Arial" w:cs="Arial"/>
                      <w:b/>
                      <w:sz w:val="18"/>
                    </w:rPr>
                    <w:t xml:space="preserve"> end device</w:t>
                  </w:r>
                </w:p>
              </w:tc>
              <w:tc>
                <w:tcPr>
                  <w:tcW w:w="1587" w:type="dxa"/>
                  <w:shd w:val="clear" w:color="auto" w:fill="E0E0E0"/>
                </w:tcPr>
                <w:p w14:paraId="7B2250E0" w14:textId="77777777" w:rsidR="00723333" w:rsidRDefault="00723333" w:rsidP="00394C91">
                  <w:pPr>
                    <w:spacing w:after="0"/>
                  </w:pPr>
                  <w:proofErr w:type="gramStart"/>
                  <w:r>
                    <w:rPr>
                      <w:rFonts w:eastAsia="Arial" w:cs="Arial"/>
                      <w:b/>
                      <w:sz w:val="18"/>
                    </w:rPr>
                    <w:t>A</w:t>
                  </w:r>
                  <w:proofErr w:type="gramEnd"/>
                  <w:r>
                    <w:rPr>
                      <w:rFonts w:eastAsia="Arial" w:cs="Arial"/>
                      <w:b/>
                      <w:sz w:val="18"/>
                    </w:rPr>
                    <w:t xml:space="preserve"> end port</w:t>
                  </w:r>
                </w:p>
              </w:tc>
              <w:tc>
                <w:tcPr>
                  <w:tcW w:w="2211" w:type="dxa"/>
                  <w:shd w:val="clear" w:color="auto" w:fill="E0E0E0"/>
                </w:tcPr>
                <w:p w14:paraId="6E858D58" w14:textId="77777777" w:rsidR="00723333" w:rsidRDefault="00723333" w:rsidP="00394C91">
                  <w:pPr>
                    <w:spacing w:after="0"/>
                  </w:pPr>
                  <w:r>
                    <w:rPr>
                      <w:rFonts w:eastAsia="Arial" w:cs="Arial"/>
                      <w:b/>
                      <w:sz w:val="18"/>
                    </w:rPr>
                    <w:t>B end device</w:t>
                  </w:r>
                </w:p>
              </w:tc>
              <w:tc>
                <w:tcPr>
                  <w:tcW w:w="1474" w:type="dxa"/>
                  <w:shd w:val="clear" w:color="auto" w:fill="E0E0E0"/>
                </w:tcPr>
                <w:p w14:paraId="148C5F6F" w14:textId="77777777" w:rsidR="00723333" w:rsidRDefault="00723333" w:rsidP="00394C91">
                  <w:pPr>
                    <w:spacing w:after="0"/>
                  </w:pPr>
                  <w:r>
                    <w:rPr>
                      <w:rFonts w:eastAsia="Arial" w:cs="Arial"/>
                      <w:b/>
                      <w:sz w:val="18"/>
                    </w:rPr>
                    <w:t>B end port</w:t>
                  </w:r>
                </w:p>
              </w:tc>
              <w:tc>
                <w:tcPr>
                  <w:tcW w:w="680" w:type="dxa"/>
                  <w:shd w:val="clear" w:color="auto" w:fill="E0E0E0"/>
                </w:tcPr>
                <w:p w14:paraId="6835DF8B" w14:textId="77777777" w:rsidR="00723333" w:rsidRDefault="00723333" w:rsidP="00394C91">
                  <w:pPr>
                    <w:spacing w:after="0"/>
                  </w:pPr>
                  <w:r>
                    <w:rPr>
                      <w:rFonts w:eastAsia="Arial" w:cs="Arial"/>
                      <w:b/>
                      <w:sz w:val="18"/>
                    </w:rPr>
                    <w:t>VLAN</w:t>
                  </w:r>
                </w:p>
              </w:tc>
            </w:tr>
            <w:tr w:rsidR="00723333" w14:paraId="5556CD36" w14:textId="77777777" w:rsidTr="00394C91">
              <w:tc>
                <w:tcPr>
                  <w:tcW w:w="1077" w:type="dxa"/>
                </w:tcPr>
                <w:p w14:paraId="6FDF58FD" w14:textId="77777777" w:rsidR="00723333" w:rsidRDefault="00723333" w:rsidP="00394C91">
                  <w:pPr>
                    <w:spacing w:after="0"/>
                  </w:pPr>
                  <w:r>
                    <w:rPr>
                      <w:rFonts w:eastAsia="Arial" w:cs="Arial"/>
                      <w:sz w:val="18"/>
                    </w:rPr>
                    <w:t>LD5 to SWI</w:t>
                  </w:r>
                </w:p>
              </w:tc>
              <w:tc>
                <w:tcPr>
                  <w:tcW w:w="2211" w:type="dxa"/>
                </w:tcPr>
                <w:p w14:paraId="6665D1ED" w14:textId="77777777" w:rsidR="00723333" w:rsidRDefault="00723333" w:rsidP="00394C91">
                  <w:pPr>
                    <w:spacing w:after="0"/>
                  </w:pPr>
                  <w:r>
                    <w:rPr>
                      <w:rFonts w:eastAsia="Arial" w:cs="Arial"/>
                      <w:sz w:val="18"/>
                    </w:rPr>
                    <w:t>MCX-LD5-EX4650-INNER-01</w:t>
                  </w:r>
                </w:p>
              </w:tc>
              <w:tc>
                <w:tcPr>
                  <w:tcW w:w="1587" w:type="dxa"/>
                </w:tcPr>
                <w:p w14:paraId="6B336037" w14:textId="77777777" w:rsidR="00723333" w:rsidRDefault="00723333" w:rsidP="00394C91">
                  <w:pPr>
                    <w:spacing w:after="0"/>
                  </w:pPr>
                  <w:r>
                    <w:rPr>
                      <w:rFonts w:eastAsia="Arial" w:cs="Arial"/>
                      <w:sz w:val="18"/>
                    </w:rPr>
                    <w:t>xe-0/0/20 (FPC 0)</w:t>
                  </w:r>
                </w:p>
              </w:tc>
              <w:tc>
                <w:tcPr>
                  <w:tcW w:w="2211" w:type="dxa"/>
                </w:tcPr>
                <w:p w14:paraId="2CFF0622" w14:textId="77777777" w:rsidR="00723333" w:rsidRDefault="00723333" w:rsidP="00394C91">
                  <w:pPr>
                    <w:spacing w:after="0"/>
                  </w:pPr>
                  <w:r>
                    <w:rPr>
                      <w:rFonts w:eastAsia="Arial" w:cs="Arial"/>
                      <w:sz w:val="18"/>
                    </w:rPr>
                    <w:t>SWI-B2D01U37-LEA-1701</w:t>
                  </w:r>
                </w:p>
              </w:tc>
              <w:tc>
                <w:tcPr>
                  <w:tcW w:w="1474" w:type="dxa"/>
                </w:tcPr>
                <w:p w14:paraId="4E9B0C69" w14:textId="77777777" w:rsidR="00723333" w:rsidRDefault="00723333" w:rsidP="00394C91">
                  <w:pPr>
                    <w:spacing w:after="0"/>
                  </w:pPr>
                  <w:r>
                    <w:rPr>
                      <w:rFonts w:eastAsia="Arial" w:cs="Arial"/>
                      <w:sz w:val="18"/>
                    </w:rPr>
                    <w:t>Eth1/40</w:t>
                  </w:r>
                </w:p>
              </w:tc>
              <w:tc>
                <w:tcPr>
                  <w:tcW w:w="680" w:type="dxa"/>
                </w:tcPr>
                <w:p w14:paraId="2D37EB9E" w14:textId="77777777" w:rsidR="00723333" w:rsidRDefault="00723333" w:rsidP="00394C91">
                  <w:pPr>
                    <w:spacing w:after="0"/>
                  </w:pPr>
                  <w:r>
                    <w:rPr>
                      <w:rFonts w:eastAsia="Arial" w:cs="Arial"/>
                      <w:sz w:val="18"/>
                    </w:rPr>
                    <w:t>725</w:t>
                  </w:r>
                </w:p>
              </w:tc>
            </w:tr>
            <w:tr w:rsidR="00723333" w14:paraId="26CB1E77" w14:textId="77777777" w:rsidTr="00394C91">
              <w:tc>
                <w:tcPr>
                  <w:tcW w:w="1077" w:type="dxa"/>
                </w:tcPr>
                <w:p w14:paraId="7E0B6F06" w14:textId="77777777" w:rsidR="00723333" w:rsidRDefault="00723333" w:rsidP="00394C91">
                  <w:pPr>
                    <w:spacing w:after="0"/>
                  </w:pPr>
                  <w:r>
                    <w:rPr>
                      <w:rFonts w:eastAsia="Arial" w:cs="Arial"/>
                      <w:sz w:val="18"/>
                    </w:rPr>
                    <w:t>LD8 to SWI</w:t>
                  </w:r>
                </w:p>
              </w:tc>
              <w:tc>
                <w:tcPr>
                  <w:tcW w:w="2211" w:type="dxa"/>
                </w:tcPr>
                <w:p w14:paraId="17AF344A" w14:textId="77777777" w:rsidR="00723333" w:rsidRDefault="00723333" w:rsidP="00394C91">
                  <w:pPr>
                    <w:spacing w:after="0"/>
                  </w:pPr>
                  <w:r>
                    <w:rPr>
                      <w:rFonts w:eastAsia="Arial" w:cs="Arial"/>
                      <w:sz w:val="18"/>
                    </w:rPr>
                    <w:t>MCX-LD8-EX4650-INNER-01</w:t>
                  </w:r>
                </w:p>
              </w:tc>
              <w:tc>
                <w:tcPr>
                  <w:tcW w:w="1587" w:type="dxa"/>
                </w:tcPr>
                <w:p w14:paraId="3775BF25" w14:textId="77777777" w:rsidR="00723333" w:rsidRDefault="00723333" w:rsidP="00394C91">
                  <w:pPr>
                    <w:spacing w:after="0"/>
                  </w:pPr>
                  <w:r>
                    <w:rPr>
                      <w:rFonts w:eastAsia="Arial" w:cs="Arial"/>
                      <w:sz w:val="18"/>
                    </w:rPr>
                    <w:t>xe-0/0/20 (FPC 0)</w:t>
                  </w:r>
                </w:p>
              </w:tc>
              <w:tc>
                <w:tcPr>
                  <w:tcW w:w="2211" w:type="dxa"/>
                </w:tcPr>
                <w:p w14:paraId="3B32B420" w14:textId="77777777" w:rsidR="00723333" w:rsidRDefault="00723333" w:rsidP="00394C91">
                  <w:pPr>
                    <w:spacing w:after="0"/>
                  </w:pPr>
                  <w:r>
                    <w:rPr>
                      <w:rFonts w:eastAsia="Arial" w:cs="Arial"/>
                      <w:sz w:val="18"/>
                    </w:rPr>
                    <w:t>SWI-B2D03U44-LEA-1702</w:t>
                  </w:r>
                </w:p>
              </w:tc>
              <w:tc>
                <w:tcPr>
                  <w:tcW w:w="1474" w:type="dxa"/>
                </w:tcPr>
                <w:p w14:paraId="2335069E" w14:textId="77777777" w:rsidR="00723333" w:rsidRDefault="00723333" w:rsidP="00394C91">
                  <w:pPr>
                    <w:spacing w:after="0"/>
                  </w:pPr>
                  <w:r>
                    <w:rPr>
                      <w:rFonts w:eastAsia="Arial" w:cs="Arial"/>
                      <w:sz w:val="18"/>
                    </w:rPr>
                    <w:t>Eth1/40</w:t>
                  </w:r>
                </w:p>
              </w:tc>
              <w:tc>
                <w:tcPr>
                  <w:tcW w:w="680" w:type="dxa"/>
                </w:tcPr>
                <w:p w14:paraId="444BB0D1" w14:textId="77777777" w:rsidR="00723333" w:rsidRDefault="00723333" w:rsidP="00394C91">
                  <w:pPr>
                    <w:spacing w:after="0"/>
                  </w:pPr>
                  <w:r>
                    <w:rPr>
                      <w:rFonts w:eastAsia="Arial" w:cs="Arial"/>
                      <w:sz w:val="18"/>
                    </w:rPr>
                    <w:t>726</w:t>
                  </w:r>
                </w:p>
              </w:tc>
            </w:tr>
            <w:tr w:rsidR="00723333" w14:paraId="0A5F41B8" w14:textId="77777777" w:rsidTr="00394C91">
              <w:tc>
                <w:tcPr>
                  <w:tcW w:w="1077" w:type="dxa"/>
                </w:tcPr>
                <w:p w14:paraId="595C7B38" w14:textId="77777777" w:rsidR="00723333" w:rsidRDefault="00723333" w:rsidP="00394C91">
                  <w:pPr>
                    <w:spacing w:after="0"/>
                  </w:pPr>
                  <w:r>
                    <w:rPr>
                      <w:rFonts w:eastAsia="Arial" w:cs="Arial"/>
                      <w:sz w:val="18"/>
                    </w:rPr>
                    <w:t>LD5 to UXB</w:t>
                  </w:r>
                </w:p>
              </w:tc>
              <w:tc>
                <w:tcPr>
                  <w:tcW w:w="2211" w:type="dxa"/>
                </w:tcPr>
                <w:p w14:paraId="4BEFF1D4" w14:textId="77777777" w:rsidR="00723333" w:rsidRDefault="00723333" w:rsidP="00394C91">
                  <w:pPr>
                    <w:spacing w:after="0"/>
                  </w:pPr>
                  <w:r>
                    <w:rPr>
                      <w:rFonts w:eastAsia="Arial" w:cs="Arial"/>
                      <w:sz w:val="18"/>
                    </w:rPr>
                    <w:t>MCX-LD5-EX4650-INNER-01</w:t>
                  </w:r>
                </w:p>
              </w:tc>
              <w:tc>
                <w:tcPr>
                  <w:tcW w:w="1587" w:type="dxa"/>
                </w:tcPr>
                <w:p w14:paraId="4F1D2DBA" w14:textId="77777777" w:rsidR="00723333" w:rsidRDefault="00723333" w:rsidP="00394C91">
                  <w:pPr>
                    <w:spacing w:after="0"/>
                  </w:pPr>
                  <w:r>
                    <w:rPr>
                      <w:rFonts w:eastAsia="Arial" w:cs="Arial"/>
                      <w:sz w:val="18"/>
                    </w:rPr>
                    <w:t>xe-1/0/20 (FPC 1)</w:t>
                  </w:r>
                </w:p>
              </w:tc>
              <w:tc>
                <w:tcPr>
                  <w:tcW w:w="2211" w:type="dxa"/>
                </w:tcPr>
                <w:p w14:paraId="2D701F00" w14:textId="77777777" w:rsidR="00723333" w:rsidRDefault="00723333" w:rsidP="00394C91">
                  <w:pPr>
                    <w:spacing w:after="0"/>
                  </w:pPr>
                  <w:r>
                    <w:rPr>
                      <w:rFonts w:eastAsia="Arial" w:cs="Arial"/>
                      <w:sz w:val="18"/>
                    </w:rPr>
                    <w:t>UXB leaf 2703</w:t>
                  </w:r>
                </w:p>
              </w:tc>
              <w:tc>
                <w:tcPr>
                  <w:tcW w:w="1474" w:type="dxa"/>
                </w:tcPr>
                <w:p w14:paraId="41620217" w14:textId="77777777" w:rsidR="00723333" w:rsidRDefault="00723333" w:rsidP="00394C91">
                  <w:pPr>
                    <w:spacing w:after="0"/>
                  </w:pPr>
                  <w:r>
                    <w:rPr>
                      <w:rFonts w:eastAsia="Arial" w:cs="Arial"/>
                      <w:sz w:val="18"/>
                    </w:rPr>
                    <w:t>Eth1/40</w:t>
                  </w:r>
                </w:p>
              </w:tc>
              <w:tc>
                <w:tcPr>
                  <w:tcW w:w="680" w:type="dxa"/>
                </w:tcPr>
                <w:p w14:paraId="67F703F2" w14:textId="77777777" w:rsidR="00723333" w:rsidRDefault="00723333" w:rsidP="00394C91">
                  <w:pPr>
                    <w:spacing w:after="0"/>
                  </w:pPr>
                  <w:r>
                    <w:rPr>
                      <w:rFonts w:eastAsia="Arial" w:cs="Arial"/>
                      <w:sz w:val="18"/>
                    </w:rPr>
                    <w:t>727</w:t>
                  </w:r>
                </w:p>
              </w:tc>
            </w:tr>
            <w:tr w:rsidR="00723333" w14:paraId="1B6B3C24" w14:textId="77777777" w:rsidTr="00394C91">
              <w:tc>
                <w:tcPr>
                  <w:tcW w:w="1077" w:type="dxa"/>
                </w:tcPr>
                <w:p w14:paraId="0368EB6A" w14:textId="77777777" w:rsidR="00723333" w:rsidRDefault="00723333" w:rsidP="00394C91">
                  <w:pPr>
                    <w:spacing w:after="0"/>
                  </w:pPr>
                  <w:r>
                    <w:rPr>
                      <w:rFonts w:eastAsia="Arial" w:cs="Arial"/>
                      <w:sz w:val="18"/>
                    </w:rPr>
                    <w:t>LD8 to UXB</w:t>
                  </w:r>
                </w:p>
              </w:tc>
              <w:tc>
                <w:tcPr>
                  <w:tcW w:w="2211" w:type="dxa"/>
                </w:tcPr>
                <w:p w14:paraId="6B1C047E" w14:textId="77777777" w:rsidR="00723333" w:rsidRDefault="00723333" w:rsidP="00394C91">
                  <w:pPr>
                    <w:spacing w:after="0"/>
                  </w:pPr>
                  <w:r>
                    <w:rPr>
                      <w:rFonts w:eastAsia="Arial" w:cs="Arial"/>
                      <w:sz w:val="18"/>
                    </w:rPr>
                    <w:t>MCX-LD8-EX4650-INNER-01</w:t>
                  </w:r>
                </w:p>
              </w:tc>
              <w:tc>
                <w:tcPr>
                  <w:tcW w:w="1587" w:type="dxa"/>
                </w:tcPr>
                <w:p w14:paraId="2CE53E73" w14:textId="77777777" w:rsidR="00723333" w:rsidRDefault="00723333" w:rsidP="00394C91">
                  <w:pPr>
                    <w:spacing w:after="0"/>
                  </w:pPr>
                  <w:r>
                    <w:rPr>
                      <w:rFonts w:eastAsia="Arial" w:cs="Arial"/>
                      <w:sz w:val="18"/>
                    </w:rPr>
                    <w:t>xe-1/0/20 (FPC 1)</w:t>
                  </w:r>
                </w:p>
              </w:tc>
              <w:tc>
                <w:tcPr>
                  <w:tcW w:w="2211" w:type="dxa"/>
                </w:tcPr>
                <w:p w14:paraId="7199922C" w14:textId="77777777" w:rsidR="00723333" w:rsidRDefault="00723333" w:rsidP="00394C91">
                  <w:pPr>
                    <w:spacing w:after="0"/>
                  </w:pPr>
                  <w:r>
                    <w:rPr>
                      <w:rFonts w:eastAsia="Arial" w:cs="Arial"/>
                      <w:sz w:val="18"/>
                    </w:rPr>
                    <w:t>UXB leaf 2704</w:t>
                  </w:r>
                </w:p>
              </w:tc>
              <w:tc>
                <w:tcPr>
                  <w:tcW w:w="1474" w:type="dxa"/>
                </w:tcPr>
                <w:p w14:paraId="2B899E5E" w14:textId="77777777" w:rsidR="00723333" w:rsidRDefault="00723333" w:rsidP="00394C91">
                  <w:pPr>
                    <w:spacing w:after="0"/>
                  </w:pPr>
                  <w:r>
                    <w:rPr>
                      <w:rFonts w:eastAsia="Arial" w:cs="Arial"/>
                      <w:sz w:val="18"/>
                    </w:rPr>
                    <w:t>Eth1/40</w:t>
                  </w:r>
                </w:p>
              </w:tc>
              <w:tc>
                <w:tcPr>
                  <w:tcW w:w="680" w:type="dxa"/>
                </w:tcPr>
                <w:p w14:paraId="598D43B4" w14:textId="77777777" w:rsidR="00723333" w:rsidRDefault="00723333" w:rsidP="00394C91">
                  <w:pPr>
                    <w:spacing w:after="0"/>
                  </w:pPr>
                  <w:r>
                    <w:rPr>
                      <w:rFonts w:eastAsia="Arial" w:cs="Arial"/>
                      <w:sz w:val="18"/>
                    </w:rPr>
                    <w:t>728</w:t>
                  </w:r>
                </w:p>
              </w:tc>
            </w:tr>
            <w:tr w:rsidR="00723333" w14:paraId="2A4FA536" w14:textId="77777777" w:rsidTr="00394C91">
              <w:tc>
                <w:tcPr>
                  <w:tcW w:w="1077" w:type="dxa"/>
                </w:tcPr>
                <w:p w14:paraId="7BEEEC31" w14:textId="77777777" w:rsidR="00723333" w:rsidRPr="00D47B52" w:rsidRDefault="00723333" w:rsidP="00394C91">
                  <w:pPr>
                    <w:spacing w:after="0"/>
                    <w:rPr>
                      <w:rFonts w:eastAsia="Arial" w:cs="Arial"/>
                      <w:sz w:val="18"/>
                      <w:szCs w:val="18"/>
                    </w:rPr>
                  </w:pPr>
                  <w:r w:rsidRPr="00D47B52">
                    <w:rPr>
                      <w:sz w:val="18"/>
                      <w:szCs w:val="18"/>
                    </w:rPr>
                    <w:t>LD5 to LD8</w:t>
                  </w:r>
                </w:p>
              </w:tc>
              <w:tc>
                <w:tcPr>
                  <w:tcW w:w="2211" w:type="dxa"/>
                </w:tcPr>
                <w:p w14:paraId="17E82012" w14:textId="77777777" w:rsidR="00723333" w:rsidRPr="00D47B52" w:rsidRDefault="00723333" w:rsidP="00394C91">
                  <w:pPr>
                    <w:spacing w:after="0"/>
                    <w:rPr>
                      <w:rFonts w:eastAsia="Arial" w:cs="Arial"/>
                      <w:sz w:val="18"/>
                      <w:szCs w:val="18"/>
                    </w:rPr>
                  </w:pPr>
                  <w:r w:rsidRPr="00D47B52">
                    <w:rPr>
                      <w:sz w:val="18"/>
                      <w:szCs w:val="18"/>
                    </w:rPr>
                    <w:t>MCX-LD5-EX4650-INNER-01</w:t>
                  </w:r>
                </w:p>
              </w:tc>
              <w:tc>
                <w:tcPr>
                  <w:tcW w:w="1587" w:type="dxa"/>
                </w:tcPr>
                <w:p w14:paraId="3F230737" w14:textId="77777777" w:rsidR="00723333" w:rsidRPr="00D47B52" w:rsidRDefault="00723333" w:rsidP="00394C91">
                  <w:pPr>
                    <w:spacing w:after="0"/>
                    <w:rPr>
                      <w:rFonts w:eastAsia="Arial" w:cs="Arial"/>
                      <w:sz w:val="18"/>
                      <w:szCs w:val="18"/>
                    </w:rPr>
                  </w:pPr>
                  <w:r w:rsidRPr="00D47B52">
                    <w:rPr>
                      <w:sz w:val="18"/>
                      <w:szCs w:val="18"/>
                    </w:rPr>
                    <w:t>xe-0/0/24 (FPC 0)</w:t>
                  </w:r>
                </w:p>
              </w:tc>
              <w:tc>
                <w:tcPr>
                  <w:tcW w:w="2211" w:type="dxa"/>
                </w:tcPr>
                <w:p w14:paraId="3DD8970E" w14:textId="77777777" w:rsidR="00723333" w:rsidRPr="00D47B52" w:rsidRDefault="00723333" w:rsidP="00394C91">
                  <w:pPr>
                    <w:spacing w:after="0"/>
                    <w:rPr>
                      <w:rFonts w:eastAsia="Arial" w:cs="Arial"/>
                      <w:sz w:val="18"/>
                      <w:szCs w:val="18"/>
                    </w:rPr>
                  </w:pPr>
                  <w:r w:rsidRPr="00D47B52">
                    <w:rPr>
                      <w:sz w:val="18"/>
                      <w:szCs w:val="18"/>
                    </w:rPr>
                    <w:t>MCX-LD8-EX4650-INNER-01</w:t>
                  </w:r>
                </w:p>
              </w:tc>
              <w:tc>
                <w:tcPr>
                  <w:tcW w:w="1474" w:type="dxa"/>
                </w:tcPr>
                <w:p w14:paraId="3927D844" w14:textId="77777777" w:rsidR="00723333" w:rsidRPr="00D47B52" w:rsidRDefault="00723333" w:rsidP="00394C91">
                  <w:pPr>
                    <w:spacing w:after="0"/>
                    <w:rPr>
                      <w:rFonts w:eastAsia="Arial" w:cs="Arial"/>
                      <w:sz w:val="18"/>
                      <w:szCs w:val="18"/>
                    </w:rPr>
                  </w:pPr>
                  <w:r w:rsidRPr="00D47B52">
                    <w:rPr>
                      <w:sz w:val="18"/>
                      <w:szCs w:val="18"/>
                    </w:rPr>
                    <w:t>xe-0/0/24 (FPC 0)</w:t>
                  </w:r>
                </w:p>
              </w:tc>
              <w:tc>
                <w:tcPr>
                  <w:tcW w:w="680" w:type="dxa"/>
                </w:tcPr>
                <w:p w14:paraId="48A07CEC" w14:textId="77777777" w:rsidR="00723333" w:rsidRPr="00D47B52" w:rsidRDefault="00723333" w:rsidP="00394C91">
                  <w:pPr>
                    <w:rPr>
                      <w:sz w:val="18"/>
                      <w:szCs w:val="18"/>
                    </w:rPr>
                  </w:pPr>
                  <w:r w:rsidRPr="00D47B52">
                    <w:rPr>
                      <w:sz w:val="18"/>
                      <w:szCs w:val="18"/>
                    </w:rPr>
                    <w:t>729</w:t>
                  </w:r>
                </w:p>
                <w:p w14:paraId="4FE549DE" w14:textId="77777777" w:rsidR="00723333" w:rsidRPr="00D47B52" w:rsidRDefault="00723333" w:rsidP="00394C91">
                  <w:pPr>
                    <w:spacing w:after="0"/>
                    <w:rPr>
                      <w:rFonts w:eastAsia="Arial" w:cs="Arial"/>
                      <w:sz w:val="18"/>
                      <w:szCs w:val="18"/>
                    </w:rPr>
                  </w:pPr>
                </w:p>
              </w:tc>
            </w:tr>
          </w:tbl>
          <w:p w14:paraId="4C81E11B" w14:textId="77777777" w:rsidR="00723333" w:rsidRDefault="00723333" w:rsidP="00394C91"/>
          <w:p w14:paraId="2DA5B681" w14:textId="77777777" w:rsidR="00723333" w:rsidRDefault="00723333" w:rsidP="00394C91"/>
          <w:p w14:paraId="495749B4" w14:textId="77777777" w:rsidR="00723333" w:rsidRDefault="00723333" w:rsidP="00394C91"/>
          <w:p w14:paraId="34B36C3D" w14:textId="77777777" w:rsidR="00723333" w:rsidRDefault="00723333" w:rsidP="00394C91"/>
          <w:p w14:paraId="624C1E93" w14:textId="77777777" w:rsidR="00723333" w:rsidRDefault="00723333" w:rsidP="00394C91">
            <w:pPr>
              <w:spacing w:before="160" w:after="60"/>
            </w:pPr>
            <w:r>
              <w:rPr>
                <w:rFonts w:eastAsia="Arial" w:cs="Arial"/>
                <w:b/>
                <w:sz w:val="22"/>
              </w:rPr>
              <w:t>LD5 EX4650: xe-0/0/20 to SWI leaf 1701</w:t>
            </w:r>
          </w:p>
          <w:p w14:paraId="1D3DD302" w14:textId="77777777" w:rsidR="00723333" w:rsidRDefault="00723333" w:rsidP="00394C91">
            <w:pPr>
              <w:spacing w:after="0"/>
            </w:pPr>
            <w:r>
              <w:rPr>
                <w:rFonts w:eastAsia="Arial" w:cs="Arial"/>
                <w:sz w:val="22"/>
              </w:rPr>
              <w:t>set interfaces xe-0/0/20 description to_SWI-1701-Eth1/40</w:t>
            </w:r>
          </w:p>
          <w:p w14:paraId="67D4B2E4" w14:textId="77777777" w:rsidR="00723333" w:rsidRDefault="00723333" w:rsidP="00394C91">
            <w:pPr>
              <w:spacing w:after="0"/>
            </w:pPr>
            <w:r>
              <w:rPr>
                <w:rFonts w:eastAsia="Arial" w:cs="Arial"/>
                <w:sz w:val="22"/>
              </w:rPr>
              <w:t>set interfaces xe-0/0/20 unit 0 family ethernet-switching interface-mode trunk</w:t>
            </w:r>
          </w:p>
          <w:p w14:paraId="65DFB363" w14:textId="77777777" w:rsidR="00723333" w:rsidRDefault="00723333" w:rsidP="00394C91">
            <w:pPr>
              <w:spacing w:after="200"/>
              <w:rPr>
                <w:rFonts w:eastAsia="Arial" w:cs="Arial"/>
                <w:sz w:val="22"/>
              </w:rPr>
            </w:pPr>
            <w:r>
              <w:rPr>
                <w:rFonts w:eastAsia="Arial" w:cs="Arial"/>
                <w:sz w:val="22"/>
              </w:rPr>
              <w:t>set interfaces xe-0/0/20 unit 0 family ethernet-switching vlan members MCX_ACI_SWI_725</w:t>
            </w:r>
          </w:p>
          <w:p w14:paraId="51F1BFA5" w14:textId="77777777" w:rsidR="00723333" w:rsidRDefault="00723333" w:rsidP="00394C91">
            <w:pPr>
              <w:spacing w:after="200"/>
            </w:pPr>
          </w:p>
          <w:p w14:paraId="4251FF3F" w14:textId="77777777" w:rsidR="00723333" w:rsidRDefault="00723333" w:rsidP="00394C91">
            <w:pPr>
              <w:spacing w:before="160" w:after="60"/>
            </w:pPr>
            <w:r>
              <w:rPr>
                <w:rFonts w:eastAsia="Arial" w:cs="Arial"/>
                <w:b/>
                <w:sz w:val="22"/>
              </w:rPr>
              <w:t>LD5 EX4650: xe-1/0/20 to UXB leaf 2703</w:t>
            </w:r>
          </w:p>
          <w:p w14:paraId="5EB9F9B6" w14:textId="77777777" w:rsidR="00723333" w:rsidRDefault="00723333" w:rsidP="00394C91">
            <w:pPr>
              <w:spacing w:after="0"/>
            </w:pPr>
            <w:r>
              <w:rPr>
                <w:rFonts w:eastAsia="Arial" w:cs="Arial"/>
                <w:sz w:val="22"/>
              </w:rPr>
              <w:t>set interfaces xe-1/0/20 description to_UXB-2703-Eth1/40</w:t>
            </w:r>
          </w:p>
          <w:p w14:paraId="1FADB58D" w14:textId="77777777" w:rsidR="00723333" w:rsidRDefault="00723333" w:rsidP="00394C91">
            <w:pPr>
              <w:spacing w:after="0"/>
            </w:pPr>
            <w:r>
              <w:rPr>
                <w:rFonts w:eastAsia="Arial" w:cs="Arial"/>
                <w:sz w:val="22"/>
              </w:rPr>
              <w:t>set interfaces xe-1/0/20 unit 0 family ethernet-switching interface-mode trunk</w:t>
            </w:r>
          </w:p>
          <w:p w14:paraId="661AB46B" w14:textId="77777777" w:rsidR="00723333" w:rsidRDefault="00723333" w:rsidP="00394C91">
            <w:pPr>
              <w:spacing w:after="200"/>
              <w:rPr>
                <w:rFonts w:eastAsia="Arial" w:cs="Arial"/>
                <w:sz w:val="22"/>
              </w:rPr>
            </w:pPr>
            <w:r>
              <w:rPr>
                <w:rFonts w:eastAsia="Arial" w:cs="Arial"/>
                <w:sz w:val="22"/>
              </w:rPr>
              <w:t>set interfaces xe-1/0/20 unit 0 family ethernet-switching vlan members MCX_ACI_UXB_727</w:t>
            </w:r>
          </w:p>
          <w:p w14:paraId="298850AD" w14:textId="77777777" w:rsidR="00723333" w:rsidRPr="00C40887" w:rsidRDefault="00723333" w:rsidP="00394C91">
            <w:pPr>
              <w:spacing w:after="200"/>
              <w:rPr>
                <w:b/>
                <w:bCs/>
              </w:rPr>
            </w:pPr>
            <w:r w:rsidRPr="00C40887">
              <w:rPr>
                <w:b/>
                <w:bCs/>
              </w:rPr>
              <w:t>LD5 EX4650: &lt;LD5 port&gt; to LD8</w:t>
            </w:r>
          </w:p>
          <w:p w14:paraId="6D8BD496" w14:textId="77777777" w:rsidR="00723333" w:rsidRPr="00C40887" w:rsidRDefault="00723333" w:rsidP="00394C91">
            <w:pPr>
              <w:spacing w:after="0"/>
              <w:rPr>
                <w:rFonts w:eastAsia="Arial" w:cs="Arial"/>
                <w:sz w:val="22"/>
              </w:rPr>
            </w:pPr>
            <w:r w:rsidRPr="00C40887">
              <w:rPr>
                <w:rFonts w:eastAsia="Arial" w:cs="Arial"/>
                <w:sz w:val="22"/>
              </w:rPr>
              <w:t xml:space="preserve">set interfaces </w:t>
            </w:r>
            <w:r w:rsidRPr="00D47B52">
              <w:rPr>
                <w:sz w:val="18"/>
                <w:szCs w:val="18"/>
              </w:rPr>
              <w:t xml:space="preserve">xe-0/0/24 </w:t>
            </w:r>
            <w:r w:rsidRPr="00C40887">
              <w:rPr>
                <w:rFonts w:eastAsia="Arial" w:cs="Arial"/>
                <w:sz w:val="22"/>
              </w:rPr>
              <w:t>description to_MCX-LD8-EX4650-INNER-01</w:t>
            </w:r>
          </w:p>
          <w:p w14:paraId="2867733B" w14:textId="77777777" w:rsidR="00723333" w:rsidRPr="00C40887" w:rsidRDefault="00723333" w:rsidP="00394C91">
            <w:pPr>
              <w:spacing w:after="0"/>
              <w:rPr>
                <w:rFonts w:eastAsia="Arial" w:cs="Arial"/>
                <w:sz w:val="22"/>
              </w:rPr>
            </w:pPr>
            <w:r w:rsidRPr="00C40887">
              <w:rPr>
                <w:rFonts w:eastAsia="Arial" w:cs="Arial"/>
                <w:sz w:val="22"/>
              </w:rPr>
              <w:t xml:space="preserve">set interfaces </w:t>
            </w:r>
            <w:r w:rsidRPr="00D47B52">
              <w:rPr>
                <w:sz w:val="18"/>
                <w:szCs w:val="18"/>
              </w:rPr>
              <w:t xml:space="preserve">xe-0/0/24 </w:t>
            </w:r>
            <w:r w:rsidRPr="00C40887">
              <w:rPr>
                <w:rFonts w:eastAsia="Arial" w:cs="Arial"/>
                <w:sz w:val="22"/>
              </w:rPr>
              <w:t>unit 0 family ethernet-switching interface-mode trunk</w:t>
            </w:r>
          </w:p>
          <w:p w14:paraId="23BC7846" w14:textId="77777777" w:rsidR="00723333" w:rsidRPr="00C40887" w:rsidRDefault="00723333" w:rsidP="00394C91">
            <w:pPr>
              <w:spacing w:after="0"/>
              <w:rPr>
                <w:rFonts w:eastAsia="Arial" w:cs="Arial"/>
                <w:sz w:val="22"/>
              </w:rPr>
            </w:pPr>
            <w:r w:rsidRPr="00C40887">
              <w:rPr>
                <w:rFonts w:eastAsia="Arial" w:cs="Arial"/>
                <w:sz w:val="22"/>
              </w:rPr>
              <w:t xml:space="preserve">set interfaces </w:t>
            </w:r>
            <w:r w:rsidRPr="00D47B52">
              <w:rPr>
                <w:sz w:val="18"/>
                <w:szCs w:val="18"/>
              </w:rPr>
              <w:t xml:space="preserve">xe-0/0/24 </w:t>
            </w:r>
            <w:r w:rsidRPr="00C40887">
              <w:rPr>
                <w:rFonts w:eastAsia="Arial" w:cs="Arial"/>
                <w:sz w:val="22"/>
              </w:rPr>
              <w:t>unit 0 family ethernet-switching vlan members MCX_LD5_LD8_729</w:t>
            </w:r>
          </w:p>
          <w:p w14:paraId="105EE71B" w14:textId="77777777" w:rsidR="00723333" w:rsidRDefault="00723333" w:rsidP="00394C91">
            <w:pPr>
              <w:spacing w:before="160" w:after="60"/>
            </w:pPr>
            <w:r>
              <w:rPr>
                <w:rFonts w:eastAsia="Arial" w:cs="Arial"/>
                <w:b/>
                <w:sz w:val="22"/>
              </w:rPr>
              <w:t>LD8 EX4650: xe-0/0/20 to SWI leaf 1702</w:t>
            </w:r>
          </w:p>
          <w:p w14:paraId="23D4A9D6" w14:textId="77777777" w:rsidR="00723333" w:rsidRDefault="00723333" w:rsidP="00394C91">
            <w:pPr>
              <w:spacing w:after="0"/>
            </w:pPr>
            <w:r>
              <w:rPr>
                <w:rFonts w:eastAsia="Arial" w:cs="Arial"/>
                <w:sz w:val="22"/>
              </w:rPr>
              <w:lastRenderedPageBreak/>
              <w:t>set interfaces xe-0/0/20 description to_SWI-1702-Eth1/40</w:t>
            </w:r>
          </w:p>
          <w:p w14:paraId="308444F8" w14:textId="77777777" w:rsidR="00723333" w:rsidRDefault="00723333" w:rsidP="00394C91">
            <w:pPr>
              <w:spacing w:after="0"/>
            </w:pPr>
            <w:r>
              <w:rPr>
                <w:rFonts w:eastAsia="Arial" w:cs="Arial"/>
                <w:sz w:val="22"/>
              </w:rPr>
              <w:t>set interfaces xe-0/0/20 unit 0 family ethernet-switching interface-mode trunk</w:t>
            </w:r>
          </w:p>
          <w:p w14:paraId="5D56A9D8" w14:textId="77777777" w:rsidR="00723333" w:rsidRDefault="00723333" w:rsidP="00394C91">
            <w:pPr>
              <w:spacing w:after="200"/>
            </w:pPr>
            <w:r>
              <w:rPr>
                <w:rFonts w:eastAsia="Arial" w:cs="Arial"/>
                <w:sz w:val="22"/>
              </w:rPr>
              <w:t>set interfaces xe-0/0/20 unit 0 family ethernet-switching vlan members MCX_ACI_SWI_726</w:t>
            </w:r>
          </w:p>
          <w:p w14:paraId="60BEB5CF" w14:textId="77777777" w:rsidR="00723333" w:rsidRDefault="00723333" w:rsidP="00394C91">
            <w:pPr>
              <w:spacing w:before="160" w:after="60"/>
            </w:pPr>
            <w:r>
              <w:rPr>
                <w:rFonts w:eastAsia="Arial" w:cs="Arial"/>
                <w:b/>
                <w:sz w:val="22"/>
              </w:rPr>
              <w:t>LD8 EX4650: xe-1/0/20 to UXB leaf 2704</w:t>
            </w:r>
          </w:p>
          <w:p w14:paraId="0F51A716" w14:textId="77777777" w:rsidR="00723333" w:rsidRDefault="00723333" w:rsidP="00394C91">
            <w:pPr>
              <w:spacing w:after="0"/>
            </w:pPr>
            <w:r>
              <w:rPr>
                <w:rFonts w:eastAsia="Arial" w:cs="Arial"/>
                <w:sz w:val="22"/>
              </w:rPr>
              <w:t>set interfaces xe-1/0/20 description to_UXB-2704-Eth1/40</w:t>
            </w:r>
          </w:p>
          <w:p w14:paraId="4A83A526" w14:textId="77777777" w:rsidR="00723333" w:rsidRDefault="00723333" w:rsidP="00394C91">
            <w:pPr>
              <w:spacing w:after="0"/>
            </w:pPr>
            <w:r>
              <w:rPr>
                <w:rFonts w:eastAsia="Arial" w:cs="Arial"/>
                <w:sz w:val="22"/>
              </w:rPr>
              <w:t>set interfaces xe-1/0/20 unit 0 family ethernet-switching interface-mode trunk</w:t>
            </w:r>
          </w:p>
          <w:p w14:paraId="37637873" w14:textId="77777777" w:rsidR="00723333" w:rsidRDefault="00723333" w:rsidP="00394C91">
            <w:pPr>
              <w:spacing w:after="200"/>
              <w:rPr>
                <w:rFonts w:eastAsia="Arial" w:cs="Arial"/>
                <w:sz w:val="22"/>
              </w:rPr>
            </w:pPr>
            <w:r>
              <w:rPr>
                <w:rFonts w:eastAsia="Arial" w:cs="Arial"/>
                <w:sz w:val="22"/>
              </w:rPr>
              <w:t>set interfaces xe-1/0/20 unit 0 family ethernet-switching vlan members MCX_ACI_UXB_728</w:t>
            </w:r>
          </w:p>
          <w:p w14:paraId="7E109EDA" w14:textId="77777777" w:rsidR="00723333" w:rsidRPr="00A11B15" w:rsidRDefault="00723333" w:rsidP="00394C91">
            <w:pPr>
              <w:spacing w:after="200"/>
              <w:rPr>
                <w:b/>
                <w:bCs/>
              </w:rPr>
            </w:pPr>
            <w:r w:rsidRPr="00A11B15">
              <w:rPr>
                <w:b/>
                <w:bCs/>
              </w:rPr>
              <w:t xml:space="preserve">  LD8 EX4650: &lt;LD8 port&gt; to LD5</w:t>
            </w:r>
          </w:p>
          <w:p w14:paraId="5EAB118C" w14:textId="77777777" w:rsidR="00723333" w:rsidRPr="00A11B15" w:rsidRDefault="00723333" w:rsidP="00394C91">
            <w:pPr>
              <w:spacing w:after="0"/>
              <w:rPr>
                <w:rFonts w:eastAsia="Arial" w:cs="Arial"/>
                <w:sz w:val="22"/>
              </w:rPr>
            </w:pPr>
            <w:r>
              <w:t xml:space="preserve"> </w:t>
            </w:r>
            <w:r w:rsidRPr="00A11B15">
              <w:rPr>
                <w:rFonts w:eastAsia="Arial" w:cs="Arial"/>
                <w:sz w:val="22"/>
              </w:rPr>
              <w:t xml:space="preserve">set interfaces </w:t>
            </w:r>
            <w:r w:rsidRPr="00D47B52">
              <w:rPr>
                <w:sz w:val="18"/>
                <w:szCs w:val="18"/>
              </w:rPr>
              <w:t xml:space="preserve">xe-0/0/24 </w:t>
            </w:r>
            <w:r w:rsidRPr="00A11B15">
              <w:rPr>
                <w:rFonts w:eastAsia="Arial" w:cs="Arial"/>
                <w:sz w:val="22"/>
              </w:rPr>
              <w:t>description to_MCX-LD5-EX4650-INNER-01</w:t>
            </w:r>
          </w:p>
          <w:p w14:paraId="63CD078A" w14:textId="77777777" w:rsidR="00723333" w:rsidRPr="00A11B15" w:rsidRDefault="00723333" w:rsidP="00394C91">
            <w:pPr>
              <w:spacing w:after="0"/>
              <w:rPr>
                <w:rFonts w:eastAsia="Arial" w:cs="Arial"/>
                <w:sz w:val="22"/>
              </w:rPr>
            </w:pPr>
            <w:r w:rsidRPr="00A11B15">
              <w:rPr>
                <w:rFonts w:eastAsia="Arial" w:cs="Arial"/>
                <w:sz w:val="22"/>
              </w:rPr>
              <w:t xml:space="preserve"> set interfaces </w:t>
            </w:r>
            <w:r w:rsidRPr="00D47B52">
              <w:rPr>
                <w:sz w:val="18"/>
                <w:szCs w:val="18"/>
              </w:rPr>
              <w:t xml:space="preserve">xe-0/0/24 </w:t>
            </w:r>
            <w:r w:rsidRPr="00A11B15">
              <w:rPr>
                <w:rFonts w:eastAsia="Arial" w:cs="Arial"/>
                <w:sz w:val="22"/>
              </w:rPr>
              <w:t>unit 0 family ethernet-switching interface-mode trunk</w:t>
            </w:r>
          </w:p>
          <w:p w14:paraId="4BA7379D" w14:textId="77777777" w:rsidR="00723333" w:rsidRDefault="00723333" w:rsidP="00394C91">
            <w:pPr>
              <w:spacing w:after="0"/>
            </w:pPr>
            <w:r w:rsidRPr="00A11B15">
              <w:rPr>
                <w:rFonts w:eastAsia="Arial" w:cs="Arial"/>
                <w:sz w:val="22"/>
              </w:rPr>
              <w:t xml:space="preserve"> set interfaces </w:t>
            </w:r>
            <w:r w:rsidRPr="00D47B52">
              <w:rPr>
                <w:sz w:val="18"/>
                <w:szCs w:val="18"/>
              </w:rPr>
              <w:t xml:space="preserve">xe-0/0/24 </w:t>
            </w:r>
            <w:r w:rsidRPr="00A11B15">
              <w:rPr>
                <w:rFonts w:eastAsia="Arial" w:cs="Arial"/>
                <w:sz w:val="22"/>
              </w:rPr>
              <w:t>unit 0 family ethernet-switching vlan members MCX_LD5_LD8_729</w:t>
            </w:r>
          </w:p>
        </w:tc>
        <w:tc>
          <w:tcPr>
            <w:tcW w:w="708" w:type="dxa"/>
          </w:tcPr>
          <w:p w14:paraId="690D4CE3" w14:textId="77777777" w:rsidR="00723333" w:rsidRPr="00C055F9" w:rsidRDefault="00723333" w:rsidP="00394C91">
            <w:pPr>
              <w:tabs>
                <w:tab w:val="right" w:pos="1768"/>
              </w:tabs>
              <w:spacing w:after="0"/>
              <w:rPr>
                <w:rFonts w:ascii="Verdana" w:hAnsi="Verdana" w:cs="Verdana"/>
              </w:rPr>
            </w:pPr>
            <w:r>
              <w:rPr>
                <w:rFonts w:eastAsia="Arial" w:cs="Arial"/>
              </w:rPr>
              <w:lastRenderedPageBreak/>
              <w:t>1</w:t>
            </w:r>
          </w:p>
        </w:tc>
        <w:tc>
          <w:tcPr>
            <w:tcW w:w="851" w:type="dxa"/>
          </w:tcPr>
          <w:p w14:paraId="3E4B8BEA" w14:textId="77777777" w:rsidR="00723333" w:rsidRPr="00C055F9" w:rsidRDefault="00723333" w:rsidP="00394C91">
            <w:pPr>
              <w:tabs>
                <w:tab w:val="right" w:pos="1768"/>
              </w:tabs>
              <w:spacing w:after="0"/>
              <w:rPr>
                <w:rFonts w:ascii="Verdana" w:hAnsi="Verdana" w:cs="Verdana"/>
              </w:rPr>
            </w:pPr>
            <w:r>
              <w:rPr>
                <w:rFonts w:ascii="Verdana" w:hAnsi="Verdana" w:cs="Verdana"/>
              </w:rPr>
              <w:t>11:20</w:t>
            </w:r>
          </w:p>
        </w:tc>
        <w:tc>
          <w:tcPr>
            <w:tcW w:w="1134" w:type="dxa"/>
          </w:tcPr>
          <w:p w14:paraId="7343559D" w14:textId="77777777" w:rsidR="00723333" w:rsidRPr="00C055F9" w:rsidRDefault="00723333" w:rsidP="00394C91">
            <w:pPr>
              <w:tabs>
                <w:tab w:val="right" w:pos="1768"/>
              </w:tabs>
              <w:spacing w:after="0"/>
              <w:rPr>
                <w:rFonts w:ascii="Verdana" w:hAnsi="Verdana" w:cs="Verdana"/>
              </w:rPr>
            </w:pPr>
            <w:r>
              <w:rPr>
                <w:rFonts w:ascii="Verdana" w:hAnsi="Verdana" w:cs="Verdana"/>
              </w:rPr>
              <w:t>11:25</w:t>
            </w:r>
          </w:p>
        </w:tc>
        <w:tc>
          <w:tcPr>
            <w:tcW w:w="992" w:type="dxa"/>
          </w:tcPr>
          <w:p w14:paraId="79385E6B" w14:textId="77777777" w:rsidR="00723333" w:rsidRPr="00C055F9" w:rsidRDefault="00723333" w:rsidP="00394C91">
            <w:pPr>
              <w:tabs>
                <w:tab w:val="right" w:pos="1768"/>
              </w:tabs>
              <w:spacing w:after="0"/>
              <w:rPr>
                <w:rFonts w:ascii="Verdana" w:hAnsi="Verdana" w:cs="Verdana"/>
              </w:rPr>
            </w:pPr>
            <w:r>
              <w:rPr>
                <w:rFonts w:eastAsia="Arial" w:cs="Arial"/>
              </w:rPr>
              <w:t>00:05</w:t>
            </w:r>
          </w:p>
        </w:tc>
        <w:tc>
          <w:tcPr>
            <w:tcW w:w="862" w:type="dxa"/>
          </w:tcPr>
          <w:p w14:paraId="028B2EC7" w14:textId="77777777" w:rsidR="00723333" w:rsidRPr="00C055F9" w:rsidRDefault="00723333" w:rsidP="00394C91">
            <w:pPr>
              <w:tabs>
                <w:tab w:val="right" w:pos="1768"/>
              </w:tabs>
              <w:spacing w:after="0"/>
              <w:rPr>
                <w:rFonts w:ascii="Verdana" w:hAnsi="Verdana" w:cs="Verdana"/>
              </w:rPr>
            </w:pPr>
            <w:r>
              <w:rPr>
                <w:rFonts w:eastAsia="Arial" w:cs="Arial"/>
                <w:sz w:val="16"/>
              </w:rPr>
              <w:t>Jonathan Clowes</w:t>
            </w:r>
          </w:p>
        </w:tc>
      </w:tr>
      <w:tr w:rsidR="00723333" w:rsidRPr="00C055F9" w14:paraId="102EF841" w14:textId="77777777" w:rsidTr="00394C91">
        <w:trPr>
          <w:trHeight w:val="342"/>
        </w:trPr>
        <w:tc>
          <w:tcPr>
            <w:tcW w:w="783" w:type="dxa"/>
          </w:tcPr>
          <w:p w14:paraId="5BF3C21A" w14:textId="77777777" w:rsidR="00723333" w:rsidRDefault="00723333" w:rsidP="00394C91">
            <w:pPr>
              <w:widowControl/>
              <w:autoSpaceDE w:val="0"/>
              <w:autoSpaceDN w:val="0"/>
              <w:spacing w:after="0"/>
              <w:jc w:val="center"/>
              <w:rPr>
                <w:rFonts w:ascii="Verdana" w:hAnsi="Verdana" w:cs="Verdana"/>
                <w:sz w:val="18"/>
                <w:szCs w:val="18"/>
              </w:rPr>
            </w:pPr>
            <w:r>
              <w:rPr>
                <w:rFonts w:eastAsia="Arial" w:cs="Arial"/>
              </w:rPr>
              <w:lastRenderedPageBreak/>
              <w:t>5</w:t>
            </w:r>
          </w:p>
        </w:tc>
        <w:tc>
          <w:tcPr>
            <w:tcW w:w="9731" w:type="dxa"/>
            <w:vAlign w:val="center"/>
          </w:tcPr>
          <w:p w14:paraId="316A3F0E" w14:textId="77777777" w:rsidR="00723333" w:rsidRDefault="00723333" w:rsidP="00394C91">
            <w:pPr>
              <w:rPr>
                <w:rFonts w:ascii="Times New Roman" w:hAnsi="Times New Roman"/>
              </w:rPr>
            </w:pPr>
            <w:r>
              <w:rPr>
                <w:rFonts w:eastAsia="Arial" w:cs="Arial"/>
                <w:b/>
                <w:sz w:val="22"/>
              </w:rPr>
              <w:t xml:space="preserve">EX4650: BGP to the SWI and UXB </w:t>
            </w:r>
            <w:proofErr w:type="spellStart"/>
            <w:r>
              <w:rPr>
                <w:rFonts w:eastAsia="Arial" w:cs="Arial"/>
                <w:b/>
                <w:sz w:val="22"/>
              </w:rPr>
              <w:t>leafs</w:t>
            </w:r>
            <w:proofErr w:type="spellEnd"/>
            <w:r>
              <w:rPr>
                <w:rFonts w:eastAsia="Arial" w:cs="Arial"/>
                <w:b/>
                <w:sz w:val="22"/>
              </w:rPr>
              <w:t>, with deny-all</w:t>
            </w:r>
          </w:p>
          <w:p w14:paraId="5401CD3B" w14:textId="77777777" w:rsidR="00723333" w:rsidRDefault="00723333" w:rsidP="00394C91">
            <w:pPr>
              <w:spacing w:after="120"/>
              <w:rPr>
                <w:rFonts w:eastAsia="Arial" w:cs="Arial"/>
                <w:sz w:val="22"/>
              </w:rPr>
            </w:pPr>
            <w:r w:rsidRPr="008F2707">
              <w:rPr>
                <w:rFonts w:eastAsia="Arial" w:cs="Arial"/>
                <w:sz w:val="22"/>
              </w:rPr>
              <w:t xml:space="preserve">Adds a BGP group in </w:t>
            </w:r>
            <w:proofErr w:type="spellStart"/>
            <w:r w:rsidRPr="008F2707">
              <w:rPr>
                <w:rFonts w:eastAsia="Arial" w:cs="Arial"/>
                <w:sz w:val="22"/>
              </w:rPr>
              <w:t>mcx_vrf</w:t>
            </w:r>
            <w:proofErr w:type="spellEnd"/>
            <w:r w:rsidRPr="008F2707">
              <w:rPr>
                <w:rFonts w:eastAsia="Arial" w:cs="Arial"/>
                <w:sz w:val="22"/>
              </w:rPr>
              <w:t xml:space="preserve"> for each link, including LD5 to LD8, with DENY-ALL in and out so the sessions come up without sending or accepting any routes.</w:t>
            </w:r>
          </w:p>
          <w:p w14:paraId="642B45C5" w14:textId="77777777" w:rsidR="00723333" w:rsidRDefault="00723333" w:rsidP="00394C91">
            <w:pPr>
              <w:spacing w:after="120"/>
            </w:pPr>
            <w:r>
              <w:t xml:space="preserve">Routes are also blocked at the ACI end. MCX_L3OUT has import route control enforcement on with nothing permitted, so nothing from the EX4650 is accepted, and with no BDs associated, no export route control and no default route leak policy, the fabric advertises </w:t>
            </w:r>
            <w:proofErr w:type="spellStart"/>
            <w:r>
              <w:t>nothing</w:t>
            </w:r>
            <w:r>
              <w:rPr>
                <w:rFonts w:eastAsia="Arial" w:cs="Arial"/>
                <w:sz w:val="22"/>
              </w:rPr>
              <w:t>Every</w:t>
            </w:r>
            <w:proofErr w:type="spellEnd"/>
            <w:r>
              <w:rPr>
                <w:rFonts w:eastAsia="Arial" w:cs="Arial"/>
                <w:sz w:val="22"/>
              </w:rPr>
              <w:t xml:space="preserve"> session uses MD5, BFD at 300 </w:t>
            </w:r>
            <w:proofErr w:type="spellStart"/>
            <w:r>
              <w:rPr>
                <w:rFonts w:eastAsia="Arial" w:cs="Arial"/>
                <w:sz w:val="22"/>
              </w:rPr>
              <w:t>ms</w:t>
            </w:r>
            <w:proofErr w:type="spellEnd"/>
            <w:r>
              <w:rPr>
                <w:rFonts w:eastAsia="Arial" w:cs="Arial"/>
                <w:sz w:val="22"/>
              </w:rPr>
              <w:t xml:space="preserve"> x 3 and a hold time of 30.</w:t>
            </w:r>
          </w:p>
          <w:p w14:paraId="6B2081A3" w14:textId="77777777" w:rsidR="00723333" w:rsidRDefault="00723333" w:rsidP="00394C91">
            <w:pPr>
              <w:spacing w:before="160" w:after="60"/>
            </w:pPr>
            <w:r>
              <w:rPr>
                <w:rFonts w:eastAsia="Arial" w:cs="Arial"/>
                <w:b/>
                <w:sz w:val="22"/>
              </w:rPr>
              <w:t>LD5 EX4650: deny-all policy</w:t>
            </w:r>
          </w:p>
          <w:p w14:paraId="591A39B5" w14:textId="77777777" w:rsidR="00723333" w:rsidRDefault="00723333" w:rsidP="00394C91">
            <w:pPr>
              <w:spacing w:after="200"/>
            </w:pPr>
            <w:r>
              <w:rPr>
                <w:rFonts w:eastAsia="Arial" w:cs="Arial"/>
                <w:sz w:val="22"/>
              </w:rPr>
              <w:t>set policy-options policy-statement DENY-ALL term all then reject</w:t>
            </w:r>
          </w:p>
          <w:p w14:paraId="5E24B962" w14:textId="77777777" w:rsidR="00723333" w:rsidRDefault="00723333" w:rsidP="00394C91">
            <w:pPr>
              <w:spacing w:before="160" w:after="60"/>
            </w:pPr>
            <w:r>
              <w:rPr>
                <w:rFonts w:eastAsia="Arial" w:cs="Arial"/>
                <w:b/>
                <w:sz w:val="22"/>
              </w:rPr>
              <w:t>LD5 EX4650: BGP to SWI leaf 1701</w:t>
            </w:r>
          </w:p>
          <w:p w14:paraId="41E8BC45"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type external</w:t>
            </w:r>
          </w:p>
          <w:p w14:paraId="188B6A7A"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peer-as 64631</w:t>
            </w:r>
          </w:p>
          <w:p w14:paraId="378081C5"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hold-time 30</w:t>
            </w:r>
          </w:p>
          <w:p w14:paraId="57FF25ED"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 xml:space="preserve">-peers </w:t>
            </w:r>
            <w:proofErr w:type="spellStart"/>
            <w:r>
              <w:rPr>
                <w:rFonts w:eastAsia="Arial" w:cs="Arial"/>
                <w:sz w:val="22"/>
              </w:rPr>
              <w:t>neighbor</w:t>
            </w:r>
            <w:proofErr w:type="spellEnd"/>
            <w:r>
              <w:rPr>
                <w:rFonts w:eastAsia="Arial" w:cs="Arial"/>
                <w:sz w:val="22"/>
              </w:rPr>
              <w:t xml:space="preserve"> 10.158.240.242 description SWI-1701</w:t>
            </w:r>
          </w:p>
          <w:p w14:paraId="725EDA40"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authentication-key "&lt;MD5 key&gt;"</w:t>
            </w:r>
          </w:p>
          <w:p w14:paraId="3BE7AB55"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 xml:space="preserve">-peers bfd-liveness-detection </w:t>
            </w:r>
            <w:r>
              <w:rPr>
                <w:rFonts w:eastAsia="Arial" w:cs="Arial"/>
                <w:sz w:val="22"/>
              </w:rPr>
              <w:lastRenderedPageBreak/>
              <w:t>minimum-interval 300</w:t>
            </w:r>
          </w:p>
          <w:p w14:paraId="41A4ACE0"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bfd-liveness-detection multiplier 3</w:t>
            </w:r>
          </w:p>
          <w:p w14:paraId="6588F4C6"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import DENY-ALL</w:t>
            </w:r>
          </w:p>
          <w:p w14:paraId="5223433E" w14:textId="77777777" w:rsidR="00723333" w:rsidRDefault="00723333" w:rsidP="00394C91">
            <w:pPr>
              <w:spacing w:after="20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export DENY-ALL</w:t>
            </w:r>
          </w:p>
          <w:p w14:paraId="2DD79045" w14:textId="77777777" w:rsidR="00723333" w:rsidRDefault="00723333" w:rsidP="00394C91">
            <w:pPr>
              <w:spacing w:before="160" w:after="60"/>
            </w:pPr>
            <w:r>
              <w:rPr>
                <w:rFonts w:eastAsia="Arial" w:cs="Arial"/>
                <w:b/>
                <w:sz w:val="22"/>
              </w:rPr>
              <w:t>LD5 EX4650: BGP to UXB leaf 2703</w:t>
            </w:r>
          </w:p>
          <w:p w14:paraId="41C66C60"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type external</w:t>
            </w:r>
          </w:p>
          <w:p w14:paraId="74387963"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peer-as 64633</w:t>
            </w:r>
          </w:p>
          <w:p w14:paraId="3595B4FD"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hold-time 30</w:t>
            </w:r>
          </w:p>
          <w:p w14:paraId="4B4D28A6"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 xml:space="preserve">-peers </w:t>
            </w:r>
            <w:proofErr w:type="spellStart"/>
            <w:r>
              <w:rPr>
                <w:rFonts w:eastAsia="Arial" w:cs="Arial"/>
                <w:sz w:val="22"/>
              </w:rPr>
              <w:t>neighbor</w:t>
            </w:r>
            <w:proofErr w:type="spellEnd"/>
            <w:r>
              <w:rPr>
                <w:rFonts w:eastAsia="Arial" w:cs="Arial"/>
                <w:sz w:val="22"/>
              </w:rPr>
              <w:t xml:space="preserve"> 10.157.240.218 description UXB-2703</w:t>
            </w:r>
          </w:p>
          <w:p w14:paraId="6A1D40DE"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authentication-key "&lt;MD5 key&gt;"</w:t>
            </w:r>
          </w:p>
          <w:p w14:paraId="7F4E794F"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bfd-liveness-detection minimum-interval 300</w:t>
            </w:r>
          </w:p>
          <w:p w14:paraId="0090C4CA"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bfd-liveness-detection multiplier 3</w:t>
            </w:r>
          </w:p>
          <w:p w14:paraId="4CDA1AE0"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import DENY-ALL</w:t>
            </w:r>
          </w:p>
          <w:p w14:paraId="6645E4A2" w14:textId="77777777" w:rsidR="00723333" w:rsidRDefault="00723333" w:rsidP="00394C91">
            <w:pPr>
              <w:spacing w:after="200"/>
              <w:rPr>
                <w:rFonts w:eastAsia="Arial" w:cs="Arial"/>
                <w:sz w:val="22"/>
              </w:rPr>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export DENY-ALL</w:t>
            </w:r>
          </w:p>
          <w:p w14:paraId="2260F751" w14:textId="77777777" w:rsidR="00723333" w:rsidRPr="008F2707" w:rsidRDefault="00723333" w:rsidP="00394C91">
            <w:pPr>
              <w:spacing w:after="0"/>
              <w:rPr>
                <w:rFonts w:eastAsia="Arial" w:cs="Arial"/>
                <w:b/>
                <w:bCs/>
                <w:sz w:val="22"/>
              </w:rPr>
            </w:pPr>
            <w:r w:rsidRPr="008F2707">
              <w:rPr>
                <w:rFonts w:eastAsia="Arial" w:cs="Arial"/>
                <w:sz w:val="22"/>
              </w:rPr>
              <w:t xml:space="preserve">  </w:t>
            </w:r>
            <w:r w:rsidRPr="008F2707">
              <w:rPr>
                <w:rFonts w:eastAsia="Arial" w:cs="Arial"/>
                <w:b/>
                <w:bCs/>
                <w:sz w:val="22"/>
              </w:rPr>
              <w:t>LD5 EX4650: BGP to LD8</w:t>
            </w:r>
          </w:p>
          <w:p w14:paraId="7CFC9771"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type external</w:t>
            </w:r>
          </w:p>
          <w:p w14:paraId="014AD306"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peer-as 64636</w:t>
            </w:r>
          </w:p>
          <w:p w14:paraId="2E8E4228"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hold-time 30</w:t>
            </w:r>
          </w:p>
          <w:p w14:paraId="228CBC1F"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w:t>
            </w:r>
            <w:proofErr w:type="spellStart"/>
            <w:r w:rsidRPr="008F2707">
              <w:rPr>
                <w:rFonts w:eastAsia="Arial" w:cs="Arial"/>
                <w:sz w:val="22"/>
              </w:rPr>
              <w:t>neighbor</w:t>
            </w:r>
            <w:proofErr w:type="spellEnd"/>
            <w:r w:rsidRPr="008F2707">
              <w:rPr>
                <w:rFonts w:eastAsia="Arial" w:cs="Arial"/>
                <w:sz w:val="22"/>
              </w:rPr>
              <w:t xml:space="preserve"> &lt;LD8 address&gt; description MCX-LD8</w:t>
            </w:r>
          </w:p>
          <w:p w14:paraId="0C19AA19"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authentication-key "&lt;MD5 key&gt;"</w:t>
            </w:r>
          </w:p>
          <w:p w14:paraId="4F9F3F16"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bfd-liveness-detection minimum-interval 300</w:t>
            </w:r>
          </w:p>
          <w:p w14:paraId="2B440174"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bfd-liveness-detection multiplier 3</w:t>
            </w:r>
          </w:p>
          <w:p w14:paraId="6AF881D3" w14:textId="77777777" w:rsidR="00723333" w:rsidRPr="008F2707" w:rsidRDefault="00723333" w:rsidP="00394C91">
            <w:pPr>
              <w:spacing w:after="0"/>
              <w:rPr>
                <w:rFonts w:eastAsia="Arial" w:cs="Arial"/>
                <w:sz w:val="22"/>
              </w:rPr>
            </w:pPr>
            <w:r w:rsidRPr="008F2707">
              <w:rPr>
                <w:rFonts w:eastAsia="Arial" w:cs="Arial"/>
                <w:sz w:val="22"/>
              </w:rPr>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import DENY-ALL</w:t>
            </w:r>
          </w:p>
          <w:p w14:paraId="5A996ED1" w14:textId="77777777" w:rsidR="00723333" w:rsidRDefault="00723333" w:rsidP="00394C91">
            <w:pPr>
              <w:spacing w:after="0"/>
              <w:rPr>
                <w:rFonts w:eastAsia="Arial" w:cs="Arial"/>
                <w:sz w:val="22"/>
              </w:rPr>
            </w:pPr>
            <w:r w:rsidRPr="008F2707">
              <w:rPr>
                <w:rFonts w:eastAsia="Arial" w:cs="Arial"/>
                <w:sz w:val="22"/>
              </w:rPr>
              <w:lastRenderedPageBreak/>
              <w:t xml:space="preserve">  set routing-instances </w:t>
            </w:r>
            <w:proofErr w:type="spellStart"/>
            <w:r w:rsidRPr="008F2707">
              <w:rPr>
                <w:rFonts w:eastAsia="Arial" w:cs="Arial"/>
                <w:sz w:val="22"/>
              </w:rPr>
              <w:t>mcx_vrf</w:t>
            </w:r>
            <w:proofErr w:type="spellEnd"/>
            <w:r w:rsidRPr="008F2707">
              <w:rPr>
                <w:rFonts w:eastAsia="Arial" w:cs="Arial"/>
                <w:sz w:val="22"/>
              </w:rPr>
              <w:t xml:space="preserve"> protocols bgp group mcx-ld8-peers export DENY-ALL</w:t>
            </w:r>
          </w:p>
          <w:p w14:paraId="4B3D28CF" w14:textId="77777777" w:rsidR="00723333" w:rsidRPr="008F2707" w:rsidRDefault="00723333" w:rsidP="00394C91">
            <w:pPr>
              <w:spacing w:after="0"/>
              <w:rPr>
                <w:rFonts w:eastAsia="Arial" w:cs="Arial"/>
                <w:sz w:val="22"/>
              </w:rPr>
            </w:pPr>
          </w:p>
          <w:p w14:paraId="045361B9" w14:textId="77777777" w:rsidR="00723333" w:rsidRDefault="00723333" w:rsidP="00394C91">
            <w:pPr>
              <w:spacing w:before="160" w:after="60"/>
            </w:pPr>
            <w:r>
              <w:rPr>
                <w:rFonts w:eastAsia="Arial" w:cs="Arial"/>
                <w:b/>
                <w:sz w:val="22"/>
              </w:rPr>
              <w:t>LD8 EX4650: deny-all policy</w:t>
            </w:r>
          </w:p>
          <w:p w14:paraId="0DD8A57D" w14:textId="77777777" w:rsidR="00723333" w:rsidRDefault="00723333" w:rsidP="00394C91">
            <w:pPr>
              <w:spacing w:after="200"/>
            </w:pPr>
            <w:r>
              <w:rPr>
                <w:rFonts w:eastAsia="Arial" w:cs="Arial"/>
                <w:sz w:val="22"/>
              </w:rPr>
              <w:t>set policy-options policy-statement DENY-ALL term all then reject</w:t>
            </w:r>
          </w:p>
          <w:p w14:paraId="4B51777D" w14:textId="77777777" w:rsidR="00723333" w:rsidRDefault="00723333" w:rsidP="00394C91">
            <w:pPr>
              <w:spacing w:before="160" w:after="60"/>
            </w:pPr>
            <w:r>
              <w:rPr>
                <w:rFonts w:eastAsia="Arial" w:cs="Arial"/>
                <w:b/>
                <w:sz w:val="22"/>
              </w:rPr>
              <w:t>LD8 EX4650: BGP to SWI leaf 1702</w:t>
            </w:r>
          </w:p>
          <w:p w14:paraId="0F61D067"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type external</w:t>
            </w:r>
          </w:p>
          <w:p w14:paraId="3684B8AA"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peer-as 64631</w:t>
            </w:r>
          </w:p>
          <w:p w14:paraId="1CAD22E8"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hold-time 30</w:t>
            </w:r>
          </w:p>
          <w:p w14:paraId="3920ED42"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 xml:space="preserve">-peers </w:t>
            </w:r>
            <w:proofErr w:type="spellStart"/>
            <w:r>
              <w:rPr>
                <w:rFonts w:eastAsia="Arial" w:cs="Arial"/>
                <w:sz w:val="22"/>
              </w:rPr>
              <w:t>neighbor</w:t>
            </w:r>
            <w:proofErr w:type="spellEnd"/>
            <w:r>
              <w:rPr>
                <w:rFonts w:eastAsia="Arial" w:cs="Arial"/>
                <w:sz w:val="22"/>
              </w:rPr>
              <w:t xml:space="preserve"> 10.158.240.250 description SWI-1702</w:t>
            </w:r>
          </w:p>
          <w:p w14:paraId="3F3AC1B0"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authentication-key "&lt;MD5 key&gt;"</w:t>
            </w:r>
          </w:p>
          <w:p w14:paraId="4C254611"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bfd-liveness-detection minimum-interval 300</w:t>
            </w:r>
          </w:p>
          <w:p w14:paraId="4CFDDECE"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bfd-liveness-detection multiplier 3</w:t>
            </w:r>
          </w:p>
          <w:p w14:paraId="42595C81"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import DENY-ALL</w:t>
            </w:r>
          </w:p>
          <w:p w14:paraId="793E8844" w14:textId="77777777" w:rsidR="00723333" w:rsidRDefault="00723333" w:rsidP="00394C91">
            <w:pPr>
              <w:spacing w:after="20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swi</w:t>
            </w:r>
            <w:proofErr w:type="spellEnd"/>
            <w:r>
              <w:rPr>
                <w:rFonts w:eastAsia="Arial" w:cs="Arial"/>
                <w:sz w:val="22"/>
              </w:rPr>
              <w:t>-peers export DENY-ALL</w:t>
            </w:r>
          </w:p>
          <w:p w14:paraId="6EFE9CE0" w14:textId="77777777" w:rsidR="00723333" w:rsidRDefault="00723333" w:rsidP="00394C91">
            <w:pPr>
              <w:spacing w:before="160" w:after="60"/>
            </w:pPr>
            <w:r>
              <w:rPr>
                <w:rFonts w:eastAsia="Arial" w:cs="Arial"/>
                <w:b/>
                <w:sz w:val="22"/>
              </w:rPr>
              <w:t>LD8 EX4650: BGP to UXB leaf 2704</w:t>
            </w:r>
          </w:p>
          <w:p w14:paraId="38D52719"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type external</w:t>
            </w:r>
          </w:p>
          <w:p w14:paraId="6449CF4F"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peer-as 64633</w:t>
            </w:r>
          </w:p>
          <w:p w14:paraId="7EA2F2BF"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hold-time 30</w:t>
            </w:r>
          </w:p>
          <w:p w14:paraId="4C477C8D"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 xml:space="preserve">-peers </w:t>
            </w:r>
            <w:proofErr w:type="spellStart"/>
            <w:r>
              <w:rPr>
                <w:rFonts w:eastAsia="Arial" w:cs="Arial"/>
                <w:sz w:val="22"/>
              </w:rPr>
              <w:t>neighbor</w:t>
            </w:r>
            <w:proofErr w:type="spellEnd"/>
            <w:r>
              <w:rPr>
                <w:rFonts w:eastAsia="Arial" w:cs="Arial"/>
                <w:sz w:val="22"/>
              </w:rPr>
              <w:t xml:space="preserve"> 10.157.240.210 description UXB-2704</w:t>
            </w:r>
          </w:p>
          <w:p w14:paraId="6D820E1A"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authentication-key "&lt;MD5 key&gt;"</w:t>
            </w:r>
          </w:p>
          <w:p w14:paraId="3163F654"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bfd-liveness-detection minimum-interval 300</w:t>
            </w:r>
          </w:p>
          <w:p w14:paraId="62EDCA28"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bfd-liveness-detection multiplier 3</w:t>
            </w:r>
          </w:p>
          <w:p w14:paraId="577151F9" w14:textId="77777777" w:rsidR="00723333" w:rsidRDefault="00723333" w:rsidP="00394C91">
            <w:pPr>
              <w:spacing w:after="0"/>
            </w:pPr>
            <w:r>
              <w:rPr>
                <w:rFonts w:eastAsia="Arial" w:cs="Arial"/>
                <w:sz w:val="22"/>
              </w:rPr>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import DENY-ALL</w:t>
            </w:r>
          </w:p>
          <w:p w14:paraId="31629772" w14:textId="77777777" w:rsidR="00723333" w:rsidRDefault="00723333" w:rsidP="00394C91">
            <w:pPr>
              <w:spacing w:after="200"/>
              <w:rPr>
                <w:rFonts w:eastAsia="Arial" w:cs="Arial"/>
                <w:sz w:val="22"/>
              </w:rPr>
            </w:pPr>
            <w:r>
              <w:rPr>
                <w:rFonts w:eastAsia="Arial" w:cs="Arial"/>
                <w:sz w:val="22"/>
              </w:rPr>
              <w:lastRenderedPageBreak/>
              <w:t xml:space="preserve">set routing-instances </w:t>
            </w:r>
            <w:proofErr w:type="spellStart"/>
            <w:r>
              <w:rPr>
                <w:rFonts w:eastAsia="Arial" w:cs="Arial"/>
                <w:sz w:val="22"/>
              </w:rPr>
              <w:t>mcx_vrf</w:t>
            </w:r>
            <w:proofErr w:type="spellEnd"/>
            <w:r>
              <w:rPr>
                <w:rFonts w:eastAsia="Arial" w:cs="Arial"/>
                <w:sz w:val="22"/>
              </w:rPr>
              <w:t xml:space="preserve"> protocols bgp group mcx-</w:t>
            </w:r>
            <w:proofErr w:type="spellStart"/>
            <w:r>
              <w:rPr>
                <w:rFonts w:eastAsia="Arial" w:cs="Arial"/>
                <w:sz w:val="22"/>
              </w:rPr>
              <w:t>aci</w:t>
            </w:r>
            <w:proofErr w:type="spellEnd"/>
            <w:r>
              <w:rPr>
                <w:rFonts w:eastAsia="Arial" w:cs="Arial"/>
                <w:sz w:val="22"/>
              </w:rPr>
              <w:t>-</w:t>
            </w:r>
            <w:proofErr w:type="spellStart"/>
            <w:r>
              <w:rPr>
                <w:rFonts w:eastAsia="Arial" w:cs="Arial"/>
                <w:sz w:val="22"/>
              </w:rPr>
              <w:t>uxb</w:t>
            </w:r>
            <w:proofErr w:type="spellEnd"/>
            <w:r>
              <w:rPr>
                <w:rFonts w:eastAsia="Arial" w:cs="Arial"/>
                <w:sz w:val="22"/>
              </w:rPr>
              <w:t>-peers export DENY-ALL</w:t>
            </w:r>
          </w:p>
          <w:p w14:paraId="2E58D006" w14:textId="77777777" w:rsidR="00723333" w:rsidRDefault="00723333" w:rsidP="00394C91">
            <w:pPr>
              <w:spacing w:after="200"/>
              <w:rPr>
                <w:rFonts w:eastAsia="Arial" w:cs="Arial"/>
                <w:sz w:val="22"/>
              </w:rPr>
            </w:pPr>
          </w:p>
          <w:p w14:paraId="20314754" w14:textId="77777777" w:rsidR="00723333" w:rsidRPr="0041649F" w:rsidRDefault="00723333" w:rsidP="00394C91">
            <w:pPr>
              <w:spacing w:after="0"/>
              <w:rPr>
                <w:rFonts w:eastAsia="Arial" w:cs="Arial"/>
                <w:b/>
                <w:bCs/>
                <w:sz w:val="22"/>
              </w:rPr>
            </w:pPr>
            <w:r>
              <w:t xml:space="preserve"> </w:t>
            </w:r>
            <w:r w:rsidRPr="0041649F">
              <w:rPr>
                <w:b/>
                <w:bCs/>
              </w:rPr>
              <w:t xml:space="preserve"> </w:t>
            </w:r>
            <w:r w:rsidRPr="0041649F">
              <w:rPr>
                <w:rFonts w:eastAsia="Arial" w:cs="Arial"/>
                <w:b/>
                <w:bCs/>
                <w:sz w:val="22"/>
              </w:rPr>
              <w:t>LD8 EX4650: BGP to LD5</w:t>
            </w:r>
          </w:p>
          <w:p w14:paraId="1D8A307E"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type external</w:t>
            </w:r>
          </w:p>
          <w:p w14:paraId="5973167B"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peer-as 64635</w:t>
            </w:r>
          </w:p>
          <w:p w14:paraId="2F325C2E"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hold-time 30</w:t>
            </w:r>
          </w:p>
          <w:p w14:paraId="3A070EFA"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w:t>
            </w:r>
            <w:proofErr w:type="spellStart"/>
            <w:r w:rsidRPr="0041649F">
              <w:rPr>
                <w:rFonts w:eastAsia="Arial" w:cs="Arial"/>
                <w:sz w:val="22"/>
              </w:rPr>
              <w:t>neighbor</w:t>
            </w:r>
            <w:proofErr w:type="spellEnd"/>
            <w:r w:rsidRPr="0041649F">
              <w:rPr>
                <w:rFonts w:eastAsia="Arial" w:cs="Arial"/>
                <w:sz w:val="22"/>
              </w:rPr>
              <w:t xml:space="preserve"> &lt;LD5 address&gt; description MCX-LD5</w:t>
            </w:r>
          </w:p>
          <w:p w14:paraId="3BD6647D"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authentication-key "&lt;MD5 key&gt;"</w:t>
            </w:r>
          </w:p>
          <w:p w14:paraId="2AD9D6D2"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bfd-liveness-detection minimum-interval 300</w:t>
            </w:r>
          </w:p>
          <w:p w14:paraId="0212EDBD"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bfd-liveness-detection multiplier 3</w:t>
            </w:r>
          </w:p>
          <w:p w14:paraId="2B372F06" w14:textId="77777777" w:rsidR="00723333" w:rsidRPr="0041649F" w:rsidRDefault="00723333" w:rsidP="00394C91">
            <w:pPr>
              <w:spacing w:after="0"/>
              <w:rPr>
                <w:rFonts w:eastAsia="Arial" w:cs="Arial"/>
                <w:sz w:val="22"/>
              </w:rPr>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import DENY-ALL</w:t>
            </w:r>
          </w:p>
          <w:p w14:paraId="7F13B7F8" w14:textId="77777777" w:rsidR="00723333" w:rsidRDefault="00723333" w:rsidP="00394C91">
            <w:pPr>
              <w:spacing w:after="0"/>
            </w:pPr>
            <w:r w:rsidRPr="0041649F">
              <w:rPr>
                <w:rFonts w:eastAsia="Arial" w:cs="Arial"/>
                <w:sz w:val="22"/>
              </w:rPr>
              <w:t xml:space="preserve">  set routing-instances </w:t>
            </w:r>
            <w:proofErr w:type="spellStart"/>
            <w:r w:rsidRPr="0041649F">
              <w:rPr>
                <w:rFonts w:eastAsia="Arial" w:cs="Arial"/>
                <w:sz w:val="22"/>
              </w:rPr>
              <w:t>mcx_vrf</w:t>
            </w:r>
            <w:proofErr w:type="spellEnd"/>
            <w:r w:rsidRPr="0041649F">
              <w:rPr>
                <w:rFonts w:eastAsia="Arial" w:cs="Arial"/>
                <w:sz w:val="22"/>
              </w:rPr>
              <w:t xml:space="preserve"> protocols bgp group mcx-ld5-peers export DENY-ALL</w:t>
            </w:r>
          </w:p>
        </w:tc>
        <w:tc>
          <w:tcPr>
            <w:tcW w:w="708" w:type="dxa"/>
          </w:tcPr>
          <w:p w14:paraId="32859E2E" w14:textId="77777777" w:rsidR="00723333" w:rsidRPr="00C055F9" w:rsidRDefault="00723333" w:rsidP="00394C91">
            <w:pPr>
              <w:tabs>
                <w:tab w:val="right" w:pos="1768"/>
              </w:tabs>
              <w:spacing w:after="0"/>
              <w:rPr>
                <w:rFonts w:ascii="Verdana" w:hAnsi="Verdana" w:cs="Verdana"/>
              </w:rPr>
            </w:pPr>
            <w:r>
              <w:rPr>
                <w:rFonts w:eastAsia="Arial" w:cs="Arial"/>
              </w:rPr>
              <w:lastRenderedPageBreak/>
              <w:t>1</w:t>
            </w:r>
          </w:p>
        </w:tc>
        <w:tc>
          <w:tcPr>
            <w:tcW w:w="851" w:type="dxa"/>
          </w:tcPr>
          <w:p w14:paraId="4B121291" w14:textId="77777777" w:rsidR="00723333" w:rsidRPr="00C055F9" w:rsidRDefault="00723333" w:rsidP="00394C91">
            <w:pPr>
              <w:tabs>
                <w:tab w:val="right" w:pos="1768"/>
              </w:tabs>
              <w:spacing w:after="0"/>
              <w:rPr>
                <w:rFonts w:ascii="Verdana" w:hAnsi="Verdana" w:cs="Verdana"/>
              </w:rPr>
            </w:pPr>
            <w:r>
              <w:rPr>
                <w:rFonts w:ascii="Verdana" w:hAnsi="Verdana" w:cs="Verdana"/>
              </w:rPr>
              <w:t>11:25</w:t>
            </w:r>
          </w:p>
        </w:tc>
        <w:tc>
          <w:tcPr>
            <w:tcW w:w="1134" w:type="dxa"/>
          </w:tcPr>
          <w:p w14:paraId="0F5F25F0" w14:textId="77777777" w:rsidR="00723333" w:rsidRPr="00C055F9" w:rsidRDefault="00723333" w:rsidP="00394C91">
            <w:pPr>
              <w:tabs>
                <w:tab w:val="right" w:pos="1768"/>
              </w:tabs>
              <w:spacing w:after="0"/>
              <w:rPr>
                <w:rFonts w:ascii="Verdana" w:hAnsi="Verdana" w:cs="Verdana"/>
              </w:rPr>
            </w:pPr>
            <w:r>
              <w:rPr>
                <w:rFonts w:ascii="Verdana" w:hAnsi="Verdana" w:cs="Verdana"/>
              </w:rPr>
              <w:t>11:35</w:t>
            </w:r>
          </w:p>
        </w:tc>
        <w:tc>
          <w:tcPr>
            <w:tcW w:w="992" w:type="dxa"/>
          </w:tcPr>
          <w:p w14:paraId="503F12D2" w14:textId="77777777" w:rsidR="00723333" w:rsidRPr="00C055F9" w:rsidRDefault="00723333" w:rsidP="00394C91">
            <w:pPr>
              <w:tabs>
                <w:tab w:val="right" w:pos="1768"/>
              </w:tabs>
              <w:spacing w:after="0"/>
              <w:rPr>
                <w:rFonts w:ascii="Verdana" w:hAnsi="Verdana" w:cs="Verdana"/>
              </w:rPr>
            </w:pPr>
            <w:r>
              <w:rPr>
                <w:rFonts w:eastAsia="Arial" w:cs="Arial"/>
              </w:rPr>
              <w:t>00:10</w:t>
            </w:r>
          </w:p>
        </w:tc>
        <w:tc>
          <w:tcPr>
            <w:tcW w:w="862" w:type="dxa"/>
          </w:tcPr>
          <w:p w14:paraId="1EC1E9B1" w14:textId="77777777" w:rsidR="00723333" w:rsidRPr="00C055F9" w:rsidRDefault="00723333" w:rsidP="00394C91">
            <w:pPr>
              <w:tabs>
                <w:tab w:val="right" w:pos="1768"/>
              </w:tabs>
              <w:spacing w:after="0"/>
              <w:rPr>
                <w:rFonts w:ascii="Verdana" w:hAnsi="Verdana" w:cs="Verdana"/>
              </w:rPr>
            </w:pPr>
            <w:r>
              <w:rPr>
                <w:rFonts w:eastAsia="Arial" w:cs="Arial"/>
                <w:sz w:val="16"/>
              </w:rPr>
              <w:t>Jonathan Clowes</w:t>
            </w:r>
          </w:p>
        </w:tc>
      </w:tr>
      <w:tr w:rsidR="00723333" w:rsidRPr="00C055F9" w14:paraId="3FDE0CFF" w14:textId="77777777" w:rsidTr="00394C91">
        <w:trPr>
          <w:trHeight w:val="342"/>
        </w:trPr>
        <w:tc>
          <w:tcPr>
            <w:tcW w:w="783" w:type="dxa"/>
          </w:tcPr>
          <w:p w14:paraId="74F69DFE" w14:textId="77777777" w:rsidR="00723333" w:rsidRDefault="00723333" w:rsidP="00394C91">
            <w:pPr>
              <w:widowControl/>
              <w:autoSpaceDE w:val="0"/>
              <w:autoSpaceDN w:val="0"/>
              <w:spacing w:after="0"/>
              <w:jc w:val="center"/>
              <w:rPr>
                <w:rFonts w:ascii="Verdana" w:hAnsi="Verdana" w:cs="Verdana"/>
                <w:sz w:val="18"/>
                <w:szCs w:val="18"/>
              </w:rPr>
            </w:pPr>
            <w:r>
              <w:rPr>
                <w:rFonts w:eastAsia="Arial" w:cs="Arial"/>
              </w:rPr>
              <w:lastRenderedPageBreak/>
              <w:t>6</w:t>
            </w:r>
          </w:p>
        </w:tc>
        <w:tc>
          <w:tcPr>
            <w:tcW w:w="9731" w:type="dxa"/>
            <w:vAlign w:val="center"/>
          </w:tcPr>
          <w:p w14:paraId="341804F2" w14:textId="77777777" w:rsidR="00723333" w:rsidRDefault="00723333" w:rsidP="00394C91">
            <w:pPr>
              <w:widowControl/>
              <w:autoSpaceDE w:val="0"/>
              <w:autoSpaceDN w:val="0"/>
            </w:pPr>
            <w:r>
              <w:rPr>
                <w:rFonts w:eastAsia="Arial" w:cs="Arial"/>
                <w:b/>
                <w:sz w:val="22"/>
              </w:rPr>
              <w:t>EX4650: review and commit</w:t>
            </w:r>
          </w:p>
          <w:p w14:paraId="18829281" w14:textId="77777777" w:rsidR="00723333" w:rsidRDefault="00723333" w:rsidP="00394C91">
            <w:pPr>
              <w:spacing w:after="120"/>
            </w:pPr>
            <w:r>
              <w:rPr>
                <w:rFonts w:eastAsia="Arial" w:cs="Arial"/>
                <w:sz w:val="22"/>
              </w:rPr>
              <w:t>Checks the staged config from steps 2 to 5 and applies it.  commit confirmed rolls the switch back automatically after 5 minutes unless the commit is confirmed, so a mistake that cuts off access or drops the existing peers undoes itself.  Do LD5 first, then LD8.</w:t>
            </w:r>
          </w:p>
          <w:p w14:paraId="643B297D" w14:textId="77777777" w:rsidR="00723333" w:rsidRDefault="00723333" w:rsidP="00394C91">
            <w:pPr>
              <w:spacing w:after="0"/>
            </w:pPr>
            <w:r>
              <w:rPr>
                <w:rFonts w:eastAsia="Arial" w:cs="Arial"/>
                <w:sz w:val="22"/>
              </w:rPr>
              <w:t>show | compare</w:t>
            </w:r>
          </w:p>
          <w:p w14:paraId="4CB39D51" w14:textId="77777777" w:rsidR="00723333" w:rsidRDefault="00723333" w:rsidP="00394C91">
            <w:pPr>
              <w:spacing w:after="0"/>
            </w:pPr>
            <w:r>
              <w:rPr>
                <w:rFonts w:eastAsia="Arial" w:cs="Arial"/>
                <w:sz w:val="22"/>
              </w:rPr>
              <w:t>commit check</w:t>
            </w:r>
          </w:p>
          <w:p w14:paraId="21A6FE66" w14:textId="77777777" w:rsidR="00723333" w:rsidRDefault="00723333" w:rsidP="00394C91">
            <w:pPr>
              <w:spacing w:after="200"/>
            </w:pPr>
            <w:r>
              <w:rPr>
                <w:rFonts w:eastAsia="Arial" w:cs="Arial"/>
                <w:sz w:val="22"/>
              </w:rPr>
              <w:t>commit confirmed 5</w:t>
            </w:r>
          </w:p>
          <w:p w14:paraId="1E7A5DF5" w14:textId="77777777" w:rsidR="00723333" w:rsidRDefault="00723333" w:rsidP="00394C91">
            <w:pPr>
              <w:spacing w:after="120"/>
            </w:pPr>
            <w:r>
              <w:rPr>
                <w:rFonts w:eastAsia="Arial" w:cs="Arial"/>
                <w:sz w:val="22"/>
              </w:rPr>
              <w:t xml:space="preserve">In show | compare, </w:t>
            </w:r>
            <w:r>
              <w:t xml:space="preserve">only the three ports, VLANs, </w:t>
            </w:r>
            <w:proofErr w:type="spellStart"/>
            <w:r>
              <w:t>irbs</w:t>
            </w:r>
            <w:proofErr w:type="spellEnd"/>
            <w:r>
              <w:t xml:space="preserve">, BGP groups </w:t>
            </w:r>
            <w:r>
              <w:rPr>
                <w:rFonts w:eastAsia="Arial" w:cs="Arial"/>
                <w:sz w:val="22"/>
              </w:rPr>
              <w:t xml:space="preserve">and the DENY-ALL policy should appear, and the only deletion should be the old storm-control config on LD8.  Commit needs to be </w:t>
            </w:r>
            <w:proofErr w:type="spellStart"/>
            <w:r>
              <w:rPr>
                <w:rFonts w:eastAsia="Arial" w:cs="Arial"/>
                <w:sz w:val="22"/>
              </w:rPr>
              <w:t>doen</w:t>
            </w:r>
            <w:proofErr w:type="spellEnd"/>
            <w:r>
              <w:rPr>
                <w:rFonts w:eastAsia="Arial" w:cs="Arial"/>
                <w:sz w:val="22"/>
              </w:rPr>
              <w:t xml:space="preserve"> witing 5 minutes</w:t>
            </w:r>
          </w:p>
          <w:p w14:paraId="57733DBE" w14:textId="77777777" w:rsidR="00723333" w:rsidRDefault="00723333" w:rsidP="00394C91">
            <w:pPr>
              <w:spacing w:after="0"/>
            </w:pPr>
            <w:r>
              <w:rPr>
                <w:rFonts w:eastAsia="Arial" w:cs="Arial"/>
                <w:sz w:val="22"/>
              </w:rPr>
              <w:t>Run show bgp summary</w:t>
            </w:r>
          </w:p>
          <w:p w14:paraId="7B1495A2" w14:textId="77777777" w:rsidR="00723333" w:rsidRDefault="00723333" w:rsidP="00394C91">
            <w:pPr>
              <w:spacing w:after="200"/>
            </w:pPr>
            <w:r>
              <w:rPr>
                <w:rFonts w:eastAsia="Arial" w:cs="Arial"/>
                <w:sz w:val="22"/>
              </w:rPr>
              <w:t>commit</w:t>
            </w:r>
          </w:p>
        </w:tc>
        <w:tc>
          <w:tcPr>
            <w:tcW w:w="708" w:type="dxa"/>
          </w:tcPr>
          <w:p w14:paraId="5FBD7278" w14:textId="77777777" w:rsidR="00723333" w:rsidRPr="00C055F9" w:rsidRDefault="00723333" w:rsidP="00394C91">
            <w:pPr>
              <w:tabs>
                <w:tab w:val="right" w:pos="1768"/>
              </w:tabs>
              <w:spacing w:after="0"/>
              <w:rPr>
                <w:rFonts w:ascii="Verdana" w:hAnsi="Verdana" w:cs="Verdana"/>
              </w:rPr>
            </w:pPr>
            <w:r>
              <w:rPr>
                <w:rFonts w:eastAsia="Arial" w:cs="Arial"/>
              </w:rPr>
              <w:t>1</w:t>
            </w:r>
          </w:p>
        </w:tc>
        <w:tc>
          <w:tcPr>
            <w:tcW w:w="851" w:type="dxa"/>
          </w:tcPr>
          <w:p w14:paraId="01DD40EF" w14:textId="77777777" w:rsidR="00723333" w:rsidRPr="00C055F9" w:rsidRDefault="00723333" w:rsidP="00394C91">
            <w:pPr>
              <w:tabs>
                <w:tab w:val="right" w:pos="1768"/>
              </w:tabs>
              <w:spacing w:after="0"/>
              <w:rPr>
                <w:rFonts w:ascii="Verdana" w:hAnsi="Verdana" w:cs="Verdana"/>
              </w:rPr>
            </w:pPr>
            <w:r>
              <w:rPr>
                <w:rFonts w:ascii="Verdana" w:hAnsi="Verdana" w:cs="Verdana"/>
              </w:rPr>
              <w:t>11:35</w:t>
            </w:r>
          </w:p>
        </w:tc>
        <w:tc>
          <w:tcPr>
            <w:tcW w:w="1134" w:type="dxa"/>
          </w:tcPr>
          <w:p w14:paraId="2010D469" w14:textId="77777777" w:rsidR="00723333" w:rsidRPr="00C055F9" w:rsidRDefault="00723333" w:rsidP="00394C91">
            <w:pPr>
              <w:tabs>
                <w:tab w:val="right" w:pos="1768"/>
              </w:tabs>
              <w:spacing w:after="0"/>
              <w:rPr>
                <w:rFonts w:ascii="Verdana" w:hAnsi="Verdana" w:cs="Verdana"/>
              </w:rPr>
            </w:pPr>
            <w:r>
              <w:rPr>
                <w:rFonts w:ascii="Verdana" w:hAnsi="Verdana" w:cs="Verdana"/>
              </w:rPr>
              <w:t>11:50</w:t>
            </w:r>
          </w:p>
        </w:tc>
        <w:tc>
          <w:tcPr>
            <w:tcW w:w="992" w:type="dxa"/>
          </w:tcPr>
          <w:p w14:paraId="40B193D8" w14:textId="77777777" w:rsidR="00723333" w:rsidRPr="00C055F9" w:rsidRDefault="00723333" w:rsidP="00394C91">
            <w:pPr>
              <w:tabs>
                <w:tab w:val="right" w:pos="1768"/>
              </w:tabs>
              <w:spacing w:after="0"/>
              <w:rPr>
                <w:rFonts w:ascii="Verdana" w:hAnsi="Verdana" w:cs="Verdana"/>
              </w:rPr>
            </w:pPr>
            <w:r>
              <w:rPr>
                <w:rFonts w:eastAsia="Arial" w:cs="Arial"/>
              </w:rPr>
              <w:t>00:15</w:t>
            </w:r>
          </w:p>
        </w:tc>
        <w:tc>
          <w:tcPr>
            <w:tcW w:w="862" w:type="dxa"/>
          </w:tcPr>
          <w:p w14:paraId="77818BD3" w14:textId="77777777" w:rsidR="00723333" w:rsidRPr="00C055F9" w:rsidRDefault="00723333" w:rsidP="00394C91">
            <w:pPr>
              <w:tabs>
                <w:tab w:val="right" w:pos="1768"/>
              </w:tabs>
              <w:spacing w:after="0"/>
              <w:rPr>
                <w:rFonts w:ascii="Verdana" w:hAnsi="Verdana" w:cs="Verdana"/>
              </w:rPr>
            </w:pPr>
            <w:r>
              <w:rPr>
                <w:rFonts w:eastAsia="Arial" w:cs="Arial"/>
                <w:sz w:val="16"/>
              </w:rPr>
              <w:t>Jonathan Clowes</w:t>
            </w:r>
          </w:p>
        </w:tc>
      </w:tr>
      <w:tr w:rsidR="00723333" w:rsidRPr="00C055F9" w14:paraId="09B87EB4" w14:textId="77777777" w:rsidTr="00394C91">
        <w:trPr>
          <w:trHeight w:val="342"/>
        </w:trPr>
        <w:tc>
          <w:tcPr>
            <w:tcW w:w="783" w:type="dxa"/>
          </w:tcPr>
          <w:p w14:paraId="44A5697B" w14:textId="77777777" w:rsidR="00723333" w:rsidRDefault="00723333" w:rsidP="00394C91">
            <w:pPr>
              <w:widowControl/>
              <w:autoSpaceDE w:val="0"/>
              <w:autoSpaceDN w:val="0"/>
              <w:spacing w:after="0"/>
              <w:jc w:val="center"/>
              <w:rPr>
                <w:rFonts w:ascii="Verdana" w:hAnsi="Verdana" w:cs="Verdana"/>
                <w:sz w:val="18"/>
                <w:szCs w:val="18"/>
              </w:rPr>
            </w:pPr>
            <w:r>
              <w:rPr>
                <w:rFonts w:eastAsia="Arial" w:cs="Arial"/>
              </w:rPr>
              <w:t>7</w:t>
            </w:r>
          </w:p>
        </w:tc>
        <w:tc>
          <w:tcPr>
            <w:tcW w:w="9731" w:type="dxa"/>
            <w:vAlign w:val="center"/>
          </w:tcPr>
          <w:p w14:paraId="18CC5B2B" w14:textId="77777777" w:rsidR="00723333" w:rsidRDefault="00723333" w:rsidP="00394C91">
            <w:pPr>
              <w:rPr>
                <w:rFonts w:eastAsia="Arial" w:cs="Arial"/>
                <w:b/>
                <w:sz w:val="22"/>
              </w:rPr>
            </w:pPr>
            <w:r>
              <w:rPr>
                <w:rFonts w:eastAsia="Arial" w:cs="Arial"/>
                <w:b/>
                <w:sz w:val="22"/>
              </w:rPr>
              <w:t>ACI: access policies, SWI and UXB</w:t>
            </w:r>
          </w:p>
          <w:p w14:paraId="72D23F09" w14:textId="77777777" w:rsidR="00723333" w:rsidRPr="00932322" w:rsidRDefault="00723333" w:rsidP="00394C91">
            <w:pPr>
              <w:rPr>
                <w:rFonts w:ascii="Times New Roman" w:hAnsi="Times New Roman"/>
              </w:rPr>
            </w:pPr>
            <w:r>
              <w:lastRenderedPageBreak/>
              <w:t>Builds the access policies for Eth1/40 on each leaf, in order, as each object points at the one before: VLAN pool, L3 domain, AEP, access port policy group and port assignment. Existing objects are not touched.</w:t>
            </w:r>
          </w:p>
          <w:p w14:paraId="06C921E0" w14:textId="77777777" w:rsidR="00723333" w:rsidRDefault="00723333" w:rsidP="00394C91">
            <w:pPr>
              <w:spacing w:before="160" w:after="60"/>
            </w:pPr>
            <w:r>
              <w:rPr>
                <w:rFonts w:eastAsia="Arial" w:cs="Arial"/>
                <w:b/>
                <w:sz w:val="22"/>
              </w:rPr>
              <w:t>SWI APIC: VLAN pool</w:t>
            </w:r>
          </w:p>
          <w:p w14:paraId="6D254D8A" w14:textId="77777777" w:rsidR="00723333" w:rsidRDefault="00723333" w:rsidP="00394C91">
            <w:pPr>
              <w:spacing w:after="120"/>
            </w:pPr>
            <w:r>
              <w:rPr>
                <w:rFonts w:eastAsia="Arial" w:cs="Arial"/>
                <w:sz w:val="22"/>
              </w:rPr>
              <w:t xml:space="preserve">Fabric &gt; Access Policies &gt; Pools &gt; VLAN.  Name SWI_L3OUT_MCX_VLP, allocation mode Static, </w:t>
            </w:r>
            <w:proofErr w:type="spellStart"/>
            <w:r>
              <w:rPr>
                <w:rFonts w:eastAsia="Arial" w:cs="Arial"/>
                <w:sz w:val="22"/>
              </w:rPr>
              <w:t>encap</w:t>
            </w:r>
            <w:proofErr w:type="spellEnd"/>
            <w:r>
              <w:rPr>
                <w:rFonts w:eastAsia="Arial" w:cs="Arial"/>
                <w:sz w:val="22"/>
              </w:rPr>
              <w:t xml:space="preserve"> block 725-726, allocation mode Inherit, role External.</w:t>
            </w:r>
          </w:p>
          <w:p w14:paraId="4B1C85B1" w14:textId="77777777" w:rsidR="00723333" w:rsidRDefault="00723333" w:rsidP="00394C91">
            <w:pPr>
              <w:spacing w:before="160" w:after="60"/>
            </w:pPr>
            <w:r>
              <w:rPr>
                <w:rFonts w:eastAsia="Arial" w:cs="Arial"/>
                <w:b/>
                <w:sz w:val="22"/>
              </w:rPr>
              <w:t>SWI APIC: L3 domain</w:t>
            </w:r>
          </w:p>
          <w:p w14:paraId="2041BA22" w14:textId="77777777" w:rsidR="00723333" w:rsidRDefault="00723333" w:rsidP="00394C91">
            <w:pPr>
              <w:spacing w:after="120"/>
            </w:pPr>
            <w:r>
              <w:rPr>
                <w:rFonts w:eastAsia="Arial" w:cs="Arial"/>
                <w:sz w:val="22"/>
              </w:rPr>
              <w:t>Physical and External Domains &gt; L3 Domains.  Name SWI_MCX_L3OUT_DOM, VLAN pool SWI_L3OUT_MCX_VLP.</w:t>
            </w:r>
          </w:p>
          <w:p w14:paraId="148E743C" w14:textId="77777777" w:rsidR="00723333" w:rsidRDefault="00723333" w:rsidP="00394C91">
            <w:pPr>
              <w:spacing w:before="160" w:after="60"/>
            </w:pPr>
            <w:r>
              <w:rPr>
                <w:rFonts w:eastAsia="Arial" w:cs="Arial"/>
                <w:b/>
                <w:sz w:val="22"/>
              </w:rPr>
              <w:t>SWI APIC: AEP</w:t>
            </w:r>
          </w:p>
          <w:p w14:paraId="380DD905" w14:textId="77777777" w:rsidR="00723333" w:rsidRDefault="00723333" w:rsidP="00394C91">
            <w:pPr>
              <w:spacing w:after="120"/>
            </w:pPr>
            <w:r>
              <w:rPr>
                <w:rFonts w:eastAsia="Arial" w:cs="Arial"/>
                <w:sz w:val="22"/>
              </w:rPr>
              <w:t>Policies &gt; Global &gt; Attachable Access Entity Profiles.  Name SWI_MCX_AEP, domain SWI_MCX_L3OUT_DOM.</w:t>
            </w:r>
          </w:p>
          <w:p w14:paraId="064B69A4" w14:textId="77777777" w:rsidR="00723333" w:rsidRDefault="00723333" w:rsidP="00394C91">
            <w:pPr>
              <w:spacing w:before="160" w:after="60"/>
            </w:pPr>
            <w:r>
              <w:rPr>
                <w:rFonts w:eastAsia="Arial" w:cs="Arial"/>
                <w:b/>
                <w:sz w:val="22"/>
              </w:rPr>
              <w:t>SWI APIC: leaf access port policy group</w:t>
            </w:r>
          </w:p>
          <w:p w14:paraId="16205D5F" w14:textId="77777777" w:rsidR="00723333" w:rsidRDefault="00723333" w:rsidP="00394C91">
            <w:pPr>
              <w:spacing w:after="120"/>
            </w:pPr>
            <w:r>
              <w:rPr>
                <w:rFonts w:eastAsia="Arial" w:cs="Arial"/>
                <w:sz w:val="22"/>
              </w:rPr>
              <w:t>Interfaces &gt; Leaf Interfaces &gt; Policy Groups &gt; Leaf Access Port.  Name SWI_MCX_ACC_IPG, link level policy 10G, LLDP enabled, AEP SWI_MCX_AEP.</w:t>
            </w:r>
          </w:p>
          <w:p w14:paraId="72AAC01A" w14:textId="77777777" w:rsidR="00723333" w:rsidRPr="00EA7D78" w:rsidRDefault="00723333" w:rsidP="00394C91">
            <w:pPr>
              <w:spacing w:before="160" w:after="60"/>
              <w:rPr>
                <w:lang w:val="fr-FR"/>
              </w:rPr>
            </w:pPr>
            <w:r w:rsidRPr="00EA7D78">
              <w:rPr>
                <w:rFonts w:eastAsia="Arial" w:cs="Arial"/>
                <w:b/>
                <w:sz w:val="22"/>
                <w:lang w:val="fr-FR"/>
              </w:rPr>
              <w:t xml:space="preserve">SWI </w:t>
            </w:r>
            <w:proofErr w:type="gramStart"/>
            <w:r w:rsidRPr="00EA7D78">
              <w:rPr>
                <w:rFonts w:eastAsia="Arial" w:cs="Arial"/>
                <w:b/>
                <w:sz w:val="22"/>
                <w:lang w:val="fr-FR"/>
              </w:rPr>
              <w:t>APIC:</w:t>
            </w:r>
            <w:proofErr w:type="gramEnd"/>
            <w:r w:rsidRPr="00EA7D78">
              <w:rPr>
                <w:rFonts w:eastAsia="Arial" w:cs="Arial"/>
                <w:b/>
                <w:sz w:val="22"/>
                <w:lang w:val="fr-FR"/>
              </w:rPr>
              <w:t xml:space="preserve"> port </w:t>
            </w:r>
            <w:proofErr w:type="spellStart"/>
            <w:r w:rsidRPr="00EA7D78">
              <w:rPr>
                <w:rFonts w:eastAsia="Arial" w:cs="Arial"/>
                <w:b/>
                <w:sz w:val="22"/>
                <w:lang w:val="fr-FR"/>
              </w:rPr>
              <w:t>assignment</w:t>
            </w:r>
            <w:proofErr w:type="spellEnd"/>
          </w:p>
          <w:p w14:paraId="1B98A74C" w14:textId="77777777" w:rsidR="00723333" w:rsidRDefault="00723333" w:rsidP="00394C91">
            <w:pPr>
              <w:spacing w:after="120"/>
              <w:rPr>
                <w:rFonts w:eastAsia="Arial" w:cs="Arial"/>
                <w:sz w:val="22"/>
              </w:rPr>
            </w:pPr>
            <w:r w:rsidRPr="00EA7D78">
              <w:rPr>
                <w:rFonts w:eastAsia="Arial" w:cs="Arial"/>
                <w:sz w:val="22"/>
                <w:lang w:val="fr-FR"/>
              </w:rPr>
              <w:t xml:space="preserve">Interface Configuration &gt; Actions &gt; Configure Interfaces.  Node type Leaf, port type Access, interface type Ethernet, interface </w:t>
            </w:r>
            <w:proofErr w:type="spellStart"/>
            <w:r w:rsidRPr="00EA7D78">
              <w:rPr>
                <w:rFonts w:eastAsia="Arial" w:cs="Arial"/>
                <w:sz w:val="22"/>
                <w:lang w:val="fr-FR"/>
              </w:rPr>
              <w:t>aggregation</w:t>
            </w:r>
            <w:proofErr w:type="spellEnd"/>
            <w:r w:rsidRPr="00EA7D78">
              <w:rPr>
                <w:rFonts w:eastAsia="Arial" w:cs="Arial"/>
                <w:sz w:val="22"/>
                <w:lang w:val="fr-FR"/>
              </w:rPr>
              <w:t xml:space="preserve"> type </w:t>
            </w:r>
            <w:proofErr w:type="spellStart"/>
            <w:r w:rsidRPr="00EA7D78">
              <w:rPr>
                <w:rFonts w:eastAsia="Arial" w:cs="Arial"/>
                <w:sz w:val="22"/>
                <w:lang w:val="fr-FR"/>
              </w:rPr>
              <w:t>Individual</w:t>
            </w:r>
            <w:proofErr w:type="spellEnd"/>
            <w:r w:rsidRPr="00EA7D78">
              <w:rPr>
                <w:rFonts w:eastAsia="Arial" w:cs="Arial"/>
                <w:sz w:val="22"/>
                <w:lang w:val="fr-FR"/>
              </w:rPr>
              <w:t xml:space="preserve">.  Node 1701 interface 1/40, </w:t>
            </w:r>
            <w:proofErr w:type="spellStart"/>
            <w:r w:rsidRPr="00EA7D78">
              <w:rPr>
                <w:rFonts w:eastAsia="Arial" w:cs="Arial"/>
                <w:sz w:val="22"/>
                <w:lang w:val="fr-FR"/>
              </w:rPr>
              <w:t>policy</w:t>
            </w:r>
            <w:proofErr w:type="spellEnd"/>
            <w:r w:rsidRPr="00EA7D78">
              <w:rPr>
                <w:rFonts w:eastAsia="Arial" w:cs="Arial"/>
                <w:sz w:val="22"/>
                <w:lang w:val="fr-FR"/>
              </w:rPr>
              <w:t xml:space="preserve"> group SWI_MCX_ACC_IPG, description to_MCX-LD5-EX4650-INNER-01.  </w:t>
            </w:r>
            <w:r>
              <w:rPr>
                <w:rFonts w:eastAsia="Arial" w:cs="Arial"/>
                <w:sz w:val="22"/>
              </w:rPr>
              <w:t>Node 1702 interface 1/40, policy group SWI_MCX_ACC_IPG, description to_MCX-LD8-EX4650-INNER-01.</w:t>
            </w:r>
          </w:p>
          <w:p w14:paraId="4A56E035" w14:textId="77777777" w:rsidR="00723333" w:rsidRDefault="00723333" w:rsidP="00394C91">
            <w:pPr>
              <w:spacing w:after="120"/>
            </w:pPr>
          </w:p>
          <w:p w14:paraId="01E423AE" w14:textId="77777777" w:rsidR="00723333" w:rsidRDefault="00723333" w:rsidP="00394C91">
            <w:pPr>
              <w:spacing w:before="160" w:after="60"/>
            </w:pPr>
            <w:r>
              <w:rPr>
                <w:rFonts w:eastAsia="Arial" w:cs="Arial"/>
                <w:b/>
                <w:sz w:val="22"/>
              </w:rPr>
              <w:t>UXB APIC: VLAN pool</w:t>
            </w:r>
          </w:p>
          <w:p w14:paraId="28397632" w14:textId="77777777" w:rsidR="00723333" w:rsidRDefault="00723333" w:rsidP="00394C91">
            <w:pPr>
              <w:spacing w:after="120"/>
            </w:pPr>
            <w:r>
              <w:rPr>
                <w:rFonts w:eastAsia="Arial" w:cs="Arial"/>
                <w:sz w:val="22"/>
              </w:rPr>
              <w:t xml:space="preserve">Fabric &gt; Access Policies &gt; Pools &gt; VLAN.  Name UXB_L3OUT_MCX_VLP, allocation mode Static, </w:t>
            </w:r>
            <w:proofErr w:type="spellStart"/>
            <w:r>
              <w:rPr>
                <w:rFonts w:eastAsia="Arial" w:cs="Arial"/>
                <w:sz w:val="22"/>
              </w:rPr>
              <w:t>encap</w:t>
            </w:r>
            <w:proofErr w:type="spellEnd"/>
            <w:r>
              <w:rPr>
                <w:rFonts w:eastAsia="Arial" w:cs="Arial"/>
                <w:sz w:val="22"/>
              </w:rPr>
              <w:t xml:space="preserve"> block 727-728, allocation mode Inherit, role External.</w:t>
            </w:r>
          </w:p>
          <w:p w14:paraId="3F78278B" w14:textId="77777777" w:rsidR="00723333" w:rsidRDefault="00723333" w:rsidP="00394C91">
            <w:pPr>
              <w:spacing w:before="160" w:after="60"/>
            </w:pPr>
            <w:r>
              <w:rPr>
                <w:rFonts w:eastAsia="Arial" w:cs="Arial"/>
                <w:b/>
                <w:sz w:val="22"/>
              </w:rPr>
              <w:t>UXB APIC: L3 domain</w:t>
            </w:r>
          </w:p>
          <w:p w14:paraId="7F91E5FF" w14:textId="77777777" w:rsidR="00723333" w:rsidRDefault="00723333" w:rsidP="00394C91">
            <w:pPr>
              <w:spacing w:after="120"/>
            </w:pPr>
            <w:r>
              <w:rPr>
                <w:rFonts w:eastAsia="Arial" w:cs="Arial"/>
                <w:sz w:val="22"/>
              </w:rPr>
              <w:t>Physical and External Domains &gt; L3 Domains.  Name UXB_MCX_L3OUT_DOM, VLAN pool UXB_L3OUT_MCX_VLP.</w:t>
            </w:r>
          </w:p>
          <w:p w14:paraId="1B31540F" w14:textId="77777777" w:rsidR="00723333" w:rsidRDefault="00723333" w:rsidP="00394C91">
            <w:pPr>
              <w:spacing w:before="160" w:after="60"/>
            </w:pPr>
            <w:r>
              <w:rPr>
                <w:rFonts w:eastAsia="Arial" w:cs="Arial"/>
                <w:b/>
                <w:sz w:val="22"/>
              </w:rPr>
              <w:t>UXB APIC: AEP</w:t>
            </w:r>
          </w:p>
          <w:p w14:paraId="4E7296FE" w14:textId="77777777" w:rsidR="00723333" w:rsidRDefault="00723333" w:rsidP="00394C91">
            <w:pPr>
              <w:spacing w:after="120"/>
            </w:pPr>
            <w:r>
              <w:rPr>
                <w:rFonts w:eastAsia="Arial" w:cs="Arial"/>
                <w:sz w:val="22"/>
              </w:rPr>
              <w:lastRenderedPageBreak/>
              <w:t>Policies &gt; Global &gt; Attachable Access Entity Profiles.  Name UXB_MCX_AEP, domain UXB_MCX_L3OUT_DOM.</w:t>
            </w:r>
          </w:p>
          <w:p w14:paraId="1D177C6C" w14:textId="77777777" w:rsidR="00723333" w:rsidRDefault="00723333" w:rsidP="00394C91">
            <w:pPr>
              <w:spacing w:before="160" w:after="60"/>
            </w:pPr>
            <w:r>
              <w:rPr>
                <w:rFonts w:eastAsia="Arial" w:cs="Arial"/>
                <w:b/>
                <w:sz w:val="22"/>
              </w:rPr>
              <w:t>UXB APIC: leaf access port policy group</w:t>
            </w:r>
          </w:p>
          <w:p w14:paraId="290CEF29" w14:textId="77777777" w:rsidR="00723333" w:rsidRDefault="00723333" w:rsidP="00394C91">
            <w:pPr>
              <w:spacing w:after="120"/>
            </w:pPr>
            <w:r>
              <w:rPr>
                <w:rFonts w:eastAsia="Arial" w:cs="Arial"/>
                <w:sz w:val="22"/>
              </w:rPr>
              <w:t>Interfaces &gt; Leaf Interfaces &gt; Policy Groups &gt; Leaf Access Port.  Name UXB_MCX_ACC_IPG, link level policy 10G, LLDP enabled, AEP UXB_MCX_AEP.</w:t>
            </w:r>
          </w:p>
          <w:p w14:paraId="703FCD03" w14:textId="77777777" w:rsidR="00723333" w:rsidRPr="00EA7D78" w:rsidRDefault="00723333" w:rsidP="00394C91">
            <w:pPr>
              <w:spacing w:before="160" w:after="60"/>
              <w:rPr>
                <w:lang w:val="fr-FR"/>
              </w:rPr>
            </w:pPr>
            <w:r w:rsidRPr="00EA7D78">
              <w:rPr>
                <w:rFonts w:eastAsia="Arial" w:cs="Arial"/>
                <w:b/>
                <w:sz w:val="22"/>
                <w:lang w:val="fr-FR"/>
              </w:rPr>
              <w:t xml:space="preserve">UXB </w:t>
            </w:r>
            <w:proofErr w:type="gramStart"/>
            <w:r w:rsidRPr="00EA7D78">
              <w:rPr>
                <w:rFonts w:eastAsia="Arial" w:cs="Arial"/>
                <w:b/>
                <w:sz w:val="22"/>
                <w:lang w:val="fr-FR"/>
              </w:rPr>
              <w:t>APIC:</w:t>
            </w:r>
            <w:proofErr w:type="gramEnd"/>
            <w:r w:rsidRPr="00EA7D78">
              <w:rPr>
                <w:rFonts w:eastAsia="Arial" w:cs="Arial"/>
                <w:b/>
                <w:sz w:val="22"/>
                <w:lang w:val="fr-FR"/>
              </w:rPr>
              <w:t xml:space="preserve"> port </w:t>
            </w:r>
            <w:proofErr w:type="spellStart"/>
            <w:r w:rsidRPr="00EA7D78">
              <w:rPr>
                <w:rFonts w:eastAsia="Arial" w:cs="Arial"/>
                <w:b/>
                <w:sz w:val="22"/>
                <w:lang w:val="fr-FR"/>
              </w:rPr>
              <w:t>assignment</w:t>
            </w:r>
            <w:proofErr w:type="spellEnd"/>
          </w:p>
          <w:p w14:paraId="5AA8D31D" w14:textId="77777777" w:rsidR="00723333" w:rsidRDefault="00723333" w:rsidP="00394C91">
            <w:pPr>
              <w:spacing w:after="120"/>
            </w:pPr>
            <w:r w:rsidRPr="00EA7D78">
              <w:rPr>
                <w:rFonts w:eastAsia="Arial" w:cs="Arial"/>
                <w:sz w:val="22"/>
                <w:lang w:val="fr-FR"/>
              </w:rPr>
              <w:t xml:space="preserve">Interface Configuration &gt; Actions &gt; Configure Interfaces.  Node type Leaf, port type Access, interface type Ethernet, interface </w:t>
            </w:r>
            <w:proofErr w:type="spellStart"/>
            <w:r w:rsidRPr="00EA7D78">
              <w:rPr>
                <w:rFonts w:eastAsia="Arial" w:cs="Arial"/>
                <w:sz w:val="22"/>
                <w:lang w:val="fr-FR"/>
              </w:rPr>
              <w:t>aggregation</w:t>
            </w:r>
            <w:proofErr w:type="spellEnd"/>
            <w:r w:rsidRPr="00EA7D78">
              <w:rPr>
                <w:rFonts w:eastAsia="Arial" w:cs="Arial"/>
                <w:sz w:val="22"/>
                <w:lang w:val="fr-FR"/>
              </w:rPr>
              <w:t xml:space="preserve"> type </w:t>
            </w:r>
            <w:proofErr w:type="spellStart"/>
            <w:r w:rsidRPr="00EA7D78">
              <w:rPr>
                <w:rFonts w:eastAsia="Arial" w:cs="Arial"/>
                <w:sz w:val="22"/>
                <w:lang w:val="fr-FR"/>
              </w:rPr>
              <w:t>Individual</w:t>
            </w:r>
            <w:proofErr w:type="spellEnd"/>
            <w:r w:rsidRPr="00EA7D78">
              <w:rPr>
                <w:rFonts w:eastAsia="Arial" w:cs="Arial"/>
                <w:sz w:val="22"/>
                <w:lang w:val="fr-FR"/>
              </w:rPr>
              <w:t xml:space="preserve">.  Node 2703 interface 1/40, </w:t>
            </w:r>
            <w:proofErr w:type="spellStart"/>
            <w:r w:rsidRPr="00EA7D78">
              <w:rPr>
                <w:rFonts w:eastAsia="Arial" w:cs="Arial"/>
                <w:sz w:val="22"/>
                <w:lang w:val="fr-FR"/>
              </w:rPr>
              <w:t>policy</w:t>
            </w:r>
            <w:proofErr w:type="spellEnd"/>
            <w:r w:rsidRPr="00EA7D78">
              <w:rPr>
                <w:rFonts w:eastAsia="Arial" w:cs="Arial"/>
                <w:sz w:val="22"/>
                <w:lang w:val="fr-FR"/>
              </w:rPr>
              <w:t xml:space="preserve"> group UXB_MCX_ACC_IPG, description to_MCX-LD5-EX4650-INNER-01.  </w:t>
            </w:r>
            <w:r>
              <w:rPr>
                <w:rFonts w:eastAsia="Arial" w:cs="Arial"/>
                <w:sz w:val="22"/>
              </w:rPr>
              <w:t>Node 2704 interface 1/40, policy group UXB_MCX_ACC_IPG, description to_MCX-LD8-EX4650-INNER-01.</w:t>
            </w:r>
          </w:p>
          <w:p w14:paraId="19B7F673" w14:textId="77777777" w:rsidR="00723333" w:rsidRDefault="00723333" w:rsidP="00394C91">
            <w:pPr>
              <w:spacing w:after="120"/>
            </w:pPr>
            <w:r>
              <w:rPr>
                <w:rFonts w:eastAsia="Arial" w:cs="Arial"/>
                <w:sz w:val="22"/>
              </w:rPr>
              <w:t>Check on each fabric that the Interface Configuration table lists Eth1/40 on each leaf with the right policy group and no faults.  Until the circuits are connected the ports will be down, which is expected.</w:t>
            </w:r>
          </w:p>
        </w:tc>
        <w:tc>
          <w:tcPr>
            <w:tcW w:w="708" w:type="dxa"/>
          </w:tcPr>
          <w:p w14:paraId="4176575E" w14:textId="77777777" w:rsidR="00723333" w:rsidRPr="00C055F9" w:rsidRDefault="00723333" w:rsidP="00394C91">
            <w:pPr>
              <w:tabs>
                <w:tab w:val="right" w:pos="1768"/>
              </w:tabs>
              <w:spacing w:after="0"/>
              <w:rPr>
                <w:rFonts w:ascii="Verdana" w:hAnsi="Verdana" w:cs="Verdana"/>
              </w:rPr>
            </w:pPr>
            <w:r>
              <w:rPr>
                <w:rFonts w:eastAsia="Arial" w:cs="Arial"/>
              </w:rPr>
              <w:lastRenderedPageBreak/>
              <w:t>1</w:t>
            </w:r>
          </w:p>
        </w:tc>
        <w:tc>
          <w:tcPr>
            <w:tcW w:w="851" w:type="dxa"/>
          </w:tcPr>
          <w:p w14:paraId="740296D3" w14:textId="77777777" w:rsidR="00723333" w:rsidRPr="00C055F9" w:rsidRDefault="00723333" w:rsidP="00394C91">
            <w:pPr>
              <w:tabs>
                <w:tab w:val="right" w:pos="1768"/>
              </w:tabs>
              <w:spacing w:after="0"/>
              <w:rPr>
                <w:rFonts w:ascii="Verdana" w:hAnsi="Verdana" w:cs="Verdana"/>
              </w:rPr>
            </w:pPr>
            <w:r>
              <w:rPr>
                <w:rFonts w:ascii="Verdana" w:hAnsi="Verdana" w:cs="Verdana"/>
              </w:rPr>
              <w:t>11:50</w:t>
            </w:r>
          </w:p>
        </w:tc>
        <w:tc>
          <w:tcPr>
            <w:tcW w:w="1134" w:type="dxa"/>
          </w:tcPr>
          <w:p w14:paraId="22610927" w14:textId="77777777" w:rsidR="00723333" w:rsidRPr="00C055F9" w:rsidRDefault="00723333" w:rsidP="00394C91">
            <w:pPr>
              <w:tabs>
                <w:tab w:val="right" w:pos="1768"/>
              </w:tabs>
              <w:spacing w:after="0"/>
              <w:rPr>
                <w:rFonts w:ascii="Verdana" w:hAnsi="Verdana" w:cs="Verdana"/>
              </w:rPr>
            </w:pPr>
            <w:r>
              <w:rPr>
                <w:rFonts w:ascii="Verdana" w:hAnsi="Verdana" w:cs="Verdana"/>
              </w:rPr>
              <w:t>12:05</w:t>
            </w:r>
          </w:p>
        </w:tc>
        <w:tc>
          <w:tcPr>
            <w:tcW w:w="992" w:type="dxa"/>
          </w:tcPr>
          <w:p w14:paraId="7FA8D13D" w14:textId="77777777" w:rsidR="00723333" w:rsidRPr="00C055F9" w:rsidRDefault="00723333" w:rsidP="00394C91">
            <w:pPr>
              <w:tabs>
                <w:tab w:val="right" w:pos="1768"/>
              </w:tabs>
              <w:spacing w:after="0"/>
              <w:rPr>
                <w:rFonts w:ascii="Verdana" w:hAnsi="Verdana" w:cs="Verdana"/>
              </w:rPr>
            </w:pPr>
            <w:r>
              <w:rPr>
                <w:rFonts w:eastAsia="Arial" w:cs="Arial"/>
              </w:rPr>
              <w:t>00:15</w:t>
            </w:r>
          </w:p>
        </w:tc>
        <w:tc>
          <w:tcPr>
            <w:tcW w:w="862" w:type="dxa"/>
          </w:tcPr>
          <w:p w14:paraId="0A701A95" w14:textId="77777777" w:rsidR="00723333" w:rsidRPr="00C055F9" w:rsidRDefault="00723333" w:rsidP="00394C91">
            <w:pPr>
              <w:tabs>
                <w:tab w:val="right" w:pos="1768"/>
              </w:tabs>
              <w:spacing w:after="0"/>
              <w:rPr>
                <w:rFonts w:ascii="Verdana" w:hAnsi="Verdana" w:cs="Verdana"/>
              </w:rPr>
            </w:pPr>
            <w:r>
              <w:rPr>
                <w:rFonts w:eastAsia="Arial" w:cs="Arial"/>
                <w:sz w:val="16"/>
              </w:rPr>
              <w:t xml:space="preserve">Jonathan </w:t>
            </w:r>
            <w:r>
              <w:rPr>
                <w:rFonts w:eastAsia="Arial" w:cs="Arial"/>
                <w:sz w:val="16"/>
              </w:rPr>
              <w:lastRenderedPageBreak/>
              <w:t>Clowes</w:t>
            </w:r>
          </w:p>
        </w:tc>
      </w:tr>
      <w:tr w:rsidR="00723333" w:rsidRPr="00C055F9" w14:paraId="12812CC2" w14:textId="77777777" w:rsidTr="00394C91">
        <w:trPr>
          <w:trHeight w:val="342"/>
        </w:trPr>
        <w:tc>
          <w:tcPr>
            <w:tcW w:w="783" w:type="dxa"/>
          </w:tcPr>
          <w:p w14:paraId="05E17831" w14:textId="77777777" w:rsidR="00723333" w:rsidRDefault="00723333" w:rsidP="00394C91">
            <w:pPr>
              <w:widowControl/>
              <w:autoSpaceDE w:val="0"/>
              <w:autoSpaceDN w:val="0"/>
              <w:spacing w:after="0"/>
              <w:jc w:val="center"/>
              <w:rPr>
                <w:rFonts w:ascii="Verdana" w:hAnsi="Verdana" w:cs="Verdana"/>
                <w:sz w:val="18"/>
                <w:szCs w:val="18"/>
              </w:rPr>
            </w:pPr>
            <w:r>
              <w:rPr>
                <w:rFonts w:eastAsia="Arial" w:cs="Arial"/>
              </w:rPr>
              <w:lastRenderedPageBreak/>
              <w:t>8</w:t>
            </w:r>
          </w:p>
        </w:tc>
        <w:tc>
          <w:tcPr>
            <w:tcW w:w="9731" w:type="dxa"/>
            <w:vAlign w:val="center"/>
          </w:tcPr>
          <w:p w14:paraId="35CC9724" w14:textId="77777777" w:rsidR="00723333" w:rsidRDefault="00723333" w:rsidP="00394C91">
            <w:r>
              <w:rPr>
                <w:rFonts w:eastAsia="Arial" w:cs="Arial"/>
                <w:b/>
                <w:sz w:val="22"/>
              </w:rPr>
              <w:t>ACI: MCX_L3OUT in PROD, SWI and UXB</w:t>
            </w:r>
          </w:p>
          <w:p w14:paraId="04CF016B" w14:textId="77777777" w:rsidR="00723333" w:rsidRPr="00932322" w:rsidRDefault="00723333" w:rsidP="00394C91">
            <w:pPr>
              <w:spacing w:before="160" w:after="60"/>
              <w:rPr>
                <w:rFonts w:eastAsia="Arial" w:cs="Arial"/>
                <w:bCs/>
                <w:sz w:val="22"/>
              </w:rPr>
            </w:pPr>
            <w:r w:rsidRPr="00932322">
              <w:rPr>
                <w:rFonts w:eastAsia="Arial" w:cs="Arial"/>
                <w:bCs/>
                <w:sz w:val="22"/>
              </w:rPr>
              <w:t>Creates one L3Out per fabric for the LD5 and LD8 links. As with our other L3Outs, the L3Out and external EPG are created in NDO and the node profile, interface profiles and BGP peers are added on the APIC. Each link lands on one leaf, so each leaf has one SVI and one BGP peer. The router IDs match those already used in PROD_VRF for PROD_MIG_L3OUT, as ACI needs a node to use the same router ID across all its L3Outs in a VRF, and MTU is set to 1500 to match the EX4650.</w:t>
            </w:r>
          </w:p>
          <w:p w14:paraId="14762856" w14:textId="77777777" w:rsidR="00723333" w:rsidRDefault="00723333" w:rsidP="00394C91">
            <w:pPr>
              <w:spacing w:before="160" w:after="60"/>
              <w:rPr>
                <w:rFonts w:eastAsia="Arial" w:cs="Arial"/>
                <w:bCs/>
                <w:sz w:val="22"/>
              </w:rPr>
            </w:pPr>
            <w:r w:rsidRPr="00932322">
              <w:rPr>
                <w:rFonts w:eastAsia="Arial" w:cs="Arial"/>
                <w:bCs/>
                <w:sz w:val="22"/>
              </w:rPr>
              <w:t>Route control enforcement is set for import and export, so the L3Out only accepts or sends routes that are explicitly allowed. Nothing is allowed yet, so no routes are exchanged.</w:t>
            </w:r>
          </w:p>
          <w:p w14:paraId="13F62324" w14:textId="77777777" w:rsidR="00723333" w:rsidRPr="00932322" w:rsidRDefault="00723333" w:rsidP="00394C91">
            <w:pPr>
              <w:spacing w:before="160" w:after="60"/>
              <w:rPr>
                <w:rFonts w:eastAsia="Arial" w:cs="Arial"/>
                <w:bCs/>
                <w:sz w:val="22"/>
              </w:rPr>
            </w:pPr>
          </w:p>
          <w:p w14:paraId="64AEE2E2" w14:textId="77777777" w:rsidR="00723333" w:rsidRDefault="00723333" w:rsidP="00394C91">
            <w:pPr>
              <w:spacing w:after="120"/>
            </w:pPr>
            <w:r>
              <w:t>SWI: L3Out and external EPG, in NDO</w:t>
            </w:r>
          </w:p>
          <w:p w14:paraId="2442EAE5" w14:textId="77777777" w:rsidR="00723333" w:rsidRDefault="00723333" w:rsidP="00394C91">
            <w:pPr>
              <w:spacing w:after="120"/>
            </w:pPr>
            <w:r>
              <w:t>1. In NDO go to Manage &gt; Tenant Templates &gt; Application, open schema PROD_SWI_BD_EPG_APP_L3OUT-SCHM and select template SWI_CONTRACT_L3OUT_TMPLT.</w:t>
            </w:r>
          </w:p>
          <w:p w14:paraId="363A1128" w14:textId="77777777" w:rsidR="00723333" w:rsidRDefault="00723333" w:rsidP="00394C91">
            <w:pPr>
              <w:spacing w:after="120"/>
            </w:pPr>
            <w:r>
              <w:t>2. Click Create Object &gt; L3Out, name it MCX_L3OUT and set the VRF to the existing PROD_VRF.</w:t>
            </w:r>
          </w:p>
          <w:p w14:paraId="6CB10DAF" w14:textId="77777777" w:rsidR="00723333" w:rsidRDefault="00723333" w:rsidP="00394C91">
            <w:pPr>
              <w:spacing w:after="120"/>
            </w:pPr>
            <w:r>
              <w:t>3. On the SWINDON tab, select MCX_L3OUT and set the L3 domain to SWI_MCX_L3OUT_DOM.</w:t>
            </w:r>
          </w:p>
          <w:p w14:paraId="5F66F0D4" w14:textId="77777777" w:rsidR="00723333" w:rsidRDefault="00723333" w:rsidP="00394C91">
            <w:pPr>
              <w:spacing w:after="120"/>
            </w:pPr>
            <w:r>
              <w:lastRenderedPageBreak/>
              <w:t>4. Click Create Object &gt; External EPG, name it MCX_L3OUT_EXT_EPG, set the L3Out to MCX_L3OUT and leave it with no subnets.</w:t>
            </w:r>
          </w:p>
          <w:p w14:paraId="0B31D168" w14:textId="77777777" w:rsidR="00723333" w:rsidRDefault="00723333" w:rsidP="00394C91">
            <w:pPr>
              <w:spacing w:after="120"/>
            </w:pPr>
            <w:r>
              <w:t>5. Save the schema and deploy this template only.</w:t>
            </w:r>
          </w:p>
          <w:p w14:paraId="113B34D6" w14:textId="77777777" w:rsidR="00723333" w:rsidRDefault="00723333" w:rsidP="00394C91">
            <w:pPr>
              <w:spacing w:after="120"/>
            </w:pPr>
            <w:r>
              <w:t>6. On the SWI APIC, open Tenants &gt; PROD_TNT &gt; Networking &gt; L3Outs &gt; MCX_L3OUT and check it is there with VRF PROD_VRF and domain SWI_MCX_L3OUT_DOM.</w:t>
            </w:r>
          </w:p>
          <w:p w14:paraId="2766B61B" w14:textId="77777777" w:rsidR="00723333" w:rsidRDefault="00723333" w:rsidP="00394C91">
            <w:pPr>
              <w:spacing w:after="120"/>
            </w:pPr>
            <w:r>
              <w:t>7. On the L3Out Policy tab, tick BGP and tick Route Control Enforcement Import, leaving Export ticked, then Submit.</w:t>
            </w:r>
          </w:p>
          <w:p w14:paraId="2A6504C6" w14:textId="77777777" w:rsidR="00723333" w:rsidRDefault="00723333" w:rsidP="00394C91">
            <w:pPr>
              <w:spacing w:after="120"/>
            </w:pPr>
          </w:p>
          <w:p w14:paraId="0074E70A" w14:textId="77777777" w:rsidR="00723333" w:rsidRDefault="00723333" w:rsidP="00394C91">
            <w:pPr>
              <w:spacing w:after="120"/>
            </w:pPr>
            <w:r>
              <w:t>SWI: node profile, on the APIC</w:t>
            </w:r>
          </w:p>
          <w:p w14:paraId="1FD02C92" w14:textId="77777777" w:rsidR="00723333" w:rsidRDefault="00723333" w:rsidP="00394C91">
            <w:pPr>
              <w:spacing w:after="120"/>
            </w:pPr>
            <w:r>
              <w:t>1. Under MCX_L3OUT, right-click Logical Node Profiles &gt; Create Node Profile and name it MCX_NODE_PROF.</w:t>
            </w:r>
          </w:p>
          <w:p w14:paraId="104AB0E3" w14:textId="77777777" w:rsidR="00723333" w:rsidRDefault="00723333" w:rsidP="00394C91">
            <w:pPr>
              <w:spacing w:after="120"/>
            </w:pPr>
            <w:r>
              <w:t>2. Add node 1701 with router ID 10.158.255.13 and untick Use Router ID as Loopback Address.</w:t>
            </w:r>
          </w:p>
          <w:p w14:paraId="1C70BD43" w14:textId="77777777" w:rsidR="00723333" w:rsidRDefault="00723333" w:rsidP="00394C91">
            <w:pPr>
              <w:spacing w:after="120"/>
            </w:pPr>
            <w:r>
              <w:t>3. Add node 1702 with router ID 10.158.255.14 and untick Use Router ID as Loopback Address.</w:t>
            </w:r>
          </w:p>
          <w:p w14:paraId="2C19656E" w14:textId="77777777" w:rsidR="00723333" w:rsidRDefault="00723333" w:rsidP="00394C91">
            <w:pPr>
              <w:spacing w:after="120"/>
            </w:pPr>
            <w:r>
              <w:t xml:space="preserve">4. Under MCX_NODE_PROF, create a BGP Protocol Profile and select the 10/30 BGP </w:t>
            </w:r>
            <w:proofErr w:type="gramStart"/>
            <w:r>
              <w:t>timers</w:t>
            </w:r>
            <w:proofErr w:type="gramEnd"/>
            <w:r>
              <w:t xml:space="preserve"> policy recorded in the pre-checks, then Submit.</w:t>
            </w:r>
          </w:p>
          <w:p w14:paraId="655503FD" w14:textId="77777777" w:rsidR="00723333" w:rsidRDefault="00723333" w:rsidP="00394C91">
            <w:pPr>
              <w:spacing w:after="120"/>
            </w:pPr>
          </w:p>
          <w:p w14:paraId="0986ECFF" w14:textId="77777777" w:rsidR="00723333" w:rsidRDefault="00723333" w:rsidP="00394C91">
            <w:pPr>
              <w:spacing w:after="120"/>
            </w:pPr>
            <w:r>
              <w:t>SWI: interface profile for LD5, on the APIC</w:t>
            </w:r>
          </w:p>
          <w:p w14:paraId="183EB9F9" w14:textId="77777777" w:rsidR="00723333" w:rsidRDefault="00723333" w:rsidP="00394C91">
            <w:pPr>
              <w:spacing w:after="120"/>
            </w:pPr>
            <w:r>
              <w:t>1. Under MCX_NODE_PROF, right-click Logical Interface Profiles &gt; Create Interface Profile and name it MCX_LD5_IFP.</w:t>
            </w:r>
          </w:p>
          <w:p w14:paraId="397135F0" w14:textId="77777777" w:rsidR="00723333" w:rsidRDefault="00723333" w:rsidP="00394C91">
            <w:pPr>
              <w:spacing w:after="120"/>
            </w:pPr>
            <w:r>
              <w:t>2. Create a BFD Interface Profile on it and select the 300/300/3 BFD policy recorded in the pre-checks.</w:t>
            </w:r>
          </w:p>
          <w:p w14:paraId="472EFFAB" w14:textId="77777777" w:rsidR="00723333" w:rsidRDefault="00723333" w:rsidP="00394C91">
            <w:pPr>
              <w:spacing w:after="120"/>
            </w:pPr>
            <w:r>
              <w:t xml:space="preserve">3. On the SVI tab, add a path: path type Port, node 1701, path eth1/40, </w:t>
            </w:r>
            <w:proofErr w:type="spellStart"/>
            <w:r>
              <w:t>encap</w:t>
            </w:r>
            <w:proofErr w:type="spellEnd"/>
            <w:r>
              <w:t xml:space="preserve"> VLAN 725, mode Trunk, IP address 10.158.240.242/29, MTU 1500.</w:t>
            </w:r>
          </w:p>
          <w:p w14:paraId="711327E6" w14:textId="77777777" w:rsidR="00723333" w:rsidRDefault="00723333" w:rsidP="00394C91">
            <w:pPr>
              <w:spacing w:after="120"/>
            </w:pPr>
            <w:r>
              <w:t>4. Under that path, create a BGP Peer Connectivity Profile: peer address 10.158.240.241, remote AS 64635, the MD5 password, and tick BFD under Peer Controls.  Leave local AS blank.</w:t>
            </w:r>
          </w:p>
          <w:p w14:paraId="06EE8829" w14:textId="77777777" w:rsidR="00723333" w:rsidRDefault="00723333" w:rsidP="00394C91">
            <w:pPr>
              <w:spacing w:after="120"/>
            </w:pPr>
            <w:r>
              <w:t>5. Submit.</w:t>
            </w:r>
          </w:p>
          <w:p w14:paraId="07EA4C10" w14:textId="77777777" w:rsidR="00723333" w:rsidRDefault="00723333" w:rsidP="00394C91">
            <w:pPr>
              <w:spacing w:after="120"/>
            </w:pPr>
          </w:p>
          <w:p w14:paraId="4274BA02" w14:textId="77777777" w:rsidR="00723333" w:rsidRDefault="00723333" w:rsidP="00394C91">
            <w:pPr>
              <w:spacing w:after="120"/>
            </w:pPr>
            <w:r>
              <w:t>SWI: interface profile for LD8, on the APIC</w:t>
            </w:r>
          </w:p>
          <w:p w14:paraId="1310C169" w14:textId="77777777" w:rsidR="00723333" w:rsidRDefault="00723333" w:rsidP="00394C91">
            <w:pPr>
              <w:spacing w:after="120"/>
            </w:pPr>
            <w:r>
              <w:t xml:space="preserve">1. Under MCX_NODE_PROF, right-click Logical Interface Profiles &gt; Create Interface Profile and name it </w:t>
            </w:r>
            <w:r>
              <w:lastRenderedPageBreak/>
              <w:t>MCX_LD8_IFP.</w:t>
            </w:r>
          </w:p>
          <w:p w14:paraId="04D89517" w14:textId="77777777" w:rsidR="00723333" w:rsidRDefault="00723333" w:rsidP="00394C91">
            <w:pPr>
              <w:spacing w:after="120"/>
            </w:pPr>
            <w:r>
              <w:t>2. Create a BFD Interface Profile on it and select the 300/300/3 BFD policy recorded in the pre-checks.</w:t>
            </w:r>
          </w:p>
          <w:p w14:paraId="03DC52D3" w14:textId="77777777" w:rsidR="00723333" w:rsidRDefault="00723333" w:rsidP="00394C91">
            <w:pPr>
              <w:spacing w:after="120"/>
            </w:pPr>
            <w:r>
              <w:t xml:space="preserve">3. On the SVI tab, add a path: path type Port, node 1702, path eth1/40, </w:t>
            </w:r>
            <w:proofErr w:type="spellStart"/>
            <w:r>
              <w:t>encap</w:t>
            </w:r>
            <w:proofErr w:type="spellEnd"/>
            <w:r>
              <w:t xml:space="preserve"> VLAN 726, mode Trunk, IP address 10.158.240.250/29, MTU 1500.</w:t>
            </w:r>
          </w:p>
          <w:p w14:paraId="3662165C" w14:textId="77777777" w:rsidR="00723333" w:rsidRDefault="00723333" w:rsidP="00394C91">
            <w:pPr>
              <w:spacing w:after="120"/>
            </w:pPr>
            <w:r>
              <w:t>4. Under that path, create a BGP Peer Connectivity Profile: peer address 10.158.240.249, remote AS 64636, the MD5 password, and tick BFD under Peer Controls.  Leave local AS blank.</w:t>
            </w:r>
          </w:p>
          <w:p w14:paraId="6C00999E" w14:textId="77777777" w:rsidR="00723333" w:rsidRDefault="00723333" w:rsidP="00394C91">
            <w:pPr>
              <w:spacing w:after="120"/>
            </w:pPr>
            <w:r>
              <w:t>5. Submit.</w:t>
            </w:r>
          </w:p>
          <w:p w14:paraId="6E122633" w14:textId="77777777" w:rsidR="00723333" w:rsidRDefault="00723333" w:rsidP="00394C91">
            <w:pPr>
              <w:spacing w:after="120"/>
            </w:pPr>
          </w:p>
          <w:p w14:paraId="495070A2" w14:textId="77777777" w:rsidR="00723333" w:rsidRDefault="00723333" w:rsidP="00394C91">
            <w:pPr>
              <w:spacing w:after="120"/>
            </w:pPr>
            <w:r>
              <w:t>UXB: L3Out and external EPG, in NDO</w:t>
            </w:r>
          </w:p>
          <w:p w14:paraId="2DFDC54E" w14:textId="77777777" w:rsidR="00723333" w:rsidRDefault="00723333" w:rsidP="00394C91">
            <w:pPr>
              <w:spacing w:after="120"/>
            </w:pPr>
            <w:r>
              <w:t>1. In NDO go to Manage &gt; Tenant Templates &gt; Application, open schema PROD_UXB_BD_EPG_APP_L3OUT-SCHM and select template UXB_CONTRACT_L3OUT-TMPLT.</w:t>
            </w:r>
          </w:p>
          <w:p w14:paraId="7B86FBA0" w14:textId="77777777" w:rsidR="00723333" w:rsidRDefault="00723333" w:rsidP="00394C91">
            <w:pPr>
              <w:spacing w:after="120"/>
            </w:pPr>
            <w:r>
              <w:t>2. Click Create Object &gt; L3Out, name it MCX_L3OUT and set the VRF to the existing PROD_VRF.</w:t>
            </w:r>
          </w:p>
          <w:p w14:paraId="04703578" w14:textId="77777777" w:rsidR="00723333" w:rsidRDefault="00723333" w:rsidP="00394C91">
            <w:pPr>
              <w:spacing w:after="120"/>
            </w:pPr>
            <w:r>
              <w:t>3. On the UXBRIDGE tab, select MCX_L3OUT and set the L3 domain to UXB_MCX_L3OUT_DOM.</w:t>
            </w:r>
          </w:p>
          <w:p w14:paraId="5FBFF84F" w14:textId="77777777" w:rsidR="00723333" w:rsidRDefault="00723333" w:rsidP="00394C91">
            <w:pPr>
              <w:spacing w:after="120"/>
            </w:pPr>
            <w:r>
              <w:t>4. Click Create Object &gt; External EPG, name it MCX_L3OUT_EXT_EPG, set the L3Out to MCX_L3OUT and leave it with no subnets.</w:t>
            </w:r>
          </w:p>
          <w:p w14:paraId="62A5E5FC" w14:textId="77777777" w:rsidR="00723333" w:rsidRDefault="00723333" w:rsidP="00394C91">
            <w:pPr>
              <w:spacing w:after="120"/>
            </w:pPr>
            <w:r>
              <w:t>5. Save the schema and deploy this template only.</w:t>
            </w:r>
          </w:p>
          <w:p w14:paraId="1174D4FC" w14:textId="77777777" w:rsidR="00723333" w:rsidRDefault="00723333" w:rsidP="00394C91">
            <w:pPr>
              <w:spacing w:after="120"/>
            </w:pPr>
            <w:r>
              <w:t>6. On the UXB APIC, open Tenants &gt; PROD_TNT &gt; Networking &gt; L3Outs &gt; MCX_L3OUT and check it is there with VRF PROD_VRF and domain UXB_MCX_L3OUT_DOM.</w:t>
            </w:r>
          </w:p>
          <w:p w14:paraId="4A1B7241" w14:textId="77777777" w:rsidR="00723333" w:rsidRDefault="00723333" w:rsidP="00394C91">
            <w:pPr>
              <w:spacing w:after="120"/>
            </w:pPr>
            <w:r>
              <w:t>7. On the L3Out Policy tab, tick BGP and tick Route Control Enforcement Import, leaving Export ticked, then Submit.</w:t>
            </w:r>
          </w:p>
          <w:p w14:paraId="19FB15FC" w14:textId="77777777" w:rsidR="00723333" w:rsidRDefault="00723333" w:rsidP="00394C91">
            <w:pPr>
              <w:spacing w:after="120"/>
            </w:pPr>
          </w:p>
          <w:p w14:paraId="50872D60" w14:textId="77777777" w:rsidR="00723333" w:rsidRDefault="00723333" w:rsidP="00394C91">
            <w:pPr>
              <w:spacing w:after="120"/>
            </w:pPr>
            <w:r>
              <w:t>UXB: node profile, on the APIC</w:t>
            </w:r>
          </w:p>
          <w:p w14:paraId="6CE4AAFE" w14:textId="77777777" w:rsidR="00723333" w:rsidRDefault="00723333" w:rsidP="00394C91">
            <w:pPr>
              <w:spacing w:after="120"/>
            </w:pPr>
            <w:r>
              <w:t>1. Under MCX_L3OUT, right-click Logical Node Profiles &gt; Create Node Profile and name it MCX_NODE_PROF.</w:t>
            </w:r>
          </w:p>
          <w:p w14:paraId="1B80BA6D" w14:textId="77777777" w:rsidR="00723333" w:rsidRDefault="00723333" w:rsidP="00394C91">
            <w:pPr>
              <w:spacing w:after="120"/>
            </w:pPr>
            <w:r>
              <w:t>2. Add node 2703 with router ID 10.157.255.17 and untick Use Router ID as Loopback Address.</w:t>
            </w:r>
          </w:p>
          <w:p w14:paraId="347CADA8" w14:textId="77777777" w:rsidR="00723333" w:rsidRDefault="00723333" w:rsidP="00394C91">
            <w:pPr>
              <w:spacing w:after="120"/>
            </w:pPr>
            <w:r>
              <w:t>3. Add node 2704 with router ID 10.157.255.18 and untick Use Router ID as Loopback Address.</w:t>
            </w:r>
          </w:p>
          <w:p w14:paraId="2E1ED981" w14:textId="77777777" w:rsidR="00723333" w:rsidRDefault="00723333" w:rsidP="00394C91">
            <w:pPr>
              <w:spacing w:after="120"/>
            </w:pPr>
            <w:r>
              <w:t xml:space="preserve">4. Under MCX_NODE_PROF, create a BGP Protocol Profile and select the 10/30 BGP </w:t>
            </w:r>
            <w:proofErr w:type="gramStart"/>
            <w:r>
              <w:t>timers</w:t>
            </w:r>
            <w:proofErr w:type="gramEnd"/>
            <w:r>
              <w:t xml:space="preserve"> policy </w:t>
            </w:r>
            <w:r>
              <w:lastRenderedPageBreak/>
              <w:t>recorded in the pre-checks, then Submit.</w:t>
            </w:r>
          </w:p>
          <w:p w14:paraId="708AEAAC" w14:textId="77777777" w:rsidR="00723333" w:rsidRDefault="00723333" w:rsidP="00394C91">
            <w:pPr>
              <w:spacing w:after="120"/>
            </w:pPr>
          </w:p>
          <w:p w14:paraId="1C59CD43" w14:textId="77777777" w:rsidR="00723333" w:rsidRDefault="00723333" w:rsidP="00394C91">
            <w:pPr>
              <w:spacing w:after="120"/>
            </w:pPr>
            <w:r>
              <w:t>UXB: interface profile for LD5, on the APIC</w:t>
            </w:r>
          </w:p>
          <w:p w14:paraId="3C2431B9" w14:textId="77777777" w:rsidR="00723333" w:rsidRDefault="00723333" w:rsidP="00394C91">
            <w:pPr>
              <w:spacing w:after="120"/>
            </w:pPr>
            <w:r>
              <w:t>1. Under MCX_NODE_PROF, right-click Logical Interface Profiles &gt; Create Interface Profile and name it MCX_LD5_IFP.</w:t>
            </w:r>
          </w:p>
          <w:p w14:paraId="53944A64" w14:textId="77777777" w:rsidR="00723333" w:rsidRDefault="00723333" w:rsidP="00394C91">
            <w:pPr>
              <w:spacing w:after="120"/>
            </w:pPr>
            <w:r>
              <w:t>2. Create a BFD Interface Profile on it and select the 300/300/3 BFD policy recorded in the pre-checks.</w:t>
            </w:r>
          </w:p>
          <w:p w14:paraId="7AF6C367" w14:textId="77777777" w:rsidR="00723333" w:rsidRDefault="00723333" w:rsidP="00394C91">
            <w:pPr>
              <w:spacing w:after="120"/>
            </w:pPr>
            <w:r>
              <w:t xml:space="preserve">3. On the SVI tab, add a path: path type Port, node 2703, path eth1/40, </w:t>
            </w:r>
            <w:proofErr w:type="spellStart"/>
            <w:r>
              <w:t>encap</w:t>
            </w:r>
            <w:proofErr w:type="spellEnd"/>
            <w:r>
              <w:t xml:space="preserve"> VLAN 727, mode Trunk, IP address 10.157.240.218/29, MTU 1500.</w:t>
            </w:r>
          </w:p>
          <w:p w14:paraId="67B347E4" w14:textId="77777777" w:rsidR="00723333" w:rsidRDefault="00723333" w:rsidP="00394C91">
            <w:pPr>
              <w:spacing w:after="120"/>
            </w:pPr>
            <w:r>
              <w:t>4. Under that path, create a BGP Peer Connectivity Profile: peer address 10.157.240.217, remote AS 64635, the MD5 password, and tick BFD under Peer Controls.  Leave local AS blank.</w:t>
            </w:r>
          </w:p>
          <w:p w14:paraId="63D9F13C" w14:textId="77777777" w:rsidR="00723333" w:rsidRDefault="00723333" w:rsidP="00394C91">
            <w:pPr>
              <w:spacing w:after="120"/>
            </w:pPr>
            <w:r>
              <w:t>5. Submit.</w:t>
            </w:r>
          </w:p>
          <w:p w14:paraId="3B086ADB" w14:textId="77777777" w:rsidR="00723333" w:rsidRDefault="00723333" w:rsidP="00394C91">
            <w:pPr>
              <w:spacing w:after="120"/>
            </w:pPr>
          </w:p>
          <w:p w14:paraId="4CF82827" w14:textId="77777777" w:rsidR="00723333" w:rsidRDefault="00723333" w:rsidP="00394C91">
            <w:pPr>
              <w:spacing w:after="120"/>
            </w:pPr>
            <w:r>
              <w:t>UXB: interface profile for LD8, on the APIC</w:t>
            </w:r>
          </w:p>
          <w:p w14:paraId="67293CC7" w14:textId="77777777" w:rsidR="00723333" w:rsidRDefault="00723333" w:rsidP="00394C91">
            <w:pPr>
              <w:spacing w:after="120"/>
            </w:pPr>
            <w:r>
              <w:t>1. Under MCX_NODE_PROF, right-click Logical Interface Profiles &gt; Create Interface Profile and name it MCX_LD8_IFP.</w:t>
            </w:r>
          </w:p>
          <w:p w14:paraId="340D8B9D" w14:textId="77777777" w:rsidR="00723333" w:rsidRDefault="00723333" w:rsidP="00394C91">
            <w:pPr>
              <w:spacing w:after="120"/>
            </w:pPr>
            <w:r>
              <w:t>2. Create a BFD Interface Profile on it and select the 300/300/3 BFD policy recorded in the pre-checks.</w:t>
            </w:r>
          </w:p>
          <w:p w14:paraId="06B1E067" w14:textId="77777777" w:rsidR="00723333" w:rsidRDefault="00723333" w:rsidP="00394C91">
            <w:pPr>
              <w:spacing w:after="120"/>
            </w:pPr>
            <w:r>
              <w:t xml:space="preserve">3. On the SVI tab, add a path: path type Port, node 2704, path eth1/40, </w:t>
            </w:r>
            <w:proofErr w:type="spellStart"/>
            <w:r>
              <w:t>encap</w:t>
            </w:r>
            <w:proofErr w:type="spellEnd"/>
            <w:r>
              <w:t xml:space="preserve"> VLAN 728, mode Trunk, IP address 10.157.240.210/29, MTU 1500.</w:t>
            </w:r>
          </w:p>
          <w:p w14:paraId="70FA8524" w14:textId="77777777" w:rsidR="00723333" w:rsidRDefault="00723333" w:rsidP="00394C91">
            <w:pPr>
              <w:spacing w:after="120"/>
            </w:pPr>
            <w:r>
              <w:t>4. Under that path, create a BGP Peer Connectivity Profile: peer address 10.157.240.209, remote AS 64636, the MD5 password, and tick BFD under Peer Controls.  Leave local AS blank.</w:t>
            </w:r>
          </w:p>
          <w:p w14:paraId="55D298FC" w14:textId="77777777" w:rsidR="00723333" w:rsidRDefault="00723333" w:rsidP="00394C91">
            <w:pPr>
              <w:spacing w:after="120"/>
            </w:pPr>
            <w:r>
              <w:t>5. Submit.</w:t>
            </w:r>
          </w:p>
          <w:p w14:paraId="0B43CC66" w14:textId="77777777" w:rsidR="00723333" w:rsidRDefault="00723333" w:rsidP="00394C91">
            <w:pPr>
              <w:spacing w:after="120"/>
            </w:pPr>
          </w:p>
          <w:p w14:paraId="43051828" w14:textId="77777777" w:rsidR="00723333" w:rsidRDefault="00723333" w:rsidP="00394C91">
            <w:pPr>
              <w:spacing w:after="120"/>
            </w:pPr>
            <w:r>
              <w:t xml:space="preserve">Check there are no faults on MCX_L3OUT on either fabric, in particular no router ID or </w:t>
            </w:r>
            <w:proofErr w:type="spellStart"/>
            <w:r>
              <w:t>encap</w:t>
            </w:r>
            <w:proofErr w:type="spellEnd"/>
            <w:r>
              <w:t xml:space="preserve"> faults.</w:t>
            </w:r>
          </w:p>
        </w:tc>
        <w:tc>
          <w:tcPr>
            <w:tcW w:w="708" w:type="dxa"/>
          </w:tcPr>
          <w:p w14:paraId="357C8BBA" w14:textId="77777777" w:rsidR="00723333" w:rsidRPr="00C055F9" w:rsidRDefault="00723333" w:rsidP="00394C91">
            <w:pPr>
              <w:tabs>
                <w:tab w:val="right" w:pos="1768"/>
              </w:tabs>
              <w:spacing w:after="0"/>
              <w:rPr>
                <w:rFonts w:ascii="Verdana" w:hAnsi="Verdana" w:cs="Verdana"/>
              </w:rPr>
            </w:pPr>
            <w:r>
              <w:rPr>
                <w:rFonts w:eastAsia="Arial" w:cs="Arial"/>
              </w:rPr>
              <w:lastRenderedPageBreak/>
              <w:t>1</w:t>
            </w:r>
          </w:p>
        </w:tc>
        <w:tc>
          <w:tcPr>
            <w:tcW w:w="851" w:type="dxa"/>
          </w:tcPr>
          <w:p w14:paraId="06092635" w14:textId="77777777" w:rsidR="00723333" w:rsidRPr="00C055F9" w:rsidRDefault="00723333" w:rsidP="00394C91">
            <w:pPr>
              <w:tabs>
                <w:tab w:val="right" w:pos="1768"/>
              </w:tabs>
              <w:spacing w:after="0"/>
              <w:rPr>
                <w:rFonts w:ascii="Verdana" w:hAnsi="Verdana" w:cs="Verdana"/>
              </w:rPr>
            </w:pPr>
            <w:r>
              <w:rPr>
                <w:rFonts w:ascii="Verdana" w:hAnsi="Verdana" w:cs="Verdana"/>
              </w:rPr>
              <w:t>12:05</w:t>
            </w:r>
          </w:p>
        </w:tc>
        <w:tc>
          <w:tcPr>
            <w:tcW w:w="1134" w:type="dxa"/>
          </w:tcPr>
          <w:p w14:paraId="280B653F" w14:textId="77777777" w:rsidR="00723333" w:rsidRPr="00C055F9" w:rsidRDefault="00723333" w:rsidP="00394C91">
            <w:pPr>
              <w:tabs>
                <w:tab w:val="right" w:pos="1768"/>
              </w:tabs>
              <w:spacing w:after="0"/>
              <w:rPr>
                <w:rFonts w:ascii="Verdana" w:hAnsi="Verdana" w:cs="Verdana"/>
              </w:rPr>
            </w:pPr>
            <w:r>
              <w:rPr>
                <w:rFonts w:ascii="Verdana" w:hAnsi="Verdana" w:cs="Verdana"/>
              </w:rPr>
              <w:t>12:40</w:t>
            </w:r>
          </w:p>
        </w:tc>
        <w:tc>
          <w:tcPr>
            <w:tcW w:w="992" w:type="dxa"/>
          </w:tcPr>
          <w:p w14:paraId="5837D8E2" w14:textId="77777777" w:rsidR="00723333" w:rsidRPr="00C055F9" w:rsidRDefault="00723333" w:rsidP="00394C91">
            <w:pPr>
              <w:tabs>
                <w:tab w:val="right" w:pos="1768"/>
              </w:tabs>
              <w:spacing w:after="0"/>
              <w:rPr>
                <w:rFonts w:ascii="Verdana" w:hAnsi="Verdana" w:cs="Verdana"/>
              </w:rPr>
            </w:pPr>
            <w:r>
              <w:rPr>
                <w:rFonts w:eastAsia="Arial" w:cs="Arial"/>
              </w:rPr>
              <w:t>00:35</w:t>
            </w:r>
          </w:p>
        </w:tc>
        <w:tc>
          <w:tcPr>
            <w:tcW w:w="862" w:type="dxa"/>
          </w:tcPr>
          <w:p w14:paraId="71883C60" w14:textId="77777777" w:rsidR="00723333" w:rsidRPr="00C055F9" w:rsidRDefault="00723333" w:rsidP="00394C91">
            <w:pPr>
              <w:tabs>
                <w:tab w:val="right" w:pos="1768"/>
              </w:tabs>
              <w:spacing w:after="0"/>
              <w:rPr>
                <w:rFonts w:ascii="Verdana" w:hAnsi="Verdana" w:cs="Verdana"/>
              </w:rPr>
            </w:pPr>
            <w:r>
              <w:rPr>
                <w:rFonts w:eastAsia="Arial" w:cs="Arial"/>
                <w:sz w:val="16"/>
              </w:rPr>
              <w:t>Jonathan Clowes</w:t>
            </w:r>
          </w:p>
        </w:tc>
      </w:tr>
      <w:tr w:rsidR="00723333" w:rsidRPr="00C055F9" w14:paraId="0B887F0D" w14:textId="77777777" w:rsidTr="00394C91">
        <w:trPr>
          <w:trHeight w:val="342"/>
        </w:trPr>
        <w:tc>
          <w:tcPr>
            <w:tcW w:w="783" w:type="dxa"/>
          </w:tcPr>
          <w:p w14:paraId="009EC7F3" w14:textId="77777777" w:rsidR="00723333" w:rsidRPr="008F78B0" w:rsidRDefault="00723333" w:rsidP="00394C91">
            <w:pPr>
              <w:widowControl/>
              <w:autoSpaceDE w:val="0"/>
              <w:autoSpaceDN w:val="0"/>
              <w:spacing w:after="0"/>
              <w:jc w:val="center"/>
              <w:rPr>
                <w:rFonts w:eastAsia="Arial" w:cs="Arial"/>
              </w:rPr>
            </w:pPr>
            <w:r w:rsidRPr="008F78B0">
              <w:rPr>
                <w:rFonts w:eastAsia="Arial" w:cs="Arial"/>
              </w:rPr>
              <w:lastRenderedPageBreak/>
              <w:t>9</w:t>
            </w:r>
          </w:p>
        </w:tc>
        <w:tc>
          <w:tcPr>
            <w:tcW w:w="9731" w:type="dxa"/>
            <w:vAlign w:val="center"/>
          </w:tcPr>
          <w:p w14:paraId="666974F7" w14:textId="77777777" w:rsidR="00723333" w:rsidRPr="008F78B0" w:rsidRDefault="00723333" w:rsidP="00394C91">
            <w:pPr>
              <w:rPr>
                <w:rFonts w:eastAsia="Arial" w:cs="Arial"/>
                <w:sz w:val="22"/>
              </w:rPr>
            </w:pPr>
            <w:r w:rsidRPr="008F78B0">
              <w:rPr>
                <w:rFonts w:eastAsia="Arial" w:cs="Arial"/>
                <w:sz w:val="22"/>
              </w:rPr>
              <w:t>Enable the interfaces for all five circuits</w:t>
            </w:r>
          </w:p>
          <w:p w14:paraId="76B910B4" w14:textId="77777777" w:rsidR="00723333" w:rsidRPr="008F78B0" w:rsidRDefault="00723333" w:rsidP="00394C91">
            <w:pPr>
              <w:rPr>
                <w:rFonts w:eastAsia="Arial" w:cs="Arial"/>
                <w:b/>
                <w:bCs/>
                <w:sz w:val="22"/>
              </w:rPr>
            </w:pPr>
            <w:r w:rsidRPr="008F78B0">
              <w:rPr>
                <w:b/>
                <w:bCs/>
              </w:rPr>
              <w:t>LD5 EX4650</w:t>
            </w:r>
          </w:p>
          <w:p w14:paraId="34C2C10D" w14:textId="77777777" w:rsidR="00723333" w:rsidRPr="008F78B0" w:rsidRDefault="00723333" w:rsidP="00394C91">
            <w:r w:rsidRPr="008F78B0">
              <w:t>delete interfaces xe-0/0/20</w:t>
            </w:r>
          </w:p>
          <w:p w14:paraId="2E74ECB6" w14:textId="77777777" w:rsidR="00723333" w:rsidRPr="008F78B0" w:rsidRDefault="00723333" w:rsidP="00394C91">
            <w:r w:rsidRPr="008F78B0">
              <w:t>delete interfaces xe-1/0/20</w:t>
            </w:r>
          </w:p>
          <w:p w14:paraId="56A9C58D" w14:textId="77777777" w:rsidR="00723333" w:rsidRPr="008F78B0" w:rsidRDefault="00723333" w:rsidP="00394C91">
            <w:r w:rsidRPr="008F78B0">
              <w:lastRenderedPageBreak/>
              <w:t>delete interfaces xe-0/0/24</w:t>
            </w:r>
          </w:p>
          <w:p w14:paraId="4A0C9E58" w14:textId="77777777" w:rsidR="00723333" w:rsidRPr="008F78B0" w:rsidRDefault="00723333" w:rsidP="00394C91">
            <w:r w:rsidRPr="008F78B0">
              <w:t>set interfaces xe-0/0/20 disable</w:t>
            </w:r>
          </w:p>
          <w:p w14:paraId="612373ED" w14:textId="77777777" w:rsidR="00723333" w:rsidRPr="008F78B0" w:rsidRDefault="00723333" w:rsidP="00394C91">
            <w:r w:rsidRPr="008F78B0">
              <w:t>set interfaces xe-1/0/20 disable</w:t>
            </w:r>
          </w:p>
          <w:p w14:paraId="282342C3" w14:textId="77777777" w:rsidR="00723333" w:rsidRDefault="00723333" w:rsidP="00394C91">
            <w:r w:rsidRPr="008F78B0">
              <w:t>set interfaces xe-0/0/24 disable</w:t>
            </w:r>
          </w:p>
          <w:p w14:paraId="6BC4E963" w14:textId="77777777" w:rsidR="00723333" w:rsidRDefault="00723333" w:rsidP="00394C91"/>
          <w:p w14:paraId="7C3A5DCB" w14:textId="77777777" w:rsidR="00723333" w:rsidRDefault="00723333" w:rsidP="00394C91"/>
          <w:p w14:paraId="662D2510" w14:textId="77777777" w:rsidR="00723333" w:rsidRDefault="00723333" w:rsidP="00394C91">
            <w:pPr>
              <w:pStyle w:val="NormalWeb"/>
              <w:rPr>
                <w:b/>
                <w:bCs/>
              </w:rPr>
            </w:pPr>
            <w:r w:rsidRPr="008F78B0">
              <w:rPr>
                <w:b/>
                <w:bCs/>
              </w:rPr>
              <w:t>LD8 EX4650</w:t>
            </w:r>
          </w:p>
          <w:p w14:paraId="6CF3BB70" w14:textId="77777777" w:rsidR="00723333" w:rsidRPr="008F78B0" w:rsidRDefault="00723333" w:rsidP="00394C91">
            <w:r w:rsidRPr="008F78B0">
              <w:t>delete interfaces xe-0/0/20</w:t>
            </w:r>
          </w:p>
          <w:p w14:paraId="5D6AB5B7" w14:textId="77777777" w:rsidR="00723333" w:rsidRPr="008F78B0" w:rsidRDefault="00723333" w:rsidP="00394C91">
            <w:r w:rsidRPr="008F78B0">
              <w:t>delete interfaces xe-1/0/20</w:t>
            </w:r>
          </w:p>
          <w:p w14:paraId="61CA1B66" w14:textId="77777777" w:rsidR="00723333" w:rsidRPr="008F78B0" w:rsidRDefault="00723333" w:rsidP="00394C91">
            <w:r w:rsidRPr="008F78B0">
              <w:t>delete interfaces xe-0/0/24</w:t>
            </w:r>
          </w:p>
          <w:p w14:paraId="218A03CE" w14:textId="77777777" w:rsidR="00723333" w:rsidRPr="008F78B0" w:rsidRDefault="00723333" w:rsidP="00394C91">
            <w:r w:rsidRPr="008F78B0">
              <w:t>set interfaces xe-0/0/20 disable</w:t>
            </w:r>
          </w:p>
          <w:p w14:paraId="46C0B0F4" w14:textId="77777777" w:rsidR="00723333" w:rsidRPr="008F78B0" w:rsidRDefault="00723333" w:rsidP="00394C91">
            <w:r w:rsidRPr="008F78B0">
              <w:t>set interfaces xe-1/0/20 disable</w:t>
            </w:r>
          </w:p>
          <w:p w14:paraId="6951668A" w14:textId="77777777" w:rsidR="00723333" w:rsidRPr="008F78B0" w:rsidRDefault="00723333" w:rsidP="00394C91">
            <w:r w:rsidRPr="008F78B0">
              <w:t>set interfaces xe-0/0/24 disable</w:t>
            </w:r>
          </w:p>
          <w:p w14:paraId="72D7BD88" w14:textId="77777777" w:rsidR="00723333" w:rsidRPr="008F78B0" w:rsidRDefault="00723333" w:rsidP="00394C91"/>
          <w:p w14:paraId="598EFED8" w14:textId="77777777" w:rsidR="00723333" w:rsidRPr="008F78B0" w:rsidRDefault="00723333" w:rsidP="00394C91">
            <w:pPr>
              <w:rPr>
                <w:rFonts w:eastAsia="Arial" w:cs="Arial"/>
                <w:sz w:val="22"/>
              </w:rPr>
            </w:pPr>
          </w:p>
        </w:tc>
        <w:tc>
          <w:tcPr>
            <w:tcW w:w="708" w:type="dxa"/>
          </w:tcPr>
          <w:p w14:paraId="5DD388CC" w14:textId="77777777" w:rsidR="00723333" w:rsidRDefault="00723333" w:rsidP="00394C91">
            <w:pPr>
              <w:tabs>
                <w:tab w:val="right" w:pos="1768"/>
              </w:tabs>
              <w:spacing w:after="0"/>
              <w:rPr>
                <w:rFonts w:eastAsia="Arial" w:cs="Arial"/>
              </w:rPr>
            </w:pPr>
            <w:r>
              <w:rPr>
                <w:rFonts w:eastAsia="Arial" w:cs="Arial"/>
              </w:rPr>
              <w:lastRenderedPageBreak/>
              <w:t>1</w:t>
            </w:r>
          </w:p>
        </w:tc>
        <w:tc>
          <w:tcPr>
            <w:tcW w:w="851" w:type="dxa"/>
          </w:tcPr>
          <w:p w14:paraId="1733DC45" w14:textId="77777777" w:rsidR="00723333" w:rsidRPr="00C055F9" w:rsidRDefault="00723333" w:rsidP="00394C91">
            <w:pPr>
              <w:tabs>
                <w:tab w:val="right" w:pos="1768"/>
              </w:tabs>
              <w:spacing w:after="0"/>
              <w:rPr>
                <w:rFonts w:ascii="Verdana" w:hAnsi="Verdana" w:cs="Verdana"/>
              </w:rPr>
            </w:pPr>
            <w:r>
              <w:rPr>
                <w:rFonts w:ascii="Verdana" w:hAnsi="Verdana" w:cs="Verdana"/>
              </w:rPr>
              <w:t>12:40</w:t>
            </w:r>
          </w:p>
        </w:tc>
        <w:tc>
          <w:tcPr>
            <w:tcW w:w="1134" w:type="dxa"/>
          </w:tcPr>
          <w:p w14:paraId="3B95F498" w14:textId="77777777" w:rsidR="00723333" w:rsidRPr="00C055F9" w:rsidRDefault="00723333" w:rsidP="00394C91">
            <w:pPr>
              <w:tabs>
                <w:tab w:val="right" w:pos="1768"/>
              </w:tabs>
              <w:spacing w:after="0"/>
              <w:rPr>
                <w:rFonts w:ascii="Verdana" w:hAnsi="Verdana" w:cs="Verdana"/>
              </w:rPr>
            </w:pPr>
            <w:r>
              <w:rPr>
                <w:rFonts w:ascii="Verdana" w:hAnsi="Verdana" w:cs="Verdana"/>
              </w:rPr>
              <w:t>12:45</w:t>
            </w:r>
          </w:p>
        </w:tc>
        <w:tc>
          <w:tcPr>
            <w:tcW w:w="992" w:type="dxa"/>
          </w:tcPr>
          <w:p w14:paraId="02D54789" w14:textId="77777777" w:rsidR="00723333" w:rsidRDefault="00723333" w:rsidP="00394C91">
            <w:pPr>
              <w:tabs>
                <w:tab w:val="right" w:pos="1768"/>
              </w:tabs>
              <w:spacing w:after="0"/>
              <w:rPr>
                <w:rFonts w:eastAsia="Arial" w:cs="Arial"/>
              </w:rPr>
            </w:pPr>
            <w:r>
              <w:rPr>
                <w:rFonts w:eastAsia="Arial" w:cs="Arial"/>
              </w:rPr>
              <w:t>0:05</w:t>
            </w:r>
          </w:p>
        </w:tc>
        <w:tc>
          <w:tcPr>
            <w:tcW w:w="862" w:type="dxa"/>
          </w:tcPr>
          <w:p w14:paraId="4B25FDDA" w14:textId="77777777" w:rsidR="00723333" w:rsidRDefault="00723333" w:rsidP="00394C91">
            <w:pPr>
              <w:tabs>
                <w:tab w:val="right" w:pos="1768"/>
              </w:tabs>
              <w:spacing w:after="0"/>
              <w:rPr>
                <w:rFonts w:eastAsia="Arial" w:cs="Arial"/>
                <w:sz w:val="16"/>
              </w:rPr>
            </w:pPr>
            <w:r>
              <w:rPr>
                <w:rFonts w:eastAsia="Arial" w:cs="Arial"/>
                <w:sz w:val="16"/>
              </w:rPr>
              <w:t>Jonathon Clowes</w:t>
            </w:r>
          </w:p>
        </w:tc>
      </w:tr>
    </w:tbl>
    <w:bookmarkEnd w:id="25"/>
    <w:p w14:paraId="5AD8AFB4" w14:textId="77777777" w:rsidR="00264C23" w:rsidRDefault="00264C23" w:rsidP="00264C23">
      <w:pPr>
        <w:jc w:val="center"/>
      </w:pPr>
      <w:r w:rsidRPr="00305772">
        <w:rPr>
          <w:rFonts w:ascii="Optima" w:hAnsi="Optima"/>
          <w:i/>
          <w:iCs/>
          <w:sz w:val="24"/>
          <w:szCs w:val="24"/>
        </w:rPr>
        <w:t>Note: Put only day number</w:t>
      </w:r>
      <w:r w:rsidR="008D4A41">
        <w:rPr>
          <w:rFonts w:ascii="Optima" w:hAnsi="Optima"/>
          <w:i/>
          <w:iCs/>
          <w:sz w:val="24"/>
          <w:szCs w:val="24"/>
        </w:rPr>
        <w:t>s</w:t>
      </w:r>
      <w:r w:rsidRPr="00305772">
        <w:rPr>
          <w:rFonts w:ascii="Optima" w:hAnsi="Optima"/>
          <w:i/>
          <w:iCs/>
          <w:sz w:val="24"/>
          <w:szCs w:val="24"/>
        </w:rPr>
        <w:t xml:space="preserve"> in this plan, actual dates into </w:t>
      </w:r>
      <w:r w:rsidR="008D4A41">
        <w:rPr>
          <w:rFonts w:ascii="Optima" w:hAnsi="Optima"/>
          <w:i/>
          <w:iCs/>
          <w:sz w:val="24"/>
          <w:szCs w:val="24"/>
        </w:rPr>
        <w:t xml:space="preserve">the Helix </w:t>
      </w:r>
      <w:r w:rsidRPr="00305772">
        <w:rPr>
          <w:rFonts w:ascii="Optima" w:hAnsi="Optima"/>
          <w:i/>
          <w:iCs/>
          <w:sz w:val="24"/>
          <w:szCs w:val="24"/>
        </w:rPr>
        <w:t>Change Record</w:t>
      </w:r>
    </w:p>
    <w:p w14:paraId="45D981A7" w14:textId="77777777" w:rsidR="00567A16" w:rsidRDefault="00567A16" w:rsidP="00225189">
      <w:pPr>
        <w:pStyle w:val="NormalIndent"/>
        <w:ind w:left="0"/>
        <w:rPr>
          <w:b/>
          <w:bCs/>
          <w:color w:val="EE0000"/>
        </w:rPr>
      </w:pPr>
    </w:p>
    <w:p w14:paraId="444FC7C6" w14:textId="77777777" w:rsidR="00D42F0B" w:rsidRDefault="00D42F0B" w:rsidP="00D42F0B">
      <w:pPr>
        <w:pStyle w:val="Heading1"/>
      </w:pPr>
      <w:bookmarkStart w:id="32" w:name="_Toc242282884"/>
      <w:r>
        <w:lastRenderedPageBreak/>
        <w:t>Post Change Validation Testing</w:t>
      </w:r>
      <w:bookmarkEnd w:id="32"/>
    </w:p>
    <w:p w14:paraId="43AFC42E" w14:textId="77777777" w:rsidR="00D42F0B" w:rsidRDefault="00D42F0B" w:rsidP="00F23F11">
      <w:r>
        <w:rPr>
          <w:b/>
          <w:bCs/>
        </w:rPr>
        <w:t xml:space="preserve">Confirmation </w:t>
      </w:r>
      <w:r>
        <w:t>(does not include hyper care)</w:t>
      </w:r>
    </w:p>
    <w:p w14:paraId="680EC836" w14:textId="77777777" w:rsidR="00F34651" w:rsidRDefault="00F34651" w:rsidP="00F23F11"/>
    <w:tbl>
      <w:tblPr>
        <w:tblW w:w="1506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7463"/>
        <w:gridCol w:w="850"/>
        <w:gridCol w:w="1701"/>
        <w:gridCol w:w="1418"/>
        <w:gridCol w:w="992"/>
        <w:gridCol w:w="1854"/>
      </w:tblGrid>
      <w:tr w:rsidR="00F34651" w:rsidRPr="006A76BE" w14:paraId="73432123" w14:textId="77777777" w:rsidTr="00394C91">
        <w:trPr>
          <w:trHeight w:val="281"/>
        </w:trPr>
        <w:tc>
          <w:tcPr>
            <w:tcW w:w="783" w:type="dxa"/>
            <w:shd w:val="clear" w:color="auto" w:fill="00543D"/>
          </w:tcPr>
          <w:p w14:paraId="69507682" w14:textId="77777777" w:rsidR="00F34651" w:rsidRPr="006A76BE" w:rsidRDefault="00F34651" w:rsidP="00394C91">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4EDF4174" w14:textId="77777777" w:rsidR="00F34651" w:rsidRPr="006A76BE" w:rsidRDefault="00F34651" w:rsidP="00394C91">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65DECC04" w14:textId="77777777" w:rsidR="00F34651" w:rsidRDefault="00F34651" w:rsidP="00394C91">
            <w:pPr>
              <w:jc w:val="center"/>
              <w:rPr>
                <w:rFonts w:cs="Arial"/>
                <w:b/>
                <w:bCs/>
                <w:color w:val="FFFFFF" w:themeColor="background1"/>
                <w:sz w:val="18"/>
                <w:szCs w:val="18"/>
              </w:rPr>
            </w:pPr>
            <w:r>
              <w:rPr>
                <w:rFonts w:cs="Arial"/>
                <w:b/>
                <w:bCs/>
                <w:color w:val="FFFFFF" w:themeColor="background1"/>
                <w:sz w:val="18"/>
                <w:szCs w:val="18"/>
              </w:rPr>
              <w:t>Day</w:t>
            </w:r>
          </w:p>
          <w:p w14:paraId="2F459D3B" w14:textId="77777777" w:rsidR="00F34651" w:rsidRDefault="00F34651" w:rsidP="00394C91">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1CADA9DE" w14:textId="77777777" w:rsidR="00F34651" w:rsidRDefault="00F34651" w:rsidP="00394C91">
            <w:pPr>
              <w:jc w:val="center"/>
              <w:rPr>
                <w:rFonts w:cs="Arial"/>
                <w:b/>
                <w:bCs/>
                <w:color w:val="FFFFFF" w:themeColor="background1"/>
                <w:sz w:val="18"/>
                <w:szCs w:val="18"/>
              </w:rPr>
            </w:pPr>
            <w:r>
              <w:rPr>
                <w:rFonts w:cs="Arial"/>
                <w:b/>
                <w:bCs/>
                <w:color w:val="FFFFFF" w:themeColor="background1"/>
                <w:sz w:val="18"/>
                <w:szCs w:val="18"/>
              </w:rPr>
              <w:t>Start</w:t>
            </w:r>
          </w:p>
          <w:p w14:paraId="4D5A5D6C" w14:textId="77777777" w:rsidR="00F34651" w:rsidRDefault="00F34651"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1EBEE5C8" w14:textId="77777777" w:rsidR="00F34651" w:rsidRDefault="00F34651" w:rsidP="00394C91">
            <w:pPr>
              <w:jc w:val="center"/>
              <w:rPr>
                <w:rFonts w:cs="Arial"/>
                <w:b/>
                <w:bCs/>
                <w:color w:val="FFFFFF" w:themeColor="background1"/>
                <w:sz w:val="18"/>
                <w:szCs w:val="18"/>
              </w:rPr>
            </w:pPr>
            <w:r>
              <w:rPr>
                <w:rFonts w:cs="Arial"/>
                <w:b/>
                <w:bCs/>
                <w:color w:val="FFFFFF" w:themeColor="background1"/>
                <w:sz w:val="18"/>
                <w:szCs w:val="18"/>
              </w:rPr>
              <w:t>End</w:t>
            </w:r>
          </w:p>
          <w:p w14:paraId="1C81F290" w14:textId="77777777" w:rsidR="00F34651" w:rsidRDefault="00F34651"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40434E09" w14:textId="77777777" w:rsidR="00F34651" w:rsidRDefault="00F34651" w:rsidP="00394C91">
            <w:pPr>
              <w:jc w:val="center"/>
              <w:rPr>
                <w:rFonts w:cs="Arial"/>
                <w:b/>
                <w:bCs/>
                <w:color w:val="FFFFFF" w:themeColor="background1"/>
                <w:sz w:val="16"/>
                <w:szCs w:val="16"/>
              </w:rPr>
            </w:pPr>
            <w:r w:rsidRPr="00EB22EC">
              <w:rPr>
                <w:rFonts w:cs="Arial"/>
                <w:b/>
                <w:bCs/>
                <w:color w:val="FFFFFF" w:themeColor="background1"/>
                <w:sz w:val="16"/>
                <w:szCs w:val="16"/>
              </w:rPr>
              <w:t>Duration</w:t>
            </w:r>
          </w:p>
          <w:p w14:paraId="7115934C" w14:textId="77777777" w:rsidR="00F34651" w:rsidRPr="00EB22EC" w:rsidRDefault="00F34651" w:rsidP="00394C91">
            <w:pPr>
              <w:jc w:val="center"/>
              <w:rPr>
                <w:rFonts w:cs="Arial"/>
                <w:b/>
                <w:bCs/>
                <w:color w:val="FFFFFF" w:themeColor="background1"/>
                <w:sz w:val="16"/>
                <w:szCs w:val="16"/>
              </w:rPr>
            </w:pPr>
            <w:r>
              <w:rPr>
                <w:rFonts w:cs="Arial"/>
                <w:b/>
                <w:bCs/>
                <w:color w:val="FFFFFF" w:themeColor="background1"/>
                <w:sz w:val="16"/>
                <w:szCs w:val="16"/>
              </w:rPr>
              <w:t>(hh:mm)</w:t>
            </w:r>
          </w:p>
        </w:tc>
        <w:tc>
          <w:tcPr>
            <w:tcW w:w="1854" w:type="dxa"/>
            <w:shd w:val="clear" w:color="auto" w:fill="00543D"/>
          </w:tcPr>
          <w:p w14:paraId="63C0B741" w14:textId="77777777" w:rsidR="00F34651" w:rsidRPr="006A76BE" w:rsidRDefault="00F34651" w:rsidP="00394C91">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F34651" w:rsidRPr="007E3319" w14:paraId="2433B004" w14:textId="77777777" w:rsidTr="00394C91">
        <w:trPr>
          <w:trHeight w:val="342"/>
        </w:trPr>
        <w:tc>
          <w:tcPr>
            <w:tcW w:w="783" w:type="dxa"/>
          </w:tcPr>
          <w:p w14:paraId="715B2476" w14:textId="77777777" w:rsidR="00F34651" w:rsidRPr="007E3319" w:rsidRDefault="00F34651" w:rsidP="00394C91">
            <w:pPr>
              <w:widowControl/>
              <w:autoSpaceDE w:val="0"/>
              <w:autoSpaceDN w:val="0"/>
              <w:spacing w:after="0"/>
              <w:jc w:val="center"/>
              <w:rPr>
                <w:rFonts w:ascii="Verdana" w:hAnsi="Verdana" w:cs="Verdana"/>
                <w:sz w:val="18"/>
                <w:szCs w:val="18"/>
              </w:rPr>
            </w:pPr>
            <w:r>
              <w:rPr>
                <w:rFonts w:eastAsia="Arial" w:cs="Arial"/>
              </w:rPr>
              <w:t>1</w:t>
            </w:r>
          </w:p>
        </w:tc>
        <w:tc>
          <w:tcPr>
            <w:tcW w:w="7463" w:type="dxa"/>
            <w:vAlign w:val="center"/>
          </w:tcPr>
          <w:p w14:paraId="5092C0AC" w14:textId="77777777" w:rsidR="00F34651" w:rsidRPr="007E3319" w:rsidRDefault="00F34651" w:rsidP="00394C91">
            <w:pPr>
              <w:widowControl/>
              <w:autoSpaceDE w:val="0"/>
              <w:autoSpaceDN w:val="0"/>
              <w:rPr>
                <w:rFonts w:ascii="Verdana" w:hAnsi="Verdana" w:cs="Verdana"/>
                <w:sz w:val="18"/>
                <w:szCs w:val="18"/>
              </w:rPr>
            </w:pPr>
            <w:r>
              <w:rPr>
                <w:rFonts w:eastAsia="Arial" w:cs="Arial"/>
                <w:b/>
                <w:sz w:val="22"/>
              </w:rPr>
              <w:t>Fabric links up</w:t>
            </w:r>
          </w:p>
          <w:p w14:paraId="28F65F6D" w14:textId="77777777" w:rsidR="00F34651" w:rsidRDefault="00F34651" w:rsidP="00394C91">
            <w:pPr>
              <w:spacing w:before="160" w:after="60"/>
            </w:pPr>
            <w:r>
              <w:rPr>
                <w:rFonts w:eastAsia="Arial" w:cs="Arial"/>
                <w:b/>
                <w:sz w:val="22"/>
              </w:rPr>
              <w:t>Both EX4650s</w:t>
            </w:r>
          </w:p>
          <w:p w14:paraId="0EB7A361" w14:textId="77777777" w:rsidR="00F34651" w:rsidRDefault="00F34651" w:rsidP="00394C91">
            <w:pPr>
              <w:spacing w:after="0"/>
            </w:pPr>
            <w:r>
              <w:rPr>
                <w:rFonts w:eastAsia="Arial" w:cs="Arial"/>
                <w:sz w:val="22"/>
              </w:rPr>
              <w:t>show interfaces terse xe-0/0/20</w:t>
            </w:r>
          </w:p>
          <w:p w14:paraId="36037E5B" w14:textId="77777777" w:rsidR="00F34651" w:rsidRDefault="00F34651" w:rsidP="00394C91">
            <w:pPr>
              <w:spacing w:after="0"/>
            </w:pPr>
            <w:r>
              <w:rPr>
                <w:rFonts w:eastAsia="Arial" w:cs="Arial"/>
                <w:sz w:val="22"/>
              </w:rPr>
              <w:t>show interfaces terse xe-1/0/20</w:t>
            </w:r>
          </w:p>
          <w:p w14:paraId="3F1332CA" w14:textId="77777777" w:rsidR="00F34651" w:rsidRDefault="00F34651" w:rsidP="00394C91">
            <w:pPr>
              <w:spacing w:after="0"/>
              <w:rPr>
                <w:rFonts w:eastAsia="Arial" w:cs="Arial"/>
                <w:sz w:val="22"/>
              </w:rPr>
            </w:pPr>
            <w:r>
              <w:rPr>
                <w:rFonts w:eastAsia="Arial" w:cs="Arial"/>
                <w:sz w:val="22"/>
              </w:rPr>
              <w:t>show interfaces diagnostics optics xe-0/0/20</w:t>
            </w:r>
          </w:p>
          <w:p w14:paraId="5E903F08" w14:textId="77777777" w:rsidR="00F34651" w:rsidRPr="00A473BF" w:rsidRDefault="00F34651" w:rsidP="00394C91">
            <w:pPr>
              <w:spacing w:after="0"/>
              <w:rPr>
                <w:rFonts w:eastAsia="Arial" w:cs="Arial"/>
                <w:sz w:val="22"/>
              </w:rPr>
            </w:pPr>
            <w:r w:rsidRPr="00A473BF">
              <w:rPr>
                <w:rFonts w:eastAsia="Arial" w:cs="Arial"/>
                <w:sz w:val="22"/>
              </w:rPr>
              <w:t>show interfaces terse xe-0/0/24</w:t>
            </w:r>
          </w:p>
          <w:p w14:paraId="5ECEF2F7" w14:textId="77777777" w:rsidR="00F34651" w:rsidRDefault="00F34651" w:rsidP="00394C91">
            <w:pPr>
              <w:spacing w:after="120"/>
              <w:rPr>
                <w:rFonts w:eastAsia="Arial" w:cs="Arial"/>
                <w:sz w:val="22"/>
              </w:rPr>
            </w:pPr>
          </w:p>
          <w:p w14:paraId="444BDE7F" w14:textId="77777777" w:rsidR="00F34651" w:rsidRDefault="00F34651" w:rsidP="00394C91">
            <w:pPr>
              <w:spacing w:before="160" w:after="60"/>
            </w:pPr>
            <w:r>
              <w:rPr>
                <w:rFonts w:eastAsia="Arial" w:cs="Arial"/>
                <w:b/>
                <w:sz w:val="22"/>
              </w:rPr>
              <w:t>SWI and UXB APIC</w:t>
            </w:r>
          </w:p>
          <w:p w14:paraId="2DA39623" w14:textId="77777777" w:rsidR="00F34651" w:rsidRDefault="00F34651" w:rsidP="00394C91">
            <w:pPr>
              <w:spacing w:after="0"/>
            </w:pPr>
            <w:r>
              <w:rPr>
                <w:rFonts w:eastAsia="Arial" w:cs="Arial"/>
                <w:sz w:val="22"/>
              </w:rPr>
              <w:t>fabric 1701,1702 show interface ethernet 1/40 brief</w:t>
            </w:r>
          </w:p>
          <w:p w14:paraId="77C39B0C" w14:textId="77777777" w:rsidR="00F34651" w:rsidRDefault="00F34651" w:rsidP="00394C91">
            <w:pPr>
              <w:spacing w:after="200"/>
            </w:pPr>
            <w:r>
              <w:rPr>
                <w:rFonts w:eastAsia="Arial" w:cs="Arial"/>
                <w:sz w:val="22"/>
              </w:rPr>
              <w:t>fabric 2703,2704 show interface ethernet 1/40 brief</w:t>
            </w:r>
          </w:p>
          <w:p w14:paraId="26200F80" w14:textId="77777777" w:rsidR="00F34651" w:rsidRDefault="00F34651" w:rsidP="00394C91">
            <w:pPr>
              <w:spacing w:after="200"/>
            </w:pPr>
            <w:r>
              <w:rPr>
                <w:rFonts w:eastAsia="Arial" w:cs="Arial"/>
                <w:b/>
                <w:sz w:val="22"/>
              </w:rPr>
              <w:t xml:space="preserve">Expected: </w:t>
            </w:r>
            <w:r>
              <w:rPr>
                <w:rFonts w:eastAsia="Arial" w:cs="Arial"/>
                <w:sz w:val="22"/>
              </w:rPr>
              <w:t>all four fabric links up at both ends, with receive light within the optic's range.</w:t>
            </w:r>
          </w:p>
        </w:tc>
        <w:tc>
          <w:tcPr>
            <w:tcW w:w="850" w:type="dxa"/>
          </w:tcPr>
          <w:p w14:paraId="36FF69F5" w14:textId="77777777" w:rsidR="00F34651" w:rsidRPr="007E3319" w:rsidRDefault="00F34651" w:rsidP="00394C91">
            <w:pPr>
              <w:spacing w:after="0"/>
              <w:rPr>
                <w:rFonts w:ascii="Verdana" w:hAnsi="Verdana" w:cs="Verdana"/>
                <w:sz w:val="18"/>
                <w:szCs w:val="18"/>
              </w:rPr>
            </w:pPr>
            <w:r>
              <w:rPr>
                <w:rFonts w:eastAsia="Arial" w:cs="Arial"/>
              </w:rPr>
              <w:t>1</w:t>
            </w:r>
          </w:p>
        </w:tc>
        <w:tc>
          <w:tcPr>
            <w:tcW w:w="1701" w:type="dxa"/>
          </w:tcPr>
          <w:p w14:paraId="7F90A847"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12:45</w:t>
            </w:r>
          </w:p>
        </w:tc>
        <w:tc>
          <w:tcPr>
            <w:tcW w:w="1418" w:type="dxa"/>
          </w:tcPr>
          <w:p w14:paraId="6B94A88C"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12:50</w:t>
            </w:r>
          </w:p>
        </w:tc>
        <w:tc>
          <w:tcPr>
            <w:tcW w:w="992" w:type="dxa"/>
          </w:tcPr>
          <w:p w14:paraId="4112ED55" w14:textId="77777777" w:rsidR="00F34651" w:rsidRPr="007E3319" w:rsidRDefault="00F34651" w:rsidP="00394C91">
            <w:pPr>
              <w:spacing w:after="0"/>
              <w:rPr>
                <w:rFonts w:ascii="Verdana" w:hAnsi="Verdana" w:cs="Verdana"/>
                <w:sz w:val="18"/>
                <w:szCs w:val="18"/>
              </w:rPr>
            </w:pPr>
            <w:r>
              <w:rPr>
                <w:rFonts w:eastAsia="Arial" w:cs="Arial"/>
              </w:rPr>
              <w:t>00:05</w:t>
            </w:r>
          </w:p>
        </w:tc>
        <w:tc>
          <w:tcPr>
            <w:tcW w:w="1854" w:type="dxa"/>
          </w:tcPr>
          <w:p w14:paraId="0E27B411" w14:textId="77777777" w:rsidR="00F34651" w:rsidRPr="007E3319" w:rsidRDefault="00F34651" w:rsidP="00394C91">
            <w:pPr>
              <w:spacing w:after="0"/>
              <w:rPr>
                <w:rFonts w:ascii="Verdana" w:hAnsi="Verdana" w:cs="Verdana"/>
                <w:sz w:val="18"/>
                <w:szCs w:val="18"/>
              </w:rPr>
            </w:pPr>
            <w:r>
              <w:rPr>
                <w:rFonts w:eastAsia="Arial" w:cs="Arial"/>
                <w:sz w:val="16"/>
              </w:rPr>
              <w:t>Jonathan Clowes</w:t>
            </w:r>
          </w:p>
        </w:tc>
      </w:tr>
      <w:tr w:rsidR="00F34651" w:rsidRPr="007E3319" w14:paraId="3CECC159" w14:textId="77777777" w:rsidTr="00394C91">
        <w:trPr>
          <w:trHeight w:val="342"/>
        </w:trPr>
        <w:tc>
          <w:tcPr>
            <w:tcW w:w="783" w:type="dxa"/>
          </w:tcPr>
          <w:p w14:paraId="6DF45A00" w14:textId="77777777" w:rsidR="00F34651" w:rsidRPr="007E3319" w:rsidRDefault="00F34651" w:rsidP="00394C91">
            <w:pPr>
              <w:widowControl/>
              <w:autoSpaceDE w:val="0"/>
              <w:autoSpaceDN w:val="0"/>
              <w:spacing w:after="0"/>
              <w:jc w:val="center"/>
              <w:rPr>
                <w:rFonts w:ascii="Verdana" w:hAnsi="Verdana" w:cs="Verdana"/>
                <w:sz w:val="18"/>
                <w:szCs w:val="18"/>
              </w:rPr>
            </w:pPr>
            <w:r>
              <w:rPr>
                <w:rFonts w:eastAsia="Arial" w:cs="Arial"/>
              </w:rPr>
              <w:t>2</w:t>
            </w:r>
          </w:p>
        </w:tc>
        <w:tc>
          <w:tcPr>
            <w:tcW w:w="7463" w:type="dxa"/>
            <w:vAlign w:val="center"/>
          </w:tcPr>
          <w:p w14:paraId="522D95F4" w14:textId="77777777" w:rsidR="00F34651" w:rsidRPr="0098407F" w:rsidRDefault="00F34651" w:rsidP="00394C91">
            <w:pPr>
              <w:widowControl/>
              <w:autoSpaceDE w:val="0"/>
              <w:autoSpaceDN w:val="0"/>
            </w:pPr>
            <w:r>
              <w:rPr>
                <w:rFonts w:eastAsia="Arial" w:cs="Arial"/>
                <w:b/>
                <w:sz w:val="22"/>
              </w:rPr>
              <w:t>IP reachability</w:t>
            </w:r>
          </w:p>
          <w:p w14:paraId="39DE9778" w14:textId="77777777" w:rsidR="00F34651" w:rsidRDefault="00F34651" w:rsidP="00394C91">
            <w:pPr>
              <w:spacing w:before="160" w:after="60"/>
            </w:pPr>
            <w:r>
              <w:rPr>
                <w:rFonts w:eastAsia="Arial" w:cs="Arial"/>
                <w:b/>
                <w:sz w:val="22"/>
              </w:rPr>
              <w:t>LD5 EX4650</w:t>
            </w:r>
          </w:p>
          <w:p w14:paraId="2B65AAAA" w14:textId="77777777" w:rsidR="00F34651" w:rsidRDefault="00F34651" w:rsidP="00394C91">
            <w:pPr>
              <w:spacing w:after="0"/>
            </w:pPr>
            <w:r>
              <w:rPr>
                <w:rFonts w:eastAsia="Arial" w:cs="Arial"/>
                <w:sz w:val="22"/>
              </w:rPr>
              <w:t xml:space="preserve">ping 10.158.240.242 routing-instance </w:t>
            </w:r>
            <w:proofErr w:type="spellStart"/>
            <w:r>
              <w:rPr>
                <w:rFonts w:eastAsia="Arial" w:cs="Arial"/>
                <w:sz w:val="22"/>
              </w:rPr>
              <w:t>mcx_vrf</w:t>
            </w:r>
            <w:proofErr w:type="spellEnd"/>
            <w:r>
              <w:rPr>
                <w:rFonts w:eastAsia="Arial" w:cs="Arial"/>
                <w:sz w:val="22"/>
              </w:rPr>
              <w:t xml:space="preserve"> count 5</w:t>
            </w:r>
          </w:p>
          <w:p w14:paraId="76510DF3" w14:textId="77777777" w:rsidR="00F34651" w:rsidRDefault="00F34651" w:rsidP="00394C91">
            <w:pPr>
              <w:spacing w:after="200"/>
              <w:rPr>
                <w:rFonts w:eastAsia="Arial" w:cs="Arial"/>
                <w:sz w:val="22"/>
              </w:rPr>
            </w:pPr>
            <w:r>
              <w:rPr>
                <w:rFonts w:eastAsia="Arial" w:cs="Arial"/>
                <w:sz w:val="22"/>
              </w:rPr>
              <w:t xml:space="preserve">ping 10.157.240.218 routing-instance </w:t>
            </w:r>
            <w:proofErr w:type="spellStart"/>
            <w:r>
              <w:rPr>
                <w:rFonts w:eastAsia="Arial" w:cs="Arial"/>
                <w:sz w:val="22"/>
              </w:rPr>
              <w:t>mcx_vrf</w:t>
            </w:r>
            <w:proofErr w:type="spellEnd"/>
            <w:r>
              <w:rPr>
                <w:rFonts w:eastAsia="Arial" w:cs="Arial"/>
                <w:sz w:val="22"/>
              </w:rPr>
              <w:t xml:space="preserve"> count 5</w:t>
            </w:r>
          </w:p>
          <w:p w14:paraId="1E912D73" w14:textId="77777777" w:rsidR="00F34651" w:rsidRPr="004D440B" w:rsidRDefault="00F34651" w:rsidP="00394C91">
            <w:pPr>
              <w:spacing w:after="0"/>
              <w:rPr>
                <w:rFonts w:eastAsia="Arial" w:cs="Arial"/>
                <w:sz w:val="22"/>
              </w:rPr>
            </w:pPr>
            <w:r w:rsidRPr="004D440B">
              <w:rPr>
                <w:rFonts w:eastAsia="Arial" w:cs="Arial"/>
                <w:sz w:val="22"/>
              </w:rPr>
              <w:t xml:space="preserve">ping &lt;LD8 address&gt; routing-instance </w:t>
            </w:r>
            <w:proofErr w:type="spellStart"/>
            <w:r w:rsidRPr="004D440B">
              <w:rPr>
                <w:rFonts w:eastAsia="Arial" w:cs="Arial"/>
                <w:sz w:val="22"/>
              </w:rPr>
              <w:t>mcx_vrf</w:t>
            </w:r>
            <w:proofErr w:type="spellEnd"/>
            <w:r w:rsidRPr="004D440B">
              <w:rPr>
                <w:rFonts w:eastAsia="Arial" w:cs="Arial"/>
                <w:sz w:val="22"/>
              </w:rPr>
              <w:t xml:space="preserve"> count 5</w:t>
            </w:r>
          </w:p>
          <w:p w14:paraId="42894628" w14:textId="77777777" w:rsidR="00F34651" w:rsidRDefault="00F34651" w:rsidP="00394C91">
            <w:pPr>
              <w:spacing w:before="160" w:after="60"/>
            </w:pPr>
            <w:r>
              <w:rPr>
                <w:rFonts w:eastAsia="Arial" w:cs="Arial"/>
                <w:b/>
                <w:sz w:val="22"/>
              </w:rPr>
              <w:t>LD8 EX4650</w:t>
            </w:r>
          </w:p>
          <w:p w14:paraId="27553AE8" w14:textId="77777777" w:rsidR="00F34651" w:rsidRDefault="00F34651" w:rsidP="00394C91">
            <w:pPr>
              <w:spacing w:after="0"/>
            </w:pPr>
            <w:r>
              <w:rPr>
                <w:rFonts w:eastAsia="Arial" w:cs="Arial"/>
                <w:sz w:val="22"/>
              </w:rPr>
              <w:t xml:space="preserve">ping 10.158.240.250 routing-instance </w:t>
            </w:r>
            <w:proofErr w:type="spellStart"/>
            <w:r>
              <w:rPr>
                <w:rFonts w:eastAsia="Arial" w:cs="Arial"/>
                <w:sz w:val="22"/>
              </w:rPr>
              <w:t>mcx_vrf</w:t>
            </w:r>
            <w:proofErr w:type="spellEnd"/>
            <w:r>
              <w:rPr>
                <w:rFonts w:eastAsia="Arial" w:cs="Arial"/>
                <w:sz w:val="22"/>
              </w:rPr>
              <w:t xml:space="preserve"> count 5</w:t>
            </w:r>
          </w:p>
          <w:p w14:paraId="0BC1AFF9" w14:textId="77777777" w:rsidR="00F34651" w:rsidRDefault="00F34651" w:rsidP="00394C91">
            <w:pPr>
              <w:spacing w:after="200"/>
              <w:rPr>
                <w:rFonts w:eastAsia="Arial" w:cs="Arial"/>
                <w:sz w:val="22"/>
              </w:rPr>
            </w:pPr>
            <w:r>
              <w:rPr>
                <w:rFonts w:eastAsia="Arial" w:cs="Arial"/>
                <w:sz w:val="22"/>
              </w:rPr>
              <w:t xml:space="preserve">ping 10.157.240.210 routing-instance </w:t>
            </w:r>
            <w:proofErr w:type="spellStart"/>
            <w:r>
              <w:rPr>
                <w:rFonts w:eastAsia="Arial" w:cs="Arial"/>
                <w:sz w:val="22"/>
              </w:rPr>
              <w:t>mcx_vrf</w:t>
            </w:r>
            <w:proofErr w:type="spellEnd"/>
            <w:r>
              <w:rPr>
                <w:rFonts w:eastAsia="Arial" w:cs="Arial"/>
                <w:sz w:val="22"/>
              </w:rPr>
              <w:t xml:space="preserve"> count 5</w:t>
            </w:r>
          </w:p>
          <w:p w14:paraId="2088A732" w14:textId="77777777" w:rsidR="00F34651" w:rsidRPr="004D440B" w:rsidRDefault="00F34651" w:rsidP="00394C91">
            <w:pPr>
              <w:spacing w:after="0"/>
              <w:rPr>
                <w:rFonts w:eastAsia="Arial" w:cs="Arial"/>
                <w:sz w:val="22"/>
              </w:rPr>
            </w:pPr>
            <w:r w:rsidRPr="004D440B">
              <w:rPr>
                <w:rFonts w:eastAsia="Arial" w:cs="Arial"/>
                <w:sz w:val="22"/>
              </w:rPr>
              <w:lastRenderedPageBreak/>
              <w:t>ping &lt;LD</w:t>
            </w:r>
            <w:r>
              <w:rPr>
                <w:rFonts w:eastAsia="Arial" w:cs="Arial"/>
                <w:sz w:val="22"/>
              </w:rPr>
              <w:t>5</w:t>
            </w:r>
            <w:r w:rsidRPr="004D440B">
              <w:rPr>
                <w:rFonts w:eastAsia="Arial" w:cs="Arial"/>
                <w:sz w:val="22"/>
              </w:rPr>
              <w:t xml:space="preserve"> address&gt; routing-instance </w:t>
            </w:r>
            <w:proofErr w:type="spellStart"/>
            <w:r w:rsidRPr="004D440B">
              <w:rPr>
                <w:rFonts w:eastAsia="Arial" w:cs="Arial"/>
                <w:sz w:val="22"/>
              </w:rPr>
              <w:t>mcx_vrf</w:t>
            </w:r>
            <w:proofErr w:type="spellEnd"/>
            <w:r w:rsidRPr="004D440B">
              <w:rPr>
                <w:rFonts w:eastAsia="Arial" w:cs="Arial"/>
                <w:sz w:val="22"/>
              </w:rPr>
              <w:t xml:space="preserve"> count 5</w:t>
            </w:r>
          </w:p>
          <w:p w14:paraId="3582E46F" w14:textId="77777777" w:rsidR="00F34651" w:rsidRDefault="00F34651" w:rsidP="00394C91">
            <w:pPr>
              <w:spacing w:after="200"/>
            </w:pPr>
          </w:p>
          <w:p w14:paraId="798243CC" w14:textId="77777777" w:rsidR="00F34651" w:rsidRDefault="00F34651" w:rsidP="00394C91">
            <w:pPr>
              <w:spacing w:after="200"/>
            </w:pPr>
            <w:r>
              <w:rPr>
                <w:rFonts w:eastAsia="Arial" w:cs="Arial"/>
                <w:b/>
                <w:sz w:val="22"/>
              </w:rPr>
              <w:t xml:space="preserve">Expected: </w:t>
            </w:r>
            <w:r>
              <w:rPr>
                <w:rFonts w:eastAsia="Arial" w:cs="Arial"/>
                <w:sz w:val="22"/>
              </w:rPr>
              <w:t>all reply.</w:t>
            </w:r>
          </w:p>
        </w:tc>
        <w:tc>
          <w:tcPr>
            <w:tcW w:w="850" w:type="dxa"/>
          </w:tcPr>
          <w:p w14:paraId="156FE245" w14:textId="77777777" w:rsidR="00F34651" w:rsidRPr="007E3319" w:rsidRDefault="00F34651" w:rsidP="00394C91">
            <w:pPr>
              <w:spacing w:after="0"/>
              <w:rPr>
                <w:rFonts w:ascii="Verdana" w:hAnsi="Verdana" w:cs="Verdana"/>
                <w:sz w:val="18"/>
                <w:szCs w:val="18"/>
              </w:rPr>
            </w:pPr>
            <w:r>
              <w:rPr>
                <w:rFonts w:eastAsia="Arial" w:cs="Arial"/>
              </w:rPr>
              <w:lastRenderedPageBreak/>
              <w:t>1</w:t>
            </w:r>
          </w:p>
        </w:tc>
        <w:tc>
          <w:tcPr>
            <w:tcW w:w="1701" w:type="dxa"/>
          </w:tcPr>
          <w:p w14:paraId="00483FF8"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12:50</w:t>
            </w:r>
          </w:p>
        </w:tc>
        <w:tc>
          <w:tcPr>
            <w:tcW w:w="1418" w:type="dxa"/>
          </w:tcPr>
          <w:p w14:paraId="6ECACAD5"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12:55</w:t>
            </w:r>
          </w:p>
        </w:tc>
        <w:tc>
          <w:tcPr>
            <w:tcW w:w="992" w:type="dxa"/>
          </w:tcPr>
          <w:p w14:paraId="74D440FE" w14:textId="77777777" w:rsidR="00F34651" w:rsidRPr="007E3319" w:rsidRDefault="00F34651" w:rsidP="00394C91">
            <w:pPr>
              <w:spacing w:after="0"/>
              <w:rPr>
                <w:rFonts w:ascii="Verdana" w:hAnsi="Verdana" w:cs="Verdana"/>
                <w:sz w:val="18"/>
                <w:szCs w:val="18"/>
              </w:rPr>
            </w:pPr>
            <w:r>
              <w:rPr>
                <w:rFonts w:eastAsia="Arial" w:cs="Arial"/>
              </w:rPr>
              <w:t>00:05</w:t>
            </w:r>
          </w:p>
        </w:tc>
        <w:tc>
          <w:tcPr>
            <w:tcW w:w="1854" w:type="dxa"/>
          </w:tcPr>
          <w:p w14:paraId="0DCE42FE" w14:textId="77777777" w:rsidR="00F34651" w:rsidRPr="007E3319" w:rsidRDefault="00F34651" w:rsidP="00394C91">
            <w:pPr>
              <w:spacing w:after="0"/>
              <w:rPr>
                <w:rFonts w:ascii="Verdana" w:hAnsi="Verdana" w:cs="Verdana"/>
                <w:sz w:val="18"/>
                <w:szCs w:val="18"/>
              </w:rPr>
            </w:pPr>
            <w:r>
              <w:rPr>
                <w:rFonts w:eastAsia="Arial" w:cs="Arial"/>
                <w:sz w:val="16"/>
              </w:rPr>
              <w:t>Jonathan Clowes</w:t>
            </w:r>
          </w:p>
        </w:tc>
      </w:tr>
      <w:tr w:rsidR="00F34651" w:rsidRPr="007E3319" w14:paraId="083665C8" w14:textId="77777777" w:rsidTr="00394C91">
        <w:trPr>
          <w:trHeight w:val="342"/>
        </w:trPr>
        <w:tc>
          <w:tcPr>
            <w:tcW w:w="783" w:type="dxa"/>
          </w:tcPr>
          <w:p w14:paraId="61C23A36" w14:textId="77777777" w:rsidR="00F34651" w:rsidRPr="007E3319" w:rsidRDefault="00F34651" w:rsidP="00394C91">
            <w:pPr>
              <w:widowControl/>
              <w:autoSpaceDE w:val="0"/>
              <w:autoSpaceDN w:val="0"/>
              <w:spacing w:after="0"/>
              <w:jc w:val="center"/>
              <w:rPr>
                <w:rFonts w:ascii="Verdana" w:hAnsi="Verdana" w:cs="Verdana"/>
                <w:sz w:val="18"/>
                <w:szCs w:val="18"/>
              </w:rPr>
            </w:pPr>
            <w:r>
              <w:rPr>
                <w:rFonts w:eastAsia="Arial" w:cs="Arial"/>
              </w:rPr>
              <w:t>3</w:t>
            </w:r>
          </w:p>
        </w:tc>
        <w:tc>
          <w:tcPr>
            <w:tcW w:w="7463" w:type="dxa"/>
            <w:vAlign w:val="center"/>
          </w:tcPr>
          <w:p w14:paraId="7340235F" w14:textId="77777777" w:rsidR="00F34651" w:rsidRPr="009D7FCD" w:rsidRDefault="00F34651" w:rsidP="00394C91">
            <w:pPr>
              <w:widowControl/>
              <w:autoSpaceDE w:val="0"/>
              <w:autoSpaceDN w:val="0"/>
              <w:rPr>
                <w:rFonts w:ascii="Verdana" w:hAnsi="Verdana" w:cs="Verdana"/>
                <w:sz w:val="18"/>
                <w:szCs w:val="18"/>
              </w:rPr>
            </w:pPr>
            <w:r>
              <w:rPr>
                <w:rFonts w:eastAsia="Arial" w:cs="Arial"/>
                <w:b/>
                <w:sz w:val="22"/>
              </w:rPr>
              <w:t>BFD and BGP established with no prefixes</w:t>
            </w:r>
          </w:p>
          <w:p w14:paraId="7E99FA14" w14:textId="77777777" w:rsidR="00F34651" w:rsidRDefault="00F34651" w:rsidP="00394C91">
            <w:pPr>
              <w:spacing w:before="160" w:after="60"/>
            </w:pPr>
            <w:r>
              <w:rPr>
                <w:rFonts w:eastAsia="Arial" w:cs="Arial"/>
                <w:b/>
                <w:sz w:val="22"/>
              </w:rPr>
              <w:t>Both EX4650s</w:t>
            </w:r>
          </w:p>
          <w:p w14:paraId="741BDA28" w14:textId="77777777" w:rsidR="00F34651" w:rsidRDefault="00F34651" w:rsidP="00394C91">
            <w:pPr>
              <w:spacing w:after="0"/>
            </w:pPr>
            <w:r>
              <w:rPr>
                <w:rFonts w:eastAsia="Arial" w:cs="Arial"/>
                <w:sz w:val="22"/>
              </w:rPr>
              <w:t>show bfd session</w:t>
            </w:r>
          </w:p>
          <w:p w14:paraId="6B8D2B56" w14:textId="77777777" w:rsidR="00F34651" w:rsidRDefault="00F34651" w:rsidP="00394C91">
            <w:pPr>
              <w:spacing w:after="200"/>
            </w:pPr>
            <w:r>
              <w:rPr>
                <w:rFonts w:eastAsia="Arial" w:cs="Arial"/>
                <w:sz w:val="22"/>
              </w:rPr>
              <w:t>show bgp summary</w:t>
            </w:r>
          </w:p>
          <w:p w14:paraId="21C4775B" w14:textId="77777777" w:rsidR="00F34651" w:rsidRDefault="00F34651" w:rsidP="00394C91">
            <w:pPr>
              <w:spacing w:before="160" w:after="60"/>
            </w:pPr>
            <w:r>
              <w:rPr>
                <w:rFonts w:eastAsia="Arial" w:cs="Arial"/>
                <w:b/>
                <w:sz w:val="22"/>
              </w:rPr>
              <w:t>SWI and UXB APIC</w:t>
            </w:r>
          </w:p>
          <w:p w14:paraId="0923B44E" w14:textId="77777777" w:rsidR="00F34651" w:rsidRDefault="00F34651" w:rsidP="00394C91">
            <w:pPr>
              <w:spacing w:after="0"/>
            </w:pPr>
            <w:r>
              <w:rPr>
                <w:rFonts w:eastAsia="Arial" w:cs="Arial"/>
                <w:sz w:val="22"/>
              </w:rPr>
              <w:t xml:space="preserve">fabric 1701,1702 show bgp ipv4 unicast summary </w:t>
            </w:r>
            <w:proofErr w:type="spellStart"/>
            <w:r>
              <w:rPr>
                <w:rFonts w:eastAsia="Arial" w:cs="Arial"/>
                <w:sz w:val="22"/>
              </w:rPr>
              <w:t>vrf</w:t>
            </w:r>
            <w:proofErr w:type="spellEnd"/>
            <w:r>
              <w:rPr>
                <w:rFonts w:eastAsia="Arial" w:cs="Arial"/>
                <w:sz w:val="22"/>
              </w:rPr>
              <w:t xml:space="preserve"> PROD_TNT:PROD_VRF</w:t>
            </w:r>
          </w:p>
          <w:p w14:paraId="39C8CA6F" w14:textId="77777777" w:rsidR="00F34651" w:rsidRDefault="00F34651" w:rsidP="00394C91">
            <w:pPr>
              <w:spacing w:after="200"/>
            </w:pPr>
            <w:r>
              <w:rPr>
                <w:rFonts w:eastAsia="Arial" w:cs="Arial"/>
                <w:sz w:val="22"/>
              </w:rPr>
              <w:t xml:space="preserve">fabric 2703,2704 show bgp ipv4 unicast summary </w:t>
            </w:r>
            <w:proofErr w:type="spellStart"/>
            <w:r>
              <w:rPr>
                <w:rFonts w:eastAsia="Arial" w:cs="Arial"/>
                <w:sz w:val="22"/>
              </w:rPr>
              <w:t>vrf</w:t>
            </w:r>
            <w:proofErr w:type="spellEnd"/>
            <w:r>
              <w:rPr>
                <w:rFonts w:eastAsia="Arial" w:cs="Arial"/>
                <w:sz w:val="22"/>
              </w:rPr>
              <w:t xml:space="preserve"> PROD_TNT:PROD_VRF</w:t>
            </w:r>
          </w:p>
          <w:p w14:paraId="670AE3B5" w14:textId="77777777" w:rsidR="00F34651" w:rsidRDefault="00F34651" w:rsidP="00394C91">
            <w:pPr>
              <w:spacing w:after="200"/>
            </w:pPr>
            <w:r>
              <w:rPr>
                <w:rFonts w:eastAsia="Arial" w:cs="Arial"/>
                <w:b/>
                <w:sz w:val="22"/>
              </w:rPr>
              <w:t xml:space="preserve">Expected: </w:t>
            </w:r>
            <w:r>
              <w:rPr>
                <w:rFonts w:eastAsia="Arial" w:cs="Arial"/>
                <w:sz w:val="22"/>
              </w:rPr>
              <w:t>BFD up and BGP Established on the SWI and UXB sessions, two per EX4650 and one per leaf, with 0 received and 0 accepted.</w:t>
            </w:r>
          </w:p>
        </w:tc>
        <w:tc>
          <w:tcPr>
            <w:tcW w:w="850" w:type="dxa"/>
          </w:tcPr>
          <w:p w14:paraId="27CE795D" w14:textId="77777777" w:rsidR="00F34651" w:rsidRPr="007E3319" w:rsidRDefault="00F34651" w:rsidP="00394C91">
            <w:pPr>
              <w:tabs>
                <w:tab w:val="right" w:pos="1768"/>
              </w:tabs>
              <w:spacing w:after="0"/>
              <w:rPr>
                <w:rFonts w:ascii="Verdana" w:hAnsi="Verdana" w:cs="Verdana"/>
                <w:sz w:val="18"/>
                <w:szCs w:val="18"/>
              </w:rPr>
            </w:pPr>
            <w:r>
              <w:rPr>
                <w:rFonts w:eastAsia="Arial" w:cs="Arial"/>
              </w:rPr>
              <w:t>1</w:t>
            </w:r>
          </w:p>
        </w:tc>
        <w:tc>
          <w:tcPr>
            <w:tcW w:w="1701" w:type="dxa"/>
          </w:tcPr>
          <w:p w14:paraId="371299C3" w14:textId="77777777" w:rsidR="00F34651" w:rsidRPr="007E3319" w:rsidRDefault="00F34651" w:rsidP="00394C91">
            <w:pPr>
              <w:tabs>
                <w:tab w:val="right" w:pos="1768"/>
              </w:tabs>
              <w:spacing w:after="0"/>
              <w:rPr>
                <w:rFonts w:ascii="Verdana" w:hAnsi="Verdana" w:cs="Verdana"/>
                <w:sz w:val="18"/>
                <w:szCs w:val="18"/>
              </w:rPr>
            </w:pPr>
            <w:r>
              <w:rPr>
                <w:rFonts w:ascii="Verdana" w:hAnsi="Verdana" w:cs="Verdana"/>
                <w:sz w:val="18"/>
                <w:szCs w:val="18"/>
              </w:rPr>
              <w:t>12:55</w:t>
            </w:r>
          </w:p>
        </w:tc>
        <w:tc>
          <w:tcPr>
            <w:tcW w:w="1418" w:type="dxa"/>
          </w:tcPr>
          <w:p w14:paraId="5FA1916C" w14:textId="77777777" w:rsidR="00F34651" w:rsidRPr="007E3319" w:rsidRDefault="00F34651" w:rsidP="00394C91">
            <w:pPr>
              <w:tabs>
                <w:tab w:val="right" w:pos="1768"/>
              </w:tabs>
              <w:spacing w:after="0"/>
              <w:rPr>
                <w:rFonts w:ascii="Verdana" w:hAnsi="Verdana" w:cs="Verdana"/>
                <w:sz w:val="18"/>
                <w:szCs w:val="18"/>
              </w:rPr>
            </w:pPr>
            <w:r>
              <w:rPr>
                <w:rFonts w:ascii="Verdana" w:hAnsi="Verdana" w:cs="Verdana"/>
                <w:sz w:val="18"/>
                <w:szCs w:val="18"/>
              </w:rPr>
              <w:t>13:00</w:t>
            </w:r>
          </w:p>
        </w:tc>
        <w:tc>
          <w:tcPr>
            <w:tcW w:w="992" w:type="dxa"/>
          </w:tcPr>
          <w:p w14:paraId="5454D64B" w14:textId="77777777" w:rsidR="00F34651" w:rsidRPr="007E3319" w:rsidRDefault="00F34651" w:rsidP="00394C91">
            <w:pPr>
              <w:tabs>
                <w:tab w:val="right" w:pos="1768"/>
              </w:tabs>
              <w:spacing w:after="0"/>
              <w:rPr>
                <w:rFonts w:ascii="Verdana" w:hAnsi="Verdana" w:cs="Verdana"/>
                <w:sz w:val="18"/>
                <w:szCs w:val="18"/>
              </w:rPr>
            </w:pPr>
            <w:r>
              <w:rPr>
                <w:rFonts w:eastAsia="Arial" w:cs="Arial"/>
              </w:rPr>
              <w:t>00:05</w:t>
            </w:r>
          </w:p>
        </w:tc>
        <w:tc>
          <w:tcPr>
            <w:tcW w:w="1854" w:type="dxa"/>
          </w:tcPr>
          <w:p w14:paraId="55ADD0F7" w14:textId="77777777" w:rsidR="00F34651" w:rsidRPr="007E3319" w:rsidRDefault="00F34651" w:rsidP="00394C91">
            <w:pPr>
              <w:tabs>
                <w:tab w:val="right" w:pos="1768"/>
              </w:tabs>
              <w:spacing w:after="0"/>
              <w:rPr>
                <w:rFonts w:ascii="Verdana" w:hAnsi="Verdana" w:cs="Verdana"/>
                <w:sz w:val="18"/>
                <w:szCs w:val="18"/>
              </w:rPr>
            </w:pPr>
            <w:r>
              <w:rPr>
                <w:rFonts w:eastAsia="Arial" w:cs="Arial"/>
                <w:sz w:val="16"/>
              </w:rPr>
              <w:t>Jonathan Clowes</w:t>
            </w:r>
          </w:p>
        </w:tc>
      </w:tr>
      <w:tr w:rsidR="00F34651" w:rsidRPr="00C055F9" w14:paraId="59220CC3" w14:textId="77777777" w:rsidTr="00394C91">
        <w:trPr>
          <w:trHeight w:val="342"/>
        </w:trPr>
        <w:tc>
          <w:tcPr>
            <w:tcW w:w="783" w:type="dxa"/>
          </w:tcPr>
          <w:p w14:paraId="29EB592A" w14:textId="77777777" w:rsidR="00F34651" w:rsidRDefault="00F34651" w:rsidP="00394C91">
            <w:pPr>
              <w:widowControl/>
              <w:autoSpaceDE w:val="0"/>
              <w:autoSpaceDN w:val="0"/>
              <w:spacing w:after="0"/>
              <w:jc w:val="center"/>
              <w:rPr>
                <w:rFonts w:ascii="Verdana" w:hAnsi="Verdana" w:cs="Verdana"/>
                <w:sz w:val="18"/>
                <w:szCs w:val="18"/>
              </w:rPr>
            </w:pPr>
            <w:r>
              <w:rPr>
                <w:rFonts w:eastAsia="Arial" w:cs="Arial"/>
              </w:rPr>
              <w:t>4</w:t>
            </w:r>
          </w:p>
        </w:tc>
        <w:tc>
          <w:tcPr>
            <w:tcW w:w="7463" w:type="dxa"/>
            <w:vAlign w:val="center"/>
          </w:tcPr>
          <w:p w14:paraId="44C859E1" w14:textId="77777777" w:rsidR="00F34651" w:rsidRPr="00B61663" w:rsidRDefault="00F34651" w:rsidP="00394C91">
            <w:pPr>
              <w:widowControl/>
              <w:autoSpaceDE w:val="0"/>
              <w:autoSpaceDN w:val="0"/>
              <w:rPr>
                <w:rFonts w:ascii="Verdana" w:hAnsi="Verdana" w:cs="Verdana"/>
                <w:sz w:val="18"/>
                <w:szCs w:val="18"/>
              </w:rPr>
            </w:pPr>
            <w:r>
              <w:rPr>
                <w:rFonts w:eastAsia="Arial" w:cs="Arial"/>
                <w:b/>
                <w:sz w:val="22"/>
              </w:rPr>
              <w:t>No routes exchanged</w:t>
            </w:r>
          </w:p>
          <w:p w14:paraId="552CDA5D" w14:textId="77777777" w:rsidR="00F34651" w:rsidRDefault="00F34651" w:rsidP="00394C91">
            <w:pPr>
              <w:spacing w:before="160" w:after="60"/>
            </w:pPr>
            <w:r>
              <w:rPr>
                <w:rFonts w:eastAsia="Arial" w:cs="Arial"/>
                <w:b/>
                <w:sz w:val="22"/>
              </w:rPr>
              <w:t>LD5 EX4650, repeat for 10.157.240.218</w:t>
            </w:r>
          </w:p>
          <w:p w14:paraId="34C20285" w14:textId="77777777" w:rsidR="00F34651" w:rsidRDefault="00F34651" w:rsidP="00394C91">
            <w:pPr>
              <w:spacing w:after="0"/>
            </w:pPr>
            <w:r>
              <w:rPr>
                <w:rFonts w:eastAsia="Arial" w:cs="Arial"/>
                <w:sz w:val="22"/>
              </w:rPr>
              <w:t xml:space="preserve">show route advertising-protocol bgp 10.158.240.242 table </w:t>
            </w:r>
            <w:proofErr w:type="spellStart"/>
            <w:r>
              <w:rPr>
                <w:rFonts w:eastAsia="Arial" w:cs="Arial"/>
                <w:sz w:val="22"/>
              </w:rPr>
              <w:t>mcx_vrf</w:t>
            </w:r>
            <w:proofErr w:type="spellEnd"/>
          </w:p>
          <w:p w14:paraId="11E76EE7" w14:textId="77777777" w:rsidR="00F34651" w:rsidRDefault="00F34651" w:rsidP="00394C91">
            <w:pPr>
              <w:spacing w:after="0"/>
              <w:rPr>
                <w:rFonts w:eastAsia="Arial" w:cs="Arial"/>
                <w:sz w:val="22"/>
              </w:rPr>
            </w:pPr>
            <w:r>
              <w:rPr>
                <w:rFonts w:eastAsia="Arial" w:cs="Arial"/>
                <w:sz w:val="22"/>
              </w:rPr>
              <w:t xml:space="preserve">show route receive-protocol bgp 10.158.240.242 table </w:t>
            </w:r>
            <w:proofErr w:type="spellStart"/>
            <w:r>
              <w:rPr>
                <w:rFonts w:eastAsia="Arial" w:cs="Arial"/>
                <w:sz w:val="22"/>
              </w:rPr>
              <w:t>mcx_vrf</w:t>
            </w:r>
            <w:proofErr w:type="spellEnd"/>
          </w:p>
          <w:p w14:paraId="76964B70" w14:textId="77777777" w:rsidR="00F34651" w:rsidRPr="00C0763C" w:rsidRDefault="00F34651" w:rsidP="00394C91">
            <w:pPr>
              <w:spacing w:after="0"/>
              <w:rPr>
                <w:rFonts w:eastAsia="Arial" w:cs="Arial"/>
                <w:sz w:val="22"/>
              </w:rPr>
            </w:pPr>
            <w:r w:rsidRPr="00C0763C">
              <w:rPr>
                <w:rFonts w:eastAsia="Arial" w:cs="Arial"/>
                <w:sz w:val="22"/>
              </w:rPr>
              <w:t xml:space="preserve">show route advertising-protocol bgp &lt;LD8 address&gt; table </w:t>
            </w:r>
            <w:proofErr w:type="spellStart"/>
            <w:r w:rsidRPr="00C0763C">
              <w:rPr>
                <w:rFonts w:eastAsia="Arial" w:cs="Arial"/>
                <w:sz w:val="22"/>
              </w:rPr>
              <w:t>mcx_vrf</w:t>
            </w:r>
            <w:proofErr w:type="spellEnd"/>
          </w:p>
          <w:p w14:paraId="7ED8F860" w14:textId="77777777" w:rsidR="00F34651" w:rsidRPr="00C0763C" w:rsidRDefault="00F34651" w:rsidP="00394C91">
            <w:pPr>
              <w:spacing w:after="0"/>
              <w:rPr>
                <w:rFonts w:eastAsia="Arial" w:cs="Arial"/>
                <w:sz w:val="22"/>
              </w:rPr>
            </w:pPr>
            <w:r w:rsidRPr="00C0763C">
              <w:rPr>
                <w:rFonts w:eastAsia="Arial" w:cs="Arial"/>
                <w:sz w:val="22"/>
              </w:rPr>
              <w:t xml:space="preserve">show route receive-protocol bgp &lt;LD8 address&gt; table </w:t>
            </w:r>
            <w:proofErr w:type="spellStart"/>
            <w:r w:rsidRPr="00C0763C">
              <w:rPr>
                <w:rFonts w:eastAsia="Arial" w:cs="Arial"/>
                <w:sz w:val="22"/>
              </w:rPr>
              <w:t>mcx_vrf</w:t>
            </w:r>
            <w:proofErr w:type="spellEnd"/>
          </w:p>
          <w:p w14:paraId="64BD8245" w14:textId="77777777" w:rsidR="00F34651" w:rsidRDefault="00F34651" w:rsidP="00394C91">
            <w:pPr>
              <w:spacing w:before="160" w:after="60"/>
              <w:rPr>
                <w:rFonts w:eastAsia="Arial" w:cs="Arial"/>
                <w:b/>
                <w:sz w:val="22"/>
              </w:rPr>
            </w:pPr>
          </w:p>
          <w:p w14:paraId="553B7399" w14:textId="77777777" w:rsidR="00F34651" w:rsidRDefault="00F34651" w:rsidP="00394C91">
            <w:pPr>
              <w:spacing w:before="160" w:after="60"/>
            </w:pPr>
            <w:r>
              <w:rPr>
                <w:rFonts w:eastAsia="Arial" w:cs="Arial"/>
                <w:b/>
                <w:sz w:val="22"/>
              </w:rPr>
              <w:t>LD8 EX4650, repeat for 10.157.240.210</w:t>
            </w:r>
          </w:p>
          <w:p w14:paraId="64CE88F3" w14:textId="77777777" w:rsidR="00F34651" w:rsidRPr="00C0763C" w:rsidRDefault="00F34651" w:rsidP="00394C91">
            <w:pPr>
              <w:spacing w:after="0"/>
              <w:rPr>
                <w:rFonts w:eastAsia="Arial" w:cs="Arial"/>
                <w:sz w:val="22"/>
              </w:rPr>
            </w:pPr>
            <w:r>
              <w:rPr>
                <w:rFonts w:eastAsia="Arial" w:cs="Arial"/>
                <w:sz w:val="22"/>
              </w:rPr>
              <w:t xml:space="preserve">show route advertising-protocol bgp 10.158.240.250 table </w:t>
            </w:r>
            <w:proofErr w:type="spellStart"/>
            <w:r>
              <w:rPr>
                <w:rFonts w:eastAsia="Arial" w:cs="Arial"/>
                <w:sz w:val="22"/>
              </w:rPr>
              <w:t>mcx_vrf</w:t>
            </w:r>
            <w:proofErr w:type="spellEnd"/>
          </w:p>
          <w:p w14:paraId="6268C058" w14:textId="77777777" w:rsidR="00F34651" w:rsidRDefault="00F34651" w:rsidP="00394C91">
            <w:pPr>
              <w:spacing w:after="0"/>
              <w:rPr>
                <w:rFonts w:eastAsia="Arial" w:cs="Arial"/>
                <w:sz w:val="22"/>
              </w:rPr>
            </w:pPr>
            <w:r>
              <w:rPr>
                <w:rFonts w:eastAsia="Arial" w:cs="Arial"/>
                <w:sz w:val="22"/>
              </w:rPr>
              <w:t xml:space="preserve">show route receive-protocol bgp 10.158.240.250 table </w:t>
            </w:r>
            <w:proofErr w:type="spellStart"/>
            <w:r>
              <w:rPr>
                <w:rFonts w:eastAsia="Arial" w:cs="Arial"/>
                <w:sz w:val="22"/>
              </w:rPr>
              <w:t>mcx_vrf</w:t>
            </w:r>
            <w:proofErr w:type="spellEnd"/>
          </w:p>
          <w:p w14:paraId="67A7E9A6" w14:textId="77777777" w:rsidR="00F34651" w:rsidRPr="00C0763C" w:rsidRDefault="00F34651" w:rsidP="00394C91">
            <w:pPr>
              <w:spacing w:after="0"/>
              <w:rPr>
                <w:rFonts w:eastAsia="Arial" w:cs="Arial"/>
                <w:sz w:val="22"/>
              </w:rPr>
            </w:pPr>
            <w:r w:rsidRPr="00C0763C">
              <w:rPr>
                <w:rFonts w:eastAsia="Arial" w:cs="Arial"/>
                <w:sz w:val="22"/>
              </w:rPr>
              <w:t>show route advertising-protocol bgp &lt;LD</w:t>
            </w:r>
            <w:r>
              <w:rPr>
                <w:rFonts w:eastAsia="Arial" w:cs="Arial"/>
                <w:sz w:val="22"/>
              </w:rPr>
              <w:t>5</w:t>
            </w:r>
            <w:r w:rsidRPr="00C0763C">
              <w:rPr>
                <w:rFonts w:eastAsia="Arial" w:cs="Arial"/>
                <w:sz w:val="22"/>
              </w:rPr>
              <w:t xml:space="preserve"> address&gt; table </w:t>
            </w:r>
            <w:proofErr w:type="spellStart"/>
            <w:r w:rsidRPr="00C0763C">
              <w:rPr>
                <w:rFonts w:eastAsia="Arial" w:cs="Arial"/>
                <w:sz w:val="22"/>
              </w:rPr>
              <w:t>mcx_vrf</w:t>
            </w:r>
            <w:proofErr w:type="spellEnd"/>
          </w:p>
          <w:p w14:paraId="2FBB84E9" w14:textId="77777777" w:rsidR="00F34651" w:rsidRPr="00C0763C" w:rsidRDefault="00F34651" w:rsidP="00394C91">
            <w:pPr>
              <w:spacing w:after="0"/>
              <w:rPr>
                <w:rFonts w:eastAsia="Arial" w:cs="Arial"/>
                <w:sz w:val="22"/>
              </w:rPr>
            </w:pPr>
            <w:r w:rsidRPr="00C0763C">
              <w:rPr>
                <w:rFonts w:eastAsia="Arial" w:cs="Arial"/>
                <w:sz w:val="22"/>
              </w:rPr>
              <w:t>show route receive-protocol bgp &lt;LD</w:t>
            </w:r>
            <w:r>
              <w:rPr>
                <w:rFonts w:eastAsia="Arial" w:cs="Arial"/>
                <w:sz w:val="22"/>
              </w:rPr>
              <w:t>5</w:t>
            </w:r>
            <w:r w:rsidRPr="00C0763C">
              <w:rPr>
                <w:rFonts w:eastAsia="Arial" w:cs="Arial"/>
                <w:sz w:val="22"/>
              </w:rPr>
              <w:t xml:space="preserve"> address&gt; table </w:t>
            </w:r>
            <w:proofErr w:type="spellStart"/>
            <w:r w:rsidRPr="00C0763C">
              <w:rPr>
                <w:rFonts w:eastAsia="Arial" w:cs="Arial"/>
                <w:sz w:val="22"/>
              </w:rPr>
              <w:t>mcx_vrf</w:t>
            </w:r>
            <w:proofErr w:type="spellEnd"/>
          </w:p>
          <w:p w14:paraId="47E69EEF" w14:textId="77777777" w:rsidR="00F34651" w:rsidRDefault="00F34651" w:rsidP="00394C91">
            <w:pPr>
              <w:spacing w:after="200"/>
            </w:pPr>
          </w:p>
          <w:p w14:paraId="756C0AD1" w14:textId="77777777" w:rsidR="00F34651" w:rsidRDefault="00F34651" w:rsidP="00394C91">
            <w:pPr>
              <w:spacing w:before="160" w:after="60"/>
            </w:pPr>
            <w:r>
              <w:rPr>
                <w:rFonts w:eastAsia="Arial" w:cs="Arial"/>
                <w:b/>
                <w:sz w:val="22"/>
              </w:rPr>
              <w:t>SWI and UXB APIC</w:t>
            </w:r>
          </w:p>
          <w:p w14:paraId="4CE7E584" w14:textId="77777777" w:rsidR="00F34651" w:rsidRDefault="00F34651" w:rsidP="00394C91">
            <w:pPr>
              <w:spacing w:after="0"/>
            </w:pPr>
            <w:r>
              <w:rPr>
                <w:rFonts w:eastAsia="Arial" w:cs="Arial"/>
                <w:sz w:val="22"/>
              </w:rPr>
              <w:t xml:space="preserve">fabric 1701 show bgp ipv4 unicast </w:t>
            </w:r>
            <w:proofErr w:type="spellStart"/>
            <w:r>
              <w:rPr>
                <w:rFonts w:eastAsia="Arial" w:cs="Arial"/>
                <w:sz w:val="22"/>
              </w:rPr>
              <w:t>neighbors</w:t>
            </w:r>
            <w:proofErr w:type="spellEnd"/>
            <w:r>
              <w:rPr>
                <w:rFonts w:eastAsia="Arial" w:cs="Arial"/>
                <w:sz w:val="22"/>
              </w:rPr>
              <w:t xml:space="preserve"> 10.158.240.241 advertised-routes </w:t>
            </w:r>
            <w:proofErr w:type="spellStart"/>
            <w:r>
              <w:rPr>
                <w:rFonts w:eastAsia="Arial" w:cs="Arial"/>
                <w:sz w:val="22"/>
              </w:rPr>
              <w:t>vrf</w:t>
            </w:r>
            <w:proofErr w:type="spellEnd"/>
            <w:r>
              <w:rPr>
                <w:rFonts w:eastAsia="Arial" w:cs="Arial"/>
                <w:sz w:val="22"/>
              </w:rPr>
              <w:t xml:space="preserve"> PROD_TNT:PROD_VRF</w:t>
            </w:r>
          </w:p>
          <w:p w14:paraId="775CE0E0" w14:textId="77777777" w:rsidR="00F34651" w:rsidRDefault="00F34651" w:rsidP="00394C91">
            <w:pPr>
              <w:spacing w:after="0"/>
            </w:pPr>
            <w:r>
              <w:rPr>
                <w:rFonts w:eastAsia="Arial" w:cs="Arial"/>
                <w:sz w:val="22"/>
              </w:rPr>
              <w:t xml:space="preserve">fabric 1702 show bgp ipv4 unicast </w:t>
            </w:r>
            <w:proofErr w:type="spellStart"/>
            <w:r>
              <w:rPr>
                <w:rFonts w:eastAsia="Arial" w:cs="Arial"/>
                <w:sz w:val="22"/>
              </w:rPr>
              <w:t>neighbors</w:t>
            </w:r>
            <w:proofErr w:type="spellEnd"/>
            <w:r>
              <w:rPr>
                <w:rFonts w:eastAsia="Arial" w:cs="Arial"/>
                <w:sz w:val="22"/>
              </w:rPr>
              <w:t xml:space="preserve"> 10.158.240.249 advertised-routes </w:t>
            </w:r>
            <w:proofErr w:type="spellStart"/>
            <w:r>
              <w:rPr>
                <w:rFonts w:eastAsia="Arial" w:cs="Arial"/>
                <w:sz w:val="22"/>
              </w:rPr>
              <w:t>vrf</w:t>
            </w:r>
            <w:proofErr w:type="spellEnd"/>
            <w:r>
              <w:rPr>
                <w:rFonts w:eastAsia="Arial" w:cs="Arial"/>
                <w:sz w:val="22"/>
              </w:rPr>
              <w:t xml:space="preserve"> PROD_TNT:PROD_VRF</w:t>
            </w:r>
          </w:p>
          <w:p w14:paraId="412BEF1B" w14:textId="77777777" w:rsidR="00F34651" w:rsidRDefault="00F34651" w:rsidP="00394C91">
            <w:pPr>
              <w:spacing w:after="0"/>
            </w:pPr>
            <w:r>
              <w:rPr>
                <w:rFonts w:eastAsia="Arial" w:cs="Arial"/>
                <w:sz w:val="22"/>
              </w:rPr>
              <w:t xml:space="preserve">fabric 2703 show bgp ipv4 unicast </w:t>
            </w:r>
            <w:proofErr w:type="spellStart"/>
            <w:r>
              <w:rPr>
                <w:rFonts w:eastAsia="Arial" w:cs="Arial"/>
                <w:sz w:val="22"/>
              </w:rPr>
              <w:t>neighbors</w:t>
            </w:r>
            <w:proofErr w:type="spellEnd"/>
            <w:r>
              <w:rPr>
                <w:rFonts w:eastAsia="Arial" w:cs="Arial"/>
                <w:sz w:val="22"/>
              </w:rPr>
              <w:t xml:space="preserve"> 10.157.240.217 advertised-routes </w:t>
            </w:r>
            <w:proofErr w:type="spellStart"/>
            <w:r>
              <w:rPr>
                <w:rFonts w:eastAsia="Arial" w:cs="Arial"/>
                <w:sz w:val="22"/>
              </w:rPr>
              <w:t>vrf</w:t>
            </w:r>
            <w:proofErr w:type="spellEnd"/>
            <w:r>
              <w:rPr>
                <w:rFonts w:eastAsia="Arial" w:cs="Arial"/>
                <w:sz w:val="22"/>
              </w:rPr>
              <w:t xml:space="preserve"> PROD_TNT:PROD_VRF</w:t>
            </w:r>
          </w:p>
          <w:p w14:paraId="4D80B0DB" w14:textId="77777777" w:rsidR="00F34651" w:rsidRDefault="00F34651" w:rsidP="00394C91">
            <w:pPr>
              <w:spacing w:after="200"/>
            </w:pPr>
            <w:r>
              <w:rPr>
                <w:rFonts w:eastAsia="Arial" w:cs="Arial"/>
                <w:sz w:val="22"/>
              </w:rPr>
              <w:t xml:space="preserve">fabric 2704 show bgp ipv4 unicast </w:t>
            </w:r>
            <w:proofErr w:type="spellStart"/>
            <w:r>
              <w:rPr>
                <w:rFonts w:eastAsia="Arial" w:cs="Arial"/>
                <w:sz w:val="22"/>
              </w:rPr>
              <w:t>neighbors</w:t>
            </w:r>
            <w:proofErr w:type="spellEnd"/>
            <w:r>
              <w:rPr>
                <w:rFonts w:eastAsia="Arial" w:cs="Arial"/>
                <w:sz w:val="22"/>
              </w:rPr>
              <w:t xml:space="preserve"> 10.157.240.209 advertised-routes </w:t>
            </w:r>
            <w:proofErr w:type="spellStart"/>
            <w:r>
              <w:rPr>
                <w:rFonts w:eastAsia="Arial" w:cs="Arial"/>
                <w:sz w:val="22"/>
              </w:rPr>
              <w:t>vrf</w:t>
            </w:r>
            <w:proofErr w:type="spellEnd"/>
            <w:r>
              <w:rPr>
                <w:rFonts w:eastAsia="Arial" w:cs="Arial"/>
                <w:sz w:val="22"/>
              </w:rPr>
              <w:t xml:space="preserve"> PROD_TNT:PROD_VRF</w:t>
            </w:r>
          </w:p>
          <w:p w14:paraId="5D0D976D" w14:textId="77777777" w:rsidR="00F34651" w:rsidRDefault="00F34651" w:rsidP="00394C91">
            <w:pPr>
              <w:spacing w:after="200"/>
            </w:pPr>
            <w:r>
              <w:rPr>
                <w:rFonts w:eastAsia="Arial" w:cs="Arial"/>
                <w:b/>
                <w:sz w:val="22"/>
              </w:rPr>
              <w:t xml:space="preserve">Expected: </w:t>
            </w:r>
            <w:r>
              <w:rPr>
                <w:rFonts w:eastAsia="Arial" w:cs="Arial"/>
                <w:sz w:val="22"/>
              </w:rPr>
              <w:t>no routes in either direction on the EX4650s, and no routes advertised by any leaf.</w:t>
            </w:r>
          </w:p>
        </w:tc>
        <w:tc>
          <w:tcPr>
            <w:tcW w:w="850" w:type="dxa"/>
          </w:tcPr>
          <w:p w14:paraId="6D771094" w14:textId="77777777" w:rsidR="00F34651" w:rsidRPr="00C055F9" w:rsidRDefault="00F34651" w:rsidP="00394C91">
            <w:pPr>
              <w:tabs>
                <w:tab w:val="right" w:pos="1768"/>
              </w:tabs>
              <w:spacing w:after="0"/>
              <w:rPr>
                <w:rFonts w:ascii="Verdana" w:hAnsi="Verdana" w:cs="Verdana"/>
              </w:rPr>
            </w:pPr>
            <w:r>
              <w:rPr>
                <w:rFonts w:eastAsia="Arial" w:cs="Arial"/>
              </w:rPr>
              <w:lastRenderedPageBreak/>
              <w:t>1</w:t>
            </w:r>
          </w:p>
        </w:tc>
        <w:tc>
          <w:tcPr>
            <w:tcW w:w="1701" w:type="dxa"/>
          </w:tcPr>
          <w:p w14:paraId="0BC3F1C2" w14:textId="77777777" w:rsidR="00F34651" w:rsidRPr="00C055F9" w:rsidRDefault="00F34651" w:rsidP="00394C91">
            <w:pPr>
              <w:tabs>
                <w:tab w:val="right" w:pos="1768"/>
              </w:tabs>
              <w:spacing w:after="0"/>
              <w:rPr>
                <w:rFonts w:ascii="Verdana" w:hAnsi="Verdana" w:cs="Verdana"/>
              </w:rPr>
            </w:pPr>
            <w:r>
              <w:rPr>
                <w:rFonts w:ascii="Verdana" w:hAnsi="Verdana" w:cs="Verdana"/>
              </w:rPr>
              <w:t>13:00</w:t>
            </w:r>
          </w:p>
        </w:tc>
        <w:tc>
          <w:tcPr>
            <w:tcW w:w="1418" w:type="dxa"/>
          </w:tcPr>
          <w:p w14:paraId="771E59D8" w14:textId="77777777" w:rsidR="00F34651" w:rsidRPr="00C055F9" w:rsidRDefault="00F34651" w:rsidP="00394C91">
            <w:pPr>
              <w:tabs>
                <w:tab w:val="right" w:pos="1768"/>
              </w:tabs>
              <w:spacing w:after="0"/>
              <w:rPr>
                <w:rFonts w:ascii="Verdana" w:hAnsi="Verdana" w:cs="Verdana"/>
              </w:rPr>
            </w:pPr>
            <w:r>
              <w:rPr>
                <w:rFonts w:ascii="Verdana" w:hAnsi="Verdana" w:cs="Verdana"/>
              </w:rPr>
              <w:t>13:05</w:t>
            </w:r>
          </w:p>
        </w:tc>
        <w:tc>
          <w:tcPr>
            <w:tcW w:w="992" w:type="dxa"/>
          </w:tcPr>
          <w:p w14:paraId="6269A06A" w14:textId="77777777" w:rsidR="00F34651" w:rsidRPr="00C055F9" w:rsidRDefault="00F34651" w:rsidP="00394C91">
            <w:pPr>
              <w:tabs>
                <w:tab w:val="right" w:pos="1768"/>
              </w:tabs>
              <w:spacing w:after="0"/>
              <w:rPr>
                <w:rFonts w:ascii="Verdana" w:hAnsi="Verdana" w:cs="Verdana"/>
              </w:rPr>
            </w:pPr>
            <w:r>
              <w:rPr>
                <w:rFonts w:eastAsia="Arial" w:cs="Arial"/>
              </w:rPr>
              <w:t>00:05</w:t>
            </w:r>
          </w:p>
        </w:tc>
        <w:tc>
          <w:tcPr>
            <w:tcW w:w="1854" w:type="dxa"/>
          </w:tcPr>
          <w:p w14:paraId="093BE08C" w14:textId="77777777" w:rsidR="00F34651" w:rsidRPr="00C055F9" w:rsidRDefault="00F34651" w:rsidP="00394C91">
            <w:pPr>
              <w:tabs>
                <w:tab w:val="right" w:pos="1768"/>
              </w:tabs>
              <w:spacing w:after="0"/>
              <w:rPr>
                <w:rFonts w:ascii="Verdana" w:hAnsi="Verdana" w:cs="Verdana"/>
              </w:rPr>
            </w:pPr>
            <w:r>
              <w:rPr>
                <w:rFonts w:eastAsia="Arial" w:cs="Arial"/>
                <w:sz w:val="16"/>
              </w:rPr>
              <w:t>Jonathan Clowes</w:t>
            </w:r>
          </w:p>
        </w:tc>
      </w:tr>
      <w:tr w:rsidR="00F34651" w:rsidRPr="00C055F9" w14:paraId="56C3B65C" w14:textId="77777777" w:rsidTr="00394C91">
        <w:trPr>
          <w:trHeight w:val="342"/>
        </w:trPr>
        <w:tc>
          <w:tcPr>
            <w:tcW w:w="783" w:type="dxa"/>
          </w:tcPr>
          <w:p w14:paraId="0A506DA2" w14:textId="77777777" w:rsidR="00F34651" w:rsidRDefault="00F34651" w:rsidP="00394C91">
            <w:pPr>
              <w:widowControl/>
              <w:autoSpaceDE w:val="0"/>
              <w:autoSpaceDN w:val="0"/>
              <w:spacing w:after="0"/>
              <w:jc w:val="center"/>
              <w:rPr>
                <w:rFonts w:ascii="Verdana" w:hAnsi="Verdana" w:cs="Verdana"/>
                <w:sz w:val="18"/>
                <w:szCs w:val="18"/>
              </w:rPr>
            </w:pPr>
            <w:r>
              <w:rPr>
                <w:rFonts w:eastAsia="Arial" w:cs="Arial"/>
              </w:rPr>
              <w:t>5</w:t>
            </w:r>
          </w:p>
        </w:tc>
        <w:tc>
          <w:tcPr>
            <w:tcW w:w="7463" w:type="dxa"/>
            <w:vAlign w:val="center"/>
          </w:tcPr>
          <w:p w14:paraId="4A8A9CB1" w14:textId="77777777" w:rsidR="00F34651" w:rsidRPr="00B61663" w:rsidRDefault="00F34651" w:rsidP="00394C91">
            <w:pPr>
              <w:widowControl/>
              <w:autoSpaceDE w:val="0"/>
              <w:autoSpaceDN w:val="0"/>
              <w:rPr>
                <w:rFonts w:ascii="Verdana" w:hAnsi="Verdana" w:cs="Verdana"/>
                <w:sz w:val="18"/>
                <w:szCs w:val="18"/>
              </w:rPr>
            </w:pPr>
            <w:r>
              <w:rPr>
                <w:rFonts w:eastAsia="Arial" w:cs="Arial"/>
                <w:b/>
                <w:sz w:val="22"/>
              </w:rPr>
              <w:t>Link subnets not advertised north</w:t>
            </w:r>
          </w:p>
          <w:p w14:paraId="42AA1F06" w14:textId="77777777" w:rsidR="00F34651" w:rsidRDefault="00F34651" w:rsidP="00394C91">
            <w:pPr>
              <w:spacing w:before="160" w:after="60"/>
            </w:pPr>
            <w:r>
              <w:rPr>
                <w:rFonts w:eastAsia="Arial" w:cs="Arial"/>
                <w:b/>
                <w:sz w:val="22"/>
              </w:rPr>
              <w:t>Both EX4650s, for each existing VDOM peer</w:t>
            </w:r>
          </w:p>
          <w:p w14:paraId="1374F22A" w14:textId="77777777" w:rsidR="00F34651" w:rsidRDefault="00F34651" w:rsidP="00394C91">
            <w:pPr>
              <w:spacing w:after="200"/>
            </w:pPr>
            <w:r>
              <w:rPr>
                <w:rFonts w:eastAsia="Arial" w:cs="Arial"/>
                <w:sz w:val="22"/>
              </w:rPr>
              <w:t xml:space="preserve">show route advertising-protocol bgp &lt;VDOM peer&gt; table </w:t>
            </w:r>
            <w:proofErr w:type="spellStart"/>
            <w:r>
              <w:rPr>
                <w:rFonts w:eastAsia="Arial" w:cs="Arial"/>
                <w:sz w:val="22"/>
              </w:rPr>
              <w:t>mcx_vrf</w:t>
            </w:r>
            <w:proofErr w:type="spellEnd"/>
            <w:r>
              <w:rPr>
                <w:rFonts w:eastAsia="Arial" w:cs="Arial"/>
                <w:sz w:val="22"/>
              </w:rPr>
              <w:t xml:space="preserve"> | match "10.158.240.2|10.157.240.2"</w:t>
            </w:r>
          </w:p>
          <w:p w14:paraId="087AE597" w14:textId="77777777" w:rsidR="00F34651" w:rsidRDefault="00F34651" w:rsidP="00394C91">
            <w:pPr>
              <w:spacing w:after="200"/>
            </w:pPr>
            <w:r>
              <w:rPr>
                <w:rFonts w:eastAsia="Arial" w:cs="Arial"/>
                <w:b/>
                <w:sz w:val="22"/>
              </w:rPr>
              <w:t xml:space="preserve">Expected: </w:t>
            </w:r>
            <w:r>
              <w:rPr>
                <w:rFonts w:eastAsia="Arial" w:cs="Arial"/>
                <w:sz w:val="22"/>
              </w:rPr>
              <w:t>no output.</w:t>
            </w:r>
          </w:p>
        </w:tc>
        <w:tc>
          <w:tcPr>
            <w:tcW w:w="850" w:type="dxa"/>
          </w:tcPr>
          <w:p w14:paraId="6DC68B66" w14:textId="77777777" w:rsidR="00F34651" w:rsidRPr="00C055F9" w:rsidRDefault="00F34651" w:rsidP="00394C91">
            <w:pPr>
              <w:tabs>
                <w:tab w:val="right" w:pos="1768"/>
              </w:tabs>
              <w:spacing w:after="0"/>
              <w:rPr>
                <w:rFonts w:ascii="Verdana" w:hAnsi="Verdana" w:cs="Verdana"/>
              </w:rPr>
            </w:pPr>
            <w:r>
              <w:rPr>
                <w:rFonts w:eastAsia="Arial" w:cs="Arial"/>
              </w:rPr>
              <w:t>1</w:t>
            </w:r>
          </w:p>
        </w:tc>
        <w:tc>
          <w:tcPr>
            <w:tcW w:w="1701" w:type="dxa"/>
          </w:tcPr>
          <w:p w14:paraId="74DEB513" w14:textId="77777777" w:rsidR="00F34651" w:rsidRPr="00C055F9" w:rsidRDefault="00F34651" w:rsidP="00394C91">
            <w:pPr>
              <w:tabs>
                <w:tab w:val="right" w:pos="1768"/>
              </w:tabs>
              <w:spacing w:after="0"/>
              <w:rPr>
                <w:rFonts w:ascii="Verdana" w:hAnsi="Verdana" w:cs="Verdana"/>
              </w:rPr>
            </w:pPr>
            <w:r>
              <w:rPr>
                <w:rFonts w:ascii="Verdana" w:hAnsi="Verdana" w:cs="Verdana"/>
              </w:rPr>
              <w:t>13:05</w:t>
            </w:r>
          </w:p>
        </w:tc>
        <w:tc>
          <w:tcPr>
            <w:tcW w:w="1418" w:type="dxa"/>
          </w:tcPr>
          <w:p w14:paraId="1ED57ED5" w14:textId="77777777" w:rsidR="00F34651" w:rsidRPr="00C055F9" w:rsidRDefault="00F34651" w:rsidP="00394C91">
            <w:pPr>
              <w:tabs>
                <w:tab w:val="right" w:pos="1768"/>
              </w:tabs>
              <w:spacing w:after="0"/>
              <w:rPr>
                <w:rFonts w:ascii="Verdana" w:hAnsi="Verdana" w:cs="Verdana"/>
              </w:rPr>
            </w:pPr>
            <w:r>
              <w:rPr>
                <w:rFonts w:ascii="Verdana" w:hAnsi="Verdana" w:cs="Verdana"/>
              </w:rPr>
              <w:t>13:10</w:t>
            </w:r>
          </w:p>
        </w:tc>
        <w:tc>
          <w:tcPr>
            <w:tcW w:w="992" w:type="dxa"/>
          </w:tcPr>
          <w:p w14:paraId="7F6F7EA0" w14:textId="77777777" w:rsidR="00F34651" w:rsidRPr="00C055F9" w:rsidRDefault="00F34651" w:rsidP="00394C91">
            <w:pPr>
              <w:tabs>
                <w:tab w:val="right" w:pos="1768"/>
              </w:tabs>
              <w:spacing w:after="0"/>
              <w:rPr>
                <w:rFonts w:ascii="Verdana" w:hAnsi="Verdana" w:cs="Verdana"/>
              </w:rPr>
            </w:pPr>
            <w:r>
              <w:rPr>
                <w:rFonts w:eastAsia="Arial" w:cs="Arial"/>
              </w:rPr>
              <w:t>00:05</w:t>
            </w:r>
          </w:p>
        </w:tc>
        <w:tc>
          <w:tcPr>
            <w:tcW w:w="1854" w:type="dxa"/>
          </w:tcPr>
          <w:p w14:paraId="7359CABD" w14:textId="77777777" w:rsidR="00F34651" w:rsidRPr="00C055F9" w:rsidRDefault="00F34651" w:rsidP="00394C91">
            <w:pPr>
              <w:tabs>
                <w:tab w:val="right" w:pos="1768"/>
              </w:tabs>
              <w:spacing w:after="0"/>
              <w:rPr>
                <w:rFonts w:ascii="Verdana" w:hAnsi="Verdana" w:cs="Verdana"/>
              </w:rPr>
            </w:pPr>
            <w:r>
              <w:rPr>
                <w:rFonts w:eastAsia="Arial" w:cs="Arial"/>
                <w:sz w:val="16"/>
              </w:rPr>
              <w:t>Jonathan Clowes</w:t>
            </w:r>
          </w:p>
        </w:tc>
      </w:tr>
      <w:tr w:rsidR="00F34651" w:rsidRPr="007E3319" w14:paraId="58485728" w14:textId="77777777" w:rsidTr="00394C91">
        <w:trPr>
          <w:trHeight w:val="342"/>
        </w:trPr>
        <w:tc>
          <w:tcPr>
            <w:tcW w:w="783" w:type="dxa"/>
          </w:tcPr>
          <w:p w14:paraId="2D37D172" w14:textId="77777777" w:rsidR="00F34651" w:rsidRPr="007E3319" w:rsidRDefault="00F34651" w:rsidP="00394C91">
            <w:pPr>
              <w:widowControl/>
              <w:autoSpaceDE w:val="0"/>
              <w:autoSpaceDN w:val="0"/>
              <w:spacing w:after="0"/>
              <w:jc w:val="center"/>
              <w:rPr>
                <w:rFonts w:ascii="Verdana" w:hAnsi="Verdana" w:cs="Verdana"/>
                <w:sz w:val="18"/>
                <w:szCs w:val="18"/>
              </w:rPr>
            </w:pPr>
            <w:r>
              <w:rPr>
                <w:rFonts w:eastAsia="Arial" w:cs="Arial"/>
              </w:rPr>
              <w:t>6</w:t>
            </w:r>
          </w:p>
        </w:tc>
        <w:tc>
          <w:tcPr>
            <w:tcW w:w="7463" w:type="dxa"/>
            <w:vAlign w:val="center"/>
          </w:tcPr>
          <w:p w14:paraId="516ADD14" w14:textId="77777777" w:rsidR="00F34651" w:rsidRPr="007E3319" w:rsidRDefault="00F34651" w:rsidP="00394C91">
            <w:pPr>
              <w:widowControl/>
              <w:autoSpaceDE w:val="0"/>
              <w:autoSpaceDN w:val="0"/>
              <w:rPr>
                <w:rFonts w:ascii="Verdana" w:hAnsi="Verdana" w:cs="Verdana"/>
                <w:sz w:val="18"/>
                <w:szCs w:val="18"/>
              </w:rPr>
            </w:pPr>
            <w:r>
              <w:rPr>
                <w:rFonts w:eastAsia="Arial" w:cs="Arial"/>
                <w:b/>
                <w:sz w:val="22"/>
              </w:rPr>
              <w:t>Nothing else changed</w:t>
            </w:r>
          </w:p>
          <w:p w14:paraId="0BB019DE" w14:textId="77777777" w:rsidR="00F34651" w:rsidRDefault="00F34651" w:rsidP="00394C91">
            <w:pPr>
              <w:spacing w:before="160" w:after="60"/>
            </w:pPr>
            <w:r>
              <w:rPr>
                <w:rFonts w:eastAsia="Arial" w:cs="Arial"/>
                <w:b/>
                <w:sz w:val="22"/>
              </w:rPr>
              <w:t>Both EX4650s</w:t>
            </w:r>
          </w:p>
          <w:p w14:paraId="7DDD05B4" w14:textId="77777777" w:rsidR="00F34651" w:rsidRDefault="00F34651" w:rsidP="00394C91">
            <w:pPr>
              <w:spacing w:after="200"/>
            </w:pPr>
            <w:r>
              <w:rPr>
                <w:rFonts w:eastAsia="Arial" w:cs="Arial"/>
                <w:sz w:val="22"/>
              </w:rPr>
              <w:t>show bgp summary</w:t>
            </w:r>
          </w:p>
          <w:p w14:paraId="2330C31A" w14:textId="77777777" w:rsidR="00F34651" w:rsidRDefault="00F34651" w:rsidP="00394C91">
            <w:pPr>
              <w:spacing w:before="160" w:after="60"/>
            </w:pPr>
            <w:r>
              <w:rPr>
                <w:rFonts w:eastAsia="Arial" w:cs="Arial"/>
                <w:b/>
                <w:sz w:val="22"/>
              </w:rPr>
              <w:t>SWI and UXB APIC</w:t>
            </w:r>
          </w:p>
          <w:p w14:paraId="20B987E6" w14:textId="77777777" w:rsidR="00F34651" w:rsidRDefault="00F34651" w:rsidP="00394C91">
            <w:pPr>
              <w:spacing w:after="200"/>
            </w:pPr>
            <w:proofErr w:type="spellStart"/>
            <w:r>
              <w:rPr>
                <w:rFonts w:eastAsia="Arial" w:cs="Arial"/>
                <w:sz w:val="22"/>
              </w:rPr>
              <w:t>moquery</w:t>
            </w:r>
            <w:proofErr w:type="spellEnd"/>
            <w:r>
              <w:rPr>
                <w:rFonts w:eastAsia="Arial" w:cs="Arial"/>
                <w:sz w:val="22"/>
              </w:rPr>
              <w:t xml:space="preserve"> -c </w:t>
            </w:r>
            <w:proofErr w:type="spellStart"/>
            <w:r>
              <w:rPr>
                <w:rFonts w:eastAsia="Arial" w:cs="Arial"/>
                <w:sz w:val="22"/>
              </w:rPr>
              <w:t>faultInst</w:t>
            </w:r>
            <w:proofErr w:type="spellEnd"/>
            <w:r>
              <w:rPr>
                <w:rFonts w:eastAsia="Arial" w:cs="Arial"/>
                <w:sz w:val="22"/>
              </w:rPr>
              <w:t xml:space="preserve"> | grep -c "^code"</w:t>
            </w:r>
          </w:p>
          <w:p w14:paraId="089F5907" w14:textId="77777777" w:rsidR="00F34651" w:rsidRDefault="00F34651" w:rsidP="00394C91">
            <w:pPr>
              <w:spacing w:after="200"/>
            </w:pPr>
            <w:r>
              <w:rPr>
                <w:rFonts w:eastAsia="Arial" w:cs="Arial"/>
                <w:b/>
                <w:sz w:val="22"/>
              </w:rPr>
              <w:t xml:space="preserve">Expected: </w:t>
            </w:r>
            <w:r>
              <w:rPr>
                <w:rFonts w:eastAsia="Arial" w:cs="Arial"/>
                <w:sz w:val="22"/>
              </w:rPr>
              <w:t>the 7 existing peers still Established with the same prefix counts as the pre-check, and no new faults compared with the baseline.</w:t>
            </w:r>
          </w:p>
        </w:tc>
        <w:tc>
          <w:tcPr>
            <w:tcW w:w="850" w:type="dxa"/>
          </w:tcPr>
          <w:p w14:paraId="6427062E" w14:textId="77777777" w:rsidR="00F34651" w:rsidRPr="007E3319" w:rsidRDefault="00F34651" w:rsidP="00394C91">
            <w:pPr>
              <w:spacing w:after="0"/>
              <w:rPr>
                <w:rFonts w:ascii="Verdana" w:hAnsi="Verdana" w:cs="Verdana"/>
                <w:sz w:val="18"/>
                <w:szCs w:val="18"/>
              </w:rPr>
            </w:pPr>
            <w:r>
              <w:rPr>
                <w:rFonts w:eastAsia="Arial" w:cs="Arial"/>
              </w:rPr>
              <w:t>1</w:t>
            </w:r>
          </w:p>
        </w:tc>
        <w:tc>
          <w:tcPr>
            <w:tcW w:w="1701" w:type="dxa"/>
          </w:tcPr>
          <w:p w14:paraId="48250C18"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13:10</w:t>
            </w:r>
          </w:p>
        </w:tc>
        <w:tc>
          <w:tcPr>
            <w:tcW w:w="1418" w:type="dxa"/>
          </w:tcPr>
          <w:p w14:paraId="504DD873"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13:15</w:t>
            </w:r>
          </w:p>
        </w:tc>
        <w:tc>
          <w:tcPr>
            <w:tcW w:w="992" w:type="dxa"/>
          </w:tcPr>
          <w:p w14:paraId="5575848D" w14:textId="77777777" w:rsidR="00F34651" w:rsidRPr="007E3319" w:rsidRDefault="00F34651" w:rsidP="00394C91">
            <w:pPr>
              <w:spacing w:after="0"/>
              <w:rPr>
                <w:rFonts w:ascii="Verdana" w:hAnsi="Verdana" w:cs="Verdana"/>
                <w:sz w:val="18"/>
                <w:szCs w:val="18"/>
              </w:rPr>
            </w:pPr>
            <w:r>
              <w:rPr>
                <w:rFonts w:eastAsia="Arial" w:cs="Arial"/>
              </w:rPr>
              <w:t>00:05</w:t>
            </w:r>
          </w:p>
        </w:tc>
        <w:tc>
          <w:tcPr>
            <w:tcW w:w="1854" w:type="dxa"/>
          </w:tcPr>
          <w:p w14:paraId="186AE7B9" w14:textId="77777777" w:rsidR="00F34651" w:rsidRPr="007E3319" w:rsidRDefault="00F34651" w:rsidP="00394C91">
            <w:pPr>
              <w:spacing w:after="0"/>
              <w:rPr>
                <w:rFonts w:ascii="Verdana" w:hAnsi="Verdana" w:cs="Verdana"/>
                <w:sz w:val="18"/>
                <w:szCs w:val="18"/>
              </w:rPr>
            </w:pPr>
            <w:r>
              <w:rPr>
                <w:rFonts w:eastAsia="Arial" w:cs="Arial"/>
                <w:sz w:val="16"/>
              </w:rPr>
              <w:t>Jonathan Clowes</w:t>
            </w:r>
          </w:p>
        </w:tc>
      </w:tr>
      <w:tr w:rsidR="00F34651" w:rsidRPr="007E3319" w14:paraId="4298734B" w14:textId="77777777" w:rsidTr="00394C91">
        <w:trPr>
          <w:trHeight w:val="342"/>
        </w:trPr>
        <w:tc>
          <w:tcPr>
            <w:tcW w:w="783" w:type="dxa"/>
          </w:tcPr>
          <w:p w14:paraId="6A448726" w14:textId="77777777" w:rsidR="00F34651" w:rsidRDefault="00F34651" w:rsidP="00394C91">
            <w:pPr>
              <w:widowControl/>
              <w:autoSpaceDE w:val="0"/>
              <w:autoSpaceDN w:val="0"/>
              <w:spacing w:after="0"/>
              <w:jc w:val="center"/>
              <w:rPr>
                <w:rFonts w:eastAsia="Arial" w:cs="Arial"/>
              </w:rPr>
            </w:pPr>
            <w:r>
              <w:rPr>
                <w:rFonts w:eastAsia="Arial" w:cs="Arial"/>
              </w:rPr>
              <w:t>7</w:t>
            </w:r>
          </w:p>
        </w:tc>
        <w:tc>
          <w:tcPr>
            <w:tcW w:w="7463" w:type="dxa"/>
            <w:vAlign w:val="center"/>
          </w:tcPr>
          <w:p w14:paraId="6201B30A" w14:textId="77777777" w:rsidR="00F34651" w:rsidRPr="00EA7D78" w:rsidRDefault="00F34651" w:rsidP="00394C91">
            <w:pPr>
              <w:widowControl/>
              <w:autoSpaceDE w:val="0"/>
              <w:autoSpaceDN w:val="0"/>
              <w:rPr>
                <w:lang w:val="it-IT"/>
              </w:rPr>
            </w:pPr>
            <w:r w:rsidRPr="00EA7D78">
              <w:rPr>
                <w:lang w:val="it-IT"/>
              </w:rPr>
              <w:t xml:space="preserve">NDO in </w:t>
            </w:r>
            <w:proofErr w:type="spellStart"/>
            <w:r w:rsidRPr="00EA7D78">
              <w:rPr>
                <w:lang w:val="it-IT"/>
              </w:rPr>
              <w:t>sync</w:t>
            </w:r>
            <w:proofErr w:type="spellEnd"/>
          </w:p>
          <w:p w14:paraId="763E7899" w14:textId="77777777" w:rsidR="00F34651" w:rsidRPr="00EA7D78" w:rsidRDefault="00F34651" w:rsidP="00394C91">
            <w:pPr>
              <w:widowControl/>
              <w:autoSpaceDE w:val="0"/>
              <w:autoSpaceDN w:val="0"/>
              <w:rPr>
                <w:rFonts w:eastAsia="Arial" w:cs="Arial"/>
                <w:b/>
                <w:sz w:val="22"/>
                <w:lang w:val="it-IT"/>
              </w:rPr>
            </w:pPr>
            <w:r w:rsidRPr="00EA7D78">
              <w:rPr>
                <w:rFonts w:eastAsia="Arial" w:cs="Arial"/>
                <w:b/>
                <w:sz w:val="22"/>
                <w:lang w:val="it-IT"/>
              </w:rPr>
              <w:lastRenderedPageBreak/>
              <w:t xml:space="preserve">  NDO in </w:t>
            </w:r>
            <w:proofErr w:type="spellStart"/>
            <w:r w:rsidRPr="00EA7D78">
              <w:rPr>
                <w:rFonts w:eastAsia="Arial" w:cs="Arial"/>
                <w:b/>
                <w:sz w:val="22"/>
                <w:lang w:val="it-IT"/>
              </w:rPr>
              <w:t>sync</w:t>
            </w:r>
            <w:proofErr w:type="spellEnd"/>
          </w:p>
          <w:p w14:paraId="55A569FC" w14:textId="77777777" w:rsidR="00F34651" w:rsidRPr="00EA7D78" w:rsidRDefault="00F34651" w:rsidP="00394C91">
            <w:pPr>
              <w:widowControl/>
              <w:autoSpaceDE w:val="0"/>
              <w:autoSpaceDN w:val="0"/>
              <w:rPr>
                <w:rFonts w:eastAsia="Arial" w:cs="Arial"/>
                <w:sz w:val="22"/>
                <w:lang w:val="it-IT"/>
              </w:rPr>
            </w:pPr>
            <w:r w:rsidRPr="00EA7D78">
              <w:rPr>
                <w:rFonts w:eastAsia="Arial" w:cs="Arial"/>
                <w:b/>
                <w:sz w:val="22"/>
                <w:lang w:val="it-IT"/>
              </w:rPr>
              <w:t xml:space="preserve">  In NDO, open SWI_CONTRACT_L3OUT_TMPLT in </w:t>
            </w:r>
            <w:r w:rsidRPr="00EA7D78">
              <w:rPr>
                <w:rFonts w:eastAsia="Arial" w:cs="Arial"/>
                <w:sz w:val="22"/>
                <w:lang w:val="it-IT"/>
              </w:rPr>
              <w:t>PROD_SWI_BD_EPG_APP_L3OUT-SCHM and UXB_CONTRACT_L3OUT-TMPLT in PROD_UXB_BD_EPG_APP_L3OUT-SCHM.</w:t>
            </w:r>
          </w:p>
          <w:p w14:paraId="45DFD1AC" w14:textId="77777777" w:rsidR="00F34651" w:rsidRDefault="00F34651" w:rsidP="00394C91">
            <w:pPr>
              <w:widowControl/>
              <w:autoSpaceDE w:val="0"/>
              <w:autoSpaceDN w:val="0"/>
              <w:rPr>
                <w:rFonts w:eastAsia="Arial" w:cs="Arial"/>
                <w:b/>
                <w:sz w:val="22"/>
              </w:rPr>
            </w:pPr>
            <w:r w:rsidRPr="00720D6A">
              <w:rPr>
                <w:rFonts w:eastAsia="Arial" w:cs="Arial"/>
                <w:sz w:val="22"/>
              </w:rPr>
              <w:t>Expected: both templates In Sync with MCX_L3OUT and MCX_L3OUT_EXT_EPG listed, and no drift reported.</w:t>
            </w:r>
          </w:p>
        </w:tc>
        <w:tc>
          <w:tcPr>
            <w:tcW w:w="850" w:type="dxa"/>
          </w:tcPr>
          <w:p w14:paraId="367B8741" w14:textId="77777777" w:rsidR="00F34651" w:rsidRDefault="00F34651" w:rsidP="00394C91">
            <w:pPr>
              <w:spacing w:after="0"/>
              <w:rPr>
                <w:rFonts w:eastAsia="Arial" w:cs="Arial"/>
              </w:rPr>
            </w:pPr>
            <w:r>
              <w:rPr>
                <w:rFonts w:eastAsia="Arial" w:cs="Arial"/>
              </w:rPr>
              <w:lastRenderedPageBreak/>
              <w:t>1</w:t>
            </w:r>
          </w:p>
        </w:tc>
        <w:tc>
          <w:tcPr>
            <w:tcW w:w="1701" w:type="dxa"/>
          </w:tcPr>
          <w:p w14:paraId="3C00A54D"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13:15</w:t>
            </w:r>
          </w:p>
        </w:tc>
        <w:tc>
          <w:tcPr>
            <w:tcW w:w="1418" w:type="dxa"/>
          </w:tcPr>
          <w:p w14:paraId="7FD248E5" w14:textId="77777777" w:rsidR="00F34651" w:rsidRPr="007E3319" w:rsidRDefault="00F34651" w:rsidP="00394C91">
            <w:pPr>
              <w:spacing w:after="0"/>
              <w:rPr>
                <w:rFonts w:ascii="Verdana" w:hAnsi="Verdana" w:cs="Verdana"/>
                <w:sz w:val="18"/>
                <w:szCs w:val="18"/>
              </w:rPr>
            </w:pPr>
            <w:r>
              <w:rPr>
                <w:rFonts w:ascii="Verdana" w:hAnsi="Verdana" w:cs="Verdana"/>
                <w:sz w:val="18"/>
                <w:szCs w:val="18"/>
              </w:rPr>
              <w:t>13:20</w:t>
            </w:r>
          </w:p>
        </w:tc>
        <w:tc>
          <w:tcPr>
            <w:tcW w:w="992" w:type="dxa"/>
          </w:tcPr>
          <w:p w14:paraId="414375CC" w14:textId="77777777" w:rsidR="00F34651" w:rsidRDefault="00F34651" w:rsidP="00394C91">
            <w:pPr>
              <w:spacing w:after="0"/>
              <w:rPr>
                <w:rFonts w:eastAsia="Arial" w:cs="Arial"/>
              </w:rPr>
            </w:pPr>
            <w:r>
              <w:rPr>
                <w:rFonts w:eastAsia="Arial" w:cs="Arial"/>
              </w:rPr>
              <w:t>00:05</w:t>
            </w:r>
          </w:p>
        </w:tc>
        <w:tc>
          <w:tcPr>
            <w:tcW w:w="1854" w:type="dxa"/>
          </w:tcPr>
          <w:p w14:paraId="540AEFA5" w14:textId="77777777" w:rsidR="00F34651" w:rsidRDefault="00F34651" w:rsidP="00394C91">
            <w:pPr>
              <w:spacing w:after="0"/>
              <w:rPr>
                <w:rFonts w:eastAsia="Arial" w:cs="Arial"/>
                <w:sz w:val="16"/>
              </w:rPr>
            </w:pPr>
            <w:r>
              <w:rPr>
                <w:rFonts w:eastAsia="Arial" w:cs="Arial"/>
                <w:sz w:val="16"/>
              </w:rPr>
              <w:t>Jonathan Clowes</w:t>
            </w:r>
          </w:p>
        </w:tc>
      </w:tr>
      <w:tr w:rsidR="00F34651" w:rsidRPr="00C055F9" w14:paraId="4556B0D9" w14:textId="77777777" w:rsidTr="00394C91">
        <w:trPr>
          <w:trHeight w:val="342"/>
        </w:trPr>
        <w:tc>
          <w:tcPr>
            <w:tcW w:w="783" w:type="dxa"/>
          </w:tcPr>
          <w:p w14:paraId="6D8BE2BA" w14:textId="77777777" w:rsidR="00F34651" w:rsidRDefault="00F34651" w:rsidP="00394C91">
            <w:pPr>
              <w:widowControl/>
              <w:autoSpaceDE w:val="0"/>
              <w:autoSpaceDN w:val="0"/>
              <w:spacing w:after="0"/>
              <w:jc w:val="center"/>
              <w:rPr>
                <w:rFonts w:ascii="Verdana" w:hAnsi="Verdana" w:cs="Verdana"/>
                <w:sz w:val="18"/>
                <w:szCs w:val="18"/>
              </w:rPr>
            </w:pPr>
          </w:p>
        </w:tc>
        <w:tc>
          <w:tcPr>
            <w:tcW w:w="7463" w:type="dxa"/>
            <w:vAlign w:val="center"/>
          </w:tcPr>
          <w:p w14:paraId="2A85FBA6" w14:textId="77777777" w:rsidR="00F34651" w:rsidRDefault="00F34651" w:rsidP="00394C91">
            <w:pPr>
              <w:widowControl/>
              <w:autoSpaceDE w:val="0"/>
              <w:autoSpaceDN w:val="0"/>
            </w:pPr>
            <w:r w:rsidRPr="00E350F6">
              <w:rPr>
                <w:b/>
                <w:bCs/>
              </w:rPr>
              <w:t>Mandatory:</w:t>
            </w:r>
            <w:r>
              <w:rPr>
                <w:b/>
                <w:bCs/>
              </w:rPr>
              <w:t xml:space="preserve"> </w:t>
            </w:r>
            <w:r>
              <w:t>If Implementation has been validated successfully then update status of the Change in Helix to “Completed” – otherwise move on to Rollback</w:t>
            </w:r>
          </w:p>
        </w:tc>
        <w:tc>
          <w:tcPr>
            <w:tcW w:w="850" w:type="dxa"/>
          </w:tcPr>
          <w:p w14:paraId="7113CF5E" w14:textId="77777777" w:rsidR="00F34651" w:rsidRPr="00C055F9" w:rsidRDefault="00F34651" w:rsidP="00394C91">
            <w:pPr>
              <w:tabs>
                <w:tab w:val="right" w:pos="1768"/>
              </w:tabs>
              <w:rPr>
                <w:rFonts w:ascii="Verdana" w:hAnsi="Verdana" w:cs="Verdana"/>
              </w:rPr>
            </w:pPr>
            <w:r>
              <w:rPr>
                <w:rFonts w:ascii="Verdana" w:hAnsi="Verdana" w:cs="Verdana"/>
              </w:rPr>
              <w:t>1</w:t>
            </w:r>
          </w:p>
        </w:tc>
        <w:tc>
          <w:tcPr>
            <w:tcW w:w="1701" w:type="dxa"/>
          </w:tcPr>
          <w:p w14:paraId="20072E9B" w14:textId="77777777" w:rsidR="00F34651" w:rsidRPr="00C055F9" w:rsidRDefault="00F34651" w:rsidP="00394C91">
            <w:pPr>
              <w:tabs>
                <w:tab w:val="right" w:pos="1768"/>
              </w:tabs>
              <w:rPr>
                <w:rFonts w:ascii="Verdana" w:hAnsi="Verdana" w:cs="Verdana"/>
              </w:rPr>
            </w:pPr>
            <w:r>
              <w:rPr>
                <w:rFonts w:ascii="Verdana" w:hAnsi="Verdana" w:cs="Verdana"/>
              </w:rPr>
              <w:t>13:20</w:t>
            </w:r>
          </w:p>
        </w:tc>
        <w:tc>
          <w:tcPr>
            <w:tcW w:w="1418" w:type="dxa"/>
          </w:tcPr>
          <w:p w14:paraId="4E93A1B0" w14:textId="77777777" w:rsidR="00F34651" w:rsidRPr="00C055F9" w:rsidRDefault="00F34651" w:rsidP="00394C91">
            <w:pPr>
              <w:tabs>
                <w:tab w:val="right" w:pos="1768"/>
              </w:tabs>
              <w:rPr>
                <w:rFonts w:ascii="Verdana" w:hAnsi="Verdana" w:cs="Verdana"/>
              </w:rPr>
            </w:pPr>
            <w:r>
              <w:rPr>
                <w:rFonts w:ascii="Verdana" w:hAnsi="Verdana" w:cs="Verdana"/>
              </w:rPr>
              <w:t>13:20</w:t>
            </w:r>
          </w:p>
        </w:tc>
        <w:tc>
          <w:tcPr>
            <w:tcW w:w="992" w:type="dxa"/>
          </w:tcPr>
          <w:p w14:paraId="10AEAB51" w14:textId="77777777" w:rsidR="00F34651" w:rsidRPr="00C055F9" w:rsidRDefault="00F34651" w:rsidP="00394C91">
            <w:pPr>
              <w:tabs>
                <w:tab w:val="right" w:pos="1768"/>
              </w:tabs>
              <w:rPr>
                <w:rFonts w:ascii="Verdana" w:hAnsi="Verdana" w:cs="Verdana"/>
              </w:rPr>
            </w:pPr>
            <w:r>
              <w:rPr>
                <w:rFonts w:ascii="Verdana" w:hAnsi="Verdana" w:cs="Verdana"/>
              </w:rPr>
              <w:t>00:00</w:t>
            </w:r>
          </w:p>
        </w:tc>
        <w:tc>
          <w:tcPr>
            <w:tcW w:w="1854" w:type="dxa"/>
          </w:tcPr>
          <w:p w14:paraId="17EEF5C1" w14:textId="77777777" w:rsidR="00F34651" w:rsidRPr="00C055F9" w:rsidRDefault="00F34651" w:rsidP="00394C91">
            <w:pPr>
              <w:tabs>
                <w:tab w:val="right" w:pos="1768"/>
              </w:tabs>
              <w:rPr>
                <w:rFonts w:ascii="Verdana" w:hAnsi="Verdana" w:cs="Verdana"/>
              </w:rPr>
            </w:pPr>
            <w:r>
              <w:rPr>
                <w:rFonts w:ascii="Verdana" w:hAnsi="Verdana" w:cs="Verdana"/>
              </w:rPr>
              <w:t>Andrew MacPhail</w:t>
            </w:r>
          </w:p>
        </w:tc>
      </w:tr>
    </w:tbl>
    <w:p w14:paraId="29CB5677" w14:textId="77777777" w:rsidR="00F34651" w:rsidRDefault="00F34651" w:rsidP="00F34651">
      <w:pPr>
        <w:jc w:val="center"/>
      </w:pPr>
      <w:r w:rsidRPr="00305772">
        <w:rPr>
          <w:rFonts w:ascii="Optima" w:hAnsi="Optima"/>
          <w:i/>
          <w:iCs/>
          <w:sz w:val="24"/>
          <w:szCs w:val="24"/>
        </w:rPr>
        <w:t>Note: Put only day number</w:t>
      </w:r>
      <w:r>
        <w:rPr>
          <w:rFonts w:ascii="Optima" w:hAnsi="Optima"/>
          <w:i/>
          <w:iCs/>
          <w:sz w:val="24"/>
          <w:szCs w:val="24"/>
        </w:rPr>
        <w:t>s</w:t>
      </w:r>
      <w:r w:rsidRPr="00305772">
        <w:rPr>
          <w:rFonts w:ascii="Optima" w:hAnsi="Optima"/>
          <w:i/>
          <w:iCs/>
          <w:sz w:val="24"/>
          <w:szCs w:val="24"/>
        </w:rPr>
        <w:t xml:space="preserve"> in this plan, actual dates into</w:t>
      </w:r>
      <w:r>
        <w:rPr>
          <w:rFonts w:ascii="Optima" w:hAnsi="Optima"/>
          <w:i/>
          <w:iCs/>
          <w:sz w:val="24"/>
          <w:szCs w:val="24"/>
        </w:rPr>
        <w:t xml:space="preserve"> the Helix</w:t>
      </w:r>
      <w:r w:rsidRPr="00305772">
        <w:rPr>
          <w:rFonts w:ascii="Optima" w:hAnsi="Optima"/>
          <w:i/>
          <w:iCs/>
          <w:sz w:val="24"/>
          <w:szCs w:val="24"/>
        </w:rPr>
        <w:t xml:space="preserve"> Change Record</w:t>
      </w:r>
    </w:p>
    <w:p w14:paraId="78C0E0B4" w14:textId="77777777" w:rsidR="00F34651" w:rsidRPr="00264C23" w:rsidRDefault="00F34651" w:rsidP="00F34651">
      <w:pPr>
        <w:pStyle w:val="BodyText"/>
      </w:pPr>
    </w:p>
    <w:p w14:paraId="679F972D" w14:textId="77777777" w:rsidR="00F34651" w:rsidRDefault="00F34651" w:rsidP="00F23F11"/>
    <w:p w14:paraId="34454AAF" w14:textId="77777777" w:rsidR="00F34651" w:rsidRDefault="00F34651" w:rsidP="00F23F11"/>
    <w:p w14:paraId="2C82FCAF" w14:textId="77777777" w:rsidR="00F34651" w:rsidRDefault="00F34651" w:rsidP="00F23F11"/>
    <w:p w14:paraId="6B86AAE8" w14:textId="77777777" w:rsidR="00F34651" w:rsidRDefault="00F34651" w:rsidP="00F23F11"/>
    <w:p w14:paraId="408FD7A4" w14:textId="77777777" w:rsidR="00F34651" w:rsidRPr="00D42F0B" w:rsidRDefault="00F34651" w:rsidP="00F23F11">
      <w:pPr>
        <w:rPr>
          <w:color w:val="EE0000"/>
        </w:rPr>
      </w:pPr>
    </w:p>
    <w:p w14:paraId="4A5013FF" w14:textId="77777777" w:rsidR="00264C23" w:rsidRDefault="00264C23" w:rsidP="00264C23">
      <w:pPr>
        <w:jc w:val="center"/>
      </w:pPr>
      <w:r w:rsidRPr="00305772">
        <w:rPr>
          <w:rFonts w:ascii="Optima" w:hAnsi="Optima"/>
          <w:i/>
          <w:iCs/>
          <w:sz w:val="24"/>
          <w:szCs w:val="24"/>
        </w:rPr>
        <w:t>Note: Put only day number</w:t>
      </w:r>
      <w:r w:rsidR="008D4A41">
        <w:rPr>
          <w:rFonts w:ascii="Optima" w:hAnsi="Optima"/>
          <w:i/>
          <w:iCs/>
          <w:sz w:val="24"/>
          <w:szCs w:val="24"/>
        </w:rPr>
        <w:t>s</w:t>
      </w:r>
      <w:r w:rsidRPr="00305772">
        <w:rPr>
          <w:rFonts w:ascii="Optima" w:hAnsi="Optima"/>
          <w:i/>
          <w:iCs/>
          <w:sz w:val="24"/>
          <w:szCs w:val="24"/>
        </w:rPr>
        <w:t xml:space="preserve"> in this plan, actual dates into</w:t>
      </w:r>
      <w:r w:rsidR="008D4A41">
        <w:rPr>
          <w:rFonts w:ascii="Optima" w:hAnsi="Optima"/>
          <w:i/>
          <w:iCs/>
          <w:sz w:val="24"/>
          <w:szCs w:val="24"/>
        </w:rPr>
        <w:t xml:space="preserve"> the Helix</w:t>
      </w:r>
      <w:r w:rsidRPr="00305772">
        <w:rPr>
          <w:rFonts w:ascii="Optima" w:hAnsi="Optima"/>
          <w:i/>
          <w:iCs/>
          <w:sz w:val="24"/>
          <w:szCs w:val="24"/>
        </w:rPr>
        <w:t xml:space="preserve"> Change Record</w:t>
      </w:r>
    </w:p>
    <w:p w14:paraId="7D1BF84C" w14:textId="77777777" w:rsidR="00264C23" w:rsidRPr="00264C23" w:rsidRDefault="00264C23" w:rsidP="00264C23">
      <w:pPr>
        <w:pStyle w:val="BodyText"/>
      </w:pPr>
    </w:p>
    <w:p w14:paraId="35117392" w14:textId="77777777" w:rsidR="00312B0F" w:rsidRDefault="00E83A21" w:rsidP="00312B0F">
      <w:pPr>
        <w:pStyle w:val="Heading1"/>
      </w:pPr>
      <w:bookmarkStart w:id="33" w:name="_Infrastructure_Components"/>
      <w:bookmarkStart w:id="34" w:name="_Citrix_Components"/>
      <w:bookmarkStart w:id="35" w:name="_Toc203987484"/>
      <w:bookmarkStart w:id="36" w:name="_Toc242282885"/>
      <w:bookmarkEnd w:id="33"/>
      <w:bookmarkEnd w:id="34"/>
      <w:r>
        <w:lastRenderedPageBreak/>
        <w:t>R</w:t>
      </w:r>
      <w:r w:rsidR="00312B0F" w:rsidRPr="00C43CE9">
        <w:t>ollback</w:t>
      </w:r>
      <w:bookmarkEnd w:id="35"/>
      <w:bookmarkEnd w:id="36"/>
    </w:p>
    <w:p w14:paraId="798B7A88" w14:textId="77777777" w:rsidR="008D4A41" w:rsidRDefault="008D4A41" w:rsidP="00F23F11">
      <w:r>
        <w:t>Complete Back-out and restore to previously good configuration (</w:t>
      </w:r>
      <w:r w:rsidRPr="008D4A41">
        <w:rPr>
          <w:i/>
          <w:iCs/>
        </w:rPr>
        <w:t>Change Window ends</w:t>
      </w:r>
      <w:r w:rsidRPr="008D4A41">
        <w:t>)</w:t>
      </w:r>
    </w:p>
    <w:p w14:paraId="6FCD7B07" w14:textId="77777777" w:rsidR="002C6CDC" w:rsidRPr="002C6CDC" w:rsidRDefault="002C6CDC" w:rsidP="00F23F11">
      <w:pPr>
        <w:rPr>
          <w:color w:val="0070C0"/>
        </w:rPr>
      </w:pPr>
    </w:p>
    <w:tbl>
      <w:tblPr>
        <w:tblW w:w="1506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7463"/>
        <w:gridCol w:w="850"/>
        <w:gridCol w:w="1701"/>
        <w:gridCol w:w="1418"/>
        <w:gridCol w:w="992"/>
        <w:gridCol w:w="1854"/>
      </w:tblGrid>
      <w:tr w:rsidR="007D761F" w:rsidRPr="006A76BE" w14:paraId="46C4A40C" w14:textId="77777777" w:rsidTr="00394C91">
        <w:trPr>
          <w:trHeight w:val="281"/>
        </w:trPr>
        <w:tc>
          <w:tcPr>
            <w:tcW w:w="783" w:type="dxa"/>
            <w:shd w:val="clear" w:color="auto" w:fill="00543D"/>
          </w:tcPr>
          <w:p w14:paraId="4706AE43" w14:textId="77777777" w:rsidR="007D761F" w:rsidRPr="006A76BE" w:rsidRDefault="007D761F" w:rsidP="00394C91">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7463" w:type="dxa"/>
            <w:shd w:val="clear" w:color="auto" w:fill="00543D"/>
          </w:tcPr>
          <w:p w14:paraId="665814A2" w14:textId="77777777" w:rsidR="007D761F" w:rsidRPr="006A76BE" w:rsidRDefault="007D761F" w:rsidP="00394C91">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850" w:type="dxa"/>
            <w:shd w:val="clear" w:color="auto" w:fill="00543D"/>
          </w:tcPr>
          <w:p w14:paraId="5C1C71F4" w14:textId="77777777" w:rsidR="007D761F" w:rsidRDefault="007D761F" w:rsidP="00394C91">
            <w:pPr>
              <w:jc w:val="center"/>
              <w:rPr>
                <w:rFonts w:cs="Arial"/>
                <w:b/>
                <w:bCs/>
                <w:color w:val="FFFFFF" w:themeColor="background1"/>
                <w:sz w:val="18"/>
                <w:szCs w:val="18"/>
              </w:rPr>
            </w:pPr>
            <w:r>
              <w:rPr>
                <w:rFonts w:cs="Arial"/>
                <w:b/>
                <w:bCs/>
                <w:color w:val="FFFFFF" w:themeColor="background1"/>
                <w:sz w:val="18"/>
                <w:szCs w:val="18"/>
              </w:rPr>
              <w:t>Day</w:t>
            </w:r>
          </w:p>
          <w:p w14:paraId="4A4C7515" w14:textId="77777777" w:rsidR="007D761F" w:rsidRDefault="007D761F" w:rsidP="00394C91">
            <w:pPr>
              <w:jc w:val="center"/>
              <w:rPr>
                <w:rFonts w:cs="Arial"/>
                <w:b/>
                <w:bCs/>
                <w:color w:val="FFFFFF" w:themeColor="background1"/>
                <w:sz w:val="18"/>
                <w:szCs w:val="18"/>
              </w:rPr>
            </w:pPr>
            <w:r>
              <w:rPr>
                <w:rFonts w:cs="Arial"/>
                <w:b/>
                <w:bCs/>
                <w:color w:val="FFFFFF" w:themeColor="background1"/>
                <w:sz w:val="18"/>
                <w:szCs w:val="18"/>
              </w:rPr>
              <w:t>#</w:t>
            </w:r>
          </w:p>
        </w:tc>
        <w:tc>
          <w:tcPr>
            <w:tcW w:w="1701" w:type="dxa"/>
            <w:shd w:val="clear" w:color="auto" w:fill="00543D"/>
          </w:tcPr>
          <w:p w14:paraId="72347F7E" w14:textId="77777777" w:rsidR="007D761F" w:rsidRDefault="007D761F" w:rsidP="00394C91">
            <w:pPr>
              <w:jc w:val="center"/>
              <w:rPr>
                <w:rFonts w:cs="Arial"/>
                <w:b/>
                <w:bCs/>
                <w:color w:val="FFFFFF" w:themeColor="background1"/>
                <w:sz w:val="18"/>
                <w:szCs w:val="18"/>
              </w:rPr>
            </w:pPr>
            <w:r>
              <w:rPr>
                <w:rFonts w:cs="Arial"/>
                <w:b/>
                <w:bCs/>
                <w:color w:val="FFFFFF" w:themeColor="background1"/>
                <w:sz w:val="18"/>
                <w:szCs w:val="18"/>
              </w:rPr>
              <w:t>Start</w:t>
            </w:r>
          </w:p>
          <w:p w14:paraId="630BEEF2" w14:textId="77777777" w:rsidR="007D761F" w:rsidRDefault="007D761F"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1418" w:type="dxa"/>
            <w:shd w:val="clear" w:color="auto" w:fill="00543D"/>
          </w:tcPr>
          <w:p w14:paraId="5BDAA296" w14:textId="77777777" w:rsidR="007D761F" w:rsidRDefault="007D761F" w:rsidP="00394C91">
            <w:pPr>
              <w:jc w:val="center"/>
              <w:rPr>
                <w:rFonts w:cs="Arial"/>
                <w:b/>
                <w:bCs/>
                <w:color w:val="FFFFFF" w:themeColor="background1"/>
                <w:sz w:val="18"/>
                <w:szCs w:val="18"/>
              </w:rPr>
            </w:pPr>
            <w:r>
              <w:rPr>
                <w:rFonts w:cs="Arial"/>
                <w:b/>
                <w:bCs/>
                <w:color w:val="FFFFFF" w:themeColor="background1"/>
                <w:sz w:val="18"/>
                <w:szCs w:val="18"/>
              </w:rPr>
              <w:t>End</w:t>
            </w:r>
          </w:p>
          <w:p w14:paraId="6D9C4B2D" w14:textId="77777777" w:rsidR="007D761F" w:rsidRDefault="007D761F" w:rsidP="00394C91">
            <w:pPr>
              <w:jc w:val="center"/>
              <w:rPr>
                <w:rFonts w:cs="Arial"/>
                <w:b/>
                <w:bCs/>
                <w:color w:val="FFFFFF" w:themeColor="background1"/>
                <w:sz w:val="18"/>
                <w:szCs w:val="18"/>
              </w:rPr>
            </w:pPr>
            <w:r>
              <w:rPr>
                <w:rFonts w:cs="Arial"/>
                <w:b/>
                <w:bCs/>
                <w:color w:val="FFFFFF" w:themeColor="background1"/>
                <w:sz w:val="18"/>
                <w:szCs w:val="18"/>
              </w:rPr>
              <w:t>(</w:t>
            </w:r>
            <w:r w:rsidRPr="00D17C8B">
              <w:rPr>
                <w:rFonts w:cs="Arial"/>
                <w:b/>
                <w:bCs/>
                <w:color w:val="FFFFFF" w:themeColor="background1"/>
                <w:sz w:val="16"/>
                <w:szCs w:val="16"/>
              </w:rPr>
              <w:t>GMT/BST)</w:t>
            </w:r>
          </w:p>
        </w:tc>
        <w:tc>
          <w:tcPr>
            <w:tcW w:w="992" w:type="dxa"/>
            <w:shd w:val="clear" w:color="auto" w:fill="00543D"/>
          </w:tcPr>
          <w:p w14:paraId="1FFCF2C3" w14:textId="77777777" w:rsidR="007D761F" w:rsidRDefault="007D761F" w:rsidP="00394C91">
            <w:pPr>
              <w:jc w:val="center"/>
              <w:rPr>
                <w:rFonts w:cs="Arial"/>
                <w:b/>
                <w:bCs/>
                <w:color w:val="FFFFFF" w:themeColor="background1"/>
                <w:sz w:val="16"/>
                <w:szCs w:val="16"/>
              </w:rPr>
            </w:pPr>
            <w:r w:rsidRPr="00EB22EC">
              <w:rPr>
                <w:rFonts w:cs="Arial"/>
                <w:b/>
                <w:bCs/>
                <w:color w:val="FFFFFF" w:themeColor="background1"/>
                <w:sz w:val="16"/>
                <w:szCs w:val="16"/>
              </w:rPr>
              <w:t>Duration</w:t>
            </w:r>
          </w:p>
          <w:p w14:paraId="45F9EE98" w14:textId="77777777" w:rsidR="007D761F" w:rsidRPr="00EB22EC" w:rsidRDefault="007D761F" w:rsidP="00394C91">
            <w:pPr>
              <w:jc w:val="center"/>
              <w:rPr>
                <w:rFonts w:cs="Arial"/>
                <w:b/>
                <w:bCs/>
                <w:color w:val="FFFFFF" w:themeColor="background1"/>
                <w:sz w:val="16"/>
                <w:szCs w:val="16"/>
              </w:rPr>
            </w:pPr>
            <w:r>
              <w:rPr>
                <w:rFonts w:cs="Arial"/>
                <w:b/>
                <w:bCs/>
                <w:color w:val="FFFFFF" w:themeColor="background1"/>
                <w:sz w:val="16"/>
                <w:szCs w:val="16"/>
              </w:rPr>
              <w:t>(hh:mm)</w:t>
            </w:r>
          </w:p>
        </w:tc>
        <w:tc>
          <w:tcPr>
            <w:tcW w:w="1854" w:type="dxa"/>
            <w:shd w:val="clear" w:color="auto" w:fill="00543D"/>
          </w:tcPr>
          <w:p w14:paraId="20430933" w14:textId="77777777" w:rsidR="007D761F" w:rsidRPr="006A76BE" w:rsidRDefault="007D761F" w:rsidP="00394C91">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7D761F" w:rsidRPr="007E3319" w14:paraId="70E3F7F6" w14:textId="77777777" w:rsidTr="00394C91">
        <w:trPr>
          <w:trHeight w:val="342"/>
        </w:trPr>
        <w:tc>
          <w:tcPr>
            <w:tcW w:w="783" w:type="dxa"/>
          </w:tcPr>
          <w:p w14:paraId="00D634E2" w14:textId="77777777" w:rsidR="007D761F" w:rsidRPr="007E3319" w:rsidRDefault="007D761F" w:rsidP="00394C91">
            <w:pPr>
              <w:widowControl/>
              <w:autoSpaceDE w:val="0"/>
              <w:autoSpaceDN w:val="0"/>
              <w:spacing w:after="0"/>
              <w:jc w:val="center"/>
              <w:rPr>
                <w:rFonts w:ascii="Verdana" w:hAnsi="Verdana" w:cs="Verdana"/>
                <w:sz w:val="18"/>
                <w:szCs w:val="18"/>
              </w:rPr>
            </w:pPr>
            <w:r>
              <w:rPr>
                <w:rFonts w:eastAsia="Arial" w:cs="Arial"/>
              </w:rPr>
              <w:t>1</w:t>
            </w:r>
          </w:p>
        </w:tc>
        <w:tc>
          <w:tcPr>
            <w:tcW w:w="7463" w:type="dxa"/>
            <w:vAlign w:val="center"/>
          </w:tcPr>
          <w:p w14:paraId="34B77162" w14:textId="77777777" w:rsidR="007D761F" w:rsidRPr="007E3319" w:rsidRDefault="007D761F" w:rsidP="00394C91">
            <w:pPr>
              <w:widowControl/>
              <w:autoSpaceDE w:val="0"/>
              <w:autoSpaceDN w:val="0"/>
              <w:rPr>
                <w:rFonts w:ascii="Verdana" w:hAnsi="Verdana" w:cs="Verdana"/>
                <w:sz w:val="18"/>
                <w:szCs w:val="18"/>
              </w:rPr>
            </w:pPr>
            <w:r>
              <w:rPr>
                <w:rFonts w:eastAsia="Arial" w:cs="Arial"/>
                <w:b/>
                <w:sz w:val="22"/>
              </w:rPr>
              <w:t>Roll back the EX4650s</w:t>
            </w:r>
          </w:p>
          <w:p w14:paraId="7C8587AD" w14:textId="77777777" w:rsidR="007D761F" w:rsidRDefault="007D761F" w:rsidP="00394C91">
            <w:pPr>
              <w:spacing w:after="120"/>
            </w:pPr>
            <w:r>
              <w:rPr>
                <w:rFonts w:eastAsia="Arial" w:cs="Arial"/>
                <w:sz w:val="22"/>
              </w:rPr>
              <w:t>Removes everything this change added on both switches and leaves the existing config untouched.  If nothing else has been committed since the change, use rollback 2.  Otherwise load the archive taken in the pre-checks.  Do LD8 then LD5.</w:t>
            </w:r>
          </w:p>
          <w:p w14:paraId="29B303B4" w14:textId="77777777" w:rsidR="007D761F" w:rsidRDefault="007D761F" w:rsidP="00394C91">
            <w:pPr>
              <w:spacing w:before="160" w:after="60"/>
            </w:pPr>
            <w:r>
              <w:rPr>
                <w:rFonts w:eastAsia="Arial" w:cs="Arial"/>
                <w:b/>
                <w:sz w:val="22"/>
              </w:rPr>
              <w:t>If nothing else has been committed since</w:t>
            </w:r>
          </w:p>
          <w:p w14:paraId="53A1D865" w14:textId="77777777" w:rsidR="007D761F" w:rsidRDefault="007D761F" w:rsidP="00394C91">
            <w:pPr>
              <w:spacing w:after="0"/>
            </w:pPr>
            <w:r>
              <w:rPr>
                <w:rFonts w:eastAsia="Arial" w:cs="Arial"/>
                <w:sz w:val="22"/>
              </w:rPr>
              <w:t>configure</w:t>
            </w:r>
          </w:p>
          <w:p w14:paraId="02F789E4" w14:textId="77777777" w:rsidR="007D761F" w:rsidRDefault="007D761F" w:rsidP="00394C91">
            <w:pPr>
              <w:spacing w:after="0"/>
            </w:pPr>
            <w:r>
              <w:rPr>
                <w:rFonts w:eastAsia="Arial" w:cs="Arial"/>
                <w:sz w:val="22"/>
              </w:rPr>
              <w:t>rollback 2</w:t>
            </w:r>
          </w:p>
          <w:p w14:paraId="6D719238" w14:textId="77777777" w:rsidR="007D761F" w:rsidRDefault="007D761F" w:rsidP="00394C91">
            <w:pPr>
              <w:spacing w:after="0"/>
            </w:pPr>
            <w:r>
              <w:rPr>
                <w:rFonts w:eastAsia="Arial" w:cs="Arial"/>
                <w:sz w:val="22"/>
              </w:rPr>
              <w:t>show | compare</w:t>
            </w:r>
          </w:p>
          <w:p w14:paraId="3903567F" w14:textId="77777777" w:rsidR="007D761F" w:rsidRDefault="007D761F" w:rsidP="00394C91">
            <w:pPr>
              <w:spacing w:after="200"/>
            </w:pPr>
            <w:r>
              <w:rPr>
                <w:rFonts w:eastAsia="Arial" w:cs="Arial"/>
                <w:sz w:val="22"/>
              </w:rPr>
              <w:t>commit</w:t>
            </w:r>
          </w:p>
          <w:p w14:paraId="501A231F" w14:textId="77777777" w:rsidR="007D761F" w:rsidRDefault="007D761F" w:rsidP="00394C91">
            <w:pPr>
              <w:spacing w:before="160" w:after="60"/>
            </w:pPr>
            <w:r>
              <w:rPr>
                <w:rFonts w:eastAsia="Arial" w:cs="Arial"/>
                <w:b/>
                <w:sz w:val="22"/>
              </w:rPr>
              <w:t>Otherwise</w:t>
            </w:r>
          </w:p>
          <w:p w14:paraId="15C24610" w14:textId="77777777" w:rsidR="007D761F" w:rsidRDefault="007D761F" w:rsidP="00394C91">
            <w:pPr>
              <w:spacing w:after="0"/>
            </w:pPr>
            <w:r>
              <w:rPr>
                <w:rFonts w:eastAsia="Arial" w:cs="Arial"/>
                <w:sz w:val="22"/>
              </w:rPr>
              <w:t>configure</w:t>
            </w:r>
          </w:p>
          <w:p w14:paraId="59069992" w14:textId="77777777" w:rsidR="007D761F" w:rsidRDefault="007D761F" w:rsidP="00394C91">
            <w:pPr>
              <w:spacing w:after="0"/>
            </w:pPr>
            <w:r>
              <w:rPr>
                <w:rFonts w:eastAsia="Arial" w:cs="Arial"/>
                <w:sz w:val="22"/>
              </w:rPr>
              <w:t>load override /var/</w:t>
            </w:r>
            <w:proofErr w:type="spellStart"/>
            <w:r>
              <w:rPr>
                <w:rFonts w:eastAsia="Arial" w:cs="Arial"/>
                <w:sz w:val="22"/>
              </w:rPr>
              <w:t>tmp</w:t>
            </w:r>
            <w:proofErr w:type="spellEnd"/>
            <w:r>
              <w:rPr>
                <w:rFonts w:eastAsia="Arial" w:cs="Arial"/>
                <w:sz w:val="22"/>
              </w:rPr>
              <w:t>/pre-MCX-ACI-</w:t>
            </w:r>
            <w:proofErr w:type="spellStart"/>
            <w:r>
              <w:rPr>
                <w:rFonts w:eastAsia="Arial" w:cs="Arial"/>
                <w:sz w:val="22"/>
              </w:rPr>
              <w:t>change.conf</w:t>
            </w:r>
            <w:proofErr w:type="spellEnd"/>
          </w:p>
          <w:p w14:paraId="6D3E53FF" w14:textId="77777777" w:rsidR="007D761F" w:rsidRDefault="007D761F" w:rsidP="00394C91">
            <w:pPr>
              <w:spacing w:after="0"/>
            </w:pPr>
            <w:r>
              <w:rPr>
                <w:rFonts w:eastAsia="Arial" w:cs="Arial"/>
                <w:sz w:val="22"/>
              </w:rPr>
              <w:t>show | compare</w:t>
            </w:r>
          </w:p>
          <w:p w14:paraId="0B29554D" w14:textId="77777777" w:rsidR="007D761F" w:rsidRDefault="007D761F" w:rsidP="00394C91">
            <w:pPr>
              <w:spacing w:after="200"/>
            </w:pPr>
            <w:r>
              <w:rPr>
                <w:rFonts w:eastAsia="Arial" w:cs="Arial"/>
                <w:sz w:val="22"/>
              </w:rPr>
              <w:t>commit</w:t>
            </w:r>
          </w:p>
          <w:p w14:paraId="4BBA2198" w14:textId="77777777" w:rsidR="007D761F" w:rsidRDefault="007D761F" w:rsidP="00394C91">
            <w:pPr>
              <w:spacing w:after="200"/>
            </w:pPr>
            <w:r>
              <w:rPr>
                <w:rFonts w:eastAsia="Arial" w:cs="Arial"/>
                <w:b/>
                <w:sz w:val="22"/>
              </w:rPr>
              <w:t xml:space="preserve">Expected: </w:t>
            </w:r>
            <w:r>
              <w:rPr>
                <w:rFonts w:eastAsia="Arial" w:cs="Arial"/>
                <w:sz w:val="22"/>
              </w:rPr>
              <w:t>show | compare shows only the new config being removed, and the 7 existing peers stay Established.</w:t>
            </w:r>
          </w:p>
        </w:tc>
        <w:tc>
          <w:tcPr>
            <w:tcW w:w="850" w:type="dxa"/>
          </w:tcPr>
          <w:p w14:paraId="3EA7AE05" w14:textId="77777777" w:rsidR="007D761F" w:rsidRPr="007E3319" w:rsidRDefault="007D761F" w:rsidP="00394C91">
            <w:pPr>
              <w:spacing w:after="0"/>
              <w:rPr>
                <w:rFonts w:ascii="Verdana" w:hAnsi="Verdana" w:cs="Verdana"/>
                <w:sz w:val="18"/>
                <w:szCs w:val="18"/>
              </w:rPr>
            </w:pPr>
            <w:r>
              <w:rPr>
                <w:rFonts w:eastAsia="Arial" w:cs="Arial"/>
              </w:rPr>
              <w:t>1</w:t>
            </w:r>
          </w:p>
        </w:tc>
        <w:tc>
          <w:tcPr>
            <w:tcW w:w="1701" w:type="dxa"/>
          </w:tcPr>
          <w:p w14:paraId="41CBBB93" w14:textId="77777777" w:rsidR="007D761F" w:rsidRPr="007E3319" w:rsidRDefault="007D761F" w:rsidP="00394C91">
            <w:pPr>
              <w:spacing w:after="0"/>
              <w:rPr>
                <w:rFonts w:ascii="Verdana" w:hAnsi="Verdana" w:cs="Verdana"/>
                <w:sz w:val="18"/>
                <w:szCs w:val="18"/>
              </w:rPr>
            </w:pPr>
            <w:r>
              <w:rPr>
                <w:rFonts w:ascii="Verdana" w:hAnsi="Verdana" w:cs="Verdana"/>
                <w:sz w:val="18"/>
                <w:szCs w:val="18"/>
              </w:rPr>
              <w:t>13:20</w:t>
            </w:r>
          </w:p>
        </w:tc>
        <w:tc>
          <w:tcPr>
            <w:tcW w:w="1418" w:type="dxa"/>
          </w:tcPr>
          <w:p w14:paraId="3FE7D45D" w14:textId="77777777" w:rsidR="007D761F" w:rsidRPr="007E3319" w:rsidRDefault="007D761F" w:rsidP="00394C91">
            <w:pPr>
              <w:spacing w:after="0"/>
              <w:rPr>
                <w:rFonts w:ascii="Verdana" w:hAnsi="Verdana" w:cs="Verdana"/>
                <w:sz w:val="18"/>
                <w:szCs w:val="18"/>
              </w:rPr>
            </w:pPr>
            <w:r>
              <w:rPr>
                <w:rFonts w:ascii="Verdana" w:hAnsi="Verdana" w:cs="Verdana"/>
                <w:sz w:val="18"/>
                <w:szCs w:val="18"/>
              </w:rPr>
              <w:t>13:30</w:t>
            </w:r>
          </w:p>
        </w:tc>
        <w:tc>
          <w:tcPr>
            <w:tcW w:w="992" w:type="dxa"/>
          </w:tcPr>
          <w:p w14:paraId="3BCAC515" w14:textId="77777777" w:rsidR="007D761F" w:rsidRPr="007E3319" w:rsidRDefault="007D761F" w:rsidP="00394C91">
            <w:pPr>
              <w:spacing w:after="0"/>
              <w:rPr>
                <w:rFonts w:ascii="Verdana" w:hAnsi="Verdana" w:cs="Verdana"/>
                <w:sz w:val="18"/>
                <w:szCs w:val="18"/>
              </w:rPr>
            </w:pPr>
            <w:r>
              <w:rPr>
                <w:rFonts w:eastAsia="Arial" w:cs="Arial"/>
              </w:rPr>
              <w:t>00:10</w:t>
            </w:r>
          </w:p>
        </w:tc>
        <w:tc>
          <w:tcPr>
            <w:tcW w:w="1854" w:type="dxa"/>
          </w:tcPr>
          <w:p w14:paraId="6CF7938A" w14:textId="77777777" w:rsidR="007D761F" w:rsidRPr="007E3319" w:rsidRDefault="007D761F" w:rsidP="00394C91">
            <w:pPr>
              <w:spacing w:after="0"/>
              <w:rPr>
                <w:rFonts w:ascii="Verdana" w:hAnsi="Verdana" w:cs="Verdana"/>
                <w:sz w:val="18"/>
                <w:szCs w:val="18"/>
              </w:rPr>
            </w:pPr>
            <w:r>
              <w:rPr>
                <w:rFonts w:eastAsia="Arial" w:cs="Arial"/>
                <w:sz w:val="16"/>
              </w:rPr>
              <w:t>Jonathan Clowes</w:t>
            </w:r>
          </w:p>
        </w:tc>
      </w:tr>
      <w:tr w:rsidR="007D761F" w:rsidRPr="007E3319" w14:paraId="3E6F2BF1" w14:textId="77777777" w:rsidTr="00394C91">
        <w:trPr>
          <w:trHeight w:val="342"/>
        </w:trPr>
        <w:tc>
          <w:tcPr>
            <w:tcW w:w="783" w:type="dxa"/>
          </w:tcPr>
          <w:p w14:paraId="74AC88AF" w14:textId="77777777" w:rsidR="007D761F" w:rsidRPr="007E3319" w:rsidRDefault="007D761F" w:rsidP="00394C91">
            <w:pPr>
              <w:widowControl/>
              <w:autoSpaceDE w:val="0"/>
              <w:autoSpaceDN w:val="0"/>
              <w:spacing w:after="0"/>
              <w:jc w:val="center"/>
              <w:rPr>
                <w:rFonts w:ascii="Verdana" w:hAnsi="Verdana" w:cs="Verdana"/>
                <w:sz w:val="18"/>
                <w:szCs w:val="18"/>
              </w:rPr>
            </w:pPr>
            <w:r>
              <w:rPr>
                <w:rFonts w:eastAsia="Arial" w:cs="Arial"/>
              </w:rPr>
              <w:t>2</w:t>
            </w:r>
          </w:p>
        </w:tc>
        <w:tc>
          <w:tcPr>
            <w:tcW w:w="7463" w:type="dxa"/>
            <w:vAlign w:val="center"/>
          </w:tcPr>
          <w:p w14:paraId="1A048635" w14:textId="77777777" w:rsidR="007D761F" w:rsidRPr="0098407F" w:rsidRDefault="007D761F" w:rsidP="00394C91">
            <w:pPr>
              <w:widowControl/>
              <w:autoSpaceDE w:val="0"/>
              <w:autoSpaceDN w:val="0"/>
            </w:pPr>
            <w:r>
              <w:rPr>
                <w:rFonts w:eastAsia="Arial" w:cs="Arial"/>
                <w:b/>
                <w:sz w:val="22"/>
              </w:rPr>
              <w:t>Remove MCX_L3OUT, SWI and UXB</w:t>
            </w:r>
          </w:p>
          <w:p w14:paraId="3A9D50A2" w14:textId="77777777" w:rsidR="007D761F" w:rsidRDefault="007D761F" w:rsidP="00394C91">
            <w:pPr>
              <w:spacing w:after="120"/>
            </w:pPr>
            <w:r>
              <w:rPr>
                <w:rFonts w:eastAsia="Arial" w:cs="Arial"/>
                <w:sz w:val="22"/>
              </w:rPr>
              <w:t xml:space="preserve">Deletes the new L3Out, which removes the SVIs and BGP peers on the </w:t>
            </w:r>
            <w:proofErr w:type="spellStart"/>
            <w:r>
              <w:rPr>
                <w:rFonts w:eastAsia="Arial" w:cs="Arial"/>
                <w:sz w:val="22"/>
              </w:rPr>
              <w:t>leafs</w:t>
            </w:r>
            <w:proofErr w:type="spellEnd"/>
            <w:r>
              <w:rPr>
                <w:rFonts w:eastAsia="Arial" w:cs="Arial"/>
                <w:sz w:val="22"/>
              </w:rPr>
              <w:t xml:space="preserve">.  Remove the node and interface profiles on the APIC, then delete MCX_L3OUT and the external EPG from SWI_CONTRACT_L3OUT_TMPLT and UXB_CONTRACT_L3OUT-TMPLT in NDO and redeploy each template, so that NDO and the APIC </w:t>
            </w:r>
            <w:r>
              <w:rPr>
                <w:rFonts w:eastAsia="Arial" w:cs="Arial"/>
                <w:sz w:val="22"/>
              </w:rPr>
              <w:lastRenderedPageBreak/>
              <w:t>stay in sync.</w:t>
            </w:r>
          </w:p>
          <w:p w14:paraId="402B253A" w14:textId="77777777" w:rsidR="007D761F" w:rsidRDefault="007D761F" w:rsidP="00394C91">
            <w:pPr>
              <w:spacing w:after="200"/>
            </w:pPr>
            <w:r>
              <w:rPr>
                <w:rFonts w:eastAsia="Arial" w:cs="Arial"/>
                <w:b/>
                <w:sz w:val="22"/>
              </w:rPr>
              <w:t xml:space="preserve">Expected: </w:t>
            </w:r>
            <w:r>
              <w:rPr>
                <w:rFonts w:eastAsia="Arial" w:cs="Arial"/>
                <w:sz w:val="22"/>
              </w:rPr>
              <w:t xml:space="preserve">no MCX_L3OUT under PROD_TNT on either fabric </w:t>
            </w:r>
            <w:proofErr w:type="gramStart"/>
            <w:r>
              <w:rPr>
                <w:rFonts w:eastAsia="Arial" w:cs="Arial"/>
                <w:sz w:val="22"/>
              </w:rPr>
              <w:t>and</w:t>
            </w:r>
            <w:proofErr w:type="gramEnd"/>
            <w:r>
              <w:rPr>
                <w:rFonts w:eastAsia="Arial" w:cs="Arial"/>
                <w:sz w:val="22"/>
              </w:rPr>
              <w:t xml:space="preserve"> no new faults.</w:t>
            </w:r>
          </w:p>
        </w:tc>
        <w:tc>
          <w:tcPr>
            <w:tcW w:w="850" w:type="dxa"/>
          </w:tcPr>
          <w:p w14:paraId="523FFBC2" w14:textId="77777777" w:rsidR="007D761F" w:rsidRPr="007E3319" w:rsidRDefault="007D761F" w:rsidP="00394C91">
            <w:pPr>
              <w:spacing w:after="0"/>
              <w:rPr>
                <w:rFonts w:ascii="Verdana" w:hAnsi="Verdana" w:cs="Verdana"/>
                <w:sz w:val="18"/>
                <w:szCs w:val="18"/>
              </w:rPr>
            </w:pPr>
            <w:r>
              <w:rPr>
                <w:rFonts w:eastAsia="Arial" w:cs="Arial"/>
              </w:rPr>
              <w:lastRenderedPageBreak/>
              <w:t>1</w:t>
            </w:r>
          </w:p>
        </w:tc>
        <w:tc>
          <w:tcPr>
            <w:tcW w:w="1701" w:type="dxa"/>
          </w:tcPr>
          <w:p w14:paraId="7BAA2B92" w14:textId="77777777" w:rsidR="007D761F" w:rsidRPr="007E3319" w:rsidRDefault="007D761F" w:rsidP="00394C91">
            <w:pPr>
              <w:spacing w:after="0"/>
              <w:rPr>
                <w:rFonts w:ascii="Verdana" w:hAnsi="Verdana" w:cs="Verdana"/>
                <w:sz w:val="18"/>
                <w:szCs w:val="18"/>
              </w:rPr>
            </w:pPr>
            <w:r>
              <w:rPr>
                <w:rFonts w:ascii="Verdana" w:hAnsi="Verdana" w:cs="Verdana"/>
                <w:sz w:val="18"/>
                <w:szCs w:val="18"/>
              </w:rPr>
              <w:t>13:30</w:t>
            </w:r>
          </w:p>
        </w:tc>
        <w:tc>
          <w:tcPr>
            <w:tcW w:w="1418" w:type="dxa"/>
          </w:tcPr>
          <w:p w14:paraId="4A568809" w14:textId="77777777" w:rsidR="007D761F" w:rsidRPr="007E3319" w:rsidRDefault="007D761F" w:rsidP="00394C91">
            <w:pPr>
              <w:spacing w:after="0"/>
              <w:rPr>
                <w:rFonts w:ascii="Verdana" w:hAnsi="Verdana" w:cs="Verdana"/>
                <w:sz w:val="18"/>
                <w:szCs w:val="18"/>
              </w:rPr>
            </w:pPr>
            <w:r>
              <w:rPr>
                <w:rFonts w:ascii="Verdana" w:hAnsi="Verdana" w:cs="Verdana"/>
                <w:sz w:val="18"/>
                <w:szCs w:val="18"/>
              </w:rPr>
              <w:t>13:40</w:t>
            </w:r>
          </w:p>
        </w:tc>
        <w:tc>
          <w:tcPr>
            <w:tcW w:w="992" w:type="dxa"/>
          </w:tcPr>
          <w:p w14:paraId="74AD8ED1" w14:textId="77777777" w:rsidR="007D761F" w:rsidRPr="007E3319" w:rsidRDefault="007D761F" w:rsidP="00394C91">
            <w:pPr>
              <w:spacing w:after="0"/>
              <w:rPr>
                <w:rFonts w:ascii="Verdana" w:hAnsi="Verdana" w:cs="Verdana"/>
                <w:sz w:val="18"/>
                <w:szCs w:val="18"/>
              </w:rPr>
            </w:pPr>
            <w:r>
              <w:rPr>
                <w:rFonts w:eastAsia="Arial" w:cs="Arial"/>
              </w:rPr>
              <w:t>00:10</w:t>
            </w:r>
          </w:p>
        </w:tc>
        <w:tc>
          <w:tcPr>
            <w:tcW w:w="1854" w:type="dxa"/>
          </w:tcPr>
          <w:p w14:paraId="414CE80E" w14:textId="77777777" w:rsidR="007D761F" w:rsidRPr="007E3319" w:rsidRDefault="007D761F" w:rsidP="00394C91">
            <w:pPr>
              <w:spacing w:after="0"/>
              <w:rPr>
                <w:rFonts w:ascii="Verdana" w:hAnsi="Verdana" w:cs="Verdana"/>
                <w:sz w:val="18"/>
                <w:szCs w:val="18"/>
              </w:rPr>
            </w:pPr>
            <w:r>
              <w:rPr>
                <w:rFonts w:eastAsia="Arial" w:cs="Arial"/>
                <w:sz w:val="16"/>
              </w:rPr>
              <w:t>Jonathan Clowes</w:t>
            </w:r>
          </w:p>
        </w:tc>
      </w:tr>
      <w:tr w:rsidR="007D761F" w:rsidRPr="007E3319" w14:paraId="54CBE3D0" w14:textId="77777777" w:rsidTr="00394C91">
        <w:trPr>
          <w:trHeight w:val="342"/>
        </w:trPr>
        <w:tc>
          <w:tcPr>
            <w:tcW w:w="783" w:type="dxa"/>
          </w:tcPr>
          <w:p w14:paraId="49F581A2" w14:textId="77777777" w:rsidR="007D761F" w:rsidRPr="007E3319" w:rsidRDefault="007D761F" w:rsidP="00394C91">
            <w:pPr>
              <w:widowControl/>
              <w:autoSpaceDE w:val="0"/>
              <w:autoSpaceDN w:val="0"/>
              <w:spacing w:after="0"/>
              <w:jc w:val="center"/>
              <w:rPr>
                <w:rFonts w:ascii="Verdana" w:hAnsi="Verdana" w:cs="Verdana"/>
                <w:sz w:val="18"/>
                <w:szCs w:val="18"/>
              </w:rPr>
            </w:pPr>
            <w:r>
              <w:rPr>
                <w:rFonts w:eastAsia="Arial" w:cs="Arial"/>
              </w:rPr>
              <w:t>3</w:t>
            </w:r>
          </w:p>
        </w:tc>
        <w:tc>
          <w:tcPr>
            <w:tcW w:w="7463" w:type="dxa"/>
            <w:vAlign w:val="center"/>
          </w:tcPr>
          <w:p w14:paraId="6A7B0FD2" w14:textId="77777777" w:rsidR="007D761F" w:rsidRPr="009D7FCD" w:rsidRDefault="007D761F" w:rsidP="00394C91">
            <w:pPr>
              <w:widowControl/>
              <w:autoSpaceDE w:val="0"/>
              <w:autoSpaceDN w:val="0"/>
              <w:rPr>
                <w:rFonts w:ascii="Verdana" w:hAnsi="Verdana" w:cs="Verdana"/>
                <w:sz w:val="18"/>
                <w:szCs w:val="18"/>
              </w:rPr>
            </w:pPr>
            <w:r>
              <w:rPr>
                <w:rFonts w:eastAsia="Arial" w:cs="Arial"/>
                <w:b/>
                <w:sz w:val="22"/>
              </w:rPr>
              <w:t>Remove the ACI access policies, SWI and UXB</w:t>
            </w:r>
          </w:p>
          <w:p w14:paraId="0E1AE1AE" w14:textId="77777777" w:rsidR="007D761F" w:rsidRDefault="007D761F" w:rsidP="00394C91">
            <w:pPr>
              <w:spacing w:after="120"/>
            </w:pPr>
            <w:r>
              <w:rPr>
                <w:rFonts w:eastAsia="Arial" w:cs="Arial"/>
                <w:sz w:val="22"/>
              </w:rPr>
              <w:t>Deletes the new access policies in the reverse order they were built, so no object is left pointing at one that no longer exists: the port assignments under Interface Configuration, then the access port policy group, the AEP, the L3 domain and the VLAN pool.</w:t>
            </w:r>
          </w:p>
          <w:p w14:paraId="38508363" w14:textId="77777777" w:rsidR="007D761F" w:rsidRDefault="007D761F" w:rsidP="00394C91">
            <w:pPr>
              <w:spacing w:after="200"/>
            </w:pPr>
            <w:r>
              <w:rPr>
                <w:rFonts w:eastAsia="Arial" w:cs="Arial"/>
                <w:b/>
                <w:sz w:val="22"/>
              </w:rPr>
              <w:t xml:space="preserve">Expected: </w:t>
            </w:r>
            <w:r>
              <w:rPr>
                <w:rFonts w:eastAsia="Arial" w:cs="Arial"/>
                <w:sz w:val="22"/>
              </w:rPr>
              <w:t>Eth1/40 on each leaf shows no policy group and the fault count is back to the baseline.</w:t>
            </w:r>
          </w:p>
        </w:tc>
        <w:tc>
          <w:tcPr>
            <w:tcW w:w="850" w:type="dxa"/>
          </w:tcPr>
          <w:p w14:paraId="03CD4921" w14:textId="77777777" w:rsidR="007D761F" w:rsidRPr="007E3319" w:rsidRDefault="007D761F" w:rsidP="00394C91">
            <w:pPr>
              <w:tabs>
                <w:tab w:val="right" w:pos="1768"/>
              </w:tabs>
              <w:spacing w:after="0"/>
              <w:rPr>
                <w:rFonts w:ascii="Verdana" w:hAnsi="Verdana" w:cs="Verdana"/>
                <w:sz w:val="18"/>
                <w:szCs w:val="18"/>
              </w:rPr>
            </w:pPr>
            <w:r>
              <w:rPr>
                <w:rFonts w:eastAsia="Arial" w:cs="Arial"/>
              </w:rPr>
              <w:t>1</w:t>
            </w:r>
          </w:p>
        </w:tc>
        <w:tc>
          <w:tcPr>
            <w:tcW w:w="1701" w:type="dxa"/>
          </w:tcPr>
          <w:p w14:paraId="757B3A7F" w14:textId="77777777" w:rsidR="007D761F" w:rsidRPr="007E3319" w:rsidRDefault="007D761F" w:rsidP="00394C91">
            <w:pPr>
              <w:tabs>
                <w:tab w:val="right" w:pos="1768"/>
              </w:tabs>
              <w:spacing w:after="0"/>
              <w:rPr>
                <w:rFonts w:ascii="Verdana" w:hAnsi="Verdana" w:cs="Verdana"/>
                <w:sz w:val="18"/>
                <w:szCs w:val="18"/>
              </w:rPr>
            </w:pPr>
            <w:r>
              <w:rPr>
                <w:rFonts w:ascii="Verdana" w:hAnsi="Verdana" w:cs="Verdana"/>
                <w:sz w:val="18"/>
                <w:szCs w:val="18"/>
              </w:rPr>
              <w:t>13:40</w:t>
            </w:r>
          </w:p>
        </w:tc>
        <w:tc>
          <w:tcPr>
            <w:tcW w:w="1418" w:type="dxa"/>
          </w:tcPr>
          <w:p w14:paraId="13800D3B" w14:textId="77777777" w:rsidR="007D761F" w:rsidRPr="007E3319" w:rsidRDefault="007D761F" w:rsidP="00394C91">
            <w:pPr>
              <w:tabs>
                <w:tab w:val="right" w:pos="1768"/>
              </w:tabs>
              <w:spacing w:after="0"/>
              <w:rPr>
                <w:rFonts w:ascii="Verdana" w:hAnsi="Verdana" w:cs="Verdana"/>
                <w:sz w:val="18"/>
                <w:szCs w:val="18"/>
              </w:rPr>
            </w:pPr>
            <w:r>
              <w:rPr>
                <w:rFonts w:ascii="Verdana" w:hAnsi="Verdana" w:cs="Verdana"/>
                <w:sz w:val="18"/>
                <w:szCs w:val="18"/>
              </w:rPr>
              <w:t>13:45</w:t>
            </w:r>
          </w:p>
        </w:tc>
        <w:tc>
          <w:tcPr>
            <w:tcW w:w="992" w:type="dxa"/>
          </w:tcPr>
          <w:p w14:paraId="328843E9" w14:textId="77777777" w:rsidR="007D761F" w:rsidRPr="007E3319" w:rsidRDefault="007D761F" w:rsidP="00394C91">
            <w:pPr>
              <w:tabs>
                <w:tab w:val="right" w:pos="1768"/>
              </w:tabs>
              <w:spacing w:after="0"/>
              <w:rPr>
                <w:rFonts w:ascii="Verdana" w:hAnsi="Verdana" w:cs="Verdana"/>
                <w:sz w:val="18"/>
                <w:szCs w:val="18"/>
              </w:rPr>
            </w:pPr>
            <w:r>
              <w:rPr>
                <w:rFonts w:eastAsia="Arial" w:cs="Arial"/>
              </w:rPr>
              <w:t>00:05</w:t>
            </w:r>
          </w:p>
        </w:tc>
        <w:tc>
          <w:tcPr>
            <w:tcW w:w="1854" w:type="dxa"/>
          </w:tcPr>
          <w:p w14:paraId="30A21351" w14:textId="77777777" w:rsidR="007D761F" w:rsidRPr="007E3319" w:rsidRDefault="007D761F" w:rsidP="00394C91">
            <w:pPr>
              <w:tabs>
                <w:tab w:val="right" w:pos="1768"/>
              </w:tabs>
              <w:spacing w:after="0"/>
              <w:rPr>
                <w:rFonts w:ascii="Verdana" w:hAnsi="Verdana" w:cs="Verdana"/>
                <w:sz w:val="18"/>
                <w:szCs w:val="18"/>
              </w:rPr>
            </w:pPr>
            <w:r>
              <w:rPr>
                <w:rFonts w:eastAsia="Arial" w:cs="Arial"/>
                <w:sz w:val="16"/>
              </w:rPr>
              <w:t>Jonathan Clowes</w:t>
            </w:r>
          </w:p>
        </w:tc>
      </w:tr>
      <w:tr w:rsidR="007D761F" w:rsidRPr="00C055F9" w14:paraId="5CD58F1F" w14:textId="77777777" w:rsidTr="00394C91">
        <w:trPr>
          <w:trHeight w:val="342"/>
        </w:trPr>
        <w:tc>
          <w:tcPr>
            <w:tcW w:w="783" w:type="dxa"/>
          </w:tcPr>
          <w:p w14:paraId="2CEF9727" w14:textId="77777777" w:rsidR="007D761F" w:rsidRDefault="007D761F" w:rsidP="00394C91">
            <w:pPr>
              <w:widowControl/>
              <w:autoSpaceDE w:val="0"/>
              <w:autoSpaceDN w:val="0"/>
              <w:spacing w:after="0"/>
              <w:jc w:val="center"/>
              <w:rPr>
                <w:rFonts w:ascii="Verdana" w:hAnsi="Verdana" w:cs="Verdana"/>
                <w:sz w:val="18"/>
                <w:szCs w:val="18"/>
              </w:rPr>
            </w:pPr>
            <w:r>
              <w:rPr>
                <w:rFonts w:eastAsia="Arial" w:cs="Arial"/>
              </w:rPr>
              <w:t>4</w:t>
            </w:r>
          </w:p>
        </w:tc>
        <w:tc>
          <w:tcPr>
            <w:tcW w:w="7463" w:type="dxa"/>
            <w:vAlign w:val="center"/>
          </w:tcPr>
          <w:p w14:paraId="7E867EEB" w14:textId="77777777" w:rsidR="007D761F" w:rsidRPr="00B61663" w:rsidRDefault="007D761F" w:rsidP="00394C91">
            <w:pPr>
              <w:widowControl/>
              <w:autoSpaceDE w:val="0"/>
              <w:autoSpaceDN w:val="0"/>
              <w:rPr>
                <w:rFonts w:ascii="Verdana" w:hAnsi="Verdana" w:cs="Verdana"/>
                <w:sz w:val="18"/>
                <w:szCs w:val="18"/>
              </w:rPr>
            </w:pPr>
            <w:r>
              <w:rPr>
                <w:rFonts w:eastAsia="Arial" w:cs="Arial"/>
                <w:b/>
                <w:sz w:val="22"/>
              </w:rPr>
              <w:t>Confirm back to baseline</w:t>
            </w:r>
          </w:p>
          <w:p w14:paraId="08BFEFB7" w14:textId="77777777" w:rsidR="007D761F" w:rsidRDefault="007D761F" w:rsidP="00394C91">
            <w:pPr>
              <w:spacing w:after="120"/>
            </w:pPr>
            <w:r>
              <w:rPr>
                <w:rFonts w:eastAsia="Arial" w:cs="Arial"/>
                <w:sz w:val="22"/>
              </w:rPr>
              <w:t>Use the APIC snapshot only as a last resort, because restoring it rolls back the whole fabric config and not just this change.</w:t>
            </w:r>
          </w:p>
          <w:p w14:paraId="465BFA26" w14:textId="77777777" w:rsidR="007D761F" w:rsidRDefault="007D761F" w:rsidP="00394C91">
            <w:pPr>
              <w:spacing w:after="200"/>
            </w:pPr>
            <w:r>
              <w:rPr>
                <w:rFonts w:eastAsia="Arial" w:cs="Arial"/>
                <w:sz w:val="22"/>
              </w:rPr>
              <w:t>show bgp summary</w:t>
            </w:r>
          </w:p>
          <w:p w14:paraId="51986642" w14:textId="77777777" w:rsidR="007D761F" w:rsidRDefault="007D761F" w:rsidP="00394C91">
            <w:pPr>
              <w:spacing w:after="200"/>
            </w:pPr>
            <w:r>
              <w:rPr>
                <w:rFonts w:eastAsia="Arial" w:cs="Arial"/>
                <w:b/>
                <w:sz w:val="22"/>
              </w:rPr>
              <w:t xml:space="preserve">Expected: </w:t>
            </w:r>
            <w:r>
              <w:rPr>
                <w:rFonts w:eastAsia="Arial" w:cs="Arial"/>
                <w:sz w:val="22"/>
              </w:rPr>
              <w:t>the 7 existing peers Established with the same prefix counts as the pre-check.</w:t>
            </w:r>
          </w:p>
        </w:tc>
        <w:tc>
          <w:tcPr>
            <w:tcW w:w="850" w:type="dxa"/>
          </w:tcPr>
          <w:p w14:paraId="5E97E5BD" w14:textId="77777777" w:rsidR="007D761F" w:rsidRPr="00C055F9" w:rsidRDefault="007D761F" w:rsidP="00394C91">
            <w:pPr>
              <w:tabs>
                <w:tab w:val="right" w:pos="1768"/>
              </w:tabs>
              <w:spacing w:after="0"/>
              <w:rPr>
                <w:rFonts w:ascii="Verdana" w:hAnsi="Verdana" w:cs="Verdana"/>
              </w:rPr>
            </w:pPr>
            <w:r>
              <w:rPr>
                <w:rFonts w:eastAsia="Arial" w:cs="Arial"/>
              </w:rPr>
              <w:t>1</w:t>
            </w:r>
          </w:p>
        </w:tc>
        <w:tc>
          <w:tcPr>
            <w:tcW w:w="1701" w:type="dxa"/>
          </w:tcPr>
          <w:p w14:paraId="045575DB" w14:textId="77777777" w:rsidR="007D761F" w:rsidRPr="00C055F9" w:rsidRDefault="007D761F" w:rsidP="00394C91">
            <w:pPr>
              <w:tabs>
                <w:tab w:val="right" w:pos="1768"/>
              </w:tabs>
              <w:spacing w:after="0"/>
              <w:rPr>
                <w:rFonts w:ascii="Verdana" w:hAnsi="Verdana" w:cs="Verdana"/>
              </w:rPr>
            </w:pPr>
            <w:r>
              <w:rPr>
                <w:rFonts w:ascii="Verdana" w:hAnsi="Verdana" w:cs="Verdana"/>
              </w:rPr>
              <w:t>13:45</w:t>
            </w:r>
          </w:p>
        </w:tc>
        <w:tc>
          <w:tcPr>
            <w:tcW w:w="1418" w:type="dxa"/>
          </w:tcPr>
          <w:p w14:paraId="5D96FF24" w14:textId="77777777" w:rsidR="007D761F" w:rsidRPr="00C055F9" w:rsidRDefault="007D761F" w:rsidP="00394C91">
            <w:pPr>
              <w:tabs>
                <w:tab w:val="right" w:pos="1768"/>
              </w:tabs>
              <w:spacing w:after="0"/>
              <w:rPr>
                <w:rFonts w:ascii="Verdana" w:hAnsi="Verdana" w:cs="Verdana"/>
              </w:rPr>
            </w:pPr>
            <w:r>
              <w:rPr>
                <w:rFonts w:ascii="Verdana" w:hAnsi="Verdana" w:cs="Verdana"/>
              </w:rPr>
              <w:t>13:50</w:t>
            </w:r>
          </w:p>
        </w:tc>
        <w:tc>
          <w:tcPr>
            <w:tcW w:w="992" w:type="dxa"/>
          </w:tcPr>
          <w:p w14:paraId="04C6E4D8" w14:textId="77777777" w:rsidR="007D761F" w:rsidRPr="00C055F9" w:rsidRDefault="007D761F" w:rsidP="00394C91">
            <w:pPr>
              <w:tabs>
                <w:tab w:val="right" w:pos="1768"/>
              </w:tabs>
              <w:spacing w:after="0"/>
              <w:rPr>
                <w:rFonts w:ascii="Verdana" w:hAnsi="Verdana" w:cs="Verdana"/>
              </w:rPr>
            </w:pPr>
            <w:r>
              <w:rPr>
                <w:rFonts w:eastAsia="Arial" w:cs="Arial"/>
              </w:rPr>
              <w:t>00:05</w:t>
            </w:r>
          </w:p>
        </w:tc>
        <w:tc>
          <w:tcPr>
            <w:tcW w:w="1854" w:type="dxa"/>
          </w:tcPr>
          <w:p w14:paraId="5D45E0FF" w14:textId="77777777" w:rsidR="007D761F" w:rsidRPr="00C055F9" w:rsidRDefault="007D761F" w:rsidP="00394C91">
            <w:pPr>
              <w:tabs>
                <w:tab w:val="right" w:pos="1768"/>
              </w:tabs>
              <w:spacing w:after="0"/>
              <w:rPr>
                <w:rFonts w:ascii="Verdana" w:hAnsi="Verdana" w:cs="Verdana"/>
              </w:rPr>
            </w:pPr>
            <w:r>
              <w:rPr>
                <w:rFonts w:eastAsia="Arial" w:cs="Arial"/>
                <w:sz w:val="16"/>
              </w:rPr>
              <w:t>Jonathan Clowes</w:t>
            </w:r>
          </w:p>
        </w:tc>
      </w:tr>
      <w:tr w:rsidR="007D761F" w:rsidRPr="00C055F9" w14:paraId="3402948A" w14:textId="77777777" w:rsidTr="00394C91">
        <w:trPr>
          <w:trHeight w:val="342"/>
        </w:trPr>
        <w:tc>
          <w:tcPr>
            <w:tcW w:w="783" w:type="dxa"/>
          </w:tcPr>
          <w:p w14:paraId="07E0751A" w14:textId="77777777" w:rsidR="007D761F" w:rsidRDefault="007D761F" w:rsidP="00394C91">
            <w:pPr>
              <w:widowControl/>
              <w:autoSpaceDE w:val="0"/>
              <w:autoSpaceDN w:val="0"/>
              <w:jc w:val="center"/>
              <w:rPr>
                <w:rFonts w:ascii="Verdana" w:hAnsi="Verdana" w:cs="Verdana"/>
                <w:sz w:val="18"/>
                <w:szCs w:val="18"/>
              </w:rPr>
            </w:pPr>
          </w:p>
        </w:tc>
        <w:tc>
          <w:tcPr>
            <w:tcW w:w="7463" w:type="dxa"/>
            <w:vAlign w:val="center"/>
          </w:tcPr>
          <w:p w14:paraId="48F91BF2" w14:textId="77777777" w:rsidR="007D761F" w:rsidRDefault="007D761F" w:rsidP="00394C91">
            <w:pPr>
              <w:widowControl/>
              <w:autoSpaceDE w:val="0"/>
              <w:autoSpaceDN w:val="0"/>
            </w:pPr>
            <w:r w:rsidRPr="00E350F6">
              <w:rPr>
                <w:b/>
                <w:bCs/>
              </w:rPr>
              <w:t>Mandatory:</w:t>
            </w:r>
            <w:r>
              <w:t xml:space="preserve"> If validation failed and the change was rolled back, then update status of the Change in Helix to “Completed”</w:t>
            </w:r>
          </w:p>
        </w:tc>
        <w:tc>
          <w:tcPr>
            <w:tcW w:w="850" w:type="dxa"/>
          </w:tcPr>
          <w:p w14:paraId="17B1E0EB" w14:textId="77777777" w:rsidR="007D761F" w:rsidRPr="00C055F9" w:rsidRDefault="007D761F" w:rsidP="00394C91">
            <w:pPr>
              <w:tabs>
                <w:tab w:val="right" w:pos="1768"/>
              </w:tabs>
              <w:rPr>
                <w:rFonts w:ascii="Verdana" w:hAnsi="Verdana" w:cs="Verdana"/>
              </w:rPr>
            </w:pPr>
            <w:r>
              <w:rPr>
                <w:rFonts w:ascii="Verdana" w:hAnsi="Verdana" w:cs="Verdana"/>
              </w:rPr>
              <w:t>1</w:t>
            </w:r>
          </w:p>
        </w:tc>
        <w:tc>
          <w:tcPr>
            <w:tcW w:w="1701" w:type="dxa"/>
          </w:tcPr>
          <w:p w14:paraId="1E0E4E39" w14:textId="77777777" w:rsidR="007D761F" w:rsidRPr="00C055F9" w:rsidRDefault="007D761F" w:rsidP="00394C91">
            <w:pPr>
              <w:tabs>
                <w:tab w:val="right" w:pos="1768"/>
              </w:tabs>
              <w:rPr>
                <w:rFonts w:ascii="Verdana" w:hAnsi="Verdana" w:cs="Verdana"/>
              </w:rPr>
            </w:pPr>
            <w:r>
              <w:rPr>
                <w:rFonts w:ascii="Verdana" w:hAnsi="Verdana" w:cs="Verdana"/>
              </w:rPr>
              <w:t>13:50</w:t>
            </w:r>
          </w:p>
        </w:tc>
        <w:tc>
          <w:tcPr>
            <w:tcW w:w="1418" w:type="dxa"/>
          </w:tcPr>
          <w:p w14:paraId="25DB92B0" w14:textId="77777777" w:rsidR="007D761F" w:rsidRPr="00C055F9" w:rsidRDefault="007D761F" w:rsidP="00394C91">
            <w:pPr>
              <w:tabs>
                <w:tab w:val="right" w:pos="1768"/>
              </w:tabs>
              <w:rPr>
                <w:rFonts w:ascii="Verdana" w:hAnsi="Verdana" w:cs="Verdana"/>
              </w:rPr>
            </w:pPr>
            <w:r>
              <w:rPr>
                <w:rFonts w:ascii="Verdana" w:hAnsi="Verdana" w:cs="Verdana"/>
              </w:rPr>
              <w:t>13:50</w:t>
            </w:r>
          </w:p>
        </w:tc>
        <w:tc>
          <w:tcPr>
            <w:tcW w:w="992" w:type="dxa"/>
          </w:tcPr>
          <w:p w14:paraId="73972354" w14:textId="77777777" w:rsidR="007D761F" w:rsidRPr="00C055F9" w:rsidRDefault="007D761F" w:rsidP="00394C91">
            <w:pPr>
              <w:tabs>
                <w:tab w:val="right" w:pos="1768"/>
              </w:tabs>
              <w:rPr>
                <w:rFonts w:ascii="Verdana" w:hAnsi="Verdana" w:cs="Verdana"/>
              </w:rPr>
            </w:pPr>
            <w:r>
              <w:rPr>
                <w:rFonts w:ascii="Verdana" w:hAnsi="Verdana" w:cs="Verdana"/>
              </w:rPr>
              <w:t>00:00</w:t>
            </w:r>
          </w:p>
        </w:tc>
        <w:tc>
          <w:tcPr>
            <w:tcW w:w="1854" w:type="dxa"/>
          </w:tcPr>
          <w:p w14:paraId="083352F7" w14:textId="77777777" w:rsidR="007D761F" w:rsidRPr="00C055F9" w:rsidRDefault="007D761F" w:rsidP="00394C91">
            <w:pPr>
              <w:tabs>
                <w:tab w:val="right" w:pos="1768"/>
              </w:tabs>
              <w:rPr>
                <w:rFonts w:ascii="Verdana" w:hAnsi="Verdana" w:cs="Verdana"/>
              </w:rPr>
            </w:pPr>
            <w:r>
              <w:rPr>
                <w:rFonts w:ascii="Verdana" w:hAnsi="Verdana" w:cs="Verdana"/>
              </w:rPr>
              <w:t>Andrew MacPhail</w:t>
            </w:r>
          </w:p>
        </w:tc>
      </w:tr>
    </w:tbl>
    <w:p w14:paraId="1B0397C7" w14:textId="77777777" w:rsidR="00264C23" w:rsidRDefault="00264C23" w:rsidP="00264C23">
      <w:pPr>
        <w:jc w:val="center"/>
      </w:pPr>
      <w:r w:rsidRPr="00305772">
        <w:rPr>
          <w:rFonts w:ascii="Optima" w:hAnsi="Optima"/>
          <w:i/>
          <w:iCs/>
          <w:sz w:val="24"/>
          <w:szCs w:val="24"/>
        </w:rPr>
        <w:t>Note: Put only day number</w:t>
      </w:r>
      <w:r w:rsidR="008D4A41">
        <w:rPr>
          <w:rFonts w:ascii="Optima" w:hAnsi="Optima"/>
          <w:i/>
          <w:iCs/>
          <w:sz w:val="24"/>
          <w:szCs w:val="24"/>
        </w:rPr>
        <w:t>s</w:t>
      </w:r>
      <w:r w:rsidRPr="00305772">
        <w:rPr>
          <w:rFonts w:ascii="Optima" w:hAnsi="Optima"/>
          <w:i/>
          <w:iCs/>
          <w:sz w:val="24"/>
          <w:szCs w:val="24"/>
        </w:rPr>
        <w:t xml:space="preserve"> in this plan, actual dates into </w:t>
      </w:r>
      <w:r w:rsidR="008D4A41">
        <w:rPr>
          <w:rFonts w:ascii="Optima" w:hAnsi="Optima"/>
          <w:i/>
          <w:iCs/>
          <w:sz w:val="24"/>
          <w:szCs w:val="24"/>
        </w:rPr>
        <w:t xml:space="preserve">the Helix </w:t>
      </w:r>
      <w:r w:rsidRPr="00305772">
        <w:rPr>
          <w:rFonts w:ascii="Optima" w:hAnsi="Optima"/>
          <w:i/>
          <w:iCs/>
          <w:sz w:val="24"/>
          <w:szCs w:val="24"/>
        </w:rPr>
        <w:t>Change Record</w:t>
      </w:r>
    </w:p>
    <w:p w14:paraId="73E2748C" w14:textId="77777777" w:rsidR="00312B0F" w:rsidRDefault="00312B0F" w:rsidP="00312B0F">
      <w:pPr>
        <w:pStyle w:val="BodyText"/>
        <w:rPr>
          <w:b/>
          <w:bCs/>
          <w:color w:val="FF0000"/>
        </w:rPr>
      </w:pPr>
    </w:p>
    <w:p w14:paraId="519E1518" w14:textId="77777777" w:rsidR="007E4558" w:rsidRDefault="00D42F0B" w:rsidP="007E4558">
      <w:pPr>
        <w:pStyle w:val="Heading1"/>
      </w:pPr>
      <w:bookmarkStart w:id="37" w:name="_Toc242282886"/>
      <w:r>
        <w:lastRenderedPageBreak/>
        <w:t>Close Down</w:t>
      </w:r>
      <w:bookmarkEnd w:id="37"/>
    </w:p>
    <w:p w14:paraId="389C2BD6" w14:textId="77777777" w:rsidR="008D4A41" w:rsidRPr="008D4A41" w:rsidRDefault="00E350F6" w:rsidP="008D4A41">
      <w:pPr>
        <w:pStyle w:val="BodyText"/>
      </w:pPr>
      <w:r>
        <w:t>Within 7 days of Change Completing, you must update Helix and Close the change with the correct status:</w:t>
      </w:r>
    </w:p>
    <w:tbl>
      <w:tblPr>
        <w:tblW w:w="1377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3"/>
        <w:gridCol w:w="10014"/>
        <w:gridCol w:w="2977"/>
      </w:tblGrid>
      <w:tr w:rsidR="00E350F6" w:rsidRPr="006A76BE" w14:paraId="288F6300" w14:textId="77777777" w:rsidTr="00E350F6">
        <w:trPr>
          <w:trHeight w:val="281"/>
        </w:trPr>
        <w:tc>
          <w:tcPr>
            <w:tcW w:w="783" w:type="dxa"/>
            <w:shd w:val="clear" w:color="auto" w:fill="00543D"/>
          </w:tcPr>
          <w:p w14:paraId="5A4A7CB8" w14:textId="77777777" w:rsidR="00E350F6" w:rsidRPr="006A76BE" w:rsidRDefault="00E350F6" w:rsidP="00160570">
            <w:pPr>
              <w:jc w:val="center"/>
              <w:rPr>
                <w:rFonts w:cs="Arial"/>
                <w:b/>
                <w:bCs/>
                <w:color w:val="FFFFFF" w:themeColor="background1"/>
                <w:sz w:val="18"/>
                <w:szCs w:val="18"/>
              </w:rPr>
            </w:pPr>
            <w:r>
              <w:rPr>
                <w:rFonts w:cs="Arial"/>
                <w:b/>
                <w:bCs/>
                <w:color w:val="FFFFFF" w:themeColor="background1"/>
                <w:sz w:val="18"/>
                <w:szCs w:val="18"/>
              </w:rPr>
              <w:t>#</w:t>
            </w:r>
            <w:r w:rsidRPr="006A76BE">
              <w:rPr>
                <w:rFonts w:cs="Arial"/>
                <w:b/>
                <w:bCs/>
                <w:color w:val="FFFFFF" w:themeColor="background1"/>
                <w:sz w:val="18"/>
                <w:szCs w:val="18"/>
              </w:rPr>
              <w:t xml:space="preserve"> </w:t>
            </w:r>
          </w:p>
        </w:tc>
        <w:tc>
          <w:tcPr>
            <w:tcW w:w="10014" w:type="dxa"/>
            <w:shd w:val="clear" w:color="auto" w:fill="00543D"/>
          </w:tcPr>
          <w:p w14:paraId="769F7FB9" w14:textId="77777777" w:rsidR="00E350F6" w:rsidRPr="006A76BE" w:rsidRDefault="00E350F6" w:rsidP="00160570">
            <w:pPr>
              <w:jc w:val="center"/>
              <w:rPr>
                <w:rFonts w:cs="Arial"/>
                <w:b/>
                <w:bCs/>
                <w:color w:val="FFFFFF" w:themeColor="background1"/>
                <w:sz w:val="18"/>
                <w:szCs w:val="18"/>
              </w:rPr>
            </w:pPr>
            <w:r w:rsidRPr="006A76BE">
              <w:rPr>
                <w:rFonts w:cs="Arial"/>
                <w:b/>
                <w:bCs/>
                <w:color w:val="FFFFFF" w:themeColor="background1"/>
                <w:sz w:val="18"/>
                <w:szCs w:val="18"/>
              </w:rPr>
              <w:t>Task Description</w:t>
            </w:r>
          </w:p>
        </w:tc>
        <w:tc>
          <w:tcPr>
            <w:tcW w:w="2977" w:type="dxa"/>
            <w:shd w:val="clear" w:color="auto" w:fill="00543D"/>
          </w:tcPr>
          <w:p w14:paraId="5FF3D716" w14:textId="77777777" w:rsidR="00E350F6" w:rsidRPr="006A76BE" w:rsidRDefault="00E350F6" w:rsidP="00160570">
            <w:pPr>
              <w:jc w:val="center"/>
              <w:rPr>
                <w:rFonts w:cs="Arial"/>
                <w:b/>
                <w:bCs/>
                <w:color w:val="FFFFFF" w:themeColor="background1"/>
                <w:sz w:val="18"/>
                <w:szCs w:val="18"/>
              </w:rPr>
            </w:pPr>
            <w:r w:rsidRPr="006A76BE">
              <w:rPr>
                <w:rFonts w:cs="Arial"/>
                <w:b/>
                <w:bCs/>
                <w:color w:val="FFFFFF" w:themeColor="background1"/>
                <w:sz w:val="18"/>
                <w:szCs w:val="18"/>
              </w:rPr>
              <w:t>Owner</w:t>
            </w:r>
          </w:p>
        </w:tc>
      </w:tr>
      <w:tr w:rsidR="00E350F6" w:rsidRPr="007E3319" w14:paraId="2BFD8FDB" w14:textId="77777777" w:rsidTr="00E350F6">
        <w:trPr>
          <w:trHeight w:val="342"/>
        </w:trPr>
        <w:tc>
          <w:tcPr>
            <w:tcW w:w="783" w:type="dxa"/>
          </w:tcPr>
          <w:p w14:paraId="1FD5C215" w14:textId="77777777" w:rsidR="00E350F6" w:rsidRPr="007E3319"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A</w:t>
            </w:r>
          </w:p>
        </w:tc>
        <w:tc>
          <w:tcPr>
            <w:tcW w:w="10014" w:type="dxa"/>
            <w:vAlign w:val="center"/>
          </w:tcPr>
          <w:p w14:paraId="66835341" w14:textId="77777777" w:rsidR="00E350F6" w:rsidRPr="00E350F6" w:rsidRDefault="00E350F6" w:rsidP="00E350F6">
            <w:pPr>
              <w:pStyle w:val="BodyText"/>
              <w:rPr>
                <w:rFonts w:cs="Arial"/>
              </w:rPr>
            </w:pPr>
            <w:r w:rsidRPr="00E350F6">
              <w:rPr>
                <w:rFonts w:cs="Arial"/>
                <w:b/>
                <w:bCs/>
              </w:rPr>
              <w:t>Successful</w:t>
            </w:r>
            <w:r w:rsidRPr="00FD611E">
              <w:rPr>
                <w:rFonts w:cs="Arial"/>
              </w:rPr>
              <w:t>—The change request is closed because the request is successful.</w:t>
            </w:r>
          </w:p>
        </w:tc>
        <w:tc>
          <w:tcPr>
            <w:tcW w:w="2977" w:type="dxa"/>
          </w:tcPr>
          <w:p w14:paraId="571DC438" w14:textId="77777777" w:rsidR="00E350F6" w:rsidRPr="007E3319" w:rsidRDefault="00E350F6" w:rsidP="00160570">
            <w:pPr>
              <w:rPr>
                <w:rFonts w:ascii="Verdana" w:hAnsi="Verdana" w:cs="Verdana"/>
                <w:sz w:val="18"/>
                <w:szCs w:val="18"/>
              </w:rPr>
            </w:pPr>
            <w:r>
              <w:rPr>
                <w:rFonts w:ascii="Verdana" w:hAnsi="Verdana" w:cs="Verdana"/>
                <w:sz w:val="18"/>
                <w:szCs w:val="18"/>
              </w:rPr>
              <w:t>Change Coordinator</w:t>
            </w:r>
          </w:p>
        </w:tc>
      </w:tr>
      <w:tr w:rsidR="00E350F6" w:rsidRPr="007E3319" w14:paraId="095C9632" w14:textId="77777777" w:rsidTr="00E350F6">
        <w:trPr>
          <w:trHeight w:val="342"/>
        </w:trPr>
        <w:tc>
          <w:tcPr>
            <w:tcW w:w="783" w:type="dxa"/>
          </w:tcPr>
          <w:p w14:paraId="39849389" w14:textId="77777777" w:rsidR="00E350F6" w:rsidRPr="007E3319"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B</w:t>
            </w:r>
          </w:p>
        </w:tc>
        <w:tc>
          <w:tcPr>
            <w:tcW w:w="10014" w:type="dxa"/>
            <w:vAlign w:val="center"/>
          </w:tcPr>
          <w:p w14:paraId="2E1CB37B" w14:textId="77777777" w:rsidR="00E350F6" w:rsidRPr="00E350F6" w:rsidRDefault="00E350F6" w:rsidP="00E350F6">
            <w:pPr>
              <w:pStyle w:val="BodyText"/>
              <w:rPr>
                <w:rFonts w:cs="Arial"/>
              </w:rPr>
            </w:pPr>
            <w:r w:rsidRPr="00E350F6">
              <w:rPr>
                <w:rFonts w:cs="Arial"/>
                <w:b/>
                <w:bCs/>
              </w:rPr>
              <w:t>Successful with Issues</w:t>
            </w:r>
            <w:r w:rsidRPr="00FD611E">
              <w:rPr>
                <w:rFonts w:cs="Arial"/>
              </w:rPr>
              <w:t>—The change request is closed because the request is successful, but with issues.</w:t>
            </w:r>
          </w:p>
        </w:tc>
        <w:tc>
          <w:tcPr>
            <w:tcW w:w="2977" w:type="dxa"/>
          </w:tcPr>
          <w:p w14:paraId="1E1E3ED1" w14:textId="77777777" w:rsidR="00E350F6" w:rsidRPr="007E3319" w:rsidRDefault="00E350F6" w:rsidP="00160570">
            <w:pPr>
              <w:rPr>
                <w:rFonts w:ascii="Verdana" w:hAnsi="Verdana" w:cs="Verdana"/>
                <w:sz w:val="18"/>
                <w:szCs w:val="18"/>
              </w:rPr>
            </w:pPr>
            <w:r>
              <w:rPr>
                <w:rFonts w:ascii="Verdana" w:hAnsi="Verdana" w:cs="Verdana"/>
                <w:sz w:val="18"/>
                <w:szCs w:val="18"/>
              </w:rPr>
              <w:t>Change Coordinator</w:t>
            </w:r>
          </w:p>
        </w:tc>
      </w:tr>
      <w:tr w:rsidR="00E350F6" w:rsidRPr="007E3319" w14:paraId="03D1B3ED" w14:textId="77777777" w:rsidTr="00E350F6">
        <w:trPr>
          <w:trHeight w:val="342"/>
        </w:trPr>
        <w:tc>
          <w:tcPr>
            <w:tcW w:w="783" w:type="dxa"/>
          </w:tcPr>
          <w:p w14:paraId="3FFAAD78" w14:textId="77777777" w:rsidR="00E350F6" w:rsidRPr="007E3319"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C</w:t>
            </w:r>
          </w:p>
        </w:tc>
        <w:tc>
          <w:tcPr>
            <w:tcW w:w="10014" w:type="dxa"/>
            <w:vAlign w:val="center"/>
          </w:tcPr>
          <w:p w14:paraId="0EDD9C01" w14:textId="77777777" w:rsidR="00E350F6" w:rsidRPr="00E350F6" w:rsidRDefault="00E350F6" w:rsidP="00E350F6">
            <w:pPr>
              <w:pStyle w:val="BodyText"/>
              <w:rPr>
                <w:rFonts w:cs="Arial"/>
              </w:rPr>
            </w:pPr>
            <w:r w:rsidRPr="00E350F6">
              <w:rPr>
                <w:rFonts w:cs="Arial"/>
                <w:b/>
                <w:bCs/>
              </w:rPr>
              <w:t>Unsuccessful</w:t>
            </w:r>
            <w:r w:rsidRPr="00FD611E">
              <w:rPr>
                <w:rFonts w:cs="Arial"/>
              </w:rPr>
              <w:t>—The change request is closed because the request is unsuccessful.</w:t>
            </w:r>
          </w:p>
        </w:tc>
        <w:tc>
          <w:tcPr>
            <w:tcW w:w="2977" w:type="dxa"/>
          </w:tcPr>
          <w:p w14:paraId="66B689CF" w14:textId="77777777" w:rsidR="00E350F6" w:rsidRPr="007E3319" w:rsidRDefault="00E350F6" w:rsidP="00160570">
            <w:pPr>
              <w:tabs>
                <w:tab w:val="right" w:pos="1768"/>
              </w:tabs>
              <w:rPr>
                <w:rFonts w:ascii="Verdana" w:hAnsi="Verdana" w:cs="Verdana"/>
                <w:sz w:val="18"/>
                <w:szCs w:val="18"/>
              </w:rPr>
            </w:pPr>
            <w:r>
              <w:rPr>
                <w:rFonts w:ascii="Verdana" w:hAnsi="Verdana" w:cs="Verdana"/>
                <w:sz w:val="18"/>
                <w:szCs w:val="18"/>
              </w:rPr>
              <w:t>Change Coordinator</w:t>
            </w:r>
          </w:p>
        </w:tc>
      </w:tr>
      <w:tr w:rsidR="00E350F6" w:rsidRPr="00C055F9" w14:paraId="0AED9B18" w14:textId="77777777" w:rsidTr="00E350F6">
        <w:trPr>
          <w:trHeight w:val="342"/>
        </w:trPr>
        <w:tc>
          <w:tcPr>
            <w:tcW w:w="783" w:type="dxa"/>
          </w:tcPr>
          <w:p w14:paraId="1EF049E4" w14:textId="77777777" w:rsidR="00E350F6" w:rsidRDefault="00E350F6" w:rsidP="00160570">
            <w:pPr>
              <w:widowControl/>
              <w:autoSpaceDE w:val="0"/>
              <w:autoSpaceDN w:val="0"/>
              <w:jc w:val="center"/>
              <w:rPr>
                <w:rFonts w:ascii="Verdana" w:hAnsi="Verdana" w:cs="Verdana"/>
                <w:sz w:val="18"/>
                <w:szCs w:val="18"/>
              </w:rPr>
            </w:pPr>
            <w:r>
              <w:rPr>
                <w:rFonts w:ascii="Verdana" w:hAnsi="Verdana" w:cs="Verdana"/>
                <w:sz w:val="18"/>
                <w:szCs w:val="18"/>
              </w:rPr>
              <w:t>D</w:t>
            </w:r>
          </w:p>
        </w:tc>
        <w:tc>
          <w:tcPr>
            <w:tcW w:w="10014" w:type="dxa"/>
            <w:vAlign w:val="center"/>
          </w:tcPr>
          <w:p w14:paraId="034F6B8D" w14:textId="77777777" w:rsidR="00E350F6" w:rsidRPr="00E350F6" w:rsidRDefault="00E350F6" w:rsidP="00E350F6">
            <w:pPr>
              <w:pStyle w:val="BodyText"/>
              <w:rPr>
                <w:rFonts w:cs="Arial"/>
              </w:rPr>
            </w:pPr>
            <w:r w:rsidRPr="00E350F6">
              <w:rPr>
                <w:rFonts w:cs="Arial"/>
                <w:b/>
                <w:bCs/>
              </w:rPr>
              <w:t>Backed Out—</w:t>
            </w:r>
            <w:r w:rsidRPr="00FD611E">
              <w:rPr>
                <w:rFonts w:cs="Arial"/>
              </w:rPr>
              <w:t>The change request is closed because the request is backed out.</w:t>
            </w:r>
          </w:p>
        </w:tc>
        <w:tc>
          <w:tcPr>
            <w:tcW w:w="2977" w:type="dxa"/>
          </w:tcPr>
          <w:p w14:paraId="18DDAAC9" w14:textId="77777777" w:rsidR="00E350F6" w:rsidRPr="00C055F9" w:rsidRDefault="00E350F6" w:rsidP="00160570">
            <w:pPr>
              <w:tabs>
                <w:tab w:val="right" w:pos="1768"/>
              </w:tabs>
              <w:rPr>
                <w:rFonts w:ascii="Verdana" w:hAnsi="Verdana" w:cs="Verdana"/>
              </w:rPr>
            </w:pPr>
            <w:r>
              <w:rPr>
                <w:rFonts w:ascii="Verdana" w:hAnsi="Verdana" w:cs="Verdana"/>
                <w:sz w:val="18"/>
                <w:szCs w:val="18"/>
              </w:rPr>
              <w:t>Change Coordinator</w:t>
            </w:r>
          </w:p>
        </w:tc>
      </w:tr>
      <w:tr w:rsidR="00AF397E" w:rsidRPr="00C055F9" w14:paraId="1637DA1C" w14:textId="77777777" w:rsidTr="00E350F6">
        <w:trPr>
          <w:trHeight w:val="342"/>
        </w:trPr>
        <w:tc>
          <w:tcPr>
            <w:tcW w:w="783" w:type="dxa"/>
          </w:tcPr>
          <w:p w14:paraId="5863A96E" w14:textId="77777777" w:rsidR="00AF397E" w:rsidRDefault="00AF397E" w:rsidP="00160570">
            <w:pPr>
              <w:widowControl/>
              <w:autoSpaceDE w:val="0"/>
              <w:autoSpaceDN w:val="0"/>
              <w:jc w:val="center"/>
              <w:rPr>
                <w:rFonts w:ascii="Verdana" w:hAnsi="Verdana" w:cs="Verdana"/>
                <w:sz w:val="18"/>
                <w:szCs w:val="18"/>
              </w:rPr>
            </w:pPr>
            <w:r>
              <w:rPr>
                <w:rFonts w:ascii="Verdana" w:hAnsi="Verdana" w:cs="Verdana"/>
                <w:sz w:val="18"/>
                <w:szCs w:val="18"/>
              </w:rPr>
              <w:t>E</w:t>
            </w:r>
          </w:p>
        </w:tc>
        <w:tc>
          <w:tcPr>
            <w:tcW w:w="10014" w:type="dxa"/>
            <w:vAlign w:val="center"/>
          </w:tcPr>
          <w:p w14:paraId="0267C645" w14:textId="77777777" w:rsidR="00AF397E" w:rsidRPr="00E350F6" w:rsidRDefault="00AF397E" w:rsidP="00E350F6">
            <w:pPr>
              <w:pStyle w:val="BodyText"/>
              <w:rPr>
                <w:rFonts w:cs="Arial"/>
                <w:b/>
                <w:bCs/>
              </w:rPr>
            </w:pPr>
            <w:r>
              <w:rPr>
                <w:rFonts w:cs="Arial"/>
                <w:b/>
                <w:bCs/>
              </w:rPr>
              <w:t xml:space="preserve">Auto Closed – </w:t>
            </w:r>
            <w:r w:rsidRPr="00AF397E">
              <w:rPr>
                <w:rFonts w:cs="Arial"/>
              </w:rPr>
              <w:t>The change was auto</w:t>
            </w:r>
            <w:r>
              <w:rPr>
                <w:rFonts w:cs="Arial"/>
              </w:rPr>
              <w:t xml:space="preserve"> </w:t>
            </w:r>
            <w:r w:rsidRPr="00AF397E">
              <w:rPr>
                <w:rFonts w:cs="Arial"/>
              </w:rPr>
              <w:t xml:space="preserve">closed by the system </w:t>
            </w:r>
            <w:r>
              <w:rPr>
                <w:rFonts w:cs="Arial"/>
              </w:rPr>
              <w:t xml:space="preserve">because the coordinator did not update their change within 7 days of completion, </w:t>
            </w:r>
            <w:r w:rsidRPr="00AF397E">
              <w:rPr>
                <w:rFonts w:cs="Arial"/>
              </w:rPr>
              <w:t xml:space="preserve">success </w:t>
            </w:r>
            <w:r>
              <w:rPr>
                <w:rFonts w:cs="Arial"/>
              </w:rPr>
              <w:t>will be reported as</w:t>
            </w:r>
            <w:r w:rsidRPr="00AF397E">
              <w:rPr>
                <w:rFonts w:cs="Arial"/>
              </w:rPr>
              <w:t xml:space="preserve"> </w:t>
            </w:r>
            <w:r w:rsidRPr="00AF397E">
              <w:rPr>
                <w:rFonts w:cs="Arial"/>
                <w:b/>
                <w:bCs/>
              </w:rPr>
              <w:t>Unknown</w:t>
            </w:r>
          </w:p>
        </w:tc>
        <w:tc>
          <w:tcPr>
            <w:tcW w:w="2977" w:type="dxa"/>
          </w:tcPr>
          <w:p w14:paraId="622DE85B" w14:textId="77777777" w:rsidR="00AF397E" w:rsidRDefault="00AF397E" w:rsidP="00160570">
            <w:pPr>
              <w:tabs>
                <w:tab w:val="right" w:pos="1768"/>
              </w:tabs>
              <w:rPr>
                <w:rFonts w:ascii="Verdana" w:hAnsi="Verdana" w:cs="Verdana"/>
                <w:sz w:val="18"/>
                <w:szCs w:val="18"/>
              </w:rPr>
            </w:pPr>
            <w:r>
              <w:rPr>
                <w:rFonts w:ascii="Verdana" w:hAnsi="Verdana" w:cs="Verdana"/>
                <w:sz w:val="18"/>
                <w:szCs w:val="18"/>
              </w:rPr>
              <w:t>Helix (Hannah Admin) Automation</w:t>
            </w:r>
          </w:p>
        </w:tc>
      </w:tr>
    </w:tbl>
    <w:p w14:paraId="77B70FA1" w14:textId="77777777" w:rsidR="00C231E4" w:rsidRDefault="00C231E4" w:rsidP="00FD611E">
      <w:pPr>
        <w:pStyle w:val="BodyText"/>
        <w:rPr>
          <w:rFonts w:cs="Arial"/>
        </w:rPr>
      </w:pPr>
    </w:p>
    <w:p w14:paraId="17D4C860" w14:textId="77777777" w:rsidR="00F2320A" w:rsidRDefault="00F2320A" w:rsidP="00FD611E">
      <w:pPr>
        <w:pStyle w:val="BodyText"/>
        <w:rPr>
          <w:rFonts w:cs="Arial"/>
        </w:rPr>
      </w:pPr>
    </w:p>
    <w:p w14:paraId="7F13B2AF" w14:textId="77777777" w:rsidR="00F2320A" w:rsidRPr="001B2CA8" w:rsidRDefault="00F2320A" w:rsidP="00FD611E">
      <w:pPr>
        <w:pStyle w:val="BodyText"/>
        <w:rPr>
          <w:rFonts w:cs="Arial"/>
        </w:rPr>
      </w:pPr>
    </w:p>
    <w:sectPr w:rsidR="00F2320A" w:rsidRPr="001B2CA8" w:rsidSect="00375EED">
      <w:footnotePr>
        <w:numRestart w:val="eachPage"/>
      </w:footnotePr>
      <w:pgSz w:w="16840" w:h="11907" w:orient="landscape" w:code="9"/>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42A97C" w14:textId="77777777" w:rsidR="00F43369" w:rsidRDefault="00F43369" w:rsidP="005466D4">
      <w:r>
        <w:separator/>
      </w:r>
    </w:p>
  </w:endnote>
  <w:endnote w:type="continuationSeparator" w:id="0">
    <w:p w14:paraId="18F357B9" w14:textId="77777777" w:rsidR="00F43369" w:rsidRDefault="00F43369" w:rsidP="00546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Avenir 65">
    <w:altName w:val="Segoe Script"/>
    <w:panose1 w:val="020B0503020203020204"/>
    <w:charset w:val="00"/>
    <w:family w:val="swiss"/>
    <w:pitch w:val="variable"/>
    <w:sig w:usb0="800000A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 Neue LT Std">
    <w:altName w:val="Arial"/>
    <w:panose1 w:val="02000503000000020004"/>
    <w:charset w:val="00"/>
    <w:family w:val="auto"/>
    <w:pitch w:val="variable"/>
    <w:sig w:usb0="E50002FF" w:usb1="500079DB" w:usb2="0000001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6179A" w14:textId="77777777" w:rsidR="00F9045D" w:rsidRPr="001B2CA8" w:rsidRDefault="00F9045D" w:rsidP="001B2CA8">
    <w:pPr>
      <w:pStyle w:val="Footer"/>
      <w:pBdr>
        <w:top w:val="single" w:sz="4" w:space="1" w:color="auto"/>
        <w:bottom w:val="single" w:sz="4" w:space="1" w:color="auto"/>
      </w:pBdr>
      <w:jc w:val="center"/>
      <w:rPr>
        <w:rFonts w:cs="Arial"/>
        <w:bCs/>
        <w:iCs/>
        <w:sz w:val="16"/>
      </w:rPr>
    </w:pPr>
    <w:r w:rsidRPr="001B2CA8">
      <w:rPr>
        <w:rFonts w:cs="Arial"/>
        <w:bCs/>
        <w:iCs/>
        <w:sz w:val="16"/>
      </w:rPr>
      <w:t>Copyright:  © Marks &amp; Spencer Group plc 20</w:t>
    </w:r>
    <w:r w:rsidR="001B2CA8" w:rsidRPr="001B2CA8">
      <w:rPr>
        <w:rFonts w:cs="Arial"/>
        <w:bCs/>
        <w:iCs/>
        <w:sz w:val="16"/>
      </w:rPr>
      <w:t>25</w:t>
    </w:r>
    <w:r w:rsidRPr="001B2CA8">
      <w:rPr>
        <w:rFonts w:cs="Arial"/>
        <w:bCs/>
        <w:iCs/>
        <w:sz w:val="16"/>
      </w:rPr>
      <w:t>.  Neither the whole nor any part of this Document may be reproduced or transmitted, in any form or by any means, electronic, mechanical, photo-copying or otherwise, without the prior written permission of Marks &amp; Spencer Group plc</w:t>
    </w:r>
  </w:p>
  <w:p w14:paraId="797424D1" w14:textId="77777777" w:rsidR="00F9045D" w:rsidRPr="001B2CA8" w:rsidRDefault="00F9045D" w:rsidP="001B2CA8">
    <w:pPr>
      <w:pStyle w:val="Footer"/>
      <w:pBdr>
        <w:top w:val="single" w:sz="4" w:space="0" w:color="auto"/>
      </w:pBdr>
      <w:jc w:val="center"/>
      <w:rPr>
        <w:b/>
        <w:iCs/>
        <w:sz w:val="16"/>
      </w:rPr>
    </w:pPr>
    <w:r w:rsidRPr="001B2CA8">
      <w:rPr>
        <w:b/>
        <w:iCs/>
        <w:sz w:val="16"/>
      </w:rPr>
      <w:t xml:space="preserve">Page </w:t>
    </w:r>
    <w:r w:rsidRPr="001B2CA8">
      <w:rPr>
        <w:b/>
        <w:iCs/>
        <w:sz w:val="16"/>
      </w:rPr>
      <w:fldChar w:fldCharType="begin"/>
    </w:r>
    <w:r w:rsidRPr="001B2CA8">
      <w:rPr>
        <w:b/>
        <w:iCs/>
        <w:sz w:val="16"/>
      </w:rPr>
      <w:instrText xml:space="preserve"> PAGE </w:instrText>
    </w:r>
    <w:r w:rsidRPr="001B2CA8">
      <w:rPr>
        <w:b/>
        <w:iCs/>
        <w:sz w:val="16"/>
      </w:rPr>
      <w:fldChar w:fldCharType="separate"/>
    </w:r>
    <w:r w:rsidRPr="001B2CA8">
      <w:rPr>
        <w:b/>
        <w:iCs/>
        <w:noProof/>
        <w:sz w:val="16"/>
      </w:rPr>
      <w:t>9</w:t>
    </w:r>
    <w:r w:rsidRPr="001B2CA8">
      <w:rPr>
        <w:b/>
        <w:iCs/>
        <w:sz w:val="16"/>
      </w:rPr>
      <w:fldChar w:fldCharType="end"/>
    </w:r>
    <w:r w:rsidRPr="001B2CA8">
      <w:rPr>
        <w:b/>
        <w:iCs/>
        <w:sz w:val="16"/>
      </w:rPr>
      <w:t xml:space="preserve"> of </w:t>
    </w:r>
    <w:r w:rsidRPr="001B2CA8">
      <w:rPr>
        <w:b/>
        <w:iCs/>
        <w:sz w:val="16"/>
      </w:rPr>
      <w:fldChar w:fldCharType="begin"/>
    </w:r>
    <w:r w:rsidRPr="001B2CA8">
      <w:rPr>
        <w:b/>
        <w:iCs/>
        <w:sz w:val="16"/>
      </w:rPr>
      <w:instrText xml:space="preserve"> NUMPAGES </w:instrText>
    </w:r>
    <w:r w:rsidRPr="001B2CA8">
      <w:rPr>
        <w:b/>
        <w:iCs/>
        <w:sz w:val="16"/>
      </w:rPr>
      <w:fldChar w:fldCharType="separate"/>
    </w:r>
    <w:r w:rsidRPr="001B2CA8">
      <w:rPr>
        <w:b/>
        <w:iCs/>
        <w:noProof/>
        <w:sz w:val="16"/>
      </w:rPr>
      <w:t>15</w:t>
    </w:r>
    <w:r w:rsidRPr="001B2CA8">
      <w:rPr>
        <w:b/>
        <w:i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5EBF37" w14:textId="77777777" w:rsidR="00F43369" w:rsidRDefault="00F43369" w:rsidP="005466D4">
      <w:r>
        <w:separator/>
      </w:r>
    </w:p>
  </w:footnote>
  <w:footnote w:type="continuationSeparator" w:id="0">
    <w:p w14:paraId="00E11E70" w14:textId="77777777" w:rsidR="00F43369" w:rsidRDefault="00F43369" w:rsidP="00546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A821EF" w14:textId="77777777" w:rsidR="001B2CA8" w:rsidRPr="00B26AEB" w:rsidRDefault="001B2CA8" w:rsidP="001B2CA8">
    <w:pPr>
      <w:pStyle w:val="Titlepage"/>
      <w:jc w:val="left"/>
      <w:rPr>
        <w:rFonts w:cs="Arial"/>
        <w:sz w:val="48"/>
      </w:rPr>
    </w:pPr>
    <w:r>
      <w:rPr>
        <w:noProof/>
      </w:rPr>
      <w:drawing>
        <wp:anchor distT="0" distB="0" distL="114300" distR="114300" simplePos="0" relativeHeight="251658240" behindDoc="1" locked="0" layoutInCell="1" allowOverlap="1" wp14:anchorId="775958E0" wp14:editId="57CD20C3">
          <wp:simplePos x="0" y="0"/>
          <wp:positionH relativeFrom="column">
            <wp:posOffset>-130175</wp:posOffset>
          </wp:positionH>
          <wp:positionV relativeFrom="page">
            <wp:posOffset>-38036</wp:posOffset>
          </wp:positionV>
          <wp:extent cx="970280" cy="970280"/>
          <wp:effectExtent l="0" t="0" r="0" b="0"/>
          <wp:wrapTight wrapText="bothSides">
            <wp:wrapPolygon edited="0">
              <wp:start x="0" y="0"/>
              <wp:lineTo x="0" y="21204"/>
              <wp:lineTo x="21204" y="21204"/>
              <wp:lineTo x="21204" y="0"/>
              <wp:lineTo x="0" y="0"/>
            </wp:wrapPolygon>
          </wp:wrapTight>
          <wp:docPr id="1611419803" name="Picture 13" descr="M&amp;S Logo - Black">
            <a:extLst xmlns:a="http://schemas.openxmlformats.org/drawingml/2006/main">
              <a:ext uri="{FF2B5EF4-FFF2-40B4-BE49-F238E27FC236}">
                <a16:creationId xmlns:a16="http://schemas.microsoft.com/office/drawing/2014/main" id="{54929FF9-D82A-4F1B-9180-B7CB95B754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mp;S Logo - 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0280" cy="9702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z w:val="48"/>
      </w:rPr>
      <w:t xml:space="preserve">    </w:t>
    </w:r>
  </w:p>
  <w:p w14:paraId="492AA9C3" w14:textId="77777777" w:rsidR="00F9045D" w:rsidRDefault="00351599" w:rsidP="00351599">
    <w:pPr>
      <w:pStyle w:val="Header"/>
    </w:pPr>
    <w:r>
      <w:fldChar w:fldCharType="begin"/>
    </w:r>
    <w:r>
      <w:instrText xml:space="preserve"> INCLUDEPICTURE "https://corporate.marksandspencer.com/sites/marksandspencer/files/styles/desktop/public/03-2024/MandS_SquareLogo_Masterbrand_Primary_Blk_CMYK.jpeg?itok=ssbMDFjX" \* MERGEFORMATINET </w:instrText>
    </w:r>
    <w:r>
      <w:fldChar w:fldCharType="separate"/>
    </w:r>
    <w:r>
      <w:fldChar w:fldCharType="end"/>
    </w:r>
  </w:p>
  <w:p w14:paraId="04BF72D0" w14:textId="77777777" w:rsidR="00F9045D" w:rsidRDefault="00F9045D" w:rsidP="009F465F">
    <w:pPr>
      <w:pStyle w:val="Header"/>
      <w:jc w:val="center"/>
    </w:pPr>
    <w:r>
      <w:tab/>
    </w:r>
    <w:r>
      <w:rPr>
        <w:rStyle w:val="PageNumbe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643A7C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01A8FE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00000002"/>
    <w:name w:val="WW8Num2"/>
    <w:lvl w:ilvl="0">
      <w:start w:val="1"/>
      <w:numFmt w:val="decimal"/>
      <w:lvlText w:val="%1."/>
      <w:lvlJc w:val="left"/>
      <w:pPr>
        <w:tabs>
          <w:tab w:val="num" w:pos="0"/>
        </w:tabs>
        <w:ind w:left="720" w:hanging="360"/>
      </w:pPr>
      <w:rPr>
        <w:rFonts w:ascii="Courier New" w:eastAsia="Calibri" w:hAnsi="Courier New" w:cs="Courier New"/>
        <w:b/>
        <w:bCs/>
        <w:color w:val="000000"/>
        <w:sz w:val="22"/>
        <w:szCs w:val="22"/>
        <w:lang w:val="en-US"/>
      </w:rPr>
    </w:lvl>
    <w:lvl w:ilvl="1">
      <w:start w:val="1"/>
      <w:numFmt w:val="lowerLetter"/>
      <w:lvlText w:val="%2."/>
      <w:lvlJc w:val="left"/>
      <w:pPr>
        <w:tabs>
          <w:tab w:val="num" w:pos="0"/>
        </w:tabs>
        <w:ind w:left="1440" w:hanging="360"/>
      </w:pPr>
      <w:rPr>
        <w:b w:val="0"/>
        <w:bCs w:val="0"/>
        <w:i w:val="0"/>
        <w:iCs w:val="0"/>
        <w:caps w:val="0"/>
        <w:smallCaps w:val="0"/>
        <w:strike w:val="0"/>
        <w:dstrike w:val="0"/>
        <w:vanish w:val="0"/>
        <w:color w:val="000000"/>
        <w:spacing w:val="0"/>
        <w:kern w:val="1"/>
        <w:position w:val="0"/>
        <w:sz w:val="22"/>
        <w:u w:val="none"/>
        <w:vertAlign w:val="baseline"/>
      </w:rPr>
    </w:lvl>
    <w:lvl w:ilvl="2">
      <w:start w:val="1"/>
      <w:numFmt w:val="lowerRoman"/>
      <w:lvlText w:val="%2.%3."/>
      <w:lvlJc w:val="right"/>
      <w:pPr>
        <w:tabs>
          <w:tab w:val="num" w:pos="0"/>
        </w:tabs>
        <w:ind w:left="2160" w:hanging="180"/>
      </w:pPr>
      <w:rPr>
        <w:rFonts w:ascii="Wingdings" w:hAnsi="Wingdings" w:cs="Wingdings"/>
      </w:rPr>
    </w:lvl>
    <w:lvl w:ilvl="3">
      <w:start w:val="1"/>
      <w:numFmt w:val="decimal"/>
      <w:lvlText w:val="%2.%3.%4."/>
      <w:lvlJc w:val="left"/>
      <w:pPr>
        <w:tabs>
          <w:tab w:val="num" w:pos="0"/>
        </w:tabs>
        <w:ind w:left="2880" w:hanging="360"/>
      </w:pPr>
      <w:rPr>
        <w:rFonts w:ascii="Symbol" w:hAnsi="Symbol" w:cs="Symbol"/>
      </w:r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4"/>
    <w:multiLevelType w:val="multilevel"/>
    <w:tmpl w:val="00000004"/>
    <w:name w:val="WW8Num4"/>
    <w:lvl w:ilvl="0">
      <w:start w:val="1"/>
      <w:numFmt w:val="decimal"/>
      <w:lvlText w:val="%1."/>
      <w:lvlJc w:val="left"/>
      <w:pPr>
        <w:tabs>
          <w:tab w:val="num" w:pos="0"/>
        </w:tabs>
        <w:ind w:left="690" w:hanging="360"/>
      </w:pPr>
      <w:rPr>
        <w:rFonts w:ascii="Symbol" w:hAnsi="Symbol" w:cs="Symbol"/>
        <w:color w:val="000000"/>
        <w:sz w:val="22"/>
        <w:szCs w:val="22"/>
        <w:lang w:val="en-US"/>
      </w:rPr>
    </w:lvl>
    <w:lvl w:ilvl="1">
      <w:start w:val="1"/>
      <w:numFmt w:val="lowerLetter"/>
      <w:lvlText w:val="%2."/>
      <w:lvlJc w:val="left"/>
      <w:pPr>
        <w:tabs>
          <w:tab w:val="num" w:pos="0"/>
        </w:tabs>
        <w:ind w:left="1410" w:hanging="360"/>
      </w:pPr>
      <w:rPr>
        <w:rFonts w:ascii="Courier New" w:hAnsi="Courier New" w:cs="Courier New"/>
      </w:rPr>
    </w:lvl>
    <w:lvl w:ilvl="2">
      <w:start w:val="1"/>
      <w:numFmt w:val="lowerRoman"/>
      <w:lvlText w:val="%2.%3."/>
      <w:lvlJc w:val="right"/>
      <w:pPr>
        <w:tabs>
          <w:tab w:val="num" w:pos="0"/>
        </w:tabs>
        <w:ind w:left="2130" w:hanging="180"/>
      </w:pPr>
      <w:rPr>
        <w:rFonts w:ascii="Wingdings" w:hAnsi="Wingdings" w:cs="Wingdings"/>
      </w:rPr>
    </w:lvl>
    <w:lvl w:ilvl="3">
      <w:start w:val="1"/>
      <w:numFmt w:val="decimal"/>
      <w:lvlText w:val="%2.%3.%4."/>
      <w:lvlJc w:val="left"/>
      <w:pPr>
        <w:tabs>
          <w:tab w:val="num" w:pos="0"/>
        </w:tabs>
        <w:ind w:left="2850" w:hanging="360"/>
      </w:pPr>
    </w:lvl>
    <w:lvl w:ilvl="4">
      <w:start w:val="1"/>
      <w:numFmt w:val="lowerLetter"/>
      <w:lvlText w:val="%2.%3.%4.%5."/>
      <w:lvlJc w:val="left"/>
      <w:pPr>
        <w:tabs>
          <w:tab w:val="num" w:pos="0"/>
        </w:tabs>
        <w:ind w:left="3570" w:hanging="360"/>
      </w:pPr>
    </w:lvl>
    <w:lvl w:ilvl="5">
      <w:start w:val="1"/>
      <w:numFmt w:val="lowerRoman"/>
      <w:lvlText w:val="%2.%3.%4.%5.%6."/>
      <w:lvlJc w:val="right"/>
      <w:pPr>
        <w:tabs>
          <w:tab w:val="num" w:pos="0"/>
        </w:tabs>
        <w:ind w:left="4290" w:hanging="180"/>
      </w:pPr>
    </w:lvl>
    <w:lvl w:ilvl="6">
      <w:start w:val="1"/>
      <w:numFmt w:val="decimal"/>
      <w:lvlText w:val="%2.%3.%4.%5.%6.%7."/>
      <w:lvlJc w:val="left"/>
      <w:pPr>
        <w:tabs>
          <w:tab w:val="num" w:pos="0"/>
        </w:tabs>
        <w:ind w:left="5010" w:hanging="360"/>
      </w:pPr>
    </w:lvl>
    <w:lvl w:ilvl="7">
      <w:start w:val="1"/>
      <w:numFmt w:val="lowerLetter"/>
      <w:lvlText w:val="%2.%3.%4.%5.%6.%7.%8."/>
      <w:lvlJc w:val="left"/>
      <w:pPr>
        <w:tabs>
          <w:tab w:val="num" w:pos="0"/>
        </w:tabs>
        <w:ind w:left="5730" w:hanging="360"/>
      </w:pPr>
    </w:lvl>
    <w:lvl w:ilvl="8">
      <w:start w:val="1"/>
      <w:numFmt w:val="lowerRoman"/>
      <w:lvlText w:val="%2.%3.%4.%5.%6.%7.%8.%9."/>
      <w:lvlJc w:val="right"/>
      <w:pPr>
        <w:tabs>
          <w:tab w:val="num" w:pos="0"/>
        </w:tabs>
        <w:ind w:left="6450" w:hanging="180"/>
      </w:pPr>
    </w:lvl>
  </w:abstractNum>
  <w:abstractNum w:abstractNumId="5" w15:restartNumberingAfterBreak="0">
    <w:nsid w:val="05F70301"/>
    <w:multiLevelType w:val="multilevel"/>
    <w:tmpl w:val="D706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A3A95"/>
    <w:multiLevelType w:val="hybridMultilevel"/>
    <w:tmpl w:val="663C8E9C"/>
    <w:lvl w:ilvl="0" w:tplc="883CC5F6">
      <w:start w:val="14"/>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7" w15:restartNumberingAfterBreak="0">
    <w:nsid w:val="10454725"/>
    <w:multiLevelType w:val="multilevel"/>
    <w:tmpl w:val="27E61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445E1"/>
    <w:multiLevelType w:val="multilevel"/>
    <w:tmpl w:val="1812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ECE19"/>
    <w:multiLevelType w:val="hybridMultilevel"/>
    <w:tmpl w:val="06FA22DA"/>
    <w:lvl w:ilvl="0" w:tplc="6E9CD728">
      <w:start w:val="1"/>
      <w:numFmt w:val="decimal"/>
      <w:lvlText w:val="%1."/>
      <w:lvlJc w:val="left"/>
      <w:pPr>
        <w:ind w:left="720" w:hanging="360"/>
      </w:pPr>
    </w:lvl>
    <w:lvl w:ilvl="1" w:tplc="9A9A9A04">
      <w:start w:val="1"/>
      <w:numFmt w:val="lowerLetter"/>
      <w:lvlText w:val="%2."/>
      <w:lvlJc w:val="left"/>
      <w:pPr>
        <w:ind w:left="1440" w:hanging="360"/>
      </w:pPr>
    </w:lvl>
    <w:lvl w:ilvl="2" w:tplc="0C3CC29E">
      <w:start w:val="1"/>
      <w:numFmt w:val="lowerRoman"/>
      <w:lvlText w:val="%3."/>
      <w:lvlJc w:val="right"/>
      <w:pPr>
        <w:ind w:left="2160" w:hanging="180"/>
      </w:pPr>
    </w:lvl>
    <w:lvl w:ilvl="3" w:tplc="C1D0C720">
      <w:start w:val="1"/>
      <w:numFmt w:val="decimal"/>
      <w:lvlText w:val="%4."/>
      <w:lvlJc w:val="left"/>
      <w:pPr>
        <w:ind w:left="2880" w:hanging="360"/>
      </w:pPr>
    </w:lvl>
    <w:lvl w:ilvl="4" w:tplc="C5C6AF1E">
      <w:start w:val="1"/>
      <w:numFmt w:val="lowerLetter"/>
      <w:lvlText w:val="%5."/>
      <w:lvlJc w:val="left"/>
      <w:pPr>
        <w:ind w:left="3600" w:hanging="360"/>
      </w:pPr>
    </w:lvl>
    <w:lvl w:ilvl="5" w:tplc="86805208">
      <w:start w:val="1"/>
      <w:numFmt w:val="lowerRoman"/>
      <w:lvlText w:val="%6."/>
      <w:lvlJc w:val="right"/>
      <w:pPr>
        <w:ind w:left="4320" w:hanging="180"/>
      </w:pPr>
    </w:lvl>
    <w:lvl w:ilvl="6" w:tplc="8744DA3E">
      <w:start w:val="1"/>
      <w:numFmt w:val="decimal"/>
      <w:lvlText w:val="%7."/>
      <w:lvlJc w:val="left"/>
      <w:pPr>
        <w:ind w:left="5040" w:hanging="360"/>
      </w:pPr>
    </w:lvl>
    <w:lvl w:ilvl="7" w:tplc="01904C5E">
      <w:start w:val="1"/>
      <w:numFmt w:val="lowerLetter"/>
      <w:lvlText w:val="%8."/>
      <w:lvlJc w:val="left"/>
      <w:pPr>
        <w:ind w:left="5760" w:hanging="360"/>
      </w:pPr>
    </w:lvl>
    <w:lvl w:ilvl="8" w:tplc="1DF0FEF4">
      <w:start w:val="1"/>
      <w:numFmt w:val="lowerRoman"/>
      <w:lvlText w:val="%9."/>
      <w:lvlJc w:val="right"/>
      <w:pPr>
        <w:ind w:left="6480" w:hanging="180"/>
      </w:pPr>
    </w:lvl>
  </w:abstractNum>
  <w:abstractNum w:abstractNumId="10" w15:restartNumberingAfterBreak="0">
    <w:nsid w:val="27CF5A59"/>
    <w:multiLevelType w:val="hybridMultilevel"/>
    <w:tmpl w:val="C6402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4D3794"/>
    <w:multiLevelType w:val="hybridMultilevel"/>
    <w:tmpl w:val="0008A218"/>
    <w:lvl w:ilvl="0" w:tplc="6BC04204">
      <w:start w:val="14"/>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2" w15:restartNumberingAfterBreak="0">
    <w:nsid w:val="306C5530"/>
    <w:multiLevelType w:val="multilevel"/>
    <w:tmpl w:val="61FED490"/>
    <w:lvl w:ilvl="0">
      <w:start w:val="1"/>
      <w:numFmt w:val="none"/>
      <w:suff w:val="space"/>
      <w:lvlText w:val=""/>
      <w:lvlJc w:val="left"/>
      <w:pPr>
        <w:ind w:left="0" w:firstLine="0"/>
      </w:pPr>
    </w:lvl>
    <w:lvl w:ilvl="1">
      <w:start w:val="1"/>
      <w:numFmt w:val="upperLetter"/>
      <w:lvlText w:val="%2."/>
      <w:lvlJc w:val="left"/>
      <w:pPr>
        <w:tabs>
          <w:tab w:val="num" w:pos="360"/>
        </w:tabs>
        <w:ind w:left="0" w:firstLine="0"/>
      </w:pPr>
    </w:lvl>
    <w:lvl w:ilvl="2">
      <w:start w:val="1"/>
      <w:numFmt w:val="decimal"/>
      <w:pStyle w:val="Appendix2"/>
      <w:lvlText w:val="%2.%3"/>
      <w:lvlJc w:val="left"/>
      <w:pPr>
        <w:tabs>
          <w:tab w:val="num" w:pos="720"/>
        </w:tabs>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2384382"/>
    <w:multiLevelType w:val="multilevel"/>
    <w:tmpl w:val="49B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90B88"/>
    <w:multiLevelType w:val="multilevel"/>
    <w:tmpl w:val="2BE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37E19"/>
    <w:multiLevelType w:val="multilevel"/>
    <w:tmpl w:val="9D3ECADC"/>
    <w:lvl w:ilvl="0">
      <w:start w:val="1"/>
      <w:numFmt w:val="decimal"/>
      <w:lvlText w:val="%1"/>
      <w:lvlJc w:val="left"/>
      <w:pPr>
        <w:tabs>
          <w:tab w:val="num" w:pos="432"/>
        </w:tabs>
        <w:ind w:left="432" w:hanging="432"/>
      </w:pPr>
    </w:lvl>
    <w:lvl w:ilvl="1">
      <w:start w:val="1"/>
      <w:numFmt w:val="decimal"/>
      <w:pStyle w:val="H1"/>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3EB028E6"/>
    <w:multiLevelType w:val="multilevel"/>
    <w:tmpl w:val="B8C27CF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cs="Times New Roman"/>
        <w:b w:val="0"/>
        <w:bCs w:val="0"/>
        <w:i w:val="0"/>
        <w:iCs w:val="0"/>
        <w:caps w:val="0"/>
        <w:smallCaps w:val="0"/>
        <w:strike w:val="0"/>
        <w:dstrike w:val="0"/>
        <w:noProof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004"/>
        </w:tabs>
        <w:ind w:left="1004" w:hanging="720"/>
      </w:pPr>
      <w:rPr>
        <w:rFonts w:hint="default"/>
        <w:b/>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3F090A51"/>
    <w:multiLevelType w:val="multilevel"/>
    <w:tmpl w:val="D5C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25877"/>
    <w:multiLevelType w:val="multilevel"/>
    <w:tmpl w:val="16DE9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126D4"/>
    <w:multiLevelType w:val="hybridMultilevel"/>
    <w:tmpl w:val="B360D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2537E5"/>
    <w:multiLevelType w:val="hybridMultilevel"/>
    <w:tmpl w:val="1D48BC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27A671D"/>
    <w:multiLevelType w:val="hybridMultilevel"/>
    <w:tmpl w:val="9A9E3036"/>
    <w:lvl w:ilvl="0" w:tplc="304AE4EA">
      <w:start w:val="10"/>
      <w:numFmt w:val="bullet"/>
      <w:lvlText w:val="-"/>
      <w:lvlJc w:val="left"/>
      <w:pPr>
        <w:ind w:left="936" w:hanging="360"/>
      </w:pPr>
      <w:rPr>
        <w:rFonts w:ascii="Arial" w:eastAsia="Times New Roman" w:hAnsi="Arial" w:cs="Aria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22" w15:restartNumberingAfterBreak="0">
    <w:nsid w:val="53511138"/>
    <w:multiLevelType w:val="hybridMultilevel"/>
    <w:tmpl w:val="1DD26A1A"/>
    <w:lvl w:ilvl="0" w:tplc="91C24D9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3" w15:restartNumberingAfterBreak="0">
    <w:nsid w:val="5560189F"/>
    <w:multiLevelType w:val="multilevel"/>
    <w:tmpl w:val="99FCCD7E"/>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520F78"/>
    <w:multiLevelType w:val="hybridMultilevel"/>
    <w:tmpl w:val="50263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7946E3"/>
    <w:multiLevelType w:val="multilevel"/>
    <w:tmpl w:val="81A66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255E1"/>
    <w:multiLevelType w:val="hybridMultilevel"/>
    <w:tmpl w:val="8C52C176"/>
    <w:lvl w:ilvl="0" w:tplc="596A8A48">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A87632"/>
    <w:multiLevelType w:val="multilevel"/>
    <w:tmpl w:val="61846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7532BA"/>
    <w:multiLevelType w:val="hybridMultilevel"/>
    <w:tmpl w:val="9DFE9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0E0E40"/>
    <w:multiLevelType w:val="hybridMultilevel"/>
    <w:tmpl w:val="8CDAFBF0"/>
    <w:lvl w:ilvl="0" w:tplc="99A0F3FC">
      <w:start w:val="1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FB0BB6"/>
    <w:multiLevelType w:val="hybridMultilevel"/>
    <w:tmpl w:val="7E340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2DA5CFC"/>
    <w:multiLevelType w:val="hybridMultilevel"/>
    <w:tmpl w:val="1BD06F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B33BC8"/>
    <w:multiLevelType w:val="multilevel"/>
    <w:tmpl w:val="CC00C262"/>
    <w:lvl w:ilvl="0">
      <w:start w:val="1"/>
      <w:numFmt w:val="decimal"/>
      <w:pStyle w:val="Level1"/>
      <w:lvlText w:val="%1)"/>
      <w:lvlJc w:val="left"/>
      <w:pPr>
        <w:tabs>
          <w:tab w:val="num" w:pos="709"/>
        </w:tabs>
        <w:ind w:left="709" w:hanging="709"/>
      </w:pPr>
    </w:lvl>
    <w:lvl w:ilvl="1">
      <w:start w:val="1"/>
      <w:numFmt w:val="lowerLetter"/>
      <w:pStyle w:val="Level2"/>
      <w:lvlText w:val="%2)"/>
      <w:lvlJc w:val="left"/>
      <w:pPr>
        <w:tabs>
          <w:tab w:val="num" w:pos="1418"/>
        </w:tabs>
        <w:ind w:left="1418" w:hanging="709"/>
      </w:pPr>
    </w:lvl>
    <w:lvl w:ilvl="2">
      <w:start w:val="1"/>
      <w:numFmt w:val="lowerRoman"/>
      <w:pStyle w:val="Level3"/>
      <w:lvlText w:val="%3)"/>
      <w:lvlJc w:val="left"/>
      <w:pPr>
        <w:tabs>
          <w:tab w:val="num" w:pos="2138"/>
        </w:tabs>
        <w:ind w:left="1843"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4D01982"/>
    <w:multiLevelType w:val="multilevel"/>
    <w:tmpl w:val="747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52A8F"/>
    <w:multiLevelType w:val="hybridMultilevel"/>
    <w:tmpl w:val="435C8EF0"/>
    <w:lvl w:ilvl="0" w:tplc="D098CD3E">
      <w:start w:val="14"/>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5" w15:restartNumberingAfterBreak="0">
    <w:nsid w:val="79FE461E"/>
    <w:multiLevelType w:val="hybridMultilevel"/>
    <w:tmpl w:val="8D44D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3316160">
    <w:abstractNumId w:val="5"/>
  </w:num>
  <w:num w:numId="2" w16cid:durableId="1067261633">
    <w:abstractNumId w:val="35"/>
  </w:num>
  <w:num w:numId="3" w16cid:durableId="1192962432">
    <w:abstractNumId w:val="30"/>
  </w:num>
  <w:num w:numId="4" w16cid:durableId="1223103645">
    <w:abstractNumId w:val="2"/>
  </w:num>
  <w:num w:numId="5" w16cid:durableId="1263951089">
    <w:abstractNumId w:val="13"/>
  </w:num>
  <w:num w:numId="6" w16cid:durableId="1277057443">
    <w:abstractNumId w:val="21"/>
  </w:num>
  <w:num w:numId="7" w16cid:durableId="1334994844">
    <w:abstractNumId w:val="3"/>
  </w:num>
  <w:num w:numId="8" w16cid:durableId="1350058779">
    <w:abstractNumId w:val="9"/>
  </w:num>
  <w:num w:numId="9" w16cid:durableId="1374649544">
    <w:abstractNumId w:val="29"/>
  </w:num>
  <w:num w:numId="10" w16cid:durableId="1434130941">
    <w:abstractNumId w:val="27"/>
  </w:num>
  <w:num w:numId="11" w16cid:durableId="1455521350">
    <w:abstractNumId w:val="31"/>
  </w:num>
  <w:num w:numId="12" w16cid:durableId="1521579344">
    <w:abstractNumId w:val="8"/>
  </w:num>
  <w:num w:numId="13" w16cid:durableId="1651517433">
    <w:abstractNumId w:val="0"/>
  </w:num>
  <w:num w:numId="14" w16cid:durableId="1654872974">
    <w:abstractNumId w:val="12"/>
  </w:num>
  <w:num w:numId="15" w16cid:durableId="1664429658">
    <w:abstractNumId w:val="25"/>
  </w:num>
  <w:num w:numId="16" w16cid:durableId="1668483403">
    <w:abstractNumId w:val="4"/>
  </w:num>
  <w:num w:numId="17" w16cid:durableId="1734621306">
    <w:abstractNumId w:val="20"/>
  </w:num>
  <w:num w:numId="18" w16cid:durableId="18771107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7200466">
    <w:abstractNumId w:val="14"/>
  </w:num>
  <w:num w:numId="20" w16cid:durableId="2008096150">
    <w:abstractNumId w:val="16"/>
  </w:num>
  <w:num w:numId="21" w16cid:durableId="2013949513">
    <w:abstractNumId w:val="32"/>
  </w:num>
  <w:num w:numId="22" w16cid:durableId="2118408403">
    <w:abstractNumId w:val="28"/>
  </w:num>
  <w:num w:numId="23" w16cid:durableId="242952812">
    <w:abstractNumId w:val="18"/>
  </w:num>
  <w:num w:numId="24" w16cid:durableId="303394672">
    <w:abstractNumId w:val="15"/>
  </w:num>
  <w:num w:numId="25" w16cid:durableId="309020094">
    <w:abstractNumId w:val="24"/>
  </w:num>
  <w:num w:numId="26" w16cid:durableId="313680865">
    <w:abstractNumId w:val="19"/>
  </w:num>
  <w:num w:numId="27" w16cid:durableId="36330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59540772">
    <w:abstractNumId w:val="16"/>
  </w:num>
  <w:num w:numId="29" w16cid:durableId="574973115">
    <w:abstractNumId w:val="16"/>
  </w:num>
  <w:num w:numId="30" w16cid:durableId="6031501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5779627">
    <w:abstractNumId w:val="1"/>
  </w:num>
  <w:num w:numId="32" w16cid:durableId="813983301">
    <w:abstractNumId w:val="17"/>
  </w:num>
  <w:num w:numId="33" w16cid:durableId="847670872">
    <w:abstractNumId w:val="33"/>
  </w:num>
  <w:num w:numId="34" w16cid:durableId="945312799">
    <w:abstractNumId w:val="7"/>
  </w:num>
  <w:num w:numId="35" w16cid:durableId="160197727">
    <w:abstractNumId w:val="16"/>
  </w:num>
  <w:num w:numId="36" w16cid:durableId="2010011908">
    <w:abstractNumId w:val="10"/>
  </w:num>
  <w:num w:numId="37" w16cid:durableId="259335813">
    <w:abstractNumId w:val="34"/>
  </w:num>
  <w:num w:numId="38" w16cid:durableId="2091190676">
    <w:abstractNumId w:val="11"/>
  </w:num>
  <w:num w:numId="39" w16cid:durableId="196817007">
    <w:abstractNumId w:val="6"/>
  </w:num>
  <w:num w:numId="40" w16cid:durableId="2065323993">
    <w:abstractNumId w:val="23"/>
  </w:num>
  <w:num w:numId="41" w16cid:durableId="1092119764">
    <w:abstractNumId w:val="22"/>
  </w:num>
  <w:num w:numId="42" w16cid:durableId="689378943">
    <w:abstractNumId w:val="26"/>
  </w:num>
  <w:num w:numId="43" w16cid:durableId="1133786788">
    <w:abstractNumId w:val="16"/>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E51"/>
    <w:rsid w:val="0000085C"/>
    <w:rsid w:val="00001D81"/>
    <w:rsid w:val="00002D66"/>
    <w:rsid w:val="00002FE3"/>
    <w:rsid w:val="00003C7B"/>
    <w:rsid w:val="00003CB6"/>
    <w:rsid w:val="00003FC8"/>
    <w:rsid w:val="0000576C"/>
    <w:rsid w:val="0000593D"/>
    <w:rsid w:val="00005FD5"/>
    <w:rsid w:val="0000603B"/>
    <w:rsid w:val="000062EA"/>
    <w:rsid w:val="0000683D"/>
    <w:rsid w:val="000069DD"/>
    <w:rsid w:val="00007478"/>
    <w:rsid w:val="000076B8"/>
    <w:rsid w:val="00007918"/>
    <w:rsid w:val="00007BD5"/>
    <w:rsid w:val="00012B17"/>
    <w:rsid w:val="000156EE"/>
    <w:rsid w:val="000158AA"/>
    <w:rsid w:val="00016958"/>
    <w:rsid w:val="000169A9"/>
    <w:rsid w:val="00017CED"/>
    <w:rsid w:val="00017FA3"/>
    <w:rsid w:val="000206CE"/>
    <w:rsid w:val="000206F9"/>
    <w:rsid w:val="000216BF"/>
    <w:rsid w:val="0002249A"/>
    <w:rsid w:val="00022815"/>
    <w:rsid w:val="000230AE"/>
    <w:rsid w:val="00023659"/>
    <w:rsid w:val="000239D4"/>
    <w:rsid w:val="00023E3E"/>
    <w:rsid w:val="00023E54"/>
    <w:rsid w:val="0002515E"/>
    <w:rsid w:val="000253E3"/>
    <w:rsid w:val="000255D6"/>
    <w:rsid w:val="00026001"/>
    <w:rsid w:val="00026206"/>
    <w:rsid w:val="00026DBF"/>
    <w:rsid w:val="00027377"/>
    <w:rsid w:val="00027BFF"/>
    <w:rsid w:val="00030C92"/>
    <w:rsid w:val="000312A0"/>
    <w:rsid w:val="00031A1A"/>
    <w:rsid w:val="00032024"/>
    <w:rsid w:val="00033B3D"/>
    <w:rsid w:val="00033D25"/>
    <w:rsid w:val="00033DAF"/>
    <w:rsid w:val="00034060"/>
    <w:rsid w:val="00035719"/>
    <w:rsid w:val="00035746"/>
    <w:rsid w:val="000358E6"/>
    <w:rsid w:val="00036503"/>
    <w:rsid w:val="0003650D"/>
    <w:rsid w:val="00037B09"/>
    <w:rsid w:val="000414A3"/>
    <w:rsid w:val="00041AD3"/>
    <w:rsid w:val="00043D77"/>
    <w:rsid w:val="00044982"/>
    <w:rsid w:val="00044994"/>
    <w:rsid w:val="00044DAE"/>
    <w:rsid w:val="00044E80"/>
    <w:rsid w:val="0004512D"/>
    <w:rsid w:val="00045457"/>
    <w:rsid w:val="00045791"/>
    <w:rsid w:val="00045A48"/>
    <w:rsid w:val="00046C8F"/>
    <w:rsid w:val="00047363"/>
    <w:rsid w:val="0004741F"/>
    <w:rsid w:val="0004752D"/>
    <w:rsid w:val="00047AA1"/>
    <w:rsid w:val="00050930"/>
    <w:rsid w:val="00050C42"/>
    <w:rsid w:val="00051932"/>
    <w:rsid w:val="0005297C"/>
    <w:rsid w:val="00053369"/>
    <w:rsid w:val="00053A02"/>
    <w:rsid w:val="00053C38"/>
    <w:rsid w:val="00054056"/>
    <w:rsid w:val="000540E0"/>
    <w:rsid w:val="000543E5"/>
    <w:rsid w:val="000544E0"/>
    <w:rsid w:val="00054577"/>
    <w:rsid w:val="00055C9D"/>
    <w:rsid w:val="00056A0E"/>
    <w:rsid w:val="00056DD0"/>
    <w:rsid w:val="000575BF"/>
    <w:rsid w:val="00060745"/>
    <w:rsid w:val="00061195"/>
    <w:rsid w:val="000618DD"/>
    <w:rsid w:val="00061A01"/>
    <w:rsid w:val="00063CF7"/>
    <w:rsid w:val="00064014"/>
    <w:rsid w:val="00064375"/>
    <w:rsid w:val="00064648"/>
    <w:rsid w:val="0006464F"/>
    <w:rsid w:val="00064EED"/>
    <w:rsid w:val="000666EA"/>
    <w:rsid w:val="00066797"/>
    <w:rsid w:val="00070989"/>
    <w:rsid w:val="00071580"/>
    <w:rsid w:val="0007299F"/>
    <w:rsid w:val="000736AC"/>
    <w:rsid w:val="00073859"/>
    <w:rsid w:val="00073A16"/>
    <w:rsid w:val="0007431D"/>
    <w:rsid w:val="000764AE"/>
    <w:rsid w:val="00076507"/>
    <w:rsid w:val="00076589"/>
    <w:rsid w:val="00077904"/>
    <w:rsid w:val="000801C9"/>
    <w:rsid w:val="0008098E"/>
    <w:rsid w:val="0008220E"/>
    <w:rsid w:val="00083295"/>
    <w:rsid w:val="0008403F"/>
    <w:rsid w:val="0008512D"/>
    <w:rsid w:val="00085396"/>
    <w:rsid w:val="00085588"/>
    <w:rsid w:val="00085781"/>
    <w:rsid w:val="00085847"/>
    <w:rsid w:val="0008587A"/>
    <w:rsid w:val="00086F4D"/>
    <w:rsid w:val="000904AA"/>
    <w:rsid w:val="0009050D"/>
    <w:rsid w:val="00090732"/>
    <w:rsid w:val="00090AAA"/>
    <w:rsid w:val="0009162B"/>
    <w:rsid w:val="00091745"/>
    <w:rsid w:val="00093284"/>
    <w:rsid w:val="00093E32"/>
    <w:rsid w:val="000944DC"/>
    <w:rsid w:val="00094B8C"/>
    <w:rsid w:val="00094CB7"/>
    <w:rsid w:val="000950D5"/>
    <w:rsid w:val="0009556A"/>
    <w:rsid w:val="0009639B"/>
    <w:rsid w:val="00096B73"/>
    <w:rsid w:val="00097008"/>
    <w:rsid w:val="000A03EF"/>
    <w:rsid w:val="000A089C"/>
    <w:rsid w:val="000A11B6"/>
    <w:rsid w:val="000A13C7"/>
    <w:rsid w:val="000A1457"/>
    <w:rsid w:val="000A173E"/>
    <w:rsid w:val="000A30BC"/>
    <w:rsid w:val="000A3AF1"/>
    <w:rsid w:val="000A3C4E"/>
    <w:rsid w:val="000A4387"/>
    <w:rsid w:val="000A4414"/>
    <w:rsid w:val="000A4AF8"/>
    <w:rsid w:val="000A56EB"/>
    <w:rsid w:val="000A56FD"/>
    <w:rsid w:val="000A5A78"/>
    <w:rsid w:val="000A5C8F"/>
    <w:rsid w:val="000A657E"/>
    <w:rsid w:val="000B0308"/>
    <w:rsid w:val="000B10EB"/>
    <w:rsid w:val="000B18A2"/>
    <w:rsid w:val="000B3A74"/>
    <w:rsid w:val="000B3AF2"/>
    <w:rsid w:val="000B3D24"/>
    <w:rsid w:val="000B3D6B"/>
    <w:rsid w:val="000B3E89"/>
    <w:rsid w:val="000B4937"/>
    <w:rsid w:val="000B4CC1"/>
    <w:rsid w:val="000B5DC1"/>
    <w:rsid w:val="000B6894"/>
    <w:rsid w:val="000B6BB9"/>
    <w:rsid w:val="000B6F5E"/>
    <w:rsid w:val="000B77E4"/>
    <w:rsid w:val="000B7EB5"/>
    <w:rsid w:val="000C0080"/>
    <w:rsid w:val="000C1D74"/>
    <w:rsid w:val="000C223A"/>
    <w:rsid w:val="000C22A9"/>
    <w:rsid w:val="000C27C2"/>
    <w:rsid w:val="000C290D"/>
    <w:rsid w:val="000C2F4B"/>
    <w:rsid w:val="000C4513"/>
    <w:rsid w:val="000C5252"/>
    <w:rsid w:val="000C5CF7"/>
    <w:rsid w:val="000C5FF2"/>
    <w:rsid w:val="000C678E"/>
    <w:rsid w:val="000C75C3"/>
    <w:rsid w:val="000C79D2"/>
    <w:rsid w:val="000C7D33"/>
    <w:rsid w:val="000D03FB"/>
    <w:rsid w:val="000D1DCB"/>
    <w:rsid w:val="000D222A"/>
    <w:rsid w:val="000D2E87"/>
    <w:rsid w:val="000D2E89"/>
    <w:rsid w:val="000D534D"/>
    <w:rsid w:val="000D5D92"/>
    <w:rsid w:val="000D5EF9"/>
    <w:rsid w:val="000D64D3"/>
    <w:rsid w:val="000D699F"/>
    <w:rsid w:val="000D7060"/>
    <w:rsid w:val="000D737B"/>
    <w:rsid w:val="000D758C"/>
    <w:rsid w:val="000D77D8"/>
    <w:rsid w:val="000E0163"/>
    <w:rsid w:val="000E04BA"/>
    <w:rsid w:val="000E0E4C"/>
    <w:rsid w:val="000E12E6"/>
    <w:rsid w:val="000E1E83"/>
    <w:rsid w:val="000E308C"/>
    <w:rsid w:val="000E35C6"/>
    <w:rsid w:val="000E4F8A"/>
    <w:rsid w:val="000E5067"/>
    <w:rsid w:val="000E6A3A"/>
    <w:rsid w:val="000E7122"/>
    <w:rsid w:val="000E79FF"/>
    <w:rsid w:val="000E7F63"/>
    <w:rsid w:val="000F0340"/>
    <w:rsid w:val="000F0516"/>
    <w:rsid w:val="000F0D09"/>
    <w:rsid w:val="000F1349"/>
    <w:rsid w:val="000F1E1C"/>
    <w:rsid w:val="000F246E"/>
    <w:rsid w:val="000F2D36"/>
    <w:rsid w:val="000F393E"/>
    <w:rsid w:val="000F3956"/>
    <w:rsid w:val="000F4C2F"/>
    <w:rsid w:val="000F582D"/>
    <w:rsid w:val="000F5D4A"/>
    <w:rsid w:val="000F62E3"/>
    <w:rsid w:val="000F6A4F"/>
    <w:rsid w:val="000F6D48"/>
    <w:rsid w:val="000F6E76"/>
    <w:rsid w:val="000F6F2A"/>
    <w:rsid w:val="000F74FF"/>
    <w:rsid w:val="000F76A9"/>
    <w:rsid w:val="000F79DB"/>
    <w:rsid w:val="000F7D30"/>
    <w:rsid w:val="00100005"/>
    <w:rsid w:val="00100427"/>
    <w:rsid w:val="001019CD"/>
    <w:rsid w:val="00102B68"/>
    <w:rsid w:val="00103035"/>
    <w:rsid w:val="00103286"/>
    <w:rsid w:val="001044FD"/>
    <w:rsid w:val="0010491F"/>
    <w:rsid w:val="001067EA"/>
    <w:rsid w:val="001078DE"/>
    <w:rsid w:val="001079C3"/>
    <w:rsid w:val="00107E8D"/>
    <w:rsid w:val="001102A5"/>
    <w:rsid w:val="00110629"/>
    <w:rsid w:val="00110D26"/>
    <w:rsid w:val="00111652"/>
    <w:rsid w:val="00111CEF"/>
    <w:rsid w:val="00111EBF"/>
    <w:rsid w:val="00112AD0"/>
    <w:rsid w:val="00113351"/>
    <w:rsid w:val="00114259"/>
    <w:rsid w:val="001146A1"/>
    <w:rsid w:val="001147B0"/>
    <w:rsid w:val="00115871"/>
    <w:rsid w:val="001166F2"/>
    <w:rsid w:val="0011709A"/>
    <w:rsid w:val="001222F4"/>
    <w:rsid w:val="00122DDC"/>
    <w:rsid w:val="001230F3"/>
    <w:rsid w:val="0012387B"/>
    <w:rsid w:val="00123E29"/>
    <w:rsid w:val="00123F4B"/>
    <w:rsid w:val="00125AF2"/>
    <w:rsid w:val="0012667F"/>
    <w:rsid w:val="001268B5"/>
    <w:rsid w:val="00126D64"/>
    <w:rsid w:val="00126E05"/>
    <w:rsid w:val="00127FF2"/>
    <w:rsid w:val="00130C35"/>
    <w:rsid w:val="00130C6A"/>
    <w:rsid w:val="00130E7F"/>
    <w:rsid w:val="001314FB"/>
    <w:rsid w:val="00132132"/>
    <w:rsid w:val="001324E7"/>
    <w:rsid w:val="00132C36"/>
    <w:rsid w:val="00132E31"/>
    <w:rsid w:val="00133589"/>
    <w:rsid w:val="001340A0"/>
    <w:rsid w:val="00134D79"/>
    <w:rsid w:val="001354ED"/>
    <w:rsid w:val="00135662"/>
    <w:rsid w:val="00136FDE"/>
    <w:rsid w:val="00140854"/>
    <w:rsid w:val="00140AB3"/>
    <w:rsid w:val="00141634"/>
    <w:rsid w:val="00141CDE"/>
    <w:rsid w:val="001432F0"/>
    <w:rsid w:val="00143593"/>
    <w:rsid w:val="001437E7"/>
    <w:rsid w:val="0014428F"/>
    <w:rsid w:val="001459AE"/>
    <w:rsid w:val="00146CF5"/>
    <w:rsid w:val="00147146"/>
    <w:rsid w:val="0014739F"/>
    <w:rsid w:val="00147924"/>
    <w:rsid w:val="001501B7"/>
    <w:rsid w:val="00151BCA"/>
    <w:rsid w:val="00152180"/>
    <w:rsid w:val="00152651"/>
    <w:rsid w:val="001530F0"/>
    <w:rsid w:val="001531B8"/>
    <w:rsid w:val="00153502"/>
    <w:rsid w:val="00153568"/>
    <w:rsid w:val="00154B35"/>
    <w:rsid w:val="0015502B"/>
    <w:rsid w:val="0015564A"/>
    <w:rsid w:val="0015698B"/>
    <w:rsid w:val="00156D5D"/>
    <w:rsid w:val="00157992"/>
    <w:rsid w:val="00157DBD"/>
    <w:rsid w:val="00160570"/>
    <w:rsid w:val="001611C7"/>
    <w:rsid w:val="00161554"/>
    <w:rsid w:val="001618F0"/>
    <w:rsid w:val="00163A9D"/>
    <w:rsid w:val="00165488"/>
    <w:rsid w:val="001655F6"/>
    <w:rsid w:val="001669FF"/>
    <w:rsid w:val="00166EB7"/>
    <w:rsid w:val="00170117"/>
    <w:rsid w:val="00171650"/>
    <w:rsid w:val="00171770"/>
    <w:rsid w:val="00172A8A"/>
    <w:rsid w:val="00172EEB"/>
    <w:rsid w:val="001737CA"/>
    <w:rsid w:val="00173B96"/>
    <w:rsid w:val="00173BA2"/>
    <w:rsid w:val="00173CA0"/>
    <w:rsid w:val="00173E8B"/>
    <w:rsid w:val="00174095"/>
    <w:rsid w:val="001747C0"/>
    <w:rsid w:val="00174E7E"/>
    <w:rsid w:val="0017508B"/>
    <w:rsid w:val="00175F24"/>
    <w:rsid w:val="00176B9D"/>
    <w:rsid w:val="0017761E"/>
    <w:rsid w:val="00180399"/>
    <w:rsid w:val="00180462"/>
    <w:rsid w:val="00180DD2"/>
    <w:rsid w:val="00182236"/>
    <w:rsid w:val="0018231F"/>
    <w:rsid w:val="00182C66"/>
    <w:rsid w:val="00182D78"/>
    <w:rsid w:val="00182F97"/>
    <w:rsid w:val="00183E6C"/>
    <w:rsid w:val="00184093"/>
    <w:rsid w:val="0018448B"/>
    <w:rsid w:val="00184833"/>
    <w:rsid w:val="001860BD"/>
    <w:rsid w:val="00186232"/>
    <w:rsid w:val="00186992"/>
    <w:rsid w:val="00187960"/>
    <w:rsid w:val="00190502"/>
    <w:rsid w:val="001911FD"/>
    <w:rsid w:val="0019131C"/>
    <w:rsid w:val="001920CC"/>
    <w:rsid w:val="001934C7"/>
    <w:rsid w:val="00193951"/>
    <w:rsid w:val="00193A89"/>
    <w:rsid w:val="00193E53"/>
    <w:rsid w:val="00194366"/>
    <w:rsid w:val="001946E3"/>
    <w:rsid w:val="001948B4"/>
    <w:rsid w:val="001956CE"/>
    <w:rsid w:val="00196C12"/>
    <w:rsid w:val="00196D8E"/>
    <w:rsid w:val="001975AD"/>
    <w:rsid w:val="001A0477"/>
    <w:rsid w:val="001A1033"/>
    <w:rsid w:val="001A3E02"/>
    <w:rsid w:val="001A4DB0"/>
    <w:rsid w:val="001A4F02"/>
    <w:rsid w:val="001A5669"/>
    <w:rsid w:val="001A5839"/>
    <w:rsid w:val="001A60DC"/>
    <w:rsid w:val="001A64FF"/>
    <w:rsid w:val="001A6A0E"/>
    <w:rsid w:val="001A7C8B"/>
    <w:rsid w:val="001B0A0C"/>
    <w:rsid w:val="001B130C"/>
    <w:rsid w:val="001B1344"/>
    <w:rsid w:val="001B167F"/>
    <w:rsid w:val="001B18E1"/>
    <w:rsid w:val="001B1BCB"/>
    <w:rsid w:val="001B2119"/>
    <w:rsid w:val="001B280E"/>
    <w:rsid w:val="001B2CA8"/>
    <w:rsid w:val="001B342F"/>
    <w:rsid w:val="001B39A6"/>
    <w:rsid w:val="001B4742"/>
    <w:rsid w:val="001B490B"/>
    <w:rsid w:val="001B6625"/>
    <w:rsid w:val="001B7C5B"/>
    <w:rsid w:val="001C05E9"/>
    <w:rsid w:val="001C1827"/>
    <w:rsid w:val="001C2165"/>
    <w:rsid w:val="001C21DB"/>
    <w:rsid w:val="001C23BA"/>
    <w:rsid w:val="001C32C7"/>
    <w:rsid w:val="001C3521"/>
    <w:rsid w:val="001C35F2"/>
    <w:rsid w:val="001C39C8"/>
    <w:rsid w:val="001C3F91"/>
    <w:rsid w:val="001C4436"/>
    <w:rsid w:val="001C4B67"/>
    <w:rsid w:val="001C523D"/>
    <w:rsid w:val="001C53E3"/>
    <w:rsid w:val="001C5EC4"/>
    <w:rsid w:val="001C6613"/>
    <w:rsid w:val="001C6BC5"/>
    <w:rsid w:val="001C7E44"/>
    <w:rsid w:val="001D0CE4"/>
    <w:rsid w:val="001D1743"/>
    <w:rsid w:val="001D42B7"/>
    <w:rsid w:val="001D479C"/>
    <w:rsid w:val="001D499A"/>
    <w:rsid w:val="001D525E"/>
    <w:rsid w:val="001D56B1"/>
    <w:rsid w:val="001D6155"/>
    <w:rsid w:val="001D69D4"/>
    <w:rsid w:val="001D74EB"/>
    <w:rsid w:val="001D7778"/>
    <w:rsid w:val="001D79A5"/>
    <w:rsid w:val="001E0018"/>
    <w:rsid w:val="001E1475"/>
    <w:rsid w:val="001E155C"/>
    <w:rsid w:val="001E1813"/>
    <w:rsid w:val="001E1B91"/>
    <w:rsid w:val="001E1BB8"/>
    <w:rsid w:val="001E20AA"/>
    <w:rsid w:val="001E21FB"/>
    <w:rsid w:val="001E31D9"/>
    <w:rsid w:val="001E3785"/>
    <w:rsid w:val="001E417A"/>
    <w:rsid w:val="001E4D14"/>
    <w:rsid w:val="001E56E4"/>
    <w:rsid w:val="001E623C"/>
    <w:rsid w:val="001E6547"/>
    <w:rsid w:val="001E6D08"/>
    <w:rsid w:val="001E6FD4"/>
    <w:rsid w:val="001E76DC"/>
    <w:rsid w:val="001E7F21"/>
    <w:rsid w:val="001F3B4F"/>
    <w:rsid w:val="001F3DF8"/>
    <w:rsid w:val="001F44D0"/>
    <w:rsid w:val="001F4AE3"/>
    <w:rsid w:val="001F5E95"/>
    <w:rsid w:val="001F654D"/>
    <w:rsid w:val="001F7339"/>
    <w:rsid w:val="001F7BC7"/>
    <w:rsid w:val="00200286"/>
    <w:rsid w:val="0020141B"/>
    <w:rsid w:val="002024E2"/>
    <w:rsid w:val="002026E7"/>
    <w:rsid w:val="002027EB"/>
    <w:rsid w:val="00202A2E"/>
    <w:rsid w:val="00203178"/>
    <w:rsid w:val="0020377C"/>
    <w:rsid w:val="00203F58"/>
    <w:rsid w:val="002043A6"/>
    <w:rsid w:val="00205D4E"/>
    <w:rsid w:val="0020604A"/>
    <w:rsid w:val="002069D1"/>
    <w:rsid w:val="00206D86"/>
    <w:rsid w:val="00206EEC"/>
    <w:rsid w:val="0020750B"/>
    <w:rsid w:val="00210013"/>
    <w:rsid w:val="00211202"/>
    <w:rsid w:val="002113E5"/>
    <w:rsid w:val="00212330"/>
    <w:rsid w:val="002123CF"/>
    <w:rsid w:val="00212A6B"/>
    <w:rsid w:val="00213C97"/>
    <w:rsid w:val="00216294"/>
    <w:rsid w:val="002162C1"/>
    <w:rsid w:val="00216400"/>
    <w:rsid w:val="002169B3"/>
    <w:rsid w:val="00220144"/>
    <w:rsid w:val="00220B10"/>
    <w:rsid w:val="00220E81"/>
    <w:rsid w:val="00220EE6"/>
    <w:rsid w:val="00222179"/>
    <w:rsid w:val="00222493"/>
    <w:rsid w:val="002227FC"/>
    <w:rsid w:val="00222B52"/>
    <w:rsid w:val="002246EC"/>
    <w:rsid w:val="00224F9C"/>
    <w:rsid w:val="00225189"/>
    <w:rsid w:val="00225A74"/>
    <w:rsid w:val="0022692D"/>
    <w:rsid w:val="00227BF2"/>
    <w:rsid w:val="002304EF"/>
    <w:rsid w:val="00230C31"/>
    <w:rsid w:val="00230E11"/>
    <w:rsid w:val="002331A8"/>
    <w:rsid w:val="002332E3"/>
    <w:rsid w:val="002342DB"/>
    <w:rsid w:val="00234341"/>
    <w:rsid w:val="0023556B"/>
    <w:rsid w:val="002359D4"/>
    <w:rsid w:val="00235C3D"/>
    <w:rsid w:val="00235C40"/>
    <w:rsid w:val="00236B10"/>
    <w:rsid w:val="00236B2D"/>
    <w:rsid w:val="002409BF"/>
    <w:rsid w:val="0024127F"/>
    <w:rsid w:val="002420FA"/>
    <w:rsid w:val="002422EA"/>
    <w:rsid w:val="002425D4"/>
    <w:rsid w:val="0024300F"/>
    <w:rsid w:val="002436BA"/>
    <w:rsid w:val="0024384F"/>
    <w:rsid w:val="0024538F"/>
    <w:rsid w:val="002455A2"/>
    <w:rsid w:val="002459DE"/>
    <w:rsid w:val="00245AFA"/>
    <w:rsid w:val="00246AAF"/>
    <w:rsid w:val="00246B0E"/>
    <w:rsid w:val="002478B6"/>
    <w:rsid w:val="00247EB8"/>
    <w:rsid w:val="0025006D"/>
    <w:rsid w:val="00250338"/>
    <w:rsid w:val="0025053C"/>
    <w:rsid w:val="00251295"/>
    <w:rsid w:val="002518F5"/>
    <w:rsid w:val="00251B3B"/>
    <w:rsid w:val="00252325"/>
    <w:rsid w:val="00252D70"/>
    <w:rsid w:val="00253404"/>
    <w:rsid w:val="002534E0"/>
    <w:rsid w:val="0025433A"/>
    <w:rsid w:val="0025479E"/>
    <w:rsid w:val="00254A37"/>
    <w:rsid w:val="00255084"/>
    <w:rsid w:val="00255D7E"/>
    <w:rsid w:val="00255E17"/>
    <w:rsid w:val="00256DD3"/>
    <w:rsid w:val="00256F1A"/>
    <w:rsid w:val="00257AF2"/>
    <w:rsid w:val="00257EF1"/>
    <w:rsid w:val="00257FF0"/>
    <w:rsid w:val="002607AA"/>
    <w:rsid w:val="002609AD"/>
    <w:rsid w:val="00260D3F"/>
    <w:rsid w:val="002611EF"/>
    <w:rsid w:val="0026133E"/>
    <w:rsid w:val="00261E42"/>
    <w:rsid w:val="002625EB"/>
    <w:rsid w:val="002628C5"/>
    <w:rsid w:val="00262B39"/>
    <w:rsid w:val="002633D0"/>
    <w:rsid w:val="002634EF"/>
    <w:rsid w:val="00263B13"/>
    <w:rsid w:val="002640AB"/>
    <w:rsid w:val="002641F0"/>
    <w:rsid w:val="00264C23"/>
    <w:rsid w:val="00265F28"/>
    <w:rsid w:val="00266B6C"/>
    <w:rsid w:val="00266CAB"/>
    <w:rsid w:val="00266CCD"/>
    <w:rsid w:val="00266EB0"/>
    <w:rsid w:val="00271FA6"/>
    <w:rsid w:val="002720BD"/>
    <w:rsid w:val="00272D8F"/>
    <w:rsid w:val="00273542"/>
    <w:rsid w:val="00273864"/>
    <w:rsid w:val="0027398C"/>
    <w:rsid w:val="00273A3E"/>
    <w:rsid w:val="00274115"/>
    <w:rsid w:val="002742D0"/>
    <w:rsid w:val="00274AE2"/>
    <w:rsid w:val="002770D2"/>
    <w:rsid w:val="0027743A"/>
    <w:rsid w:val="002776C8"/>
    <w:rsid w:val="00280558"/>
    <w:rsid w:val="002805D1"/>
    <w:rsid w:val="00280B34"/>
    <w:rsid w:val="00280EA2"/>
    <w:rsid w:val="002816C0"/>
    <w:rsid w:val="00281A26"/>
    <w:rsid w:val="00281B06"/>
    <w:rsid w:val="00282263"/>
    <w:rsid w:val="00282CC1"/>
    <w:rsid w:val="0028390C"/>
    <w:rsid w:val="00285401"/>
    <w:rsid w:val="0028566B"/>
    <w:rsid w:val="002865C0"/>
    <w:rsid w:val="002868F7"/>
    <w:rsid w:val="00290998"/>
    <w:rsid w:val="00291916"/>
    <w:rsid w:val="0029208E"/>
    <w:rsid w:val="002921B9"/>
    <w:rsid w:val="00292746"/>
    <w:rsid w:val="0029317E"/>
    <w:rsid w:val="00293A51"/>
    <w:rsid w:val="002946C8"/>
    <w:rsid w:val="00296620"/>
    <w:rsid w:val="00296972"/>
    <w:rsid w:val="00297ADB"/>
    <w:rsid w:val="00297C4A"/>
    <w:rsid w:val="00297EA2"/>
    <w:rsid w:val="002A074E"/>
    <w:rsid w:val="002A114A"/>
    <w:rsid w:val="002A17C4"/>
    <w:rsid w:val="002A26D0"/>
    <w:rsid w:val="002A4E81"/>
    <w:rsid w:val="002A5DBF"/>
    <w:rsid w:val="002A5E31"/>
    <w:rsid w:val="002A6E59"/>
    <w:rsid w:val="002B1083"/>
    <w:rsid w:val="002B1E3C"/>
    <w:rsid w:val="002B265F"/>
    <w:rsid w:val="002B2F84"/>
    <w:rsid w:val="002B4096"/>
    <w:rsid w:val="002B40D2"/>
    <w:rsid w:val="002B4A34"/>
    <w:rsid w:val="002B4D4E"/>
    <w:rsid w:val="002B4EDE"/>
    <w:rsid w:val="002B5705"/>
    <w:rsid w:val="002B587D"/>
    <w:rsid w:val="002B6155"/>
    <w:rsid w:val="002B645E"/>
    <w:rsid w:val="002B76BC"/>
    <w:rsid w:val="002B7B76"/>
    <w:rsid w:val="002C01C4"/>
    <w:rsid w:val="002C0770"/>
    <w:rsid w:val="002C2D66"/>
    <w:rsid w:val="002C3D44"/>
    <w:rsid w:val="002C3EE0"/>
    <w:rsid w:val="002C46F5"/>
    <w:rsid w:val="002C4FA6"/>
    <w:rsid w:val="002C59FB"/>
    <w:rsid w:val="002C64CE"/>
    <w:rsid w:val="002C6CDC"/>
    <w:rsid w:val="002C7FC9"/>
    <w:rsid w:val="002D0A4B"/>
    <w:rsid w:val="002D542D"/>
    <w:rsid w:val="002D5705"/>
    <w:rsid w:val="002D5E25"/>
    <w:rsid w:val="002D7018"/>
    <w:rsid w:val="002E0FEF"/>
    <w:rsid w:val="002E17EE"/>
    <w:rsid w:val="002E1AF3"/>
    <w:rsid w:val="002E3125"/>
    <w:rsid w:val="002E4E99"/>
    <w:rsid w:val="002E5473"/>
    <w:rsid w:val="002E5F51"/>
    <w:rsid w:val="002E6C03"/>
    <w:rsid w:val="002E7133"/>
    <w:rsid w:val="002E71B8"/>
    <w:rsid w:val="002E75AF"/>
    <w:rsid w:val="002E7934"/>
    <w:rsid w:val="002E7D78"/>
    <w:rsid w:val="002F0200"/>
    <w:rsid w:val="002F0925"/>
    <w:rsid w:val="002F0AA3"/>
    <w:rsid w:val="002F0AA5"/>
    <w:rsid w:val="002F1C8F"/>
    <w:rsid w:val="002F24EF"/>
    <w:rsid w:val="002F2558"/>
    <w:rsid w:val="002F30DF"/>
    <w:rsid w:val="002F36C6"/>
    <w:rsid w:val="002F3CAD"/>
    <w:rsid w:val="002F3D9C"/>
    <w:rsid w:val="002F3E78"/>
    <w:rsid w:val="002F3ECE"/>
    <w:rsid w:val="002F4220"/>
    <w:rsid w:val="002F439F"/>
    <w:rsid w:val="002F52EE"/>
    <w:rsid w:val="002F52FB"/>
    <w:rsid w:val="002F5FEC"/>
    <w:rsid w:val="002F62EC"/>
    <w:rsid w:val="002F6C89"/>
    <w:rsid w:val="002F7080"/>
    <w:rsid w:val="002F764C"/>
    <w:rsid w:val="002F79E7"/>
    <w:rsid w:val="002F7A3C"/>
    <w:rsid w:val="002F7CC4"/>
    <w:rsid w:val="0030145F"/>
    <w:rsid w:val="00301F14"/>
    <w:rsid w:val="0030404A"/>
    <w:rsid w:val="00304B93"/>
    <w:rsid w:val="00305772"/>
    <w:rsid w:val="00305AE2"/>
    <w:rsid w:val="00306100"/>
    <w:rsid w:val="00307237"/>
    <w:rsid w:val="00307904"/>
    <w:rsid w:val="003079D8"/>
    <w:rsid w:val="00307F41"/>
    <w:rsid w:val="003108CB"/>
    <w:rsid w:val="003113BC"/>
    <w:rsid w:val="0031159E"/>
    <w:rsid w:val="00311B6B"/>
    <w:rsid w:val="0031244A"/>
    <w:rsid w:val="00312715"/>
    <w:rsid w:val="00312721"/>
    <w:rsid w:val="00312B0F"/>
    <w:rsid w:val="00314E3E"/>
    <w:rsid w:val="00316128"/>
    <w:rsid w:val="00316F83"/>
    <w:rsid w:val="003179AA"/>
    <w:rsid w:val="00317A8D"/>
    <w:rsid w:val="00317A92"/>
    <w:rsid w:val="00320023"/>
    <w:rsid w:val="003201E1"/>
    <w:rsid w:val="00321AFB"/>
    <w:rsid w:val="003225D8"/>
    <w:rsid w:val="0032414A"/>
    <w:rsid w:val="00324F72"/>
    <w:rsid w:val="0032623F"/>
    <w:rsid w:val="0032685D"/>
    <w:rsid w:val="0032733B"/>
    <w:rsid w:val="00327508"/>
    <w:rsid w:val="00330862"/>
    <w:rsid w:val="0033087E"/>
    <w:rsid w:val="00331020"/>
    <w:rsid w:val="00333211"/>
    <w:rsid w:val="00333A1D"/>
    <w:rsid w:val="003344EB"/>
    <w:rsid w:val="00334DFD"/>
    <w:rsid w:val="003369B1"/>
    <w:rsid w:val="00336AD0"/>
    <w:rsid w:val="0034164C"/>
    <w:rsid w:val="00341928"/>
    <w:rsid w:val="003420DD"/>
    <w:rsid w:val="00342256"/>
    <w:rsid w:val="003428EE"/>
    <w:rsid w:val="00342CC5"/>
    <w:rsid w:val="00343449"/>
    <w:rsid w:val="00343D23"/>
    <w:rsid w:val="00344223"/>
    <w:rsid w:val="00344CB3"/>
    <w:rsid w:val="00345091"/>
    <w:rsid w:val="0034579A"/>
    <w:rsid w:val="0034608D"/>
    <w:rsid w:val="003463F7"/>
    <w:rsid w:val="003472EF"/>
    <w:rsid w:val="003478EA"/>
    <w:rsid w:val="003505BC"/>
    <w:rsid w:val="0035074A"/>
    <w:rsid w:val="003511AF"/>
    <w:rsid w:val="00351599"/>
    <w:rsid w:val="003518A2"/>
    <w:rsid w:val="00351B4E"/>
    <w:rsid w:val="0035239F"/>
    <w:rsid w:val="00352B97"/>
    <w:rsid w:val="0035316C"/>
    <w:rsid w:val="0035339F"/>
    <w:rsid w:val="003534CF"/>
    <w:rsid w:val="0035478A"/>
    <w:rsid w:val="00355169"/>
    <w:rsid w:val="003567BB"/>
    <w:rsid w:val="00356CF1"/>
    <w:rsid w:val="00356DB0"/>
    <w:rsid w:val="003574F0"/>
    <w:rsid w:val="00357ABF"/>
    <w:rsid w:val="00357B25"/>
    <w:rsid w:val="003600D5"/>
    <w:rsid w:val="00360307"/>
    <w:rsid w:val="00360DDB"/>
    <w:rsid w:val="00362513"/>
    <w:rsid w:val="00362E61"/>
    <w:rsid w:val="00363D51"/>
    <w:rsid w:val="00363F66"/>
    <w:rsid w:val="00363FC8"/>
    <w:rsid w:val="003646B5"/>
    <w:rsid w:val="00364C05"/>
    <w:rsid w:val="0036541B"/>
    <w:rsid w:val="00365A9C"/>
    <w:rsid w:val="003669BE"/>
    <w:rsid w:val="00366A7A"/>
    <w:rsid w:val="00366AE2"/>
    <w:rsid w:val="0036754C"/>
    <w:rsid w:val="00370800"/>
    <w:rsid w:val="003710F9"/>
    <w:rsid w:val="00372142"/>
    <w:rsid w:val="0037240D"/>
    <w:rsid w:val="00372E5E"/>
    <w:rsid w:val="00373905"/>
    <w:rsid w:val="00374003"/>
    <w:rsid w:val="0037499E"/>
    <w:rsid w:val="00374D08"/>
    <w:rsid w:val="0037504B"/>
    <w:rsid w:val="00375EED"/>
    <w:rsid w:val="00376223"/>
    <w:rsid w:val="003769BF"/>
    <w:rsid w:val="00377A9B"/>
    <w:rsid w:val="00380F59"/>
    <w:rsid w:val="00381D39"/>
    <w:rsid w:val="00381EA8"/>
    <w:rsid w:val="00381F79"/>
    <w:rsid w:val="00381FF5"/>
    <w:rsid w:val="003826A1"/>
    <w:rsid w:val="003826D7"/>
    <w:rsid w:val="003828F2"/>
    <w:rsid w:val="00385A16"/>
    <w:rsid w:val="00386767"/>
    <w:rsid w:val="00386D4E"/>
    <w:rsid w:val="003879DE"/>
    <w:rsid w:val="00387DF1"/>
    <w:rsid w:val="00387F93"/>
    <w:rsid w:val="0039069F"/>
    <w:rsid w:val="00390EAE"/>
    <w:rsid w:val="00391957"/>
    <w:rsid w:val="00391B46"/>
    <w:rsid w:val="00391FCF"/>
    <w:rsid w:val="00393ADF"/>
    <w:rsid w:val="00394B8F"/>
    <w:rsid w:val="003959AC"/>
    <w:rsid w:val="003959D4"/>
    <w:rsid w:val="00395D5D"/>
    <w:rsid w:val="00396589"/>
    <w:rsid w:val="003968F5"/>
    <w:rsid w:val="00397FC2"/>
    <w:rsid w:val="003A05A1"/>
    <w:rsid w:val="003A1BDE"/>
    <w:rsid w:val="003A27EC"/>
    <w:rsid w:val="003A3BFF"/>
    <w:rsid w:val="003A4346"/>
    <w:rsid w:val="003A4616"/>
    <w:rsid w:val="003A4BD9"/>
    <w:rsid w:val="003A5059"/>
    <w:rsid w:val="003A53AC"/>
    <w:rsid w:val="003A55EB"/>
    <w:rsid w:val="003A7067"/>
    <w:rsid w:val="003B01C1"/>
    <w:rsid w:val="003B03C6"/>
    <w:rsid w:val="003B0FF1"/>
    <w:rsid w:val="003B127C"/>
    <w:rsid w:val="003B2701"/>
    <w:rsid w:val="003B2E40"/>
    <w:rsid w:val="003B3545"/>
    <w:rsid w:val="003B3C08"/>
    <w:rsid w:val="003B4378"/>
    <w:rsid w:val="003B4E98"/>
    <w:rsid w:val="003B5310"/>
    <w:rsid w:val="003B5387"/>
    <w:rsid w:val="003B7052"/>
    <w:rsid w:val="003B71C9"/>
    <w:rsid w:val="003B78EA"/>
    <w:rsid w:val="003B7DBB"/>
    <w:rsid w:val="003C0D3C"/>
    <w:rsid w:val="003C202F"/>
    <w:rsid w:val="003C2095"/>
    <w:rsid w:val="003C330E"/>
    <w:rsid w:val="003C33FC"/>
    <w:rsid w:val="003C3548"/>
    <w:rsid w:val="003C3FBA"/>
    <w:rsid w:val="003C48FB"/>
    <w:rsid w:val="003C62FE"/>
    <w:rsid w:val="003C736D"/>
    <w:rsid w:val="003D0035"/>
    <w:rsid w:val="003D0C65"/>
    <w:rsid w:val="003D0F21"/>
    <w:rsid w:val="003D105F"/>
    <w:rsid w:val="003D29B7"/>
    <w:rsid w:val="003D2E31"/>
    <w:rsid w:val="003D3007"/>
    <w:rsid w:val="003D390F"/>
    <w:rsid w:val="003D5FAA"/>
    <w:rsid w:val="003D6096"/>
    <w:rsid w:val="003D61FA"/>
    <w:rsid w:val="003D621E"/>
    <w:rsid w:val="003D6B38"/>
    <w:rsid w:val="003D751A"/>
    <w:rsid w:val="003D7626"/>
    <w:rsid w:val="003E0244"/>
    <w:rsid w:val="003E029A"/>
    <w:rsid w:val="003E040F"/>
    <w:rsid w:val="003E0F98"/>
    <w:rsid w:val="003E2717"/>
    <w:rsid w:val="003E2869"/>
    <w:rsid w:val="003E3032"/>
    <w:rsid w:val="003E5E32"/>
    <w:rsid w:val="003E6687"/>
    <w:rsid w:val="003E7D0B"/>
    <w:rsid w:val="003E7D8E"/>
    <w:rsid w:val="003F0034"/>
    <w:rsid w:val="003F0062"/>
    <w:rsid w:val="003F05EC"/>
    <w:rsid w:val="003F0CA0"/>
    <w:rsid w:val="003F221E"/>
    <w:rsid w:val="003F2302"/>
    <w:rsid w:val="003F278A"/>
    <w:rsid w:val="003F2870"/>
    <w:rsid w:val="003F288E"/>
    <w:rsid w:val="003F2B11"/>
    <w:rsid w:val="003F3079"/>
    <w:rsid w:val="003F3251"/>
    <w:rsid w:val="003F32E7"/>
    <w:rsid w:val="003F3F8F"/>
    <w:rsid w:val="003F4191"/>
    <w:rsid w:val="003F4C39"/>
    <w:rsid w:val="003F5403"/>
    <w:rsid w:val="003F5589"/>
    <w:rsid w:val="003F5872"/>
    <w:rsid w:val="003F58C1"/>
    <w:rsid w:val="003F7BF0"/>
    <w:rsid w:val="004000D0"/>
    <w:rsid w:val="00400192"/>
    <w:rsid w:val="00400602"/>
    <w:rsid w:val="00400BB1"/>
    <w:rsid w:val="00401499"/>
    <w:rsid w:val="00401995"/>
    <w:rsid w:val="00402393"/>
    <w:rsid w:val="004028BB"/>
    <w:rsid w:val="0040298E"/>
    <w:rsid w:val="00402D27"/>
    <w:rsid w:val="00405A70"/>
    <w:rsid w:val="004060A4"/>
    <w:rsid w:val="004060F5"/>
    <w:rsid w:val="00406466"/>
    <w:rsid w:val="004065B8"/>
    <w:rsid w:val="0040682A"/>
    <w:rsid w:val="004068E1"/>
    <w:rsid w:val="00407632"/>
    <w:rsid w:val="00407B1A"/>
    <w:rsid w:val="0041097E"/>
    <w:rsid w:val="00411E21"/>
    <w:rsid w:val="00412085"/>
    <w:rsid w:val="00413398"/>
    <w:rsid w:val="00413826"/>
    <w:rsid w:val="00414398"/>
    <w:rsid w:val="0041565A"/>
    <w:rsid w:val="004157E0"/>
    <w:rsid w:val="00416190"/>
    <w:rsid w:val="00416418"/>
    <w:rsid w:val="00416EE4"/>
    <w:rsid w:val="0041742E"/>
    <w:rsid w:val="00420F71"/>
    <w:rsid w:val="004221DF"/>
    <w:rsid w:val="0042244D"/>
    <w:rsid w:val="00422666"/>
    <w:rsid w:val="004235F5"/>
    <w:rsid w:val="00423A4E"/>
    <w:rsid w:val="00424EEB"/>
    <w:rsid w:val="004261B2"/>
    <w:rsid w:val="00427582"/>
    <w:rsid w:val="0042780F"/>
    <w:rsid w:val="00430AD1"/>
    <w:rsid w:val="00431039"/>
    <w:rsid w:val="00431790"/>
    <w:rsid w:val="00433111"/>
    <w:rsid w:val="004334E9"/>
    <w:rsid w:val="00433680"/>
    <w:rsid w:val="00433A69"/>
    <w:rsid w:val="00433AFF"/>
    <w:rsid w:val="00433F33"/>
    <w:rsid w:val="00434543"/>
    <w:rsid w:val="0043485F"/>
    <w:rsid w:val="00435E15"/>
    <w:rsid w:val="00436482"/>
    <w:rsid w:val="00436977"/>
    <w:rsid w:val="00436E30"/>
    <w:rsid w:val="00437510"/>
    <w:rsid w:val="004403B3"/>
    <w:rsid w:val="004408B9"/>
    <w:rsid w:val="00442D74"/>
    <w:rsid w:val="0044453A"/>
    <w:rsid w:val="0045026A"/>
    <w:rsid w:val="00450A75"/>
    <w:rsid w:val="00450F17"/>
    <w:rsid w:val="00451172"/>
    <w:rsid w:val="00452ADC"/>
    <w:rsid w:val="004531CB"/>
    <w:rsid w:val="00453307"/>
    <w:rsid w:val="00453707"/>
    <w:rsid w:val="00453C99"/>
    <w:rsid w:val="004543CD"/>
    <w:rsid w:val="004547E9"/>
    <w:rsid w:val="00454CC4"/>
    <w:rsid w:val="00455F4C"/>
    <w:rsid w:val="00456614"/>
    <w:rsid w:val="0045662D"/>
    <w:rsid w:val="00457821"/>
    <w:rsid w:val="00461B83"/>
    <w:rsid w:val="00463CF1"/>
    <w:rsid w:val="00463E60"/>
    <w:rsid w:val="004655B2"/>
    <w:rsid w:val="004657F2"/>
    <w:rsid w:val="00465E6A"/>
    <w:rsid w:val="00465F3E"/>
    <w:rsid w:val="004661FC"/>
    <w:rsid w:val="0046721F"/>
    <w:rsid w:val="0047043B"/>
    <w:rsid w:val="00470940"/>
    <w:rsid w:val="0047173A"/>
    <w:rsid w:val="0047275D"/>
    <w:rsid w:val="00472C70"/>
    <w:rsid w:val="0047383D"/>
    <w:rsid w:val="00473B6F"/>
    <w:rsid w:val="00474106"/>
    <w:rsid w:val="00474D40"/>
    <w:rsid w:val="00474FBB"/>
    <w:rsid w:val="004752D2"/>
    <w:rsid w:val="0047558F"/>
    <w:rsid w:val="00475FBE"/>
    <w:rsid w:val="004764D2"/>
    <w:rsid w:val="00476536"/>
    <w:rsid w:val="004774A5"/>
    <w:rsid w:val="0047764D"/>
    <w:rsid w:val="00477A67"/>
    <w:rsid w:val="00477F76"/>
    <w:rsid w:val="00480795"/>
    <w:rsid w:val="004819A5"/>
    <w:rsid w:val="00481C4E"/>
    <w:rsid w:val="00482B9C"/>
    <w:rsid w:val="00483416"/>
    <w:rsid w:val="00485CD2"/>
    <w:rsid w:val="00486214"/>
    <w:rsid w:val="0048679F"/>
    <w:rsid w:val="0048717C"/>
    <w:rsid w:val="00487F72"/>
    <w:rsid w:val="00490AEB"/>
    <w:rsid w:val="00490BF8"/>
    <w:rsid w:val="004914F7"/>
    <w:rsid w:val="004917F1"/>
    <w:rsid w:val="00492541"/>
    <w:rsid w:val="00492FA7"/>
    <w:rsid w:val="004933DB"/>
    <w:rsid w:val="00493441"/>
    <w:rsid w:val="0049347C"/>
    <w:rsid w:val="00493819"/>
    <w:rsid w:val="00493A80"/>
    <w:rsid w:val="00494BAC"/>
    <w:rsid w:val="0049714A"/>
    <w:rsid w:val="004974EC"/>
    <w:rsid w:val="004975ED"/>
    <w:rsid w:val="004978C3"/>
    <w:rsid w:val="0049790C"/>
    <w:rsid w:val="004A012C"/>
    <w:rsid w:val="004A03AD"/>
    <w:rsid w:val="004A064E"/>
    <w:rsid w:val="004A08D9"/>
    <w:rsid w:val="004A1904"/>
    <w:rsid w:val="004A1D49"/>
    <w:rsid w:val="004A27CD"/>
    <w:rsid w:val="004A2CBA"/>
    <w:rsid w:val="004A366E"/>
    <w:rsid w:val="004A3684"/>
    <w:rsid w:val="004A3B68"/>
    <w:rsid w:val="004A4377"/>
    <w:rsid w:val="004A50A8"/>
    <w:rsid w:val="004A5493"/>
    <w:rsid w:val="004A5D9A"/>
    <w:rsid w:val="004A667F"/>
    <w:rsid w:val="004A6C0B"/>
    <w:rsid w:val="004A7A9C"/>
    <w:rsid w:val="004B0475"/>
    <w:rsid w:val="004B04ED"/>
    <w:rsid w:val="004B0614"/>
    <w:rsid w:val="004B0AAD"/>
    <w:rsid w:val="004B1021"/>
    <w:rsid w:val="004B11A0"/>
    <w:rsid w:val="004B1317"/>
    <w:rsid w:val="004B157D"/>
    <w:rsid w:val="004B217F"/>
    <w:rsid w:val="004B29B4"/>
    <w:rsid w:val="004B2F49"/>
    <w:rsid w:val="004B3FDF"/>
    <w:rsid w:val="004B478C"/>
    <w:rsid w:val="004B4D9E"/>
    <w:rsid w:val="004B5080"/>
    <w:rsid w:val="004B56FB"/>
    <w:rsid w:val="004B577E"/>
    <w:rsid w:val="004B58BA"/>
    <w:rsid w:val="004B5A15"/>
    <w:rsid w:val="004B61F5"/>
    <w:rsid w:val="004B752A"/>
    <w:rsid w:val="004B7954"/>
    <w:rsid w:val="004B7B58"/>
    <w:rsid w:val="004C02A0"/>
    <w:rsid w:val="004C0EE4"/>
    <w:rsid w:val="004C12DF"/>
    <w:rsid w:val="004C138D"/>
    <w:rsid w:val="004C173D"/>
    <w:rsid w:val="004C18AD"/>
    <w:rsid w:val="004C1BF4"/>
    <w:rsid w:val="004C1C2F"/>
    <w:rsid w:val="004C2493"/>
    <w:rsid w:val="004C260E"/>
    <w:rsid w:val="004C262D"/>
    <w:rsid w:val="004C288F"/>
    <w:rsid w:val="004C2D38"/>
    <w:rsid w:val="004C2F63"/>
    <w:rsid w:val="004C3181"/>
    <w:rsid w:val="004C32E9"/>
    <w:rsid w:val="004C44C4"/>
    <w:rsid w:val="004C4EAF"/>
    <w:rsid w:val="004C6509"/>
    <w:rsid w:val="004C6D86"/>
    <w:rsid w:val="004C6FAF"/>
    <w:rsid w:val="004C7113"/>
    <w:rsid w:val="004D071C"/>
    <w:rsid w:val="004D185D"/>
    <w:rsid w:val="004D1936"/>
    <w:rsid w:val="004D398D"/>
    <w:rsid w:val="004D3CC9"/>
    <w:rsid w:val="004D490F"/>
    <w:rsid w:val="004D4A63"/>
    <w:rsid w:val="004D54EF"/>
    <w:rsid w:val="004D585A"/>
    <w:rsid w:val="004D626A"/>
    <w:rsid w:val="004D6521"/>
    <w:rsid w:val="004D76B7"/>
    <w:rsid w:val="004D7940"/>
    <w:rsid w:val="004D7A95"/>
    <w:rsid w:val="004E06C6"/>
    <w:rsid w:val="004E15D6"/>
    <w:rsid w:val="004E1D07"/>
    <w:rsid w:val="004E28A9"/>
    <w:rsid w:val="004E307B"/>
    <w:rsid w:val="004E35C9"/>
    <w:rsid w:val="004E3AC9"/>
    <w:rsid w:val="004E3D92"/>
    <w:rsid w:val="004E4806"/>
    <w:rsid w:val="004E4DCC"/>
    <w:rsid w:val="004E5F89"/>
    <w:rsid w:val="004E60F0"/>
    <w:rsid w:val="004E6C48"/>
    <w:rsid w:val="004E75DA"/>
    <w:rsid w:val="004E7A36"/>
    <w:rsid w:val="004F0BF4"/>
    <w:rsid w:val="004F0F88"/>
    <w:rsid w:val="004F1771"/>
    <w:rsid w:val="004F1912"/>
    <w:rsid w:val="004F1C3A"/>
    <w:rsid w:val="004F1C83"/>
    <w:rsid w:val="004F21E8"/>
    <w:rsid w:val="004F2304"/>
    <w:rsid w:val="004F249B"/>
    <w:rsid w:val="004F2864"/>
    <w:rsid w:val="004F2FA9"/>
    <w:rsid w:val="004F30F8"/>
    <w:rsid w:val="004F564D"/>
    <w:rsid w:val="004F6CF0"/>
    <w:rsid w:val="004F6D1E"/>
    <w:rsid w:val="00500ACF"/>
    <w:rsid w:val="00500F30"/>
    <w:rsid w:val="00501AA0"/>
    <w:rsid w:val="00502246"/>
    <w:rsid w:val="005028F7"/>
    <w:rsid w:val="005037DF"/>
    <w:rsid w:val="00503DC1"/>
    <w:rsid w:val="00503FBC"/>
    <w:rsid w:val="00504372"/>
    <w:rsid w:val="00504CDE"/>
    <w:rsid w:val="005061BB"/>
    <w:rsid w:val="005061D6"/>
    <w:rsid w:val="00506399"/>
    <w:rsid w:val="005071AA"/>
    <w:rsid w:val="00507331"/>
    <w:rsid w:val="00510069"/>
    <w:rsid w:val="005105E1"/>
    <w:rsid w:val="005105FB"/>
    <w:rsid w:val="005106D3"/>
    <w:rsid w:val="005110C3"/>
    <w:rsid w:val="00513555"/>
    <w:rsid w:val="005136CE"/>
    <w:rsid w:val="005138F7"/>
    <w:rsid w:val="005149E1"/>
    <w:rsid w:val="00514F7C"/>
    <w:rsid w:val="00515A96"/>
    <w:rsid w:val="0051621A"/>
    <w:rsid w:val="00516A66"/>
    <w:rsid w:val="00516E75"/>
    <w:rsid w:val="00517055"/>
    <w:rsid w:val="00517E9E"/>
    <w:rsid w:val="0052036A"/>
    <w:rsid w:val="005204A3"/>
    <w:rsid w:val="00521982"/>
    <w:rsid w:val="00521FD7"/>
    <w:rsid w:val="0052423B"/>
    <w:rsid w:val="00524B21"/>
    <w:rsid w:val="00524DF4"/>
    <w:rsid w:val="00525F12"/>
    <w:rsid w:val="00525F49"/>
    <w:rsid w:val="00526335"/>
    <w:rsid w:val="00527746"/>
    <w:rsid w:val="005279AF"/>
    <w:rsid w:val="00531146"/>
    <w:rsid w:val="00531F16"/>
    <w:rsid w:val="005323D6"/>
    <w:rsid w:val="0053291F"/>
    <w:rsid w:val="00532B6B"/>
    <w:rsid w:val="005332B4"/>
    <w:rsid w:val="00533AAB"/>
    <w:rsid w:val="00534F03"/>
    <w:rsid w:val="005351CB"/>
    <w:rsid w:val="005352D0"/>
    <w:rsid w:val="0053640D"/>
    <w:rsid w:val="0053695B"/>
    <w:rsid w:val="00536BBC"/>
    <w:rsid w:val="00536BD8"/>
    <w:rsid w:val="00537033"/>
    <w:rsid w:val="0053748C"/>
    <w:rsid w:val="00537712"/>
    <w:rsid w:val="00540ABA"/>
    <w:rsid w:val="00540C16"/>
    <w:rsid w:val="00540EC3"/>
    <w:rsid w:val="00541724"/>
    <w:rsid w:val="00541B04"/>
    <w:rsid w:val="005424C0"/>
    <w:rsid w:val="005431BF"/>
    <w:rsid w:val="005439C6"/>
    <w:rsid w:val="005442CE"/>
    <w:rsid w:val="005444A5"/>
    <w:rsid w:val="0054571B"/>
    <w:rsid w:val="005466D4"/>
    <w:rsid w:val="00547963"/>
    <w:rsid w:val="00547A69"/>
    <w:rsid w:val="00550044"/>
    <w:rsid w:val="005515A1"/>
    <w:rsid w:val="00552238"/>
    <w:rsid w:val="00552735"/>
    <w:rsid w:val="00552EA6"/>
    <w:rsid w:val="00553C33"/>
    <w:rsid w:val="00553E8B"/>
    <w:rsid w:val="00553F83"/>
    <w:rsid w:val="005547FD"/>
    <w:rsid w:val="00554AEA"/>
    <w:rsid w:val="00555C29"/>
    <w:rsid w:val="00556D77"/>
    <w:rsid w:val="00560075"/>
    <w:rsid w:val="00561023"/>
    <w:rsid w:val="0056183C"/>
    <w:rsid w:val="005618DA"/>
    <w:rsid w:val="00561B8E"/>
    <w:rsid w:val="00562400"/>
    <w:rsid w:val="0056287F"/>
    <w:rsid w:val="00564102"/>
    <w:rsid w:val="0056490B"/>
    <w:rsid w:val="00564FCB"/>
    <w:rsid w:val="005650E6"/>
    <w:rsid w:val="00565115"/>
    <w:rsid w:val="00565A8A"/>
    <w:rsid w:val="00565EB5"/>
    <w:rsid w:val="00567A16"/>
    <w:rsid w:val="005704F3"/>
    <w:rsid w:val="00570B31"/>
    <w:rsid w:val="00571361"/>
    <w:rsid w:val="005717E7"/>
    <w:rsid w:val="00571ADC"/>
    <w:rsid w:val="00572F2F"/>
    <w:rsid w:val="00573237"/>
    <w:rsid w:val="00573696"/>
    <w:rsid w:val="00575347"/>
    <w:rsid w:val="005758B0"/>
    <w:rsid w:val="00575EF4"/>
    <w:rsid w:val="005761F9"/>
    <w:rsid w:val="00576E69"/>
    <w:rsid w:val="00577E90"/>
    <w:rsid w:val="00580241"/>
    <w:rsid w:val="00580806"/>
    <w:rsid w:val="0058156F"/>
    <w:rsid w:val="00581677"/>
    <w:rsid w:val="00581AFB"/>
    <w:rsid w:val="00581B43"/>
    <w:rsid w:val="0058281B"/>
    <w:rsid w:val="00584205"/>
    <w:rsid w:val="00584309"/>
    <w:rsid w:val="00584B2B"/>
    <w:rsid w:val="00584FCA"/>
    <w:rsid w:val="00584FD4"/>
    <w:rsid w:val="00585649"/>
    <w:rsid w:val="0058671C"/>
    <w:rsid w:val="005868A9"/>
    <w:rsid w:val="005878F9"/>
    <w:rsid w:val="00587A1B"/>
    <w:rsid w:val="0059138E"/>
    <w:rsid w:val="00591ED7"/>
    <w:rsid w:val="0059259F"/>
    <w:rsid w:val="00592FB5"/>
    <w:rsid w:val="0059317E"/>
    <w:rsid w:val="00593898"/>
    <w:rsid w:val="005961E6"/>
    <w:rsid w:val="00596574"/>
    <w:rsid w:val="00596A46"/>
    <w:rsid w:val="00597316"/>
    <w:rsid w:val="00597C1E"/>
    <w:rsid w:val="005A0321"/>
    <w:rsid w:val="005A0BA7"/>
    <w:rsid w:val="005A1614"/>
    <w:rsid w:val="005A1A2C"/>
    <w:rsid w:val="005A23A3"/>
    <w:rsid w:val="005A3113"/>
    <w:rsid w:val="005A40C5"/>
    <w:rsid w:val="005A4700"/>
    <w:rsid w:val="005A5259"/>
    <w:rsid w:val="005A57A5"/>
    <w:rsid w:val="005A61F4"/>
    <w:rsid w:val="005A6418"/>
    <w:rsid w:val="005B0000"/>
    <w:rsid w:val="005B0544"/>
    <w:rsid w:val="005B1107"/>
    <w:rsid w:val="005B2038"/>
    <w:rsid w:val="005B25A1"/>
    <w:rsid w:val="005B3249"/>
    <w:rsid w:val="005B3E13"/>
    <w:rsid w:val="005B42B7"/>
    <w:rsid w:val="005B43AE"/>
    <w:rsid w:val="005B443D"/>
    <w:rsid w:val="005B4892"/>
    <w:rsid w:val="005B5890"/>
    <w:rsid w:val="005B5CA6"/>
    <w:rsid w:val="005B6230"/>
    <w:rsid w:val="005B70FC"/>
    <w:rsid w:val="005B75EA"/>
    <w:rsid w:val="005C102C"/>
    <w:rsid w:val="005C3533"/>
    <w:rsid w:val="005C35DC"/>
    <w:rsid w:val="005C44B1"/>
    <w:rsid w:val="005C44EC"/>
    <w:rsid w:val="005C4D2D"/>
    <w:rsid w:val="005C4D55"/>
    <w:rsid w:val="005C5E0E"/>
    <w:rsid w:val="005C5E7A"/>
    <w:rsid w:val="005C6D1B"/>
    <w:rsid w:val="005C6F7B"/>
    <w:rsid w:val="005C6FDA"/>
    <w:rsid w:val="005C70C1"/>
    <w:rsid w:val="005C71D6"/>
    <w:rsid w:val="005C7CCC"/>
    <w:rsid w:val="005D00DD"/>
    <w:rsid w:val="005D0524"/>
    <w:rsid w:val="005D072D"/>
    <w:rsid w:val="005D216D"/>
    <w:rsid w:val="005D2209"/>
    <w:rsid w:val="005D3548"/>
    <w:rsid w:val="005D431B"/>
    <w:rsid w:val="005D4AA6"/>
    <w:rsid w:val="005D4DAB"/>
    <w:rsid w:val="005D5130"/>
    <w:rsid w:val="005D52AC"/>
    <w:rsid w:val="005D70BD"/>
    <w:rsid w:val="005D7EBA"/>
    <w:rsid w:val="005D7F7F"/>
    <w:rsid w:val="005E14F6"/>
    <w:rsid w:val="005E19D7"/>
    <w:rsid w:val="005E1A4B"/>
    <w:rsid w:val="005E1AE6"/>
    <w:rsid w:val="005E1C99"/>
    <w:rsid w:val="005E2F32"/>
    <w:rsid w:val="005E37B5"/>
    <w:rsid w:val="005E3CA3"/>
    <w:rsid w:val="005E4CF0"/>
    <w:rsid w:val="005E5C9E"/>
    <w:rsid w:val="005E721F"/>
    <w:rsid w:val="005F0509"/>
    <w:rsid w:val="005F063D"/>
    <w:rsid w:val="005F0880"/>
    <w:rsid w:val="005F0B66"/>
    <w:rsid w:val="005F15D0"/>
    <w:rsid w:val="005F1D58"/>
    <w:rsid w:val="005F2705"/>
    <w:rsid w:val="005F2F8A"/>
    <w:rsid w:val="005F2FFF"/>
    <w:rsid w:val="005F3496"/>
    <w:rsid w:val="005F3F1A"/>
    <w:rsid w:val="005F437E"/>
    <w:rsid w:val="005F46EB"/>
    <w:rsid w:val="005F479F"/>
    <w:rsid w:val="005F5768"/>
    <w:rsid w:val="005F5877"/>
    <w:rsid w:val="005F6A74"/>
    <w:rsid w:val="005F75A2"/>
    <w:rsid w:val="00601977"/>
    <w:rsid w:val="0060198B"/>
    <w:rsid w:val="00601DE5"/>
    <w:rsid w:val="00602649"/>
    <w:rsid w:val="00602762"/>
    <w:rsid w:val="00602A32"/>
    <w:rsid w:val="0060371D"/>
    <w:rsid w:val="00603ADB"/>
    <w:rsid w:val="00603D12"/>
    <w:rsid w:val="0060429B"/>
    <w:rsid w:val="0060465C"/>
    <w:rsid w:val="00607410"/>
    <w:rsid w:val="006078EE"/>
    <w:rsid w:val="00607B2B"/>
    <w:rsid w:val="00610EB7"/>
    <w:rsid w:val="006116A2"/>
    <w:rsid w:val="00611B0D"/>
    <w:rsid w:val="0061291A"/>
    <w:rsid w:val="00612A04"/>
    <w:rsid w:val="006133DA"/>
    <w:rsid w:val="006140D8"/>
    <w:rsid w:val="006142F0"/>
    <w:rsid w:val="0061456C"/>
    <w:rsid w:val="00614901"/>
    <w:rsid w:val="00616944"/>
    <w:rsid w:val="006172DF"/>
    <w:rsid w:val="006175E2"/>
    <w:rsid w:val="00617C23"/>
    <w:rsid w:val="006200CF"/>
    <w:rsid w:val="00620272"/>
    <w:rsid w:val="006204DE"/>
    <w:rsid w:val="00620D35"/>
    <w:rsid w:val="006211B8"/>
    <w:rsid w:val="00621380"/>
    <w:rsid w:val="00621450"/>
    <w:rsid w:val="006214CD"/>
    <w:rsid w:val="00622857"/>
    <w:rsid w:val="00622919"/>
    <w:rsid w:val="00623A16"/>
    <w:rsid w:val="00623A4E"/>
    <w:rsid w:val="00624489"/>
    <w:rsid w:val="00625FE8"/>
    <w:rsid w:val="006261F0"/>
    <w:rsid w:val="00626968"/>
    <w:rsid w:val="006269C0"/>
    <w:rsid w:val="00626AAB"/>
    <w:rsid w:val="0062731F"/>
    <w:rsid w:val="00627EC1"/>
    <w:rsid w:val="0063101C"/>
    <w:rsid w:val="00631A67"/>
    <w:rsid w:val="00631D3A"/>
    <w:rsid w:val="00631DA8"/>
    <w:rsid w:val="00631DB1"/>
    <w:rsid w:val="006320D3"/>
    <w:rsid w:val="00632CAE"/>
    <w:rsid w:val="00632D2C"/>
    <w:rsid w:val="006330FB"/>
    <w:rsid w:val="0063341D"/>
    <w:rsid w:val="006339EB"/>
    <w:rsid w:val="00633F25"/>
    <w:rsid w:val="00634461"/>
    <w:rsid w:val="006358BB"/>
    <w:rsid w:val="006378B3"/>
    <w:rsid w:val="0064007E"/>
    <w:rsid w:val="00640C82"/>
    <w:rsid w:val="00640D22"/>
    <w:rsid w:val="00640EFF"/>
    <w:rsid w:val="006412B6"/>
    <w:rsid w:val="00641425"/>
    <w:rsid w:val="006415E7"/>
    <w:rsid w:val="00641A9E"/>
    <w:rsid w:val="00641C95"/>
    <w:rsid w:val="0064238A"/>
    <w:rsid w:val="00643172"/>
    <w:rsid w:val="00644C4A"/>
    <w:rsid w:val="00645B57"/>
    <w:rsid w:val="00646352"/>
    <w:rsid w:val="00646817"/>
    <w:rsid w:val="00647413"/>
    <w:rsid w:val="00650BEB"/>
    <w:rsid w:val="00650F3E"/>
    <w:rsid w:val="00651287"/>
    <w:rsid w:val="006514A6"/>
    <w:rsid w:val="00651A9F"/>
    <w:rsid w:val="00651C04"/>
    <w:rsid w:val="00651F95"/>
    <w:rsid w:val="00652866"/>
    <w:rsid w:val="0065306A"/>
    <w:rsid w:val="00653CA2"/>
    <w:rsid w:val="006542FD"/>
    <w:rsid w:val="00654F3B"/>
    <w:rsid w:val="00656D90"/>
    <w:rsid w:val="00657BF9"/>
    <w:rsid w:val="00657F7B"/>
    <w:rsid w:val="006606C1"/>
    <w:rsid w:val="006608AB"/>
    <w:rsid w:val="00660C4B"/>
    <w:rsid w:val="00661103"/>
    <w:rsid w:val="006612B7"/>
    <w:rsid w:val="00663146"/>
    <w:rsid w:val="0066326F"/>
    <w:rsid w:val="00663999"/>
    <w:rsid w:val="0066469A"/>
    <w:rsid w:val="00664C6E"/>
    <w:rsid w:val="00666643"/>
    <w:rsid w:val="00667C08"/>
    <w:rsid w:val="00667FF7"/>
    <w:rsid w:val="00670837"/>
    <w:rsid w:val="00670CFA"/>
    <w:rsid w:val="0067204F"/>
    <w:rsid w:val="0067211D"/>
    <w:rsid w:val="0067218F"/>
    <w:rsid w:val="0067220D"/>
    <w:rsid w:val="00672657"/>
    <w:rsid w:val="00673546"/>
    <w:rsid w:val="00673650"/>
    <w:rsid w:val="00673902"/>
    <w:rsid w:val="00674335"/>
    <w:rsid w:val="00674D00"/>
    <w:rsid w:val="006750E5"/>
    <w:rsid w:val="0068107A"/>
    <w:rsid w:val="006811F2"/>
    <w:rsid w:val="00681582"/>
    <w:rsid w:val="00681EDC"/>
    <w:rsid w:val="00682058"/>
    <w:rsid w:val="0068227C"/>
    <w:rsid w:val="00682B32"/>
    <w:rsid w:val="006838BA"/>
    <w:rsid w:val="006844E7"/>
    <w:rsid w:val="00684514"/>
    <w:rsid w:val="00684E4C"/>
    <w:rsid w:val="006864EE"/>
    <w:rsid w:val="00686621"/>
    <w:rsid w:val="006869D7"/>
    <w:rsid w:val="00686C49"/>
    <w:rsid w:val="00686F0F"/>
    <w:rsid w:val="00687C1F"/>
    <w:rsid w:val="00690876"/>
    <w:rsid w:val="00690AA4"/>
    <w:rsid w:val="00690B00"/>
    <w:rsid w:val="00691F25"/>
    <w:rsid w:val="0069225C"/>
    <w:rsid w:val="00692598"/>
    <w:rsid w:val="00692B15"/>
    <w:rsid w:val="00692B83"/>
    <w:rsid w:val="00692C06"/>
    <w:rsid w:val="00692CF2"/>
    <w:rsid w:val="00692D66"/>
    <w:rsid w:val="00694044"/>
    <w:rsid w:val="00694C01"/>
    <w:rsid w:val="00695B35"/>
    <w:rsid w:val="006968BC"/>
    <w:rsid w:val="0069726C"/>
    <w:rsid w:val="00697468"/>
    <w:rsid w:val="00697BE1"/>
    <w:rsid w:val="00697D41"/>
    <w:rsid w:val="00697EA5"/>
    <w:rsid w:val="00697EF3"/>
    <w:rsid w:val="006A0529"/>
    <w:rsid w:val="006A1562"/>
    <w:rsid w:val="006A28B0"/>
    <w:rsid w:val="006A310F"/>
    <w:rsid w:val="006A354F"/>
    <w:rsid w:val="006A3A09"/>
    <w:rsid w:val="006A55E2"/>
    <w:rsid w:val="006A560D"/>
    <w:rsid w:val="006A5986"/>
    <w:rsid w:val="006A5DEC"/>
    <w:rsid w:val="006A6900"/>
    <w:rsid w:val="006A73E8"/>
    <w:rsid w:val="006A76BE"/>
    <w:rsid w:val="006A7C91"/>
    <w:rsid w:val="006B0462"/>
    <w:rsid w:val="006B0F3D"/>
    <w:rsid w:val="006B110F"/>
    <w:rsid w:val="006B1716"/>
    <w:rsid w:val="006B213C"/>
    <w:rsid w:val="006B259A"/>
    <w:rsid w:val="006B2A86"/>
    <w:rsid w:val="006B2D04"/>
    <w:rsid w:val="006B2EA6"/>
    <w:rsid w:val="006B2F0D"/>
    <w:rsid w:val="006B432D"/>
    <w:rsid w:val="006B4592"/>
    <w:rsid w:val="006B4B04"/>
    <w:rsid w:val="006B4FA8"/>
    <w:rsid w:val="006B5320"/>
    <w:rsid w:val="006B56CC"/>
    <w:rsid w:val="006B6CA1"/>
    <w:rsid w:val="006B7657"/>
    <w:rsid w:val="006B7771"/>
    <w:rsid w:val="006C1278"/>
    <w:rsid w:val="006C1780"/>
    <w:rsid w:val="006C1A68"/>
    <w:rsid w:val="006C1D62"/>
    <w:rsid w:val="006C20A3"/>
    <w:rsid w:val="006C24B3"/>
    <w:rsid w:val="006C28E9"/>
    <w:rsid w:val="006C3CFA"/>
    <w:rsid w:val="006C4BC2"/>
    <w:rsid w:val="006C5425"/>
    <w:rsid w:val="006C5FEF"/>
    <w:rsid w:val="006C6217"/>
    <w:rsid w:val="006C6744"/>
    <w:rsid w:val="006C72A6"/>
    <w:rsid w:val="006C7AC3"/>
    <w:rsid w:val="006C7D62"/>
    <w:rsid w:val="006D0C52"/>
    <w:rsid w:val="006D150C"/>
    <w:rsid w:val="006D19C2"/>
    <w:rsid w:val="006D1A3D"/>
    <w:rsid w:val="006D1F0B"/>
    <w:rsid w:val="006D1F85"/>
    <w:rsid w:val="006D2A92"/>
    <w:rsid w:val="006D51A5"/>
    <w:rsid w:val="006D59CA"/>
    <w:rsid w:val="006D5DB3"/>
    <w:rsid w:val="006D631E"/>
    <w:rsid w:val="006D63C0"/>
    <w:rsid w:val="006D6574"/>
    <w:rsid w:val="006D68E8"/>
    <w:rsid w:val="006D6947"/>
    <w:rsid w:val="006D6AE4"/>
    <w:rsid w:val="006D6D04"/>
    <w:rsid w:val="006E0327"/>
    <w:rsid w:val="006E0558"/>
    <w:rsid w:val="006E1DD1"/>
    <w:rsid w:val="006E207A"/>
    <w:rsid w:val="006E2187"/>
    <w:rsid w:val="006E2555"/>
    <w:rsid w:val="006E463A"/>
    <w:rsid w:val="006E4835"/>
    <w:rsid w:val="006E5A25"/>
    <w:rsid w:val="006E6953"/>
    <w:rsid w:val="006E749B"/>
    <w:rsid w:val="006F094B"/>
    <w:rsid w:val="006F13C6"/>
    <w:rsid w:val="006F1892"/>
    <w:rsid w:val="006F2967"/>
    <w:rsid w:val="006F2E46"/>
    <w:rsid w:val="006F39C3"/>
    <w:rsid w:val="006F3B85"/>
    <w:rsid w:val="006F40A5"/>
    <w:rsid w:val="006F71B3"/>
    <w:rsid w:val="006F74D0"/>
    <w:rsid w:val="00700444"/>
    <w:rsid w:val="007007BB"/>
    <w:rsid w:val="00702056"/>
    <w:rsid w:val="0070369A"/>
    <w:rsid w:val="007039EE"/>
    <w:rsid w:val="00704102"/>
    <w:rsid w:val="00704759"/>
    <w:rsid w:val="00704C69"/>
    <w:rsid w:val="007054AC"/>
    <w:rsid w:val="007055CD"/>
    <w:rsid w:val="007057BF"/>
    <w:rsid w:val="00705FD3"/>
    <w:rsid w:val="0070640F"/>
    <w:rsid w:val="00710B1F"/>
    <w:rsid w:val="007117DC"/>
    <w:rsid w:val="00712234"/>
    <w:rsid w:val="0071342A"/>
    <w:rsid w:val="00713641"/>
    <w:rsid w:val="00713ACB"/>
    <w:rsid w:val="00713FBF"/>
    <w:rsid w:val="007141E8"/>
    <w:rsid w:val="00715B24"/>
    <w:rsid w:val="00716138"/>
    <w:rsid w:val="00716B44"/>
    <w:rsid w:val="0071727F"/>
    <w:rsid w:val="00717759"/>
    <w:rsid w:val="00717B09"/>
    <w:rsid w:val="007201FE"/>
    <w:rsid w:val="0072096B"/>
    <w:rsid w:val="00721060"/>
    <w:rsid w:val="00723333"/>
    <w:rsid w:val="0072456A"/>
    <w:rsid w:val="007257AB"/>
    <w:rsid w:val="00725D91"/>
    <w:rsid w:val="0072654B"/>
    <w:rsid w:val="007273A8"/>
    <w:rsid w:val="00727BB5"/>
    <w:rsid w:val="00727F87"/>
    <w:rsid w:val="007304FA"/>
    <w:rsid w:val="0073089D"/>
    <w:rsid w:val="0073192E"/>
    <w:rsid w:val="007321C4"/>
    <w:rsid w:val="007336B4"/>
    <w:rsid w:val="00733C0B"/>
    <w:rsid w:val="0073544C"/>
    <w:rsid w:val="00735488"/>
    <w:rsid w:val="00735C81"/>
    <w:rsid w:val="00736CDF"/>
    <w:rsid w:val="00740D56"/>
    <w:rsid w:val="00740E76"/>
    <w:rsid w:val="0074143A"/>
    <w:rsid w:val="00741C5C"/>
    <w:rsid w:val="00744BBF"/>
    <w:rsid w:val="00745E51"/>
    <w:rsid w:val="0074722B"/>
    <w:rsid w:val="00747BF8"/>
    <w:rsid w:val="00751AB1"/>
    <w:rsid w:val="00752D26"/>
    <w:rsid w:val="0075468F"/>
    <w:rsid w:val="00754EE0"/>
    <w:rsid w:val="00755695"/>
    <w:rsid w:val="00755E36"/>
    <w:rsid w:val="00756040"/>
    <w:rsid w:val="00756CFC"/>
    <w:rsid w:val="00757D52"/>
    <w:rsid w:val="007607DC"/>
    <w:rsid w:val="00760B49"/>
    <w:rsid w:val="007619E5"/>
    <w:rsid w:val="00761F82"/>
    <w:rsid w:val="0076275B"/>
    <w:rsid w:val="007633B9"/>
    <w:rsid w:val="00763EF5"/>
    <w:rsid w:val="007641AC"/>
    <w:rsid w:val="00764D21"/>
    <w:rsid w:val="00764E3D"/>
    <w:rsid w:val="00764FA4"/>
    <w:rsid w:val="0077100E"/>
    <w:rsid w:val="00771A8C"/>
    <w:rsid w:val="007726A4"/>
    <w:rsid w:val="00774405"/>
    <w:rsid w:val="0077482F"/>
    <w:rsid w:val="0077496A"/>
    <w:rsid w:val="00774ECA"/>
    <w:rsid w:val="00775199"/>
    <w:rsid w:val="007753DC"/>
    <w:rsid w:val="00775701"/>
    <w:rsid w:val="007767A3"/>
    <w:rsid w:val="00776DC2"/>
    <w:rsid w:val="00777281"/>
    <w:rsid w:val="0077731A"/>
    <w:rsid w:val="00780111"/>
    <w:rsid w:val="00780668"/>
    <w:rsid w:val="0078252E"/>
    <w:rsid w:val="00783485"/>
    <w:rsid w:val="0078388A"/>
    <w:rsid w:val="007844CB"/>
    <w:rsid w:val="007845A9"/>
    <w:rsid w:val="00784B6A"/>
    <w:rsid w:val="0078516A"/>
    <w:rsid w:val="007856F1"/>
    <w:rsid w:val="00785F11"/>
    <w:rsid w:val="00786403"/>
    <w:rsid w:val="00786777"/>
    <w:rsid w:val="00786E9D"/>
    <w:rsid w:val="00787439"/>
    <w:rsid w:val="00787DA5"/>
    <w:rsid w:val="007909DE"/>
    <w:rsid w:val="00791144"/>
    <w:rsid w:val="007923CB"/>
    <w:rsid w:val="00792B86"/>
    <w:rsid w:val="007930F2"/>
    <w:rsid w:val="00793998"/>
    <w:rsid w:val="00793A03"/>
    <w:rsid w:val="00793B7F"/>
    <w:rsid w:val="0079568D"/>
    <w:rsid w:val="00795CCE"/>
    <w:rsid w:val="007973B7"/>
    <w:rsid w:val="00797613"/>
    <w:rsid w:val="00797986"/>
    <w:rsid w:val="007A033D"/>
    <w:rsid w:val="007A08DC"/>
    <w:rsid w:val="007A0C9B"/>
    <w:rsid w:val="007A15E0"/>
    <w:rsid w:val="007A17ED"/>
    <w:rsid w:val="007A19D1"/>
    <w:rsid w:val="007A1D7A"/>
    <w:rsid w:val="007A2286"/>
    <w:rsid w:val="007A2408"/>
    <w:rsid w:val="007A3D13"/>
    <w:rsid w:val="007A4A56"/>
    <w:rsid w:val="007A530C"/>
    <w:rsid w:val="007A5361"/>
    <w:rsid w:val="007A5DAA"/>
    <w:rsid w:val="007A61B2"/>
    <w:rsid w:val="007A747E"/>
    <w:rsid w:val="007A767A"/>
    <w:rsid w:val="007B0894"/>
    <w:rsid w:val="007B197F"/>
    <w:rsid w:val="007B1B33"/>
    <w:rsid w:val="007B4ECA"/>
    <w:rsid w:val="007B513B"/>
    <w:rsid w:val="007B6139"/>
    <w:rsid w:val="007B6182"/>
    <w:rsid w:val="007B65E9"/>
    <w:rsid w:val="007B6A8B"/>
    <w:rsid w:val="007B6B7F"/>
    <w:rsid w:val="007B79FD"/>
    <w:rsid w:val="007C00B3"/>
    <w:rsid w:val="007C24CE"/>
    <w:rsid w:val="007C268C"/>
    <w:rsid w:val="007C364E"/>
    <w:rsid w:val="007C3E7E"/>
    <w:rsid w:val="007C42B5"/>
    <w:rsid w:val="007C42C0"/>
    <w:rsid w:val="007C5736"/>
    <w:rsid w:val="007C5952"/>
    <w:rsid w:val="007C5AD3"/>
    <w:rsid w:val="007C5B9F"/>
    <w:rsid w:val="007C7142"/>
    <w:rsid w:val="007D0227"/>
    <w:rsid w:val="007D0DDC"/>
    <w:rsid w:val="007D1042"/>
    <w:rsid w:val="007D336F"/>
    <w:rsid w:val="007D387B"/>
    <w:rsid w:val="007D3E8B"/>
    <w:rsid w:val="007D64F5"/>
    <w:rsid w:val="007D70E3"/>
    <w:rsid w:val="007D761F"/>
    <w:rsid w:val="007E090E"/>
    <w:rsid w:val="007E0A73"/>
    <w:rsid w:val="007E0AEA"/>
    <w:rsid w:val="007E17C7"/>
    <w:rsid w:val="007E2F43"/>
    <w:rsid w:val="007E3295"/>
    <w:rsid w:val="007E3319"/>
    <w:rsid w:val="007E3453"/>
    <w:rsid w:val="007E3BE8"/>
    <w:rsid w:val="007E3DAB"/>
    <w:rsid w:val="007E4558"/>
    <w:rsid w:val="007E525B"/>
    <w:rsid w:val="007E5705"/>
    <w:rsid w:val="007E6674"/>
    <w:rsid w:val="007E668B"/>
    <w:rsid w:val="007E6C3B"/>
    <w:rsid w:val="007E73FF"/>
    <w:rsid w:val="007E7AA7"/>
    <w:rsid w:val="007F01CA"/>
    <w:rsid w:val="007F04C7"/>
    <w:rsid w:val="007F05F8"/>
    <w:rsid w:val="007F07B6"/>
    <w:rsid w:val="007F17FF"/>
    <w:rsid w:val="007F2618"/>
    <w:rsid w:val="007F2BFA"/>
    <w:rsid w:val="007F3462"/>
    <w:rsid w:val="007F3E02"/>
    <w:rsid w:val="007F4351"/>
    <w:rsid w:val="007F462D"/>
    <w:rsid w:val="007F4749"/>
    <w:rsid w:val="007F5B2E"/>
    <w:rsid w:val="007F695B"/>
    <w:rsid w:val="007F6E47"/>
    <w:rsid w:val="007F6E52"/>
    <w:rsid w:val="007F6F2F"/>
    <w:rsid w:val="0080060A"/>
    <w:rsid w:val="008012C9"/>
    <w:rsid w:val="00801D2B"/>
    <w:rsid w:val="00802F4A"/>
    <w:rsid w:val="00803AEB"/>
    <w:rsid w:val="00803BA4"/>
    <w:rsid w:val="008056DE"/>
    <w:rsid w:val="00805E01"/>
    <w:rsid w:val="008061DD"/>
    <w:rsid w:val="00806D3E"/>
    <w:rsid w:val="008070C5"/>
    <w:rsid w:val="00807530"/>
    <w:rsid w:val="008075F5"/>
    <w:rsid w:val="00810492"/>
    <w:rsid w:val="00810AEF"/>
    <w:rsid w:val="00810B3F"/>
    <w:rsid w:val="008113F9"/>
    <w:rsid w:val="00811A0F"/>
    <w:rsid w:val="00811E3A"/>
    <w:rsid w:val="00811FCE"/>
    <w:rsid w:val="0081203A"/>
    <w:rsid w:val="00812181"/>
    <w:rsid w:val="00813273"/>
    <w:rsid w:val="008133A0"/>
    <w:rsid w:val="00813851"/>
    <w:rsid w:val="00814C5E"/>
    <w:rsid w:val="008157E9"/>
    <w:rsid w:val="0081593A"/>
    <w:rsid w:val="0081658E"/>
    <w:rsid w:val="0081FE57"/>
    <w:rsid w:val="00820045"/>
    <w:rsid w:val="00822846"/>
    <w:rsid w:val="00822E01"/>
    <w:rsid w:val="0082301D"/>
    <w:rsid w:val="0082324D"/>
    <w:rsid w:val="0082683F"/>
    <w:rsid w:val="00826C08"/>
    <w:rsid w:val="00830406"/>
    <w:rsid w:val="00830F5A"/>
    <w:rsid w:val="00831013"/>
    <w:rsid w:val="00831CA6"/>
    <w:rsid w:val="00833386"/>
    <w:rsid w:val="00834A8C"/>
    <w:rsid w:val="00834ECD"/>
    <w:rsid w:val="008359FB"/>
    <w:rsid w:val="00835DB5"/>
    <w:rsid w:val="008373DC"/>
    <w:rsid w:val="00837FDB"/>
    <w:rsid w:val="008421A3"/>
    <w:rsid w:val="008428DE"/>
    <w:rsid w:val="00842994"/>
    <w:rsid w:val="00842EC1"/>
    <w:rsid w:val="00843141"/>
    <w:rsid w:val="00844BB4"/>
    <w:rsid w:val="00844DB0"/>
    <w:rsid w:val="00845297"/>
    <w:rsid w:val="00845CD7"/>
    <w:rsid w:val="00846619"/>
    <w:rsid w:val="00846735"/>
    <w:rsid w:val="00847900"/>
    <w:rsid w:val="008503DF"/>
    <w:rsid w:val="00850630"/>
    <w:rsid w:val="00851B6B"/>
    <w:rsid w:val="008531B4"/>
    <w:rsid w:val="0085479F"/>
    <w:rsid w:val="008549CA"/>
    <w:rsid w:val="008555C9"/>
    <w:rsid w:val="00856163"/>
    <w:rsid w:val="00856238"/>
    <w:rsid w:val="008565EC"/>
    <w:rsid w:val="00856DB9"/>
    <w:rsid w:val="008572FD"/>
    <w:rsid w:val="00857619"/>
    <w:rsid w:val="0086184F"/>
    <w:rsid w:val="00861E87"/>
    <w:rsid w:val="00862496"/>
    <w:rsid w:val="00862B77"/>
    <w:rsid w:val="00862BE3"/>
    <w:rsid w:val="00863392"/>
    <w:rsid w:val="00863C5A"/>
    <w:rsid w:val="008641F1"/>
    <w:rsid w:val="0086509A"/>
    <w:rsid w:val="00865E6F"/>
    <w:rsid w:val="00866322"/>
    <w:rsid w:val="00866E10"/>
    <w:rsid w:val="00870AA9"/>
    <w:rsid w:val="00871712"/>
    <w:rsid w:val="00872145"/>
    <w:rsid w:val="00872591"/>
    <w:rsid w:val="008726A0"/>
    <w:rsid w:val="00872A44"/>
    <w:rsid w:val="00872D2D"/>
    <w:rsid w:val="008736DF"/>
    <w:rsid w:val="0087482F"/>
    <w:rsid w:val="008768A5"/>
    <w:rsid w:val="0087739D"/>
    <w:rsid w:val="00881290"/>
    <w:rsid w:val="00881E8D"/>
    <w:rsid w:val="00881FF7"/>
    <w:rsid w:val="008834F6"/>
    <w:rsid w:val="00883895"/>
    <w:rsid w:val="00883CA6"/>
    <w:rsid w:val="0088423F"/>
    <w:rsid w:val="00884F30"/>
    <w:rsid w:val="00886E72"/>
    <w:rsid w:val="00887B31"/>
    <w:rsid w:val="00887BC9"/>
    <w:rsid w:val="0089072D"/>
    <w:rsid w:val="00890D7B"/>
    <w:rsid w:val="00891B53"/>
    <w:rsid w:val="00891F10"/>
    <w:rsid w:val="00892712"/>
    <w:rsid w:val="008937A6"/>
    <w:rsid w:val="0089411E"/>
    <w:rsid w:val="008941FF"/>
    <w:rsid w:val="00895288"/>
    <w:rsid w:val="00895AEB"/>
    <w:rsid w:val="00896607"/>
    <w:rsid w:val="00896693"/>
    <w:rsid w:val="008978E1"/>
    <w:rsid w:val="00897B29"/>
    <w:rsid w:val="008A0C3B"/>
    <w:rsid w:val="008A0E7B"/>
    <w:rsid w:val="008A1667"/>
    <w:rsid w:val="008A23F0"/>
    <w:rsid w:val="008A28D5"/>
    <w:rsid w:val="008A3255"/>
    <w:rsid w:val="008A4D0B"/>
    <w:rsid w:val="008A5055"/>
    <w:rsid w:val="008A50B6"/>
    <w:rsid w:val="008A52DC"/>
    <w:rsid w:val="008A56D2"/>
    <w:rsid w:val="008A58AF"/>
    <w:rsid w:val="008A58D6"/>
    <w:rsid w:val="008A6092"/>
    <w:rsid w:val="008A65B1"/>
    <w:rsid w:val="008A6C43"/>
    <w:rsid w:val="008A7451"/>
    <w:rsid w:val="008A750A"/>
    <w:rsid w:val="008B05A4"/>
    <w:rsid w:val="008B075A"/>
    <w:rsid w:val="008B07E0"/>
    <w:rsid w:val="008B0953"/>
    <w:rsid w:val="008B1185"/>
    <w:rsid w:val="008B2899"/>
    <w:rsid w:val="008B30D8"/>
    <w:rsid w:val="008B3201"/>
    <w:rsid w:val="008B35FF"/>
    <w:rsid w:val="008B3A8A"/>
    <w:rsid w:val="008B4671"/>
    <w:rsid w:val="008B4A1B"/>
    <w:rsid w:val="008B4DCA"/>
    <w:rsid w:val="008B4FC1"/>
    <w:rsid w:val="008B54E5"/>
    <w:rsid w:val="008B5545"/>
    <w:rsid w:val="008B5BC1"/>
    <w:rsid w:val="008B6E1D"/>
    <w:rsid w:val="008B6EFF"/>
    <w:rsid w:val="008B7CE7"/>
    <w:rsid w:val="008C1C76"/>
    <w:rsid w:val="008C27D8"/>
    <w:rsid w:val="008C45E6"/>
    <w:rsid w:val="008C4AA4"/>
    <w:rsid w:val="008C4C8C"/>
    <w:rsid w:val="008C5577"/>
    <w:rsid w:val="008C74F4"/>
    <w:rsid w:val="008C7FC1"/>
    <w:rsid w:val="008D0BC0"/>
    <w:rsid w:val="008D2C52"/>
    <w:rsid w:val="008D2FDD"/>
    <w:rsid w:val="008D3E14"/>
    <w:rsid w:val="008D46D2"/>
    <w:rsid w:val="008D4A41"/>
    <w:rsid w:val="008D590C"/>
    <w:rsid w:val="008D5B89"/>
    <w:rsid w:val="008D6793"/>
    <w:rsid w:val="008D6DC7"/>
    <w:rsid w:val="008D7C8C"/>
    <w:rsid w:val="008E020C"/>
    <w:rsid w:val="008E04A3"/>
    <w:rsid w:val="008E055C"/>
    <w:rsid w:val="008E1526"/>
    <w:rsid w:val="008E3446"/>
    <w:rsid w:val="008E36B1"/>
    <w:rsid w:val="008E4BCD"/>
    <w:rsid w:val="008E4D3E"/>
    <w:rsid w:val="008E4F6F"/>
    <w:rsid w:val="008E53DC"/>
    <w:rsid w:val="008E5C3B"/>
    <w:rsid w:val="008E5D83"/>
    <w:rsid w:val="008E632F"/>
    <w:rsid w:val="008E6C16"/>
    <w:rsid w:val="008E6D62"/>
    <w:rsid w:val="008E7A55"/>
    <w:rsid w:val="008E7AF0"/>
    <w:rsid w:val="008E7F8E"/>
    <w:rsid w:val="008F1756"/>
    <w:rsid w:val="008F24DF"/>
    <w:rsid w:val="008F2C96"/>
    <w:rsid w:val="008F3031"/>
    <w:rsid w:val="008F43B2"/>
    <w:rsid w:val="008F43F0"/>
    <w:rsid w:val="008F448F"/>
    <w:rsid w:val="008F5938"/>
    <w:rsid w:val="008F60D6"/>
    <w:rsid w:val="008F6648"/>
    <w:rsid w:val="008F7B8F"/>
    <w:rsid w:val="0090000C"/>
    <w:rsid w:val="0090138A"/>
    <w:rsid w:val="009025C8"/>
    <w:rsid w:val="0090281C"/>
    <w:rsid w:val="00902DAA"/>
    <w:rsid w:val="00903B88"/>
    <w:rsid w:val="00903EA1"/>
    <w:rsid w:val="00904647"/>
    <w:rsid w:val="00905482"/>
    <w:rsid w:val="00906416"/>
    <w:rsid w:val="00907A08"/>
    <w:rsid w:val="00907C60"/>
    <w:rsid w:val="00907F56"/>
    <w:rsid w:val="0091027A"/>
    <w:rsid w:val="00910460"/>
    <w:rsid w:val="00910565"/>
    <w:rsid w:val="0091159B"/>
    <w:rsid w:val="00911783"/>
    <w:rsid w:val="00911F6B"/>
    <w:rsid w:val="0091261D"/>
    <w:rsid w:val="00912B0A"/>
    <w:rsid w:val="009134DD"/>
    <w:rsid w:val="00914D88"/>
    <w:rsid w:val="00914E9E"/>
    <w:rsid w:val="009152E8"/>
    <w:rsid w:val="0091546E"/>
    <w:rsid w:val="009159E5"/>
    <w:rsid w:val="009161CB"/>
    <w:rsid w:val="009163D1"/>
    <w:rsid w:val="00916FF8"/>
    <w:rsid w:val="009171D9"/>
    <w:rsid w:val="00917B64"/>
    <w:rsid w:val="00917B98"/>
    <w:rsid w:val="0092040C"/>
    <w:rsid w:val="00920A77"/>
    <w:rsid w:val="00922284"/>
    <w:rsid w:val="009223A1"/>
    <w:rsid w:val="009233A0"/>
    <w:rsid w:val="009236CB"/>
    <w:rsid w:val="00923939"/>
    <w:rsid w:val="00923D2F"/>
    <w:rsid w:val="00924E33"/>
    <w:rsid w:val="009266DE"/>
    <w:rsid w:val="00926C76"/>
    <w:rsid w:val="00926EE7"/>
    <w:rsid w:val="00927148"/>
    <w:rsid w:val="00927AF0"/>
    <w:rsid w:val="00927C37"/>
    <w:rsid w:val="00927DC9"/>
    <w:rsid w:val="009311D7"/>
    <w:rsid w:val="00932680"/>
    <w:rsid w:val="009336D8"/>
    <w:rsid w:val="00934A62"/>
    <w:rsid w:val="00934BB7"/>
    <w:rsid w:val="00934EC3"/>
    <w:rsid w:val="009355B2"/>
    <w:rsid w:val="009365F4"/>
    <w:rsid w:val="009370AD"/>
    <w:rsid w:val="00937411"/>
    <w:rsid w:val="00937466"/>
    <w:rsid w:val="00937D33"/>
    <w:rsid w:val="009405C0"/>
    <w:rsid w:val="00940A91"/>
    <w:rsid w:val="009413A1"/>
    <w:rsid w:val="009417C3"/>
    <w:rsid w:val="00941E8E"/>
    <w:rsid w:val="009425CD"/>
    <w:rsid w:val="00942868"/>
    <w:rsid w:val="00942C22"/>
    <w:rsid w:val="00942F07"/>
    <w:rsid w:val="0094332B"/>
    <w:rsid w:val="0094379E"/>
    <w:rsid w:val="00943CBF"/>
    <w:rsid w:val="009444AB"/>
    <w:rsid w:val="009447AE"/>
    <w:rsid w:val="009459BA"/>
    <w:rsid w:val="00945B07"/>
    <w:rsid w:val="00945CE2"/>
    <w:rsid w:val="00945DCF"/>
    <w:rsid w:val="00946977"/>
    <w:rsid w:val="00947E77"/>
    <w:rsid w:val="00950DAC"/>
    <w:rsid w:val="009521A8"/>
    <w:rsid w:val="009529A2"/>
    <w:rsid w:val="009529AA"/>
    <w:rsid w:val="009550EE"/>
    <w:rsid w:val="00955147"/>
    <w:rsid w:val="00955210"/>
    <w:rsid w:val="00957793"/>
    <w:rsid w:val="0095793D"/>
    <w:rsid w:val="00960195"/>
    <w:rsid w:val="00960525"/>
    <w:rsid w:val="00960529"/>
    <w:rsid w:val="009610FB"/>
    <w:rsid w:val="00961BB7"/>
    <w:rsid w:val="009623B2"/>
    <w:rsid w:val="0096435B"/>
    <w:rsid w:val="009643FE"/>
    <w:rsid w:val="009645F9"/>
    <w:rsid w:val="00964B4E"/>
    <w:rsid w:val="009650D9"/>
    <w:rsid w:val="0096515C"/>
    <w:rsid w:val="00965621"/>
    <w:rsid w:val="00966402"/>
    <w:rsid w:val="00967117"/>
    <w:rsid w:val="0096787E"/>
    <w:rsid w:val="00967C08"/>
    <w:rsid w:val="009704DD"/>
    <w:rsid w:val="00971265"/>
    <w:rsid w:val="00972284"/>
    <w:rsid w:val="00972445"/>
    <w:rsid w:val="009731BA"/>
    <w:rsid w:val="0097376D"/>
    <w:rsid w:val="00973F3A"/>
    <w:rsid w:val="00974705"/>
    <w:rsid w:val="00974A57"/>
    <w:rsid w:val="00975538"/>
    <w:rsid w:val="00975570"/>
    <w:rsid w:val="00975667"/>
    <w:rsid w:val="00975B87"/>
    <w:rsid w:val="009768B8"/>
    <w:rsid w:val="009776E7"/>
    <w:rsid w:val="00977CD7"/>
    <w:rsid w:val="009815E8"/>
    <w:rsid w:val="009819D4"/>
    <w:rsid w:val="00981ACF"/>
    <w:rsid w:val="0098233F"/>
    <w:rsid w:val="00983BB0"/>
    <w:rsid w:val="00983D00"/>
    <w:rsid w:val="0098407F"/>
    <w:rsid w:val="00984278"/>
    <w:rsid w:val="00984446"/>
    <w:rsid w:val="00984E8B"/>
    <w:rsid w:val="009851D7"/>
    <w:rsid w:val="00985394"/>
    <w:rsid w:val="009855D3"/>
    <w:rsid w:val="00985FBD"/>
    <w:rsid w:val="009864B7"/>
    <w:rsid w:val="00986540"/>
    <w:rsid w:val="0098704A"/>
    <w:rsid w:val="009870F5"/>
    <w:rsid w:val="0098712F"/>
    <w:rsid w:val="0099049E"/>
    <w:rsid w:val="00991B14"/>
    <w:rsid w:val="00991C0B"/>
    <w:rsid w:val="00991E86"/>
    <w:rsid w:val="00991EE4"/>
    <w:rsid w:val="009924CD"/>
    <w:rsid w:val="009934B8"/>
    <w:rsid w:val="00993EA6"/>
    <w:rsid w:val="00994FC8"/>
    <w:rsid w:val="0099564F"/>
    <w:rsid w:val="009972F8"/>
    <w:rsid w:val="009A08A9"/>
    <w:rsid w:val="009A233A"/>
    <w:rsid w:val="009A2508"/>
    <w:rsid w:val="009A2558"/>
    <w:rsid w:val="009A2F69"/>
    <w:rsid w:val="009A3237"/>
    <w:rsid w:val="009A4867"/>
    <w:rsid w:val="009A4F21"/>
    <w:rsid w:val="009A5DB7"/>
    <w:rsid w:val="009A639B"/>
    <w:rsid w:val="009B07DB"/>
    <w:rsid w:val="009B0C03"/>
    <w:rsid w:val="009B29E9"/>
    <w:rsid w:val="009B2CBA"/>
    <w:rsid w:val="009B2D0E"/>
    <w:rsid w:val="009B3171"/>
    <w:rsid w:val="009B36E4"/>
    <w:rsid w:val="009B445B"/>
    <w:rsid w:val="009B53C4"/>
    <w:rsid w:val="009B615A"/>
    <w:rsid w:val="009B616D"/>
    <w:rsid w:val="009B6466"/>
    <w:rsid w:val="009C1CA8"/>
    <w:rsid w:val="009C20E6"/>
    <w:rsid w:val="009C23C4"/>
    <w:rsid w:val="009C24D5"/>
    <w:rsid w:val="009C2AC6"/>
    <w:rsid w:val="009C2BC7"/>
    <w:rsid w:val="009C354F"/>
    <w:rsid w:val="009C4418"/>
    <w:rsid w:val="009C44D7"/>
    <w:rsid w:val="009C4BC9"/>
    <w:rsid w:val="009C4ECC"/>
    <w:rsid w:val="009C6343"/>
    <w:rsid w:val="009C65BF"/>
    <w:rsid w:val="009C68E2"/>
    <w:rsid w:val="009C7130"/>
    <w:rsid w:val="009D1B79"/>
    <w:rsid w:val="009D272C"/>
    <w:rsid w:val="009D3646"/>
    <w:rsid w:val="009D3AF7"/>
    <w:rsid w:val="009D4E28"/>
    <w:rsid w:val="009D5DA2"/>
    <w:rsid w:val="009D615D"/>
    <w:rsid w:val="009D6604"/>
    <w:rsid w:val="009D6840"/>
    <w:rsid w:val="009D7672"/>
    <w:rsid w:val="009D7A36"/>
    <w:rsid w:val="009D7DEB"/>
    <w:rsid w:val="009D7E5E"/>
    <w:rsid w:val="009D7FCD"/>
    <w:rsid w:val="009E0569"/>
    <w:rsid w:val="009E082F"/>
    <w:rsid w:val="009E1803"/>
    <w:rsid w:val="009E1FBE"/>
    <w:rsid w:val="009E2424"/>
    <w:rsid w:val="009E2588"/>
    <w:rsid w:val="009E25D5"/>
    <w:rsid w:val="009E25DF"/>
    <w:rsid w:val="009E293D"/>
    <w:rsid w:val="009E2CA7"/>
    <w:rsid w:val="009E4A57"/>
    <w:rsid w:val="009E6E29"/>
    <w:rsid w:val="009E7473"/>
    <w:rsid w:val="009E7CE9"/>
    <w:rsid w:val="009F031C"/>
    <w:rsid w:val="009F1E38"/>
    <w:rsid w:val="009F31FF"/>
    <w:rsid w:val="009F34EA"/>
    <w:rsid w:val="009F3D11"/>
    <w:rsid w:val="009F4430"/>
    <w:rsid w:val="009F465F"/>
    <w:rsid w:val="009F5070"/>
    <w:rsid w:val="009F63A3"/>
    <w:rsid w:val="009F6506"/>
    <w:rsid w:val="009F67F8"/>
    <w:rsid w:val="009F7193"/>
    <w:rsid w:val="009F7342"/>
    <w:rsid w:val="009F765C"/>
    <w:rsid w:val="00A006DB"/>
    <w:rsid w:val="00A01107"/>
    <w:rsid w:val="00A022BC"/>
    <w:rsid w:val="00A032BF"/>
    <w:rsid w:val="00A03E5E"/>
    <w:rsid w:val="00A04792"/>
    <w:rsid w:val="00A04BA8"/>
    <w:rsid w:val="00A0506F"/>
    <w:rsid w:val="00A05C4D"/>
    <w:rsid w:val="00A07193"/>
    <w:rsid w:val="00A07438"/>
    <w:rsid w:val="00A10B83"/>
    <w:rsid w:val="00A124E4"/>
    <w:rsid w:val="00A12B42"/>
    <w:rsid w:val="00A14321"/>
    <w:rsid w:val="00A15E48"/>
    <w:rsid w:val="00A167FC"/>
    <w:rsid w:val="00A168AB"/>
    <w:rsid w:val="00A16D80"/>
    <w:rsid w:val="00A1730D"/>
    <w:rsid w:val="00A20439"/>
    <w:rsid w:val="00A20533"/>
    <w:rsid w:val="00A22198"/>
    <w:rsid w:val="00A22291"/>
    <w:rsid w:val="00A23A68"/>
    <w:rsid w:val="00A24072"/>
    <w:rsid w:val="00A249DC"/>
    <w:rsid w:val="00A24DEC"/>
    <w:rsid w:val="00A24E24"/>
    <w:rsid w:val="00A256A4"/>
    <w:rsid w:val="00A25757"/>
    <w:rsid w:val="00A25A12"/>
    <w:rsid w:val="00A25F29"/>
    <w:rsid w:val="00A26A42"/>
    <w:rsid w:val="00A26C97"/>
    <w:rsid w:val="00A26E9F"/>
    <w:rsid w:val="00A27F9D"/>
    <w:rsid w:val="00A300F5"/>
    <w:rsid w:val="00A3084A"/>
    <w:rsid w:val="00A30923"/>
    <w:rsid w:val="00A30A7A"/>
    <w:rsid w:val="00A3138B"/>
    <w:rsid w:val="00A318CC"/>
    <w:rsid w:val="00A327C9"/>
    <w:rsid w:val="00A32A4C"/>
    <w:rsid w:val="00A32C9B"/>
    <w:rsid w:val="00A33296"/>
    <w:rsid w:val="00A3363C"/>
    <w:rsid w:val="00A33CBF"/>
    <w:rsid w:val="00A33CE4"/>
    <w:rsid w:val="00A34020"/>
    <w:rsid w:val="00A35661"/>
    <w:rsid w:val="00A36212"/>
    <w:rsid w:val="00A37543"/>
    <w:rsid w:val="00A37797"/>
    <w:rsid w:val="00A37AC1"/>
    <w:rsid w:val="00A40D5B"/>
    <w:rsid w:val="00A415AE"/>
    <w:rsid w:val="00A4284A"/>
    <w:rsid w:val="00A42962"/>
    <w:rsid w:val="00A434CA"/>
    <w:rsid w:val="00A437C6"/>
    <w:rsid w:val="00A43897"/>
    <w:rsid w:val="00A44647"/>
    <w:rsid w:val="00A46C7F"/>
    <w:rsid w:val="00A473DF"/>
    <w:rsid w:val="00A4793E"/>
    <w:rsid w:val="00A47EDE"/>
    <w:rsid w:val="00A50D32"/>
    <w:rsid w:val="00A51681"/>
    <w:rsid w:val="00A51DA1"/>
    <w:rsid w:val="00A521D5"/>
    <w:rsid w:val="00A522D3"/>
    <w:rsid w:val="00A537B8"/>
    <w:rsid w:val="00A53834"/>
    <w:rsid w:val="00A53FCA"/>
    <w:rsid w:val="00A543D7"/>
    <w:rsid w:val="00A5492B"/>
    <w:rsid w:val="00A54FA0"/>
    <w:rsid w:val="00A558B9"/>
    <w:rsid w:val="00A55EFA"/>
    <w:rsid w:val="00A564D1"/>
    <w:rsid w:val="00A57428"/>
    <w:rsid w:val="00A57669"/>
    <w:rsid w:val="00A61588"/>
    <w:rsid w:val="00A61804"/>
    <w:rsid w:val="00A61DB2"/>
    <w:rsid w:val="00A64326"/>
    <w:rsid w:val="00A64701"/>
    <w:rsid w:val="00A64922"/>
    <w:rsid w:val="00A64EF5"/>
    <w:rsid w:val="00A65709"/>
    <w:rsid w:val="00A657B7"/>
    <w:rsid w:val="00A65B9D"/>
    <w:rsid w:val="00A674E5"/>
    <w:rsid w:val="00A702F4"/>
    <w:rsid w:val="00A70792"/>
    <w:rsid w:val="00A7131E"/>
    <w:rsid w:val="00A72117"/>
    <w:rsid w:val="00A72F03"/>
    <w:rsid w:val="00A73CAF"/>
    <w:rsid w:val="00A752E1"/>
    <w:rsid w:val="00A75AD3"/>
    <w:rsid w:val="00A75B93"/>
    <w:rsid w:val="00A75C7F"/>
    <w:rsid w:val="00A770C7"/>
    <w:rsid w:val="00A77115"/>
    <w:rsid w:val="00A7775B"/>
    <w:rsid w:val="00A77814"/>
    <w:rsid w:val="00A77B64"/>
    <w:rsid w:val="00A77D29"/>
    <w:rsid w:val="00A77ECC"/>
    <w:rsid w:val="00A80558"/>
    <w:rsid w:val="00A810BC"/>
    <w:rsid w:val="00A825A8"/>
    <w:rsid w:val="00A82912"/>
    <w:rsid w:val="00A841F0"/>
    <w:rsid w:val="00A85516"/>
    <w:rsid w:val="00A85536"/>
    <w:rsid w:val="00A8581D"/>
    <w:rsid w:val="00A87560"/>
    <w:rsid w:val="00A90686"/>
    <w:rsid w:val="00A9096F"/>
    <w:rsid w:val="00A92803"/>
    <w:rsid w:val="00A93C2F"/>
    <w:rsid w:val="00A940BA"/>
    <w:rsid w:val="00A9472A"/>
    <w:rsid w:val="00A94C95"/>
    <w:rsid w:val="00A9664A"/>
    <w:rsid w:val="00A96924"/>
    <w:rsid w:val="00A96BA3"/>
    <w:rsid w:val="00A97364"/>
    <w:rsid w:val="00A97D3B"/>
    <w:rsid w:val="00AA0726"/>
    <w:rsid w:val="00AA0DFA"/>
    <w:rsid w:val="00AA0F32"/>
    <w:rsid w:val="00AA1187"/>
    <w:rsid w:val="00AA11AD"/>
    <w:rsid w:val="00AA1806"/>
    <w:rsid w:val="00AA204C"/>
    <w:rsid w:val="00AA26A8"/>
    <w:rsid w:val="00AA2F21"/>
    <w:rsid w:val="00AA36C4"/>
    <w:rsid w:val="00AA3867"/>
    <w:rsid w:val="00AA3C68"/>
    <w:rsid w:val="00AA44C5"/>
    <w:rsid w:val="00AA4793"/>
    <w:rsid w:val="00AA6492"/>
    <w:rsid w:val="00AA661B"/>
    <w:rsid w:val="00AA78E4"/>
    <w:rsid w:val="00AA7DFC"/>
    <w:rsid w:val="00AB04A7"/>
    <w:rsid w:val="00AB0767"/>
    <w:rsid w:val="00AB07E1"/>
    <w:rsid w:val="00AB1944"/>
    <w:rsid w:val="00AB2330"/>
    <w:rsid w:val="00AB26BB"/>
    <w:rsid w:val="00AB3227"/>
    <w:rsid w:val="00AB4084"/>
    <w:rsid w:val="00AB4BD0"/>
    <w:rsid w:val="00AB4FB1"/>
    <w:rsid w:val="00AB6972"/>
    <w:rsid w:val="00AB6A1B"/>
    <w:rsid w:val="00AB744D"/>
    <w:rsid w:val="00AB7D38"/>
    <w:rsid w:val="00AB7DEB"/>
    <w:rsid w:val="00AC057A"/>
    <w:rsid w:val="00AC0621"/>
    <w:rsid w:val="00AC0FF6"/>
    <w:rsid w:val="00AC10B3"/>
    <w:rsid w:val="00AC163B"/>
    <w:rsid w:val="00AC16BB"/>
    <w:rsid w:val="00AC1EC1"/>
    <w:rsid w:val="00AC1FB3"/>
    <w:rsid w:val="00AC348A"/>
    <w:rsid w:val="00AC418F"/>
    <w:rsid w:val="00AC4CF7"/>
    <w:rsid w:val="00AC582D"/>
    <w:rsid w:val="00AC590B"/>
    <w:rsid w:val="00AC5D27"/>
    <w:rsid w:val="00AC5E48"/>
    <w:rsid w:val="00AC5FAD"/>
    <w:rsid w:val="00AC66DF"/>
    <w:rsid w:val="00AC6D5A"/>
    <w:rsid w:val="00AC6F68"/>
    <w:rsid w:val="00AC77D6"/>
    <w:rsid w:val="00AC7918"/>
    <w:rsid w:val="00AC7C5A"/>
    <w:rsid w:val="00AD19FC"/>
    <w:rsid w:val="00AD1C97"/>
    <w:rsid w:val="00AD29E4"/>
    <w:rsid w:val="00AD30CC"/>
    <w:rsid w:val="00AD3E9E"/>
    <w:rsid w:val="00AD4D77"/>
    <w:rsid w:val="00AD6831"/>
    <w:rsid w:val="00AD7598"/>
    <w:rsid w:val="00AD7B26"/>
    <w:rsid w:val="00AD7D81"/>
    <w:rsid w:val="00AE14F8"/>
    <w:rsid w:val="00AE20C9"/>
    <w:rsid w:val="00AE3AF5"/>
    <w:rsid w:val="00AE4DE0"/>
    <w:rsid w:val="00AE4FAD"/>
    <w:rsid w:val="00AE57FB"/>
    <w:rsid w:val="00AE610F"/>
    <w:rsid w:val="00AE7230"/>
    <w:rsid w:val="00AE7CE2"/>
    <w:rsid w:val="00AE7D47"/>
    <w:rsid w:val="00AF0327"/>
    <w:rsid w:val="00AF032D"/>
    <w:rsid w:val="00AF1CE0"/>
    <w:rsid w:val="00AF2291"/>
    <w:rsid w:val="00AF31DE"/>
    <w:rsid w:val="00AF36BB"/>
    <w:rsid w:val="00AF397E"/>
    <w:rsid w:val="00AF4607"/>
    <w:rsid w:val="00AF4C1D"/>
    <w:rsid w:val="00AF4E4C"/>
    <w:rsid w:val="00AF5042"/>
    <w:rsid w:val="00AF5509"/>
    <w:rsid w:val="00AF57C2"/>
    <w:rsid w:val="00AF6316"/>
    <w:rsid w:val="00AF632A"/>
    <w:rsid w:val="00AF666D"/>
    <w:rsid w:val="00AF66F1"/>
    <w:rsid w:val="00AF68E0"/>
    <w:rsid w:val="00AF7297"/>
    <w:rsid w:val="00AF7302"/>
    <w:rsid w:val="00AF74CA"/>
    <w:rsid w:val="00AF7882"/>
    <w:rsid w:val="00AF7E9F"/>
    <w:rsid w:val="00AF7EEF"/>
    <w:rsid w:val="00B000BA"/>
    <w:rsid w:val="00B0169D"/>
    <w:rsid w:val="00B01ACC"/>
    <w:rsid w:val="00B0318D"/>
    <w:rsid w:val="00B05BCF"/>
    <w:rsid w:val="00B05CE2"/>
    <w:rsid w:val="00B07378"/>
    <w:rsid w:val="00B10FD2"/>
    <w:rsid w:val="00B114A3"/>
    <w:rsid w:val="00B123F3"/>
    <w:rsid w:val="00B12F30"/>
    <w:rsid w:val="00B13D8B"/>
    <w:rsid w:val="00B14020"/>
    <w:rsid w:val="00B16D12"/>
    <w:rsid w:val="00B17180"/>
    <w:rsid w:val="00B20216"/>
    <w:rsid w:val="00B20605"/>
    <w:rsid w:val="00B20C5E"/>
    <w:rsid w:val="00B211B5"/>
    <w:rsid w:val="00B21988"/>
    <w:rsid w:val="00B226E9"/>
    <w:rsid w:val="00B22E37"/>
    <w:rsid w:val="00B2354B"/>
    <w:rsid w:val="00B23F1E"/>
    <w:rsid w:val="00B24205"/>
    <w:rsid w:val="00B24273"/>
    <w:rsid w:val="00B258B8"/>
    <w:rsid w:val="00B268B5"/>
    <w:rsid w:val="00B26AEB"/>
    <w:rsid w:val="00B26EB8"/>
    <w:rsid w:val="00B27412"/>
    <w:rsid w:val="00B3094F"/>
    <w:rsid w:val="00B30AFE"/>
    <w:rsid w:val="00B31834"/>
    <w:rsid w:val="00B31CB1"/>
    <w:rsid w:val="00B3200A"/>
    <w:rsid w:val="00B323E5"/>
    <w:rsid w:val="00B323ED"/>
    <w:rsid w:val="00B3277F"/>
    <w:rsid w:val="00B32F0C"/>
    <w:rsid w:val="00B334C5"/>
    <w:rsid w:val="00B34425"/>
    <w:rsid w:val="00B349D8"/>
    <w:rsid w:val="00B34B52"/>
    <w:rsid w:val="00B34C64"/>
    <w:rsid w:val="00B34F0B"/>
    <w:rsid w:val="00B350B0"/>
    <w:rsid w:val="00B354C7"/>
    <w:rsid w:val="00B35F84"/>
    <w:rsid w:val="00B362A9"/>
    <w:rsid w:val="00B376C1"/>
    <w:rsid w:val="00B37FC9"/>
    <w:rsid w:val="00B401DE"/>
    <w:rsid w:val="00B406FC"/>
    <w:rsid w:val="00B41A4F"/>
    <w:rsid w:val="00B424FD"/>
    <w:rsid w:val="00B42E2E"/>
    <w:rsid w:val="00B431B4"/>
    <w:rsid w:val="00B432BB"/>
    <w:rsid w:val="00B43349"/>
    <w:rsid w:val="00B4462A"/>
    <w:rsid w:val="00B456DA"/>
    <w:rsid w:val="00B46868"/>
    <w:rsid w:val="00B478EE"/>
    <w:rsid w:val="00B5015C"/>
    <w:rsid w:val="00B5016C"/>
    <w:rsid w:val="00B50AF7"/>
    <w:rsid w:val="00B50E19"/>
    <w:rsid w:val="00B5184B"/>
    <w:rsid w:val="00B53151"/>
    <w:rsid w:val="00B543E0"/>
    <w:rsid w:val="00B543F2"/>
    <w:rsid w:val="00B55107"/>
    <w:rsid w:val="00B55CF9"/>
    <w:rsid w:val="00B5687F"/>
    <w:rsid w:val="00B5781C"/>
    <w:rsid w:val="00B61021"/>
    <w:rsid w:val="00B6159B"/>
    <w:rsid w:val="00B61663"/>
    <w:rsid w:val="00B61EF0"/>
    <w:rsid w:val="00B61F04"/>
    <w:rsid w:val="00B6240C"/>
    <w:rsid w:val="00B62A6D"/>
    <w:rsid w:val="00B63326"/>
    <w:rsid w:val="00B634A4"/>
    <w:rsid w:val="00B6421A"/>
    <w:rsid w:val="00B64D86"/>
    <w:rsid w:val="00B6530C"/>
    <w:rsid w:val="00B656B2"/>
    <w:rsid w:val="00B65BDB"/>
    <w:rsid w:val="00B66296"/>
    <w:rsid w:val="00B67387"/>
    <w:rsid w:val="00B7012B"/>
    <w:rsid w:val="00B71795"/>
    <w:rsid w:val="00B720C9"/>
    <w:rsid w:val="00B72C2D"/>
    <w:rsid w:val="00B743E0"/>
    <w:rsid w:val="00B746C9"/>
    <w:rsid w:val="00B751E6"/>
    <w:rsid w:val="00B75C80"/>
    <w:rsid w:val="00B75CD9"/>
    <w:rsid w:val="00B7685E"/>
    <w:rsid w:val="00B779F8"/>
    <w:rsid w:val="00B80284"/>
    <w:rsid w:val="00B80BE8"/>
    <w:rsid w:val="00B81128"/>
    <w:rsid w:val="00B81277"/>
    <w:rsid w:val="00B813AE"/>
    <w:rsid w:val="00B81E38"/>
    <w:rsid w:val="00B82758"/>
    <w:rsid w:val="00B8350E"/>
    <w:rsid w:val="00B84D01"/>
    <w:rsid w:val="00B852AD"/>
    <w:rsid w:val="00B85440"/>
    <w:rsid w:val="00B85A7A"/>
    <w:rsid w:val="00B860CD"/>
    <w:rsid w:val="00B86CF2"/>
    <w:rsid w:val="00B870D6"/>
    <w:rsid w:val="00B910B3"/>
    <w:rsid w:val="00B91344"/>
    <w:rsid w:val="00B91520"/>
    <w:rsid w:val="00B93734"/>
    <w:rsid w:val="00B938CF"/>
    <w:rsid w:val="00B94162"/>
    <w:rsid w:val="00B94EF2"/>
    <w:rsid w:val="00B95371"/>
    <w:rsid w:val="00B959C9"/>
    <w:rsid w:val="00B96483"/>
    <w:rsid w:val="00BA17E7"/>
    <w:rsid w:val="00BA1DFA"/>
    <w:rsid w:val="00BA2B29"/>
    <w:rsid w:val="00BA33FC"/>
    <w:rsid w:val="00BA4A64"/>
    <w:rsid w:val="00BA4A86"/>
    <w:rsid w:val="00BA548D"/>
    <w:rsid w:val="00BA552E"/>
    <w:rsid w:val="00BB046D"/>
    <w:rsid w:val="00BB0FD7"/>
    <w:rsid w:val="00BB3EF0"/>
    <w:rsid w:val="00BB42D7"/>
    <w:rsid w:val="00BB4A1E"/>
    <w:rsid w:val="00BB502F"/>
    <w:rsid w:val="00BB5135"/>
    <w:rsid w:val="00BB5BEA"/>
    <w:rsid w:val="00BB64F6"/>
    <w:rsid w:val="00BB68A1"/>
    <w:rsid w:val="00BC092A"/>
    <w:rsid w:val="00BC13C9"/>
    <w:rsid w:val="00BC1717"/>
    <w:rsid w:val="00BC2330"/>
    <w:rsid w:val="00BC3BAB"/>
    <w:rsid w:val="00BC4329"/>
    <w:rsid w:val="00BC46A0"/>
    <w:rsid w:val="00BC5115"/>
    <w:rsid w:val="00BC5342"/>
    <w:rsid w:val="00BC5572"/>
    <w:rsid w:val="00BC5AC5"/>
    <w:rsid w:val="00BC5BA3"/>
    <w:rsid w:val="00BC67B0"/>
    <w:rsid w:val="00BC6982"/>
    <w:rsid w:val="00BC6D7B"/>
    <w:rsid w:val="00BC7AF2"/>
    <w:rsid w:val="00BC7B9C"/>
    <w:rsid w:val="00BD03E8"/>
    <w:rsid w:val="00BD0955"/>
    <w:rsid w:val="00BD0966"/>
    <w:rsid w:val="00BD12DB"/>
    <w:rsid w:val="00BD20CC"/>
    <w:rsid w:val="00BD2343"/>
    <w:rsid w:val="00BD2993"/>
    <w:rsid w:val="00BD3089"/>
    <w:rsid w:val="00BD30A5"/>
    <w:rsid w:val="00BD39BB"/>
    <w:rsid w:val="00BD40BF"/>
    <w:rsid w:val="00BD49C3"/>
    <w:rsid w:val="00BE0136"/>
    <w:rsid w:val="00BE04A0"/>
    <w:rsid w:val="00BE0709"/>
    <w:rsid w:val="00BE316A"/>
    <w:rsid w:val="00BE33DC"/>
    <w:rsid w:val="00BE4011"/>
    <w:rsid w:val="00BE4EC7"/>
    <w:rsid w:val="00BE6019"/>
    <w:rsid w:val="00BE6558"/>
    <w:rsid w:val="00BE7602"/>
    <w:rsid w:val="00BF193D"/>
    <w:rsid w:val="00BF1B5C"/>
    <w:rsid w:val="00BF311E"/>
    <w:rsid w:val="00BF3EB1"/>
    <w:rsid w:val="00BF43D0"/>
    <w:rsid w:val="00BF70A8"/>
    <w:rsid w:val="00BF7A65"/>
    <w:rsid w:val="00BF7B4F"/>
    <w:rsid w:val="00C01CA7"/>
    <w:rsid w:val="00C02377"/>
    <w:rsid w:val="00C025C5"/>
    <w:rsid w:val="00C03111"/>
    <w:rsid w:val="00C0312B"/>
    <w:rsid w:val="00C0325D"/>
    <w:rsid w:val="00C0377E"/>
    <w:rsid w:val="00C03A49"/>
    <w:rsid w:val="00C03D94"/>
    <w:rsid w:val="00C03F70"/>
    <w:rsid w:val="00C03FA5"/>
    <w:rsid w:val="00C045F3"/>
    <w:rsid w:val="00C0473B"/>
    <w:rsid w:val="00C05B5E"/>
    <w:rsid w:val="00C065F3"/>
    <w:rsid w:val="00C06D72"/>
    <w:rsid w:val="00C06F57"/>
    <w:rsid w:val="00C077A2"/>
    <w:rsid w:val="00C07AB2"/>
    <w:rsid w:val="00C10011"/>
    <w:rsid w:val="00C103A5"/>
    <w:rsid w:val="00C103CB"/>
    <w:rsid w:val="00C1100B"/>
    <w:rsid w:val="00C1126B"/>
    <w:rsid w:val="00C11338"/>
    <w:rsid w:val="00C11ED3"/>
    <w:rsid w:val="00C1258B"/>
    <w:rsid w:val="00C134D0"/>
    <w:rsid w:val="00C13C0A"/>
    <w:rsid w:val="00C147F4"/>
    <w:rsid w:val="00C14A5C"/>
    <w:rsid w:val="00C15884"/>
    <w:rsid w:val="00C16595"/>
    <w:rsid w:val="00C171AF"/>
    <w:rsid w:val="00C173F9"/>
    <w:rsid w:val="00C174FF"/>
    <w:rsid w:val="00C17EE8"/>
    <w:rsid w:val="00C20379"/>
    <w:rsid w:val="00C20A7A"/>
    <w:rsid w:val="00C21063"/>
    <w:rsid w:val="00C229BD"/>
    <w:rsid w:val="00C231E4"/>
    <w:rsid w:val="00C23495"/>
    <w:rsid w:val="00C2522E"/>
    <w:rsid w:val="00C2529D"/>
    <w:rsid w:val="00C25E87"/>
    <w:rsid w:val="00C2603A"/>
    <w:rsid w:val="00C26E67"/>
    <w:rsid w:val="00C2780C"/>
    <w:rsid w:val="00C27ACB"/>
    <w:rsid w:val="00C3119C"/>
    <w:rsid w:val="00C31325"/>
    <w:rsid w:val="00C315BB"/>
    <w:rsid w:val="00C3179F"/>
    <w:rsid w:val="00C33101"/>
    <w:rsid w:val="00C3313F"/>
    <w:rsid w:val="00C33249"/>
    <w:rsid w:val="00C34ADE"/>
    <w:rsid w:val="00C3505F"/>
    <w:rsid w:val="00C3571F"/>
    <w:rsid w:val="00C363E3"/>
    <w:rsid w:val="00C36852"/>
    <w:rsid w:val="00C36925"/>
    <w:rsid w:val="00C36AF5"/>
    <w:rsid w:val="00C374AC"/>
    <w:rsid w:val="00C37D08"/>
    <w:rsid w:val="00C40130"/>
    <w:rsid w:val="00C40547"/>
    <w:rsid w:val="00C408D3"/>
    <w:rsid w:val="00C40DBE"/>
    <w:rsid w:val="00C41144"/>
    <w:rsid w:val="00C4233F"/>
    <w:rsid w:val="00C4252D"/>
    <w:rsid w:val="00C427A5"/>
    <w:rsid w:val="00C42DFB"/>
    <w:rsid w:val="00C438FD"/>
    <w:rsid w:val="00C447DC"/>
    <w:rsid w:val="00C44C2D"/>
    <w:rsid w:val="00C45E10"/>
    <w:rsid w:val="00C45F7A"/>
    <w:rsid w:val="00C46DCB"/>
    <w:rsid w:val="00C50DEA"/>
    <w:rsid w:val="00C51441"/>
    <w:rsid w:val="00C516B3"/>
    <w:rsid w:val="00C52747"/>
    <w:rsid w:val="00C52969"/>
    <w:rsid w:val="00C534FB"/>
    <w:rsid w:val="00C541F1"/>
    <w:rsid w:val="00C5433D"/>
    <w:rsid w:val="00C5526C"/>
    <w:rsid w:val="00C560F7"/>
    <w:rsid w:val="00C561C2"/>
    <w:rsid w:val="00C56370"/>
    <w:rsid w:val="00C563DB"/>
    <w:rsid w:val="00C56B35"/>
    <w:rsid w:val="00C57956"/>
    <w:rsid w:val="00C6001A"/>
    <w:rsid w:val="00C60908"/>
    <w:rsid w:val="00C60FBC"/>
    <w:rsid w:val="00C61C71"/>
    <w:rsid w:val="00C6211E"/>
    <w:rsid w:val="00C63931"/>
    <w:rsid w:val="00C646BD"/>
    <w:rsid w:val="00C65247"/>
    <w:rsid w:val="00C653DA"/>
    <w:rsid w:val="00C65D3D"/>
    <w:rsid w:val="00C66212"/>
    <w:rsid w:val="00C66D3D"/>
    <w:rsid w:val="00C67440"/>
    <w:rsid w:val="00C703FC"/>
    <w:rsid w:val="00C714BE"/>
    <w:rsid w:val="00C717F2"/>
    <w:rsid w:val="00C7233C"/>
    <w:rsid w:val="00C72368"/>
    <w:rsid w:val="00C72B8B"/>
    <w:rsid w:val="00C74E37"/>
    <w:rsid w:val="00C7599F"/>
    <w:rsid w:val="00C76799"/>
    <w:rsid w:val="00C77746"/>
    <w:rsid w:val="00C77BC8"/>
    <w:rsid w:val="00C81F73"/>
    <w:rsid w:val="00C83BF9"/>
    <w:rsid w:val="00C85486"/>
    <w:rsid w:val="00C85E8A"/>
    <w:rsid w:val="00C86F99"/>
    <w:rsid w:val="00C9038D"/>
    <w:rsid w:val="00C906DD"/>
    <w:rsid w:val="00C9207D"/>
    <w:rsid w:val="00C92315"/>
    <w:rsid w:val="00C92521"/>
    <w:rsid w:val="00C93096"/>
    <w:rsid w:val="00C93575"/>
    <w:rsid w:val="00C937B3"/>
    <w:rsid w:val="00C937B4"/>
    <w:rsid w:val="00C93B31"/>
    <w:rsid w:val="00C941DB"/>
    <w:rsid w:val="00C960BC"/>
    <w:rsid w:val="00C96244"/>
    <w:rsid w:val="00C9625A"/>
    <w:rsid w:val="00C965DE"/>
    <w:rsid w:val="00C96626"/>
    <w:rsid w:val="00C96C64"/>
    <w:rsid w:val="00C97C19"/>
    <w:rsid w:val="00CA0552"/>
    <w:rsid w:val="00CA0986"/>
    <w:rsid w:val="00CA2201"/>
    <w:rsid w:val="00CA302B"/>
    <w:rsid w:val="00CA309B"/>
    <w:rsid w:val="00CA3823"/>
    <w:rsid w:val="00CA407C"/>
    <w:rsid w:val="00CA4862"/>
    <w:rsid w:val="00CA4E79"/>
    <w:rsid w:val="00CA6E62"/>
    <w:rsid w:val="00CA740D"/>
    <w:rsid w:val="00CA778E"/>
    <w:rsid w:val="00CB01BA"/>
    <w:rsid w:val="00CB0420"/>
    <w:rsid w:val="00CB17E3"/>
    <w:rsid w:val="00CB2EC8"/>
    <w:rsid w:val="00CB4FE6"/>
    <w:rsid w:val="00CB599B"/>
    <w:rsid w:val="00CB5A9B"/>
    <w:rsid w:val="00CB5F21"/>
    <w:rsid w:val="00CB610E"/>
    <w:rsid w:val="00CB62E5"/>
    <w:rsid w:val="00CB67BA"/>
    <w:rsid w:val="00CB6ED7"/>
    <w:rsid w:val="00CB7A79"/>
    <w:rsid w:val="00CC10B4"/>
    <w:rsid w:val="00CC2472"/>
    <w:rsid w:val="00CC2CCC"/>
    <w:rsid w:val="00CC33E6"/>
    <w:rsid w:val="00CC3AB1"/>
    <w:rsid w:val="00CC3FE0"/>
    <w:rsid w:val="00CC4230"/>
    <w:rsid w:val="00CC42E1"/>
    <w:rsid w:val="00CC499E"/>
    <w:rsid w:val="00CC52E1"/>
    <w:rsid w:val="00CC5382"/>
    <w:rsid w:val="00CC6143"/>
    <w:rsid w:val="00CD07E4"/>
    <w:rsid w:val="00CD09B8"/>
    <w:rsid w:val="00CD1168"/>
    <w:rsid w:val="00CD157A"/>
    <w:rsid w:val="00CD1BD1"/>
    <w:rsid w:val="00CD1D39"/>
    <w:rsid w:val="00CD1D4F"/>
    <w:rsid w:val="00CD31B4"/>
    <w:rsid w:val="00CD38D7"/>
    <w:rsid w:val="00CD3F93"/>
    <w:rsid w:val="00CD4A31"/>
    <w:rsid w:val="00CD5E14"/>
    <w:rsid w:val="00CD5EEB"/>
    <w:rsid w:val="00CD5FF2"/>
    <w:rsid w:val="00CD649F"/>
    <w:rsid w:val="00CD761E"/>
    <w:rsid w:val="00CD7D1E"/>
    <w:rsid w:val="00CE010E"/>
    <w:rsid w:val="00CE0AA7"/>
    <w:rsid w:val="00CE0F5E"/>
    <w:rsid w:val="00CE1EB7"/>
    <w:rsid w:val="00CE28E1"/>
    <w:rsid w:val="00CE4E50"/>
    <w:rsid w:val="00CE5645"/>
    <w:rsid w:val="00CE663D"/>
    <w:rsid w:val="00CE6CFC"/>
    <w:rsid w:val="00CF0817"/>
    <w:rsid w:val="00CF08F1"/>
    <w:rsid w:val="00CF0C84"/>
    <w:rsid w:val="00CF0E62"/>
    <w:rsid w:val="00CF11DB"/>
    <w:rsid w:val="00CF17FC"/>
    <w:rsid w:val="00CF27A3"/>
    <w:rsid w:val="00CF2D56"/>
    <w:rsid w:val="00CF36A6"/>
    <w:rsid w:val="00CF37A8"/>
    <w:rsid w:val="00CF432E"/>
    <w:rsid w:val="00CF4CF6"/>
    <w:rsid w:val="00CF4F63"/>
    <w:rsid w:val="00CF6E0B"/>
    <w:rsid w:val="00D003A4"/>
    <w:rsid w:val="00D005D1"/>
    <w:rsid w:val="00D02148"/>
    <w:rsid w:val="00D027DC"/>
    <w:rsid w:val="00D03CDD"/>
    <w:rsid w:val="00D03CFF"/>
    <w:rsid w:val="00D04F35"/>
    <w:rsid w:val="00D058E4"/>
    <w:rsid w:val="00D05BA5"/>
    <w:rsid w:val="00D0615B"/>
    <w:rsid w:val="00D0628C"/>
    <w:rsid w:val="00D06C2D"/>
    <w:rsid w:val="00D07C4D"/>
    <w:rsid w:val="00D1025D"/>
    <w:rsid w:val="00D107EB"/>
    <w:rsid w:val="00D10C0B"/>
    <w:rsid w:val="00D11F61"/>
    <w:rsid w:val="00D120C5"/>
    <w:rsid w:val="00D12506"/>
    <w:rsid w:val="00D12570"/>
    <w:rsid w:val="00D13EEB"/>
    <w:rsid w:val="00D14020"/>
    <w:rsid w:val="00D1428C"/>
    <w:rsid w:val="00D15887"/>
    <w:rsid w:val="00D15CA4"/>
    <w:rsid w:val="00D16513"/>
    <w:rsid w:val="00D16F43"/>
    <w:rsid w:val="00D17402"/>
    <w:rsid w:val="00D1799F"/>
    <w:rsid w:val="00D17C8B"/>
    <w:rsid w:val="00D204A0"/>
    <w:rsid w:val="00D20633"/>
    <w:rsid w:val="00D2121A"/>
    <w:rsid w:val="00D21CCC"/>
    <w:rsid w:val="00D22287"/>
    <w:rsid w:val="00D2263E"/>
    <w:rsid w:val="00D23828"/>
    <w:rsid w:val="00D23914"/>
    <w:rsid w:val="00D23B24"/>
    <w:rsid w:val="00D247AB"/>
    <w:rsid w:val="00D25070"/>
    <w:rsid w:val="00D25113"/>
    <w:rsid w:val="00D25338"/>
    <w:rsid w:val="00D254E7"/>
    <w:rsid w:val="00D257F2"/>
    <w:rsid w:val="00D2662E"/>
    <w:rsid w:val="00D267CA"/>
    <w:rsid w:val="00D2709F"/>
    <w:rsid w:val="00D2731D"/>
    <w:rsid w:val="00D278A2"/>
    <w:rsid w:val="00D27AC4"/>
    <w:rsid w:val="00D30D0D"/>
    <w:rsid w:val="00D30E60"/>
    <w:rsid w:val="00D32739"/>
    <w:rsid w:val="00D33D09"/>
    <w:rsid w:val="00D348E3"/>
    <w:rsid w:val="00D365F0"/>
    <w:rsid w:val="00D41207"/>
    <w:rsid w:val="00D424E2"/>
    <w:rsid w:val="00D4251F"/>
    <w:rsid w:val="00D42F09"/>
    <w:rsid w:val="00D42F0B"/>
    <w:rsid w:val="00D430C4"/>
    <w:rsid w:val="00D43408"/>
    <w:rsid w:val="00D4346E"/>
    <w:rsid w:val="00D44748"/>
    <w:rsid w:val="00D44917"/>
    <w:rsid w:val="00D459C4"/>
    <w:rsid w:val="00D46A7D"/>
    <w:rsid w:val="00D46F8A"/>
    <w:rsid w:val="00D479A4"/>
    <w:rsid w:val="00D47CB4"/>
    <w:rsid w:val="00D502AB"/>
    <w:rsid w:val="00D50685"/>
    <w:rsid w:val="00D50CA8"/>
    <w:rsid w:val="00D510F4"/>
    <w:rsid w:val="00D51AC7"/>
    <w:rsid w:val="00D51E33"/>
    <w:rsid w:val="00D532B4"/>
    <w:rsid w:val="00D5372D"/>
    <w:rsid w:val="00D556AC"/>
    <w:rsid w:val="00D55B29"/>
    <w:rsid w:val="00D55B4B"/>
    <w:rsid w:val="00D56AEE"/>
    <w:rsid w:val="00D578B5"/>
    <w:rsid w:val="00D57F15"/>
    <w:rsid w:val="00D60A8E"/>
    <w:rsid w:val="00D61001"/>
    <w:rsid w:val="00D6129A"/>
    <w:rsid w:val="00D61EA2"/>
    <w:rsid w:val="00D63199"/>
    <w:rsid w:val="00D63B01"/>
    <w:rsid w:val="00D63C43"/>
    <w:rsid w:val="00D642BD"/>
    <w:rsid w:val="00D64363"/>
    <w:rsid w:val="00D64D50"/>
    <w:rsid w:val="00D652DF"/>
    <w:rsid w:val="00D660E8"/>
    <w:rsid w:val="00D662CF"/>
    <w:rsid w:val="00D66A50"/>
    <w:rsid w:val="00D70BA6"/>
    <w:rsid w:val="00D71812"/>
    <w:rsid w:val="00D72463"/>
    <w:rsid w:val="00D72BC0"/>
    <w:rsid w:val="00D73526"/>
    <w:rsid w:val="00D735F4"/>
    <w:rsid w:val="00D74218"/>
    <w:rsid w:val="00D75598"/>
    <w:rsid w:val="00D76412"/>
    <w:rsid w:val="00D7783F"/>
    <w:rsid w:val="00D80E73"/>
    <w:rsid w:val="00D810C7"/>
    <w:rsid w:val="00D828F1"/>
    <w:rsid w:val="00D831EC"/>
    <w:rsid w:val="00D83A25"/>
    <w:rsid w:val="00D83D52"/>
    <w:rsid w:val="00D840ED"/>
    <w:rsid w:val="00D866DF"/>
    <w:rsid w:val="00D86814"/>
    <w:rsid w:val="00D86E1D"/>
    <w:rsid w:val="00D86FF4"/>
    <w:rsid w:val="00D8719D"/>
    <w:rsid w:val="00D87284"/>
    <w:rsid w:val="00D872C4"/>
    <w:rsid w:val="00D8785C"/>
    <w:rsid w:val="00D91EA9"/>
    <w:rsid w:val="00D923C7"/>
    <w:rsid w:val="00D92708"/>
    <w:rsid w:val="00D92B6D"/>
    <w:rsid w:val="00D92F6A"/>
    <w:rsid w:val="00D93110"/>
    <w:rsid w:val="00D93228"/>
    <w:rsid w:val="00D935A6"/>
    <w:rsid w:val="00D94A90"/>
    <w:rsid w:val="00D95164"/>
    <w:rsid w:val="00D95394"/>
    <w:rsid w:val="00D95661"/>
    <w:rsid w:val="00D95A20"/>
    <w:rsid w:val="00D96CD2"/>
    <w:rsid w:val="00D9778E"/>
    <w:rsid w:val="00DA0339"/>
    <w:rsid w:val="00DA13D3"/>
    <w:rsid w:val="00DA301D"/>
    <w:rsid w:val="00DA316C"/>
    <w:rsid w:val="00DA31FE"/>
    <w:rsid w:val="00DA3FEA"/>
    <w:rsid w:val="00DA441A"/>
    <w:rsid w:val="00DA47A2"/>
    <w:rsid w:val="00DA59F9"/>
    <w:rsid w:val="00DA5C77"/>
    <w:rsid w:val="00DA6371"/>
    <w:rsid w:val="00DA63C2"/>
    <w:rsid w:val="00DA64EC"/>
    <w:rsid w:val="00DA65B7"/>
    <w:rsid w:val="00DA6CFF"/>
    <w:rsid w:val="00DA7068"/>
    <w:rsid w:val="00DA72B4"/>
    <w:rsid w:val="00DA77EF"/>
    <w:rsid w:val="00DA7DBF"/>
    <w:rsid w:val="00DB0064"/>
    <w:rsid w:val="00DB0248"/>
    <w:rsid w:val="00DB073C"/>
    <w:rsid w:val="00DB0EB7"/>
    <w:rsid w:val="00DB3143"/>
    <w:rsid w:val="00DB3BEA"/>
    <w:rsid w:val="00DB42D9"/>
    <w:rsid w:val="00DB6929"/>
    <w:rsid w:val="00DB74D5"/>
    <w:rsid w:val="00DB7BDC"/>
    <w:rsid w:val="00DBA05D"/>
    <w:rsid w:val="00DC034C"/>
    <w:rsid w:val="00DC0350"/>
    <w:rsid w:val="00DC145D"/>
    <w:rsid w:val="00DC3393"/>
    <w:rsid w:val="00DC41B6"/>
    <w:rsid w:val="00DC4E06"/>
    <w:rsid w:val="00DC6118"/>
    <w:rsid w:val="00DC6890"/>
    <w:rsid w:val="00DC6BE6"/>
    <w:rsid w:val="00DC6F34"/>
    <w:rsid w:val="00DC73FE"/>
    <w:rsid w:val="00DC79DA"/>
    <w:rsid w:val="00DD035E"/>
    <w:rsid w:val="00DD036F"/>
    <w:rsid w:val="00DD118F"/>
    <w:rsid w:val="00DD1A83"/>
    <w:rsid w:val="00DD27B7"/>
    <w:rsid w:val="00DD34F6"/>
    <w:rsid w:val="00DD3999"/>
    <w:rsid w:val="00DD3E30"/>
    <w:rsid w:val="00DD4178"/>
    <w:rsid w:val="00DD423F"/>
    <w:rsid w:val="00DD4A89"/>
    <w:rsid w:val="00DD53D8"/>
    <w:rsid w:val="00DD5400"/>
    <w:rsid w:val="00DD5735"/>
    <w:rsid w:val="00DD57A5"/>
    <w:rsid w:val="00DD5A54"/>
    <w:rsid w:val="00DD75E9"/>
    <w:rsid w:val="00DE0743"/>
    <w:rsid w:val="00DE0A88"/>
    <w:rsid w:val="00DE1ADA"/>
    <w:rsid w:val="00DE23AE"/>
    <w:rsid w:val="00DE36D4"/>
    <w:rsid w:val="00DE378B"/>
    <w:rsid w:val="00DE4A16"/>
    <w:rsid w:val="00DE4F3B"/>
    <w:rsid w:val="00DE5A09"/>
    <w:rsid w:val="00DE5F67"/>
    <w:rsid w:val="00DE6997"/>
    <w:rsid w:val="00DE6F9B"/>
    <w:rsid w:val="00DF01F8"/>
    <w:rsid w:val="00DF0435"/>
    <w:rsid w:val="00DF0A61"/>
    <w:rsid w:val="00DF0B8F"/>
    <w:rsid w:val="00DF1818"/>
    <w:rsid w:val="00DF247E"/>
    <w:rsid w:val="00DF286D"/>
    <w:rsid w:val="00DF3203"/>
    <w:rsid w:val="00DF38E6"/>
    <w:rsid w:val="00DF3AC0"/>
    <w:rsid w:val="00DF4592"/>
    <w:rsid w:val="00DF53F3"/>
    <w:rsid w:val="00DF5513"/>
    <w:rsid w:val="00DF62DF"/>
    <w:rsid w:val="00DF7FA9"/>
    <w:rsid w:val="00E006C1"/>
    <w:rsid w:val="00E00E94"/>
    <w:rsid w:val="00E01269"/>
    <w:rsid w:val="00E01326"/>
    <w:rsid w:val="00E02A95"/>
    <w:rsid w:val="00E03412"/>
    <w:rsid w:val="00E034D0"/>
    <w:rsid w:val="00E037D5"/>
    <w:rsid w:val="00E03BC7"/>
    <w:rsid w:val="00E03D94"/>
    <w:rsid w:val="00E0524D"/>
    <w:rsid w:val="00E060CF"/>
    <w:rsid w:val="00E06167"/>
    <w:rsid w:val="00E06F83"/>
    <w:rsid w:val="00E0759E"/>
    <w:rsid w:val="00E10153"/>
    <w:rsid w:val="00E1069A"/>
    <w:rsid w:val="00E1084E"/>
    <w:rsid w:val="00E10F6F"/>
    <w:rsid w:val="00E113A8"/>
    <w:rsid w:val="00E130ED"/>
    <w:rsid w:val="00E1311F"/>
    <w:rsid w:val="00E13932"/>
    <w:rsid w:val="00E13B74"/>
    <w:rsid w:val="00E13E9A"/>
    <w:rsid w:val="00E14752"/>
    <w:rsid w:val="00E1541A"/>
    <w:rsid w:val="00E1574C"/>
    <w:rsid w:val="00E15BA1"/>
    <w:rsid w:val="00E15CAB"/>
    <w:rsid w:val="00E163F8"/>
    <w:rsid w:val="00E16ADA"/>
    <w:rsid w:val="00E17022"/>
    <w:rsid w:val="00E173DD"/>
    <w:rsid w:val="00E17518"/>
    <w:rsid w:val="00E17800"/>
    <w:rsid w:val="00E178A2"/>
    <w:rsid w:val="00E17D74"/>
    <w:rsid w:val="00E21A40"/>
    <w:rsid w:val="00E222FE"/>
    <w:rsid w:val="00E22528"/>
    <w:rsid w:val="00E22565"/>
    <w:rsid w:val="00E22663"/>
    <w:rsid w:val="00E23820"/>
    <w:rsid w:val="00E244B9"/>
    <w:rsid w:val="00E24B0C"/>
    <w:rsid w:val="00E24C1F"/>
    <w:rsid w:val="00E24CF5"/>
    <w:rsid w:val="00E25BDA"/>
    <w:rsid w:val="00E2731D"/>
    <w:rsid w:val="00E27894"/>
    <w:rsid w:val="00E27BEA"/>
    <w:rsid w:val="00E302CE"/>
    <w:rsid w:val="00E3050A"/>
    <w:rsid w:val="00E305EB"/>
    <w:rsid w:val="00E30BAC"/>
    <w:rsid w:val="00E30E3E"/>
    <w:rsid w:val="00E3107D"/>
    <w:rsid w:val="00E317DC"/>
    <w:rsid w:val="00E31CFB"/>
    <w:rsid w:val="00E32161"/>
    <w:rsid w:val="00E32ECE"/>
    <w:rsid w:val="00E336D8"/>
    <w:rsid w:val="00E34816"/>
    <w:rsid w:val="00E34B27"/>
    <w:rsid w:val="00E34EE5"/>
    <w:rsid w:val="00E350F6"/>
    <w:rsid w:val="00E35241"/>
    <w:rsid w:val="00E36AA1"/>
    <w:rsid w:val="00E36CA1"/>
    <w:rsid w:val="00E3792F"/>
    <w:rsid w:val="00E3798A"/>
    <w:rsid w:val="00E41B00"/>
    <w:rsid w:val="00E41E3C"/>
    <w:rsid w:val="00E4201D"/>
    <w:rsid w:val="00E426F8"/>
    <w:rsid w:val="00E43249"/>
    <w:rsid w:val="00E4441E"/>
    <w:rsid w:val="00E462F0"/>
    <w:rsid w:val="00E47215"/>
    <w:rsid w:val="00E477B7"/>
    <w:rsid w:val="00E51533"/>
    <w:rsid w:val="00E515E7"/>
    <w:rsid w:val="00E51DB4"/>
    <w:rsid w:val="00E53353"/>
    <w:rsid w:val="00E53ACA"/>
    <w:rsid w:val="00E54765"/>
    <w:rsid w:val="00E555C1"/>
    <w:rsid w:val="00E563CD"/>
    <w:rsid w:val="00E5660A"/>
    <w:rsid w:val="00E56E56"/>
    <w:rsid w:val="00E5710D"/>
    <w:rsid w:val="00E5770B"/>
    <w:rsid w:val="00E57E68"/>
    <w:rsid w:val="00E60CC9"/>
    <w:rsid w:val="00E61F9F"/>
    <w:rsid w:val="00E631BF"/>
    <w:rsid w:val="00E63964"/>
    <w:rsid w:val="00E63B76"/>
    <w:rsid w:val="00E63D54"/>
    <w:rsid w:val="00E63FA4"/>
    <w:rsid w:val="00E647FD"/>
    <w:rsid w:val="00E65B6D"/>
    <w:rsid w:val="00E66356"/>
    <w:rsid w:val="00E66783"/>
    <w:rsid w:val="00E67BFA"/>
    <w:rsid w:val="00E67CAC"/>
    <w:rsid w:val="00E7016A"/>
    <w:rsid w:val="00E70303"/>
    <w:rsid w:val="00E709C1"/>
    <w:rsid w:val="00E719A4"/>
    <w:rsid w:val="00E71A87"/>
    <w:rsid w:val="00E71F69"/>
    <w:rsid w:val="00E72003"/>
    <w:rsid w:val="00E726F9"/>
    <w:rsid w:val="00E72F9B"/>
    <w:rsid w:val="00E75AE6"/>
    <w:rsid w:val="00E760CC"/>
    <w:rsid w:val="00E76712"/>
    <w:rsid w:val="00E76837"/>
    <w:rsid w:val="00E7730D"/>
    <w:rsid w:val="00E77DE9"/>
    <w:rsid w:val="00E77E10"/>
    <w:rsid w:val="00E80351"/>
    <w:rsid w:val="00E80BB1"/>
    <w:rsid w:val="00E810BF"/>
    <w:rsid w:val="00E825EF"/>
    <w:rsid w:val="00E82EB5"/>
    <w:rsid w:val="00E83A21"/>
    <w:rsid w:val="00E83AB7"/>
    <w:rsid w:val="00E83FD0"/>
    <w:rsid w:val="00E84005"/>
    <w:rsid w:val="00E8505F"/>
    <w:rsid w:val="00E85AED"/>
    <w:rsid w:val="00E865BC"/>
    <w:rsid w:val="00E8682D"/>
    <w:rsid w:val="00E87126"/>
    <w:rsid w:val="00E87229"/>
    <w:rsid w:val="00E87AD4"/>
    <w:rsid w:val="00E90095"/>
    <w:rsid w:val="00E90893"/>
    <w:rsid w:val="00E909D6"/>
    <w:rsid w:val="00E91322"/>
    <w:rsid w:val="00E91FD7"/>
    <w:rsid w:val="00E93EEA"/>
    <w:rsid w:val="00E95B33"/>
    <w:rsid w:val="00E95D10"/>
    <w:rsid w:val="00E9777C"/>
    <w:rsid w:val="00EA08A6"/>
    <w:rsid w:val="00EA1384"/>
    <w:rsid w:val="00EA1F2A"/>
    <w:rsid w:val="00EA307F"/>
    <w:rsid w:val="00EA3412"/>
    <w:rsid w:val="00EA3DA8"/>
    <w:rsid w:val="00EA3F36"/>
    <w:rsid w:val="00EA474F"/>
    <w:rsid w:val="00EA4F2A"/>
    <w:rsid w:val="00EA4F6F"/>
    <w:rsid w:val="00EA588D"/>
    <w:rsid w:val="00EA5DC6"/>
    <w:rsid w:val="00EA7557"/>
    <w:rsid w:val="00EA76CC"/>
    <w:rsid w:val="00EB0CE8"/>
    <w:rsid w:val="00EB0D3E"/>
    <w:rsid w:val="00EB109B"/>
    <w:rsid w:val="00EB1964"/>
    <w:rsid w:val="00EB1C4A"/>
    <w:rsid w:val="00EB20A9"/>
    <w:rsid w:val="00EB21A3"/>
    <w:rsid w:val="00EB22EC"/>
    <w:rsid w:val="00EB26AF"/>
    <w:rsid w:val="00EB2B7E"/>
    <w:rsid w:val="00EB350A"/>
    <w:rsid w:val="00EB5246"/>
    <w:rsid w:val="00EB6429"/>
    <w:rsid w:val="00EB66D6"/>
    <w:rsid w:val="00EB6950"/>
    <w:rsid w:val="00EB6A33"/>
    <w:rsid w:val="00EB7561"/>
    <w:rsid w:val="00EB7862"/>
    <w:rsid w:val="00EC30EC"/>
    <w:rsid w:val="00EC4824"/>
    <w:rsid w:val="00EC4A31"/>
    <w:rsid w:val="00EC5506"/>
    <w:rsid w:val="00EC5733"/>
    <w:rsid w:val="00EC62FB"/>
    <w:rsid w:val="00EC6666"/>
    <w:rsid w:val="00EC6B3C"/>
    <w:rsid w:val="00EC7BC7"/>
    <w:rsid w:val="00EC7D40"/>
    <w:rsid w:val="00ED0673"/>
    <w:rsid w:val="00ED123A"/>
    <w:rsid w:val="00ED1EFC"/>
    <w:rsid w:val="00ED243F"/>
    <w:rsid w:val="00ED33C1"/>
    <w:rsid w:val="00ED3BC1"/>
    <w:rsid w:val="00ED3F4D"/>
    <w:rsid w:val="00ED405C"/>
    <w:rsid w:val="00ED4A62"/>
    <w:rsid w:val="00ED4AA4"/>
    <w:rsid w:val="00ED52B6"/>
    <w:rsid w:val="00ED53D1"/>
    <w:rsid w:val="00ED53FA"/>
    <w:rsid w:val="00ED5EB9"/>
    <w:rsid w:val="00ED69A5"/>
    <w:rsid w:val="00ED6A0D"/>
    <w:rsid w:val="00ED70A9"/>
    <w:rsid w:val="00ED7537"/>
    <w:rsid w:val="00ED7D45"/>
    <w:rsid w:val="00ED7DBA"/>
    <w:rsid w:val="00EE00CD"/>
    <w:rsid w:val="00EE01AA"/>
    <w:rsid w:val="00EE0366"/>
    <w:rsid w:val="00EE043F"/>
    <w:rsid w:val="00EE0B6F"/>
    <w:rsid w:val="00EE10A2"/>
    <w:rsid w:val="00EE1190"/>
    <w:rsid w:val="00EE15BA"/>
    <w:rsid w:val="00EE184B"/>
    <w:rsid w:val="00EE1A15"/>
    <w:rsid w:val="00EE1F7D"/>
    <w:rsid w:val="00EE39B9"/>
    <w:rsid w:val="00EE5F4F"/>
    <w:rsid w:val="00EE620E"/>
    <w:rsid w:val="00EE74B7"/>
    <w:rsid w:val="00EE74C2"/>
    <w:rsid w:val="00EE770B"/>
    <w:rsid w:val="00EE781D"/>
    <w:rsid w:val="00EF0A7D"/>
    <w:rsid w:val="00EF2C41"/>
    <w:rsid w:val="00EF3EFC"/>
    <w:rsid w:val="00EF4011"/>
    <w:rsid w:val="00EF57A2"/>
    <w:rsid w:val="00EF6624"/>
    <w:rsid w:val="00F00831"/>
    <w:rsid w:val="00F00FED"/>
    <w:rsid w:val="00F0112F"/>
    <w:rsid w:val="00F01653"/>
    <w:rsid w:val="00F017FB"/>
    <w:rsid w:val="00F01E09"/>
    <w:rsid w:val="00F023FE"/>
    <w:rsid w:val="00F027FB"/>
    <w:rsid w:val="00F02A18"/>
    <w:rsid w:val="00F03B73"/>
    <w:rsid w:val="00F048E9"/>
    <w:rsid w:val="00F04E90"/>
    <w:rsid w:val="00F0557E"/>
    <w:rsid w:val="00F05A5C"/>
    <w:rsid w:val="00F05CC4"/>
    <w:rsid w:val="00F062A7"/>
    <w:rsid w:val="00F0734B"/>
    <w:rsid w:val="00F07648"/>
    <w:rsid w:val="00F076AE"/>
    <w:rsid w:val="00F07883"/>
    <w:rsid w:val="00F07A08"/>
    <w:rsid w:val="00F07A2B"/>
    <w:rsid w:val="00F10031"/>
    <w:rsid w:val="00F10C5B"/>
    <w:rsid w:val="00F1139C"/>
    <w:rsid w:val="00F11A47"/>
    <w:rsid w:val="00F11CF9"/>
    <w:rsid w:val="00F11EC2"/>
    <w:rsid w:val="00F12A83"/>
    <w:rsid w:val="00F12CE4"/>
    <w:rsid w:val="00F15E45"/>
    <w:rsid w:val="00F16060"/>
    <w:rsid w:val="00F16F3B"/>
    <w:rsid w:val="00F17441"/>
    <w:rsid w:val="00F17B74"/>
    <w:rsid w:val="00F17CD8"/>
    <w:rsid w:val="00F20319"/>
    <w:rsid w:val="00F209A5"/>
    <w:rsid w:val="00F20DAF"/>
    <w:rsid w:val="00F210E7"/>
    <w:rsid w:val="00F2148E"/>
    <w:rsid w:val="00F215EC"/>
    <w:rsid w:val="00F21B98"/>
    <w:rsid w:val="00F21F01"/>
    <w:rsid w:val="00F2250B"/>
    <w:rsid w:val="00F22ABC"/>
    <w:rsid w:val="00F23141"/>
    <w:rsid w:val="00F231D5"/>
    <w:rsid w:val="00F2320A"/>
    <w:rsid w:val="00F2351C"/>
    <w:rsid w:val="00F23F11"/>
    <w:rsid w:val="00F258D2"/>
    <w:rsid w:val="00F25D34"/>
    <w:rsid w:val="00F25F29"/>
    <w:rsid w:val="00F27706"/>
    <w:rsid w:val="00F27766"/>
    <w:rsid w:val="00F27979"/>
    <w:rsid w:val="00F30A34"/>
    <w:rsid w:val="00F30C5D"/>
    <w:rsid w:val="00F30CD1"/>
    <w:rsid w:val="00F318F6"/>
    <w:rsid w:val="00F31DEA"/>
    <w:rsid w:val="00F31E9D"/>
    <w:rsid w:val="00F34651"/>
    <w:rsid w:val="00F34683"/>
    <w:rsid w:val="00F351A6"/>
    <w:rsid w:val="00F35518"/>
    <w:rsid w:val="00F35C2C"/>
    <w:rsid w:val="00F36888"/>
    <w:rsid w:val="00F376CA"/>
    <w:rsid w:val="00F3777E"/>
    <w:rsid w:val="00F37FB1"/>
    <w:rsid w:val="00F40D9E"/>
    <w:rsid w:val="00F421FC"/>
    <w:rsid w:val="00F42E72"/>
    <w:rsid w:val="00F43125"/>
    <w:rsid w:val="00F43369"/>
    <w:rsid w:val="00F43512"/>
    <w:rsid w:val="00F43CF0"/>
    <w:rsid w:val="00F43D06"/>
    <w:rsid w:val="00F44E09"/>
    <w:rsid w:val="00F451F5"/>
    <w:rsid w:val="00F45290"/>
    <w:rsid w:val="00F46A6E"/>
    <w:rsid w:val="00F47926"/>
    <w:rsid w:val="00F507EF"/>
    <w:rsid w:val="00F50CE5"/>
    <w:rsid w:val="00F51180"/>
    <w:rsid w:val="00F51CA6"/>
    <w:rsid w:val="00F5243A"/>
    <w:rsid w:val="00F527D0"/>
    <w:rsid w:val="00F52A30"/>
    <w:rsid w:val="00F52E73"/>
    <w:rsid w:val="00F54B66"/>
    <w:rsid w:val="00F54CFB"/>
    <w:rsid w:val="00F55601"/>
    <w:rsid w:val="00F565B8"/>
    <w:rsid w:val="00F57225"/>
    <w:rsid w:val="00F57A7E"/>
    <w:rsid w:val="00F602C5"/>
    <w:rsid w:val="00F6056C"/>
    <w:rsid w:val="00F6113C"/>
    <w:rsid w:val="00F618D6"/>
    <w:rsid w:val="00F6242E"/>
    <w:rsid w:val="00F62866"/>
    <w:rsid w:val="00F62BDB"/>
    <w:rsid w:val="00F63FFE"/>
    <w:rsid w:val="00F64A88"/>
    <w:rsid w:val="00F64CE5"/>
    <w:rsid w:val="00F6676C"/>
    <w:rsid w:val="00F6694B"/>
    <w:rsid w:val="00F66E0A"/>
    <w:rsid w:val="00F672B1"/>
    <w:rsid w:val="00F67FDA"/>
    <w:rsid w:val="00F7091B"/>
    <w:rsid w:val="00F70D4E"/>
    <w:rsid w:val="00F71155"/>
    <w:rsid w:val="00F7192F"/>
    <w:rsid w:val="00F732C8"/>
    <w:rsid w:val="00F73607"/>
    <w:rsid w:val="00F73C94"/>
    <w:rsid w:val="00F73CDA"/>
    <w:rsid w:val="00F7423C"/>
    <w:rsid w:val="00F742A3"/>
    <w:rsid w:val="00F74429"/>
    <w:rsid w:val="00F746C0"/>
    <w:rsid w:val="00F74BB3"/>
    <w:rsid w:val="00F754B7"/>
    <w:rsid w:val="00F75AEA"/>
    <w:rsid w:val="00F75F25"/>
    <w:rsid w:val="00F80CB3"/>
    <w:rsid w:val="00F80DEA"/>
    <w:rsid w:val="00F80E72"/>
    <w:rsid w:val="00F8142F"/>
    <w:rsid w:val="00F814B9"/>
    <w:rsid w:val="00F81E6C"/>
    <w:rsid w:val="00F82066"/>
    <w:rsid w:val="00F8215D"/>
    <w:rsid w:val="00F8332A"/>
    <w:rsid w:val="00F83804"/>
    <w:rsid w:val="00F8440E"/>
    <w:rsid w:val="00F84BF8"/>
    <w:rsid w:val="00F84E75"/>
    <w:rsid w:val="00F8531E"/>
    <w:rsid w:val="00F85825"/>
    <w:rsid w:val="00F87435"/>
    <w:rsid w:val="00F87CAF"/>
    <w:rsid w:val="00F9006B"/>
    <w:rsid w:val="00F9036B"/>
    <w:rsid w:val="00F90389"/>
    <w:rsid w:val="00F9045D"/>
    <w:rsid w:val="00F90C39"/>
    <w:rsid w:val="00F9151B"/>
    <w:rsid w:val="00F92725"/>
    <w:rsid w:val="00F94975"/>
    <w:rsid w:val="00F949AF"/>
    <w:rsid w:val="00F949D4"/>
    <w:rsid w:val="00F94ACD"/>
    <w:rsid w:val="00F94BC2"/>
    <w:rsid w:val="00F94DAD"/>
    <w:rsid w:val="00F9598A"/>
    <w:rsid w:val="00F970DD"/>
    <w:rsid w:val="00F97460"/>
    <w:rsid w:val="00F9765C"/>
    <w:rsid w:val="00F97E9B"/>
    <w:rsid w:val="00FA017D"/>
    <w:rsid w:val="00FA1725"/>
    <w:rsid w:val="00FA2B82"/>
    <w:rsid w:val="00FA3181"/>
    <w:rsid w:val="00FA324B"/>
    <w:rsid w:val="00FA44E8"/>
    <w:rsid w:val="00FA4F89"/>
    <w:rsid w:val="00FA52B7"/>
    <w:rsid w:val="00FA57F2"/>
    <w:rsid w:val="00FA5C8E"/>
    <w:rsid w:val="00FA60D1"/>
    <w:rsid w:val="00FA6D1B"/>
    <w:rsid w:val="00FA72A2"/>
    <w:rsid w:val="00FA7678"/>
    <w:rsid w:val="00FA772D"/>
    <w:rsid w:val="00FA7A8F"/>
    <w:rsid w:val="00FA7CAF"/>
    <w:rsid w:val="00FB09AD"/>
    <w:rsid w:val="00FB0BF5"/>
    <w:rsid w:val="00FB2350"/>
    <w:rsid w:val="00FB26EB"/>
    <w:rsid w:val="00FB323B"/>
    <w:rsid w:val="00FB3C22"/>
    <w:rsid w:val="00FB44C7"/>
    <w:rsid w:val="00FB4C8C"/>
    <w:rsid w:val="00FB7721"/>
    <w:rsid w:val="00FB7E85"/>
    <w:rsid w:val="00FC1637"/>
    <w:rsid w:val="00FC2ED7"/>
    <w:rsid w:val="00FC2F85"/>
    <w:rsid w:val="00FC3395"/>
    <w:rsid w:val="00FC3C2C"/>
    <w:rsid w:val="00FC4550"/>
    <w:rsid w:val="00FC4697"/>
    <w:rsid w:val="00FC48D6"/>
    <w:rsid w:val="00FC545E"/>
    <w:rsid w:val="00FC7232"/>
    <w:rsid w:val="00FC7570"/>
    <w:rsid w:val="00FD1501"/>
    <w:rsid w:val="00FD21CB"/>
    <w:rsid w:val="00FD229F"/>
    <w:rsid w:val="00FD245D"/>
    <w:rsid w:val="00FD3918"/>
    <w:rsid w:val="00FD3F28"/>
    <w:rsid w:val="00FD472B"/>
    <w:rsid w:val="00FD4771"/>
    <w:rsid w:val="00FD4D76"/>
    <w:rsid w:val="00FD5B58"/>
    <w:rsid w:val="00FD5B5D"/>
    <w:rsid w:val="00FD611E"/>
    <w:rsid w:val="00FD69AC"/>
    <w:rsid w:val="00FD7556"/>
    <w:rsid w:val="00FD77E1"/>
    <w:rsid w:val="00FE0CF2"/>
    <w:rsid w:val="00FE4CD7"/>
    <w:rsid w:val="00FE5F27"/>
    <w:rsid w:val="00FE5FBF"/>
    <w:rsid w:val="00FE6F4F"/>
    <w:rsid w:val="00FF0032"/>
    <w:rsid w:val="00FF1192"/>
    <w:rsid w:val="00FF1F45"/>
    <w:rsid w:val="00FF228D"/>
    <w:rsid w:val="00FF2B2D"/>
    <w:rsid w:val="00FF5F6D"/>
    <w:rsid w:val="00FF6861"/>
    <w:rsid w:val="00FF69B0"/>
    <w:rsid w:val="01209A27"/>
    <w:rsid w:val="013F467B"/>
    <w:rsid w:val="01902BA0"/>
    <w:rsid w:val="01A04458"/>
    <w:rsid w:val="021D393A"/>
    <w:rsid w:val="0369B291"/>
    <w:rsid w:val="03772BFB"/>
    <w:rsid w:val="051CA4A4"/>
    <w:rsid w:val="05AA9B23"/>
    <w:rsid w:val="06116249"/>
    <w:rsid w:val="0627458A"/>
    <w:rsid w:val="06595300"/>
    <w:rsid w:val="0659573E"/>
    <w:rsid w:val="0711F4D6"/>
    <w:rsid w:val="071A43D4"/>
    <w:rsid w:val="073E0F1E"/>
    <w:rsid w:val="077C028B"/>
    <w:rsid w:val="07B5C207"/>
    <w:rsid w:val="07C44517"/>
    <w:rsid w:val="07E82AE0"/>
    <w:rsid w:val="0827A20B"/>
    <w:rsid w:val="09FABD34"/>
    <w:rsid w:val="0A27F6C8"/>
    <w:rsid w:val="0A893B15"/>
    <w:rsid w:val="0B19B678"/>
    <w:rsid w:val="0BB91176"/>
    <w:rsid w:val="0BC0B31F"/>
    <w:rsid w:val="0BF2F218"/>
    <w:rsid w:val="0C382E58"/>
    <w:rsid w:val="0C6C0350"/>
    <w:rsid w:val="0CC7D660"/>
    <w:rsid w:val="0D7766A3"/>
    <w:rsid w:val="0D8119B1"/>
    <w:rsid w:val="0DA74CC0"/>
    <w:rsid w:val="0DB1D58D"/>
    <w:rsid w:val="0DF68AC0"/>
    <w:rsid w:val="0E0ECC1E"/>
    <w:rsid w:val="0E5613E6"/>
    <w:rsid w:val="0E6FBFEC"/>
    <w:rsid w:val="0F1E5FE8"/>
    <w:rsid w:val="0FCBB863"/>
    <w:rsid w:val="1028C612"/>
    <w:rsid w:val="11A5B418"/>
    <w:rsid w:val="11DA0997"/>
    <w:rsid w:val="13700641"/>
    <w:rsid w:val="13DB865C"/>
    <w:rsid w:val="13F1CB5E"/>
    <w:rsid w:val="145F81FA"/>
    <w:rsid w:val="16EDBFF3"/>
    <w:rsid w:val="170368E4"/>
    <w:rsid w:val="173DA69F"/>
    <w:rsid w:val="17A83B4A"/>
    <w:rsid w:val="17D11234"/>
    <w:rsid w:val="17D8A0E9"/>
    <w:rsid w:val="18182DA0"/>
    <w:rsid w:val="18674B9F"/>
    <w:rsid w:val="18A3B09A"/>
    <w:rsid w:val="195C8FC3"/>
    <w:rsid w:val="19981DD7"/>
    <w:rsid w:val="19E98E1A"/>
    <w:rsid w:val="1A1A9A1F"/>
    <w:rsid w:val="1A2A7098"/>
    <w:rsid w:val="1A592F1B"/>
    <w:rsid w:val="1B103392"/>
    <w:rsid w:val="1BB26C49"/>
    <w:rsid w:val="1BE73C02"/>
    <w:rsid w:val="1D511EE9"/>
    <w:rsid w:val="1DB3F747"/>
    <w:rsid w:val="1E433963"/>
    <w:rsid w:val="1ECDF654"/>
    <w:rsid w:val="1F2C08CC"/>
    <w:rsid w:val="1F47B404"/>
    <w:rsid w:val="1FCAFF13"/>
    <w:rsid w:val="2024DBB8"/>
    <w:rsid w:val="2084AD98"/>
    <w:rsid w:val="20B70397"/>
    <w:rsid w:val="2118475D"/>
    <w:rsid w:val="218206E4"/>
    <w:rsid w:val="21F6A1BB"/>
    <w:rsid w:val="220ECACC"/>
    <w:rsid w:val="23112C11"/>
    <w:rsid w:val="238558CD"/>
    <w:rsid w:val="23D1B809"/>
    <w:rsid w:val="2402BB2D"/>
    <w:rsid w:val="24328E73"/>
    <w:rsid w:val="244CE18B"/>
    <w:rsid w:val="2597D879"/>
    <w:rsid w:val="25B61F8F"/>
    <w:rsid w:val="25CB2021"/>
    <w:rsid w:val="25EA5971"/>
    <w:rsid w:val="266E6CA2"/>
    <w:rsid w:val="269BCDD5"/>
    <w:rsid w:val="26AF7BEF"/>
    <w:rsid w:val="26C5BFAB"/>
    <w:rsid w:val="26F1C34C"/>
    <w:rsid w:val="2716488B"/>
    <w:rsid w:val="27609D0B"/>
    <w:rsid w:val="27A0DD20"/>
    <w:rsid w:val="28F5A2CD"/>
    <w:rsid w:val="28F90E6B"/>
    <w:rsid w:val="290499C4"/>
    <w:rsid w:val="29116551"/>
    <w:rsid w:val="2A3E0E11"/>
    <w:rsid w:val="2AEABF3E"/>
    <w:rsid w:val="2AF8BDCB"/>
    <w:rsid w:val="2BA966D7"/>
    <w:rsid w:val="2C5314D2"/>
    <w:rsid w:val="2C5DBAF7"/>
    <w:rsid w:val="2D898211"/>
    <w:rsid w:val="2D9B2B18"/>
    <w:rsid w:val="2E7AF768"/>
    <w:rsid w:val="2EF0864E"/>
    <w:rsid w:val="2EF16F3D"/>
    <w:rsid w:val="3020CB3F"/>
    <w:rsid w:val="3102FF6A"/>
    <w:rsid w:val="32E25EE0"/>
    <w:rsid w:val="33114C30"/>
    <w:rsid w:val="3344B35B"/>
    <w:rsid w:val="33C893B2"/>
    <w:rsid w:val="33F190ED"/>
    <w:rsid w:val="359DC3AC"/>
    <w:rsid w:val="35A8B565"/>
    <w:rsid w:val="35EA494F"/>
    <w:rsid w:val="36147999"/>
    <w:rsid w:val="363E7597"/>
    <w:rsid w:val="36CB05D2"/>
    <w:rsid w:val="37459C40"/>
    <w:rsid w:val="379830A6"/>
    <w:rsid w:val="37DE48BE"/>
    <w:rsid w:val="37F25A55"/>
    <w:rsid w:val="3859B114"/>
    <w:rsid w:val="38FBE1B1"/>
    <w:rsid w:val="39074604"/>
    <w:rsid w:val="39549B07"/>
    <w:rsid w:val="39633782"/>
    <w:rsid w:val="3974153E"/>
    <w:rsid w:val="397DF813"/>
    <w:rsid w:val="3A07BA0C"/>
    <w:rsid w:val="3A0ABE95"/>
    <w:rsid w:val="3A2EFB09"/>
    <w:rsid w:val="3BC2273F"/>
    <w:rsid w:val="3BD7F2DF"/>
    <w:rsid w:val="3BD92033"/>
    <w:rsid w:val="3C0677B7"/>
    <w:rsid w:val="3D2391D6"/>
    <w:rsid w:val="3D6F720D"/>
    <w:rsid w:val="3E06BC85"/>
    <w:rsid w:val="3E09A38F"/>
    <w:rsid w:val="3EBC3EF4"/>
    <w:rsid w:val="3EC822C7"/>
    <w:rsid w:val="414B82B1"/>
    <w:rsid w:val="4176AE70"/>
    <w:rsid w:val="420E7AC8"/>
    <w:rsid w:val="42441EB2"/>
    <w:rsid w:val="4266524C"/>
    <w:rsid w:val="42CA0318"/>
    <w:rsid w:val="42DF2F65"/>
    <w:rsid w:val="431D689C"/>
    <w:rsid w:val="43E69A52"/>
    <w:rsid w:val="44B5E7FA"/>
    <w:rsid w:val="458EB89A"/>
    <w:rsid w:val="46C91362"/>
    <w:rsid w:val="46F23F75"/>
    <w:rsid w:val="48640B53"/>
    <w:rsid w:val="48A076FF"/>
    <w:rsid w:val="4A3984B7"/>
    <w:rsid w:val="4A41601B"/>
    <w:rsid w:val="4B853E98"/>
    <w:rsid w:val="4D5D5A2E"/>
    <w:rsid w:val="4DD57ED0"/>
    <w:rsid w:val="4F29CB09"/>
    <w:rsid w:val="4F7C9102"/>
    <w:rsid w:val="4FCA8D91"/>
    <w:rsid w:val="506A7FA6"/>
    <w:rsid w:val="5084F858"/>
    <w:rsid w:val="52035D81"/>
    <w:rsid w:val="53418755"/>
    <w:rsid w:val="53666E51"/>
    <w:rsid w:val="53D059B1"/>
    <w:rsid w:val="5457EEF7"/>
    <w:rsid w:val="556CC0A8"/>
    <w:rsid w:val="56103509"/>
    <w:rsid w:val="5630A248"/>
    <w:rsid w:val="568AD3DC"/>
    <w:rsid w:val="568FE2DE"/>
    <w:rsid w:val="5700065F"/>
    <w:rsid w:val="57211E1E"/>
    <w:rsid w:val="5786DB12"/>
    <w:rsid w:val="5798B77B"/>
    <w:rsid w:val="57F8CCF1"/>
    <w:rsid w:val="580DC166"/>
    <w:rsid w:val="58B12DC2"/>
    <w:rsid w:val="592F0E33"/>
    <w:rsid w:val="59782EFE"/>
    <w:rsid w:val="59C6C1B3"/>
    <w:rsid w:val="5A55566B"/>
    <w:rsid w:val="5B8998FC"/>
    <w:rsid w:val="5B89DCD0"/>
    <w:rsid w:val="5BE1B0BA"/>
    <w:rsid w:val="5C391DB5"/>
    <w:rsid w:val="5C886610"/>
    <w:rsid w:val="5D456C5F"/>
    <w:rsid w:val="5D6F45E2"/>
    <w:rsid w:val="5E5E1978"/>
    <w:rsid w:val="5EC33D88"/>
    <w:rsid w:val="5FF73186"/>
    <w:rsid w:val="600F042F"/>
    <w:rsid w:val="6018F5EE"/>
    <w:rsid w:val="605B1190"/>
    <w:rsid w:val="609D10C0"/>
    <w:rsid w:val="6155C9F3"/>
    <w:rsid w:val="618C7B88"/>
    <w:rsid w:val="61AEFC0C"/>
    <w:rsid w:val="61DDA798"/>
    <w:rsid w:val="624F9F43"/>
    <w:rsid w:val="62F2D2A4"/>
    <w:rsid w:val="63559E5E"/>
    <w:rsid w:val="6427840A"/>
    <w:rsid w:val="64BD6D8F"/>
    <w:rsid w:val="64D82A08"/>
    <w:rsid w:val="64EEC2B1"/>
    <w:rsid w:val="65063396"/>
    <w:rsid w:val="66926BB4"/>
    <w:rsid w:val="67CDE42A"/>
    <w:rsid w:val="6847A3E7"/>
    <w:rsid w:val="68F7181D"/>
    <w:rsid w:val="69D86C1E"/>
    <w:rsid w:val="6A4BE56A"/>
    <w:rsid w:val="6A967F91"/>
    <w:rsid w:val="6AB038EB"/>
    <w:rsid w:val="6B68369E"/>
    <w:rsid w:val="6C6E6681"/>
    <w:rsid w:val="6C7E40AC"/>
    <w:rsid w:val="6CF752CE"/>
    <w:rsid w:val="6D34EC6B"/>
    <w:rsid w:val="6D477493"/>
    <w:rsid w:val="6D55D573"/>
    <w:rsid w:val="6DA0C906"/>
    <w:rsid w:val="6DF9F633"/>
    <w:rsid w:val="6E90CF44"/>
    <w:rsid w:val="701A3DC2"/>
    <w:rsid w:val="70808BFD"/>
    <w:rsid w:val="71597F10"/>
    <w:rsid w:val="7253D745"/>
    <w:rsid w:val="72BE896A"/>
    <w:rsid w:val="7336F46D"/>
    <w:rsid w:val="736E899D"/>
    <w:rsid w:val="73C4A121"/>
    <w:rsid w:val="7427A03D"/>
    <w:rsid w:val="7447201E"/>
    <w:rsid w:val="74C989D0"/>
    <w:rsid w:val="751A27E7"/>
    <w:rsid w:val="75AD0690"/>
    <w:rsid w:val="766025FB"/>
    <w:rsid w:val="76AFD187"/>
    <w:rsid w:val="76D09B95"/>
    <w:rsid w:val="77198ED3"/>
    <w:rsid w:val="77B7A431"/>
    <w:rsid w:val="7874461C"/>
    <w:rsid w:val="78BC0D9E"/>
    <w:rsid w:val="79862786"/>
    <w:rsid w:val="79923418"/>
    <w:rsid w:val="79A36CCC"/>
    <w:rsid w:val="79D27CB6"/>
    <w:rsid w:val="7A4AA969"/>
    <w:rsid w:val="7B2481C2"/>
    <w:rsid w:val="7B600104"/>
    <w:rsid w:val="7BC9E14E"/>
    <w:rsid w:val="7BF60B2B"/>
    <w:rsid w:val="7C9939CA"/>
    <w:rsid w:val="7E1D2270"/>
    <w:rsid w:val="7EE1D00E"/>
    <w:rsid w:val="7F410DE9"/>
    <w:rsid w:val="7F4E5A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D6A0F9"/>
  <w15:docId w15:val="{456BEFDD-98F8-4413-B1FA-BE415108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6DD"/>
    <w:pPr>
      <w:widowControl w:val="0"/>
    </w:pPr>
    <w:rPr>
      <w:rFonts w:ascii="Arial" w:hAnsi="Arial"/>
      <w:snapToGrid w:val="0"/>
      <w:lang w:eastAsia="en-US"/>
    </w:rPr>
  </w:style>
  <w:style w:type="paragraph" w:styleId="Heading1">
    <w:name w:val="heading 1"/>
    <w:aliases w:val="Section"/>
    <w:basedOn w:val="Normal"/>
    <w:next w:val="BodyText"/>
    <w:qFormat/>
    <w:rsid w:val="00123E29"/>
    <w:pPr>
      <w:keepNext/>
      <w:pageBreakBefore/>
      <w:numPr>
        <w:numId w:val="20"/>
      </w:numPr>
      <w:spacing w:after="240"/>
      <w:outlineLvl w:val="0"/>
    </w:pPr>
    <w:rPr>
      <w:rFonts w:cs="Arial"/>
      <w:b/>
      <w:sz w:val="28"/>
      <w:szCs w:val="28"/>
    </w:rPr>
  </w:style>
  <w:style w:type="paragraph" w:styleId="Heading2">
    <w:name w:val="heading 2"/>
    <w:aliases w:val="Sub-section,Reset numbering,Heading 2 Char Char,CVLHeading 2,h2,Major,Sub-section Title,PARA2,A2,B2,l2,Lev 2,H21,Heading 2 Hidden,Titre3,Proposal,2,(Alt-2),Level 2 Topic Heading,hello,style2,PIM2,Numbered - 2,Heading Level 2,•H2,heading2"/>
    <w:basedOn w:val="Normal"/>
    <w:next w:val="Normal"/>
    <w:link w:val="Heading2Char"/>
    <w:qFormat/>
    <w:rsid w:val="002A5E31"/>
    <w:pPr>
      <w:keepNext/>
      <w:widowControl/>
      <w:numPr>
        <w:ilvl w:val="1"/>
        <w:numId w:val="20"/>
      </w:numPr>
      <w:spacing w:before="360" w:after="120"/>
      <w:outlineLvl w:val="1"/>
    </w:pPr>
    <w:rPr>
      <w:rFonts w:ascii="Optima" w:hAnsi="Optima"/>
      <w:sz w:val="24"/>
      <w:szCs w:val="24"/>
    </w:rPr>
  </w:style>
  <w:style w:type="paragraph" w:styleId="Heading3">
    <w:name w:val="heading 3"/>
    <w:aliases w:val="Level 1 - 1,L3,h3,dd heading 3,dh3,3,sub-sub,3 bullet,b,subhead,H31,Hd2,(Alt+3),(Alt+3)1,(Alt+3)2,(Alt+3)3,(Alt+3)4,(Alt+3)5,(Alt+3)6,(Alt+3)11,(Alt+3)21,(Alt+3)31,(Alt+3)41,(Alt+3)7,(Alt+3)12,(Alt+3)22,(Alt+3)32,(Alt+3)42,(Alt+3)8,(Alt+3)9"/>
    <w:basedOn w:val="Normal"/>
    <w:next w:val="NormalIndent"/>
    <w:qFormat/>
    <w:rsid w:val="004E5F89"/>
    <w:pPr>
      <w:keepNext/>
      <w:keepLines/>
      <w:widowControl/>
      <w:numPr>
        <w:ilvl w:val="2"/>
        <w:numId w:val="20"/>
      </w:numPr>
      <w:spacing w:before="240" w:after="60"/>
      <w:outlineLvl w:val="2"/>
    </w:pPr>
    <w:rPr>
      <w:b/>
      <w:bCs/>
      <w:i/>
      <w:iCs/>
      <w:snapToGrid/>
    </w:rPr>
  </w:style>
  <w:style w:type="paragraph" w:styleId="Heading4">
    <w:name w:val="heading 4"/>
    <w:aliases w:val="Level 2 - a,Sub-Minor"/>
    <w:basedOn w:val="Normal"/>
    <w:next w:val="Normal"/>
    <w:qFormat/>
    <w:rsid w:val="004E5F89"/>
    <w:pPr>
      <w:keepNext/>
      <w:widowControl/>
      <w:numPr>
        <w:ilvl w:val="3"/>
        <w:numId w:val="20"/>
      </w:numPr>
      <w:spacing w:before="240" w:after="60"/>
      <w:outlineLvl w:val="3"/>
    </w:pPr>
    <w:rPr>
      <w:rFonts w:cs="Arial"/>
      <w:b/>
      <w:bCs/>
      <w:snapToGrid/>
    </w:rPr>
  </w:style>
  <w:style w:type="paragraph" w:styleId="Heading5">
    <w:name w:val="heading 5"/>
    <w:aliases w:val="Level 3 - i"/>
    <w:basedOn w:val="Normal"/>
    <w:next w:val="Normal"/>
    <w:qFormat/>
    <w:rsid w:val="004E5F89"/>
    <w:pPr>
      <w:widowControl/>
      <w:numPr>
        <w:ilvl w:val="4"/>
        <w:numId w:val="20"/>
      </w:numPr>
      <w:spacing w:before="240" w:after="60"/>
      <w:outlineLvl w:val="4"/>
    </w:pPr>
    <w:rPr>
      <w:rFonts w:cs="Arial"/>
      <w:snapToGrid/>
      <w:sz w:val="22"/>
      <w:szCs w:val="22"/>
    </w:rPr>
  </w:style>
  <w:style w:type="paragraph" w:styleId="Heading6">
    <w:name w:val="heading 6"/>
    <w:aliases w:val="Legal Level 1."/>
    <w:basedOn w:val="Normal"/>
    <w:next w:val="Normal"/>
    <w:qFormat/>
    <w:rsid w:val="004E5F89"/>
    <w:pPr>
      <w:widowControl/>
      <w:numPr>
        <w:ilvl w:val="5"/>
        <w:numId w:val="20"/>
      </w:numPr>
      <w:spacing w:before="240" w:after="60"/>
      <w:outlineLvl w:val="5"/>
    </w:pPr>
    <w:rPr>
      <w:i/>
      <w:iCs/>
      <w:snapToGrid/>
      <w:sz w:val="22"/>
      <w:szCs w:val="22"/>
    </w:rPr>
  </w:style>
  <w:style w:type="paragraph" w:styleId="Heading7">
    <w:name w:val="heading 7"/>
    <w:aliases w:val="Legal Level 1.1."/>
    <w:basedOn w:val="Normal"/>
    <w:next w:val="Normal"/>
    <w:qFormat/>
    <w:rsid w:val="004E5F89"/>
    <w:pPr>
      <w:widowControl/>
      <w:numPr>
        <w:ilvl w:val="6"/>
        <w:numId w:val="20"/>
      </w:numPr>
      <w:spacing w:before="240" w:after="60"/>
      <w:outlineLvl w:val="6"/>
    </w:pPr>
    <w:rPr>
      <w:rFonts w:cs="Arial"/>
      <w:snapToGrid/>
    </w:rPr>
  </w:style>
  <w:style w:type="paragraph" w:styleId="Heading8">
    <w:name w:val="heading 8"/>
    <w:aliases w:val="Legal Level 1.1.1."/>
    <w:basedOn w:val="Normal"/>
    <w:next w:val="Normal"/>
    <w:qFormat/>
    <w:rsid w:val="004E5F89"/>
    <w:pPr>
      <w:widowControl/>
      <w:numPr>
        <w:ilvl w:val="7"/>
        <w:numId w:val="20"/>
      </w:numPr>
      <w:spacing w:before="240" w:after="60"/>
      <w:outlineLvl w:val="7"/>
    </w:pPr>
    <w:rPr>
      <w:rFonts w:cs="Arial"/>
      <w:i/>
      <w:iCs/>
      <w:snapToGrid/>
    </w:rPr>
  </w:style>
  <w:style w:type="paragraph" w:styleId="Heading9">
    <w:name w:val="heading 9"/>
    <w:aliases w:val="Legal Level 1.1.1.1."/>
    <w:basedOn w:val="Normal"/>
    <w:next w:val="Normal"/>
    <w:qFormat/>
    <w:rsid w:val="004E5F89"/>
    <w:pPr>
      <w:widowControl/>
      <w:numPr>
        <w:ilvl w:val="8"/>
        <w:numId w:val="20"/>
      </w:numPr>
      <w:spacing w:before="240" w:after="60"/>
      <w:outlineLvl w:val="8"/>
    </w:pPr>
    <w:rPr>
      <w:rFonts w:cs="Arial"/>
      <w:b/>
      <w:bCs/>
      <w:i/>
      <w:iCs/>
      <w:snapToGrid/>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E5F89"/>
    <w:pPr>
      <w:spacing w:after="120"/>
    </w:pPr>
  </w:style>
  <w:style w:type="paragraph" w:styleId="NormalIndent">
    <w:name w:val="Normal Indent"/>
    <w:basedOn w:val="Normal"/>
    <w:rsid w:val="004E5F89"/>
    <w:pPr>
      <w:widowControl/>
      <w:ind w:left="567"/>
    </w:pPr>
    <w:rPr>
      <w:snapToGrid/>
    </w:rPr>
  </w:style>
  <w:style w:type="paragraph" w:styleId="Header">
    <w:name w:val="header"/>
    <w:basedOn w:val="Normal"/>
    <w:rsid w:val="004E5F89"/>
    <w:pPr>
      <w:tabs>
        <w:tab w:val="center" w:pos="4153"/>
        <w:tab w:val="right" w:pos="8306"/>
      </w:tabs>
    </w:pPr>
  </w:style>
  <w:style w:type="paragraph" w:styleId="Footer">
    <w:name w:val="footer"/>
    <w:basedOn w:val="Normal"/>
    <w:rsid w:val="004E5F89"/>
    <w:pPr>
      <w:tabs>
        <w:tab w:val="center" w:pos="4153"/>
        <w:tab w:val="right" w:pos="8306"/>
      </w:tabs>
    </w:pPr>
  </w:style>
  <w:style w:type="character" w:styleId="Hyperlink">
    <w:name w:val="Hyperlink"/>
    <w:basedOn w:val="DefaultParagraphFont"/>
    <w:uiPriority w:val="99"/>
    <w:rsid w:val="004E5F89"/>
    <w:rPr>
      <w:color w:val="0000FF"/>
      <w:u w:val="single"/>
    </w:rPr>
  </w:style>
  <w:style w:type="paragraph" w:customStyle="1" w:styleId="Titlepage">
    <w:name w:val="Title page"/>
    <w:basedOn w:val="Normal"/>
    <w:rsid w:val="004E5F89"/>
    <w:pPr>
      <w:widowControl/>
      <w:spacing w:before="240" w:after="240"/>
      <w:jc w:val="center"/>
    </w:pPr>
    <w:rPr>
      <w:b/>
      <w:bCs/>
      <w:snapToGrid/>
      <w:kern w:val="28"/>
      <w:sz w:val="36"/>
      <w:szCs w:val="36"/>
    </w:rPr>
  </w:style>
  <w:style w:type="paragraph" w:customStyle="1" w:styleId="Heading0">
    <w:name w:val="Heading 0"/>
    <w:basedOn w:val="Normal"/>
    <w:next w:val="Heading1"/>
    <w:rsid w:val="004E5F89"/>
    <w:pPr>
      <w:widowControl/>
      <w:jc w:val="center"/>
    </w:pPr>
    <w:rPr>
      <w:rFonts w:cs="Arial"/>
      <w:b/>
      <w:bCs/>
      <w:caps/>
      <w:snapToGrid/>
      <w:sz w:val="28"/>
      <w:szCs w:val="28"/>
    </w:rPr>
  </w:style>
  <w:style w:type="paragraph" w:customStyle="1" w:styleId="Sectiontext">
    <w:name w:val="Section text"/>
    <w:basedOn w:val="Normal"/>
    <w:rsid w:val="004E5F89"/>
    <w:pPr>
      <w:widowControl/>
      <w:jc w:val="both"/>
    </w:pPr>
    <w:rPr>
      <w:noProof/>
      <w:snapToGrid/>
      <w:sz w:val="22"/>
      <w:szCs w:val="22"/>
    </w:rPr>
  </w:style>
  <w:style w:type="paragraph" w:styleId="TOC1">
    <w:name w:val="toc 1"/>
    <w:basedOn w:val="Normal"/>
    <w:next w:val="Normal"/>
    <w:autoRedefine/>
    <w:uiPriority w:val="39"/>
    <w:rsid w:val="004E5F89"/>
    <w:pPr>
      <w:widowControl/>
      <w:tabs>
        <w:tab w:val="right" w:leader="dot" w:pos="9639"/>
      </w:tabs>
      <w:spacing w:before="120"/>
    </w:pPr>
    <w:rPr>
      <w:b/>
      <w:bCs/>
      <w:snapToGrid/>
      <w:sz w:val="22"/>
      <w:szCs w:val="22"/>
    </w:rPr>
  </w:style>
  <w:style w:type="paragraph" w:styleId="TOC2">
    <w:name w:val="toc 2"/>
    <w:basedOn w:val="Normal"/>
    <w:next w:val="Normal"/>
    <w:autoRedefine/>
    <w:uiPriority w:val="39"/>
    <w:rsid w:val="004E5F89"/>
    <w:pPr>
      <w:widowControl/>
      <w:tabs>
        <w:tab w:val="left" w:pos="1134"/>
        <w:tab w:val="right" w:leader="dot" w:pos="9639"/>
      </w:tabs>
      <w:ind w:left="482"/>
    </w:pPr>
    <w:rPr>
      <w:snapToGrid/>
      <w:sz w:val="22"/>
      <w:szCs w:val="22"/>
    </w:rPr>
  </w:style>
  <w:style w:type="character" w:styleId="PageNumber">
    <w:name w:val="page number"/>
    <w:basedOn w:val="DefaultParagraphFont"/>
    <w:rsid w:val="004E5F89"/>
  </w:style>
  <w:style w:type="paragraph" w:styleId="CommentText">
    <w:name w:val="annotation text"/>
    <w:basedOn w:val="Normal"/>
    <w:semiHidden/>
    <w:rsid w:val="004E5F89"/>
    <w:pPr>
      <w:widowControl/>
    </w:pPr>
    <w:rPr>
      <w:rFonts w:cs="Arial"/>
      <w:snapToGrid/>
    </w:rPr>
  </w:style>
  <w:style w:type="paragraph" w:customStyle="1" w:styleId="HeadingAppendix">
    <w:name w:val="Heading Appendix"/>
    <w:basedOn w:val="Heading0"/>
    <w:rsid w:val="004E5F89"/>
    <w:pPr>
      <w:pageBreakBefore/>
      <w:jc w:val="left"/>
    </w:pPr>
    <w:rPr>
      <w:lang w:val="en-US"/>
    </w:rPr>
  </w:style>
  <w:style w:type="paragraph" w:customStyle="1" w:styleId="Appendix2">
    <w:name w:val="Appendix 2"/>
    <w:basedOn w:val="Heading2"/>
    <w:next w:val="BodyText"/>
    <w:rsid w:val="004E5F89"/>
    <w:pPr>
      <w:numPr>
        <w:ilvl w:val="2"/>
        <w:numId w:val="14"/>
      </w:numPr>
      <w:spacing w:before="240" w:after="60"/>
    </w:pPr>
    <w:rPr>
      <w:rFonts w:ascii="Times New Roman" w:hAnsi="Times New Roman"/>
      <w:snapToGrid/>
      <w:sz w:val="22"/>
      <w:szCs w:val="22"/>
    </w:rPr>
  </w:style>
  <w:style w:type="paragraph" w:customStyle="1" w:styleId="Level1">
    <w:name w:val="Level 1"/>
    <w:basedOn w:val="Sub-sectiontext"/>
    <w:next w:val="Level2"/>
    <w:rsid w:val="004E5F89"/>
    <w:pPr>
      <w:numPr>
        <w:numId w:val="21"/>
      </w:numPr>
    </w:pPr>
  </w:style>
  <w:style w:type="paragraph" w:customStyle="1" w:styleId="Sub-sectiontext">
    <w:name w:val="Sub-section text"/>
    <w:basedOn w:val="Normal"/>
    <w:rsid w:val="004E5F89"/>
    <w:pPr>
      <w:widowControl/>
    </w:pPr>
    <w:rPr>
      <w:snapToGrid/>
    </w:rPr>
  </w:style>
  <w:style w:type="paragraph" w:customStyle="1" w:styleId="Level2">
    <w:name w:val="Level 2"/>
    <w:basedOn w:val="Sub-Sub-sectiontext"/>
    <w:rsid w:val="004E5F89"/>
    <w:pPr>
      <w:numPr>
        <w:ilvl w:val="1"/>
        <w:numId w:val="21"/>
      </w:numPr>
    </w:pPr>
  </w:style>
  <w:style w:type="paragraph" w:customStyle="1" w:styleId="Sub-Sub-sectiontext">
    <w:name w:val="Sub-Sub-section text"/>
    <w:basedOn w:val="Sub-sectiontext"/>
    <w:rsid w:val="004E5F89"/>
  </w:style>
  <w:style w:type="paragraph" w:customStyle="1" w:styleId="Level3">
    <w:name w:val="Level 3"/>
    <w:basedOn w:val="Sub-Sub-sectiontext"/>
    <w:rsid w:val="004E5F89"/>
    <w:pPr>
      <w:numPr>
        <w:ilvl w:val="2"/>
        <w:numId w:val="21"/>
      </w:numPr>
      <w:tabs>
        <w:tab w:val="clear" w:pos="2138"/>
      </w:tabs>
    </w:pPr>
  </w:style>
  <w:style w:type="paragraph" w:styleId="Title">
    <w:name w:val="Title"/>
    <w:qFormat/>
    <w:rsid w:val="004E5F89"/>
    <w:rPr>
      <w:rFonts w:ascii="Arial" w:hAnsi="Arial" w:cs="Arial"/>
      <w:b/>
      <w:bCs/>
      <w:color w:val="000000"/>
      <w:sz w:val="32"/>
      <w:szCs w:val="32"/>
      <w:lang w:val="en-US" w:eastAsia="en-US"/>
    </w:rPr>
  </w:style>
  <w:style w:type="paragraph" w:customStyle="1" w:styleId="H1">
    <w:name w:val="H1"/>
    <w:basedOn w:val="Normal"/>
    <w:next w:val="Normal"/>
    <w:rsid w:val="004E5F89"/>
    <w:pPr>
      <w:keepNext/>
      <w:pageBreakBefore/>
      <w:widowControl/>
      <w:numPr>
        <w:ilvl w:val="1"/>
        <w:numId w:val="24"/>
      </w:numPr>
      <w:pBdr>
        <w:bottom w:val="single" w:sz="12" w:space="1" w:color="auto"/>
      </w:pBdr>
      <w:spacing w:before="100" w:after="100"/>
      <w:outlineLvl w:val="1"/>
    </w:pPr>
    <w:rPr>
      <w:b/>
      <w:bCs/>
      <w:kern w:val="36"/>
      <w:sz w:val="28"/>
      <w:szCs w:val="28"/>
    </w:rPr>
  </w:style>
  <w:style w:type="paragraph" w:styleId="ListBullet">
    <w:name w:val="List Bullet"/>
    <w:basedOn w:val="Normal"/>
    <w:autoRedefine/>
    <w:uiPriority w:val="99"/>
    <w:rsid w:val="004E5F89"/>
    <w:pPr>
      <w:widowControl/>
      <w:numPr>
        <w:numId w:val="31"/>
      </w:numPr>
    </w:pPr>
    <w:rPr>
      <w:rFonts w:cs="Arial"/>
      <w:snapToGrid/>
    </w:rPr>
  </w:style>
  <w:style w:type="table" w:styleId="TableGrid">
    <w:name w:val="Table Grid"/>
    <w:basedOn w:val="TableNormal"/>
    <w:uiPriority w:val="39"/>
    <w:rsid w:val="004E5F8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4E5F89"/>
    <w:pPr>
      <w:widowControl w:val="0"/>
    </w:pPr>
    <w:rPr>
      <w:rFonts w:ascii="Avenir 65" w:hAnsi="Avenir 65" w:cs="Times New Roman"/>
      <w:b/>
      <w:bCs/>
      <w:snapToGrid w:val="0"/>
    </w:rPr>
  </w:style>
  <w:style w:type="paragraph" w:customStyle="1" w:styleId="TemplateTitleProjectName">
    <w:name w:val="Template Title Project Name"/>
    <w:basedOn w:val="Normal"/>
    <w:next w:val="Sectiontext"/>
    <w:autoRedefine/>
    <w:rsid w:val="00CB01BA"/>
    <w:pPr>
      <w:widowControl/>
      <w:spacing w:before="120" w:after="120"/>
      <w:jc w:val="center"/>
    </w:pPr>
    <w:rPr>
      <w:rFonts w:cs="Arial"/>
      <w:b/>
      <w:snapToGrid/>
      <w:sz w:val="28"/>
      <w:szCs w:val="28"/>
      <w:lang w:val="en-US" w:eastAsia="en-GB"/>
    </w:rPr>
  </w:style>
  <w:style w:type="paragraph" w:customStyle="1" w:styleId="SectionText0">
    <w:name w:val="Section Text"/>
    <w:basedOn w:val="Normal"/>
    <w:link w:val="SectionTextChar"/>
    <w:rsid w:val="004E5F89"/>
    <w:pPr>
      <w:widowControl/>
    </w:pPr>
    <w:rPr>
      <w:rFonts w:ascii="Optima" w:hAnsi="Optima"/>
      <w:snapToGrid/>
      <w:lang w:val="en-US" w:eastAsia="en-GB"/>
    </w:rPr>
  </w:style>
  <w:style w:type="paragraph" w:styleId="FootnoteText">
    <w:name w:val="footnote text"/>
    <w:basedOn w:val="Normal"/>
    <w:semiHidden/>
    <w:rsid w:val="004E5F89"/>
  </w:style>
  <w:style w:type="character" w:styleId="FootnoteReference">
    <w:name w:val="footnote reference"/>
    <w:basedOn w:val="DefaultParagraphFont"/>
    <w:semiHidden/>
    <w:rsid w:val="004E5F89"/>
    <w:rPr>
      <w:vertAlign w:val="superscript"/>
    </w:rPr>
  </w:style>
  <w:style w:type="character" w:styleId="FollowedHyperlink">
    <w:name w:val="FollowedHyperlink"/>
    <w:basedOn w:val="DefaultParagraphFont"/>
    <w:uiPriority w:val="99"/>
    <w:rsid w:val="00AB1944"/>
    <w:rPr>
      <w:color w:val="800080"/>
      <w:u w:val="single"/>
    </w:rPr>
  </w:style>
  <w:style w:type="paragraph" w:styleId="ListParagraph">
    <w:name w:val="List Paragraph"/>
    <w:basedOn w:val="Normal"/>
    <w:uiPriority w:val="99"/>
    <w:qFormat/>
    <w:rsid w:val="008503DF"/>
    <w:pPr>
      <w:ind w:left="720"/>
      <w:contextualSpacing/>
    </w:pPr>
  </w:style>
  <w:style w:type="paragraph" w:styleId="BalloonText">
    <w:name w:val="Balloon Text"/>
    <w:basedOn w:val="Normal"/>
    <w:link w:val="BalloonTextChar"/>
    <w:uiPriority w:val="99"/>
    <w:semiHidden/>
    <w:unhideWhenUsed/>
    <w:rsid w:val="00A35661"/>
    <w:rPr>
      <w:rFonts w:ascii="Tahoma" w:hAnsi="Tahoma" w:cs="Tahoma"/>
      <w:sz w:val="16"/>
      <w:szCs w:val="16"/>
    </w:rPr>
  </w:style>
  <w:style w:type="character" w:customStyle="1" w:styleId="BalloonTextChar">
    <w:name w:val="Balloon Text Char"/>
    <w:basedOn w:val="DefaultParagraphFont"/>
    <w:link w:val="BalloonText"/>
    <w:uiPriority w:val="99"/>
    <w:semiHidden/>
    <w:rsid w:val="00A35661"/>
    <w:rPr>
      <w:rFonts w:ascii="Tahoma" w:hAnsi="Tahoma" w:cs="Tahoma"/>
      <w:snapToGrid w:val="0"/>
      <w:sz w:val="16"/>
      <w:szCs w:val="16"/>
      <w:lang w:eastAsia="en-US"/>
    </w:rPr>
  </w:style>
  <w:style w:type="character" w:customStyle="1" w:styleId="SectionTextChar">
    <w:name w:val="Section Text Char"/>
    <w:link w:val="SectionText0"/>
    <w:rsid w:val="00FD245D"/>
    <w:rPr>
      <w:rFonts w:ascii="Optima" w:hAnsi="Optima"/>
      <w:lang w:val="en-US"/>
    </w:rPr>
  </w:style>
  <w:style w:type="paragraph" w:customStyle="1" w:styleId="TableContents">
    <w:name w:val="Table Contents"/>
    <w:next w:val="Normal"/>
    <w:uiPriority w:val="9"/>
    <w:qFormat/>
    <w:rsid w:val="00FD245D"/>
    <w:rPr>
      <w:rFonts w:ascii="Optima" w:eastAsia="Calibri" w:hAnsi="Optima" w:cs="Helvetica Neue LT Std"/>
      <w:color w:val="000000"/>
      <w:sz w:val="16"/>
    </w:rPr>
  </w:style>
  <w:style w:type="paragraph" w:styleId="NoSpacing">
    <w:name w:val="No Spacing"/>
    <w:link w:val="NoSpacingChar"/>
    <w:uiPriority w:val="1"/>
    <w:qFormat/>
    <w:rsid w:val="003A55EB"/>
    <w:rPr>
      <w:rFonts w:ascii="Verdana" w:hAnsi="Verdana" w:cs="Verdana"/>
      <w:lang w:eastAsia="en-US"/>
    </w:rPr>
  </w:style>
  <w:style w:type="character" w:customStyle="1" w:styleId="NoSpacingChar">
    <w:name w:val="No Spacing Char"/>
    <w:link w:val="NoSpacing"/>
    <w:uiPriority w:val="1"/>
    <w:rsid w:val="003A55EB"/>
    <w:rPr>
      <w:rFonts w:ascii="Verdana" w:hAnsi="Verdana" w:cs="Verdana"/>
      <w:lang w:eastAsia="en-US"/>
    </w:rPr>
  </w:style>
  <w:style w:type="paragraph" w:styleId="HTMLPreformatted">
    <w:name w:val="HTML Preformatted"/>
    <w:basedOn w:val="Normal"/>
    <w:link w:val="HTMLPreformattedChar"/>
    <w:uiPriority w:val="99"/>
    <w:semiHidden/>
    <w:unhideWhenUsed/>
    <w:rsid w:val="00DC4E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lang w:eastAsia="en-GB"/>
    </w:rPr>
  </w:style>
  <w:style w:type="character" w:customStyle="1" w:styleId="HTMLPreformattedChar">
    <w:name w:val="HTML Preformatted Char"/>
    <w:basedOn w:val="DefaultParagraphFont"/>
    <w:link w:val="HTMLPreformatted"/>
    <w:uiPriority w:val="99"/>
    <w:semiHidden/>
    <w:rsid w:val="00DC4E06"/>
    <w:rPr>
      <w:rFonts w:ascii="Courier New" w:hAnsi="Courier New" w:cs="Courier New"/>
    </w:rPr>
  </w:style>
  <w:style w:type="paragraph" w:customStyle="1" w:styleId="Default">
    <w:name w:val="Default"/>
    <w:rsid w:val="00CD1D4F"/>
    <w:pPr>
      <w:autoSpaceDE w:val="0"/>
      <w:autoSpaceDN w:val="0"/>
      <w:adjustRightInd w:val="0"/>
    </w:pPr>
    <w:rPr>
      <w:rFonts w:ascii="Arial" w:hAnsi="Arial" w:cs="Arial"/>
      <w:color w:val="000000"/>
      <w:sz w:val="24"/>
      <w:szCs w:val="24"/>
    </w:rPr>
  </w:style>
  <w:style w:type="paragraph" w:customStyle="1" w:styleId="Standard">
    <w:name w:val="Standard"/>
    <w:rsid w:val="00631DB1"/>
    <w:pPr>
      <w:suppressAutoHyphens/>
      <w:autoSpaceDN w:val="0"/>
      <w:textAlignment w:val="baseline"/>
    </w:pPr>
    <w:rPr>
      <w:rFonts w:ascii="Arial" w:hAnsi="Arial" w:cs="Arial"/>
      <w:color w:val="000000"/>
      <w:kern w:val="3"/>
      <w:sz w:val="24"/>
      <w:szCs w:val="24"/>
    </w:rPr>
  </w:style>
  <w:style w:type="paragraph" w:customStyle="1" w:styleId="Textbody">
    <w:name w:val="Text body"/>
    <w:basedOn w:val="Standard"/>
    <w:rsid w:val="00631DB1"/>
    <w:pPr>
      <w:spacing w:after="120"/>
    </w:pPr>
  </w:style>
  <w:style w:type="paragraph" w:styleId="NormalWeb">
    <w:name w:val="Normal (Web)"/>
    <w:basedOn w:val="Normal"/>
    <w:uiPriority w:val="99"/>
    <w:unhideWhenUsed/>
    <w:rsid w:val="009A639B"/>
    <w:pPr>
      <w:widowControl/>
      <w:spacing w:before="100" w:beforeAutospacing="1" w:after="100" w:afterAutospacing="1"/>
    </w:pPr>
    <w:rPr>
      <w:rFonts w:ascii="Calibri" w:eastAsiaTheme="minorHAnsi" w:hAnsi="Calibri" w:cs="Calibri"/>
      <w:snapToGrid/>
      <w:sz w:val="22"/>
      <w:szCs w:val="22"/>
      <w:lang w:eastAsia="en-GB"/>
    </w:rPr>
  </w:style>
  <w:style w:type="paragraph" w:styleId="PlainText">
    <w:name w:val="Plain Text"/>
    <w:basedOn w:val="Normal"/>
    <w:link w:val="PlainTextChar"/>
    <w:uiPriority w:val="99"/>
    <w:semiHidden/>
    <w:unhideWhenUsed/>
    <w:rsid w:val="009A639B"/>
    <w:pPr>
      <w:widowControl/>
    </w:pPr>
    <w:rPr>
      <w:rFonts w:ascii="Calibri" w:eastAsiaTheme="minorHAnsi" w:hAnsi="Calibri" w:cs="Consolas"/>
      <w:snapToGrid/>
      <w:sz w:val="22"/>
      <w:szCs w:val="21"/>
    </w:rPr>
  </w:style>
  <w:style w:type="character" w:customStyle="1" w:styleId="PlainTextChar">
    <w:name w:val="Plain Text Char"/>
    <w:basedOn w:val="DefaultParagraphFont"/>
    <w:link w:val="PlainText"/>
    <w:uiPriority w:val="99"/>
    <w:semiHidden/>
    <w:rsid w:val="009A639B"/>
    <w:rPr>
      <w:rFonts w:ascii="Calibri" w:eastAsiaTheme="minorHAnsi" w:hAnsi="Calibri" w:cs="Consolas"/>
      <w:sz w:val="22"/>
      <w:szCs w:val="21"/>
      <w:lang w:eastAsia="en-US"/>
    </w:rPr>
  </w:style>
  <w:style w:type="character" w:styleId="CommentReference">
    <w:name w:val="annotation reference"/>
    <w:basedOn w:val="DefaultParagraphFont"/>
    <w:uiPriority w:val="99"/>
    <w:semiHidden/>
    <w:unhideWhenUsed/>
    <w:rsid w:val="00DD035E"/>
    <w:rPr>
      <w:sz w:val="16"/>
      <w:szCs w:val="16"/>
    </w:rPr>
  </w:style>
  <w:style w:type="character" w:styleId="UnresolvedMention">
    <w:name w:val="Unresolved Mention"/>
    <w:basedOn w:val="DefaultParagraphFont"/>
    <w:uiPriority w:val="99"/>
    <w:semiHidden/>
    <w:unhideWhenUsed/>
    <w:rsid w:val="00D64D50"/>
    <w:rPr>
      <w:color w:val="605E5C"/>
      <w:shd w:val="clear" w:color="auto" w:fill="E1DFDD"/>
    </w:rPr>
  </w:style>
  <w:style w:type="paragraph" w:customStyle="1" w:styleId="ng-scope">
    <w:name w:val="ng-scope"/>
    <w:basedOn w:val="Normal"/>
    <w:rsid w:val="00D64D50"/>
    <w:pPr>
      <w:widowControl/>
      <w:spacing w:before="100" w:beforeAutospacing="1" w:after="100" w:afterAutospacing="1"/>
    </w:pPr>
    <w:rPr>
      <w:rFonts w:ascii="Times New Roman" w:hAnsi="Times New Roman"/>
      <w:snapToGrid/>
      <w:sz w:val="24"/>
      <w:szCs w:val="24"/>
      <w:lang w:eastAsia="en-GB"/>
    </w:rPr>
  </w:style>
  <w:style w:type="character" w:customStyle="1" w:styleId="ng-binding">
    <w:name w:val="ng-binding"/>
    <w:basedOn w:val="DefaultParagraphFont"/>
    <w:rsid w:val="00D64D50"/>
  </w:style>
  <w:style w:type="paragraph" w:styleId="Revision">
    <w:name w:val="Revision"/>
    <w:hidden/>
    <w:uiPriority w:val="99"/>
    <w:semiHidden/>
    <w:rsid w:val="00C965DE"/>
    <w:rPr>
      <w:rFonts w:ascii="Arial" w:hAnsi="Arial"/>
      <w:snapToGrid w:val="0"/>
      <w:lang w:eastAsia="en-US"/>
    </w:rPr>
  </w:style>
  <w:style w:type="character" w:customStyle="1" w:styleId="Heading2Char">
    <w:name w:val="Heading 2 Char"/>
    <w:aliases w:val="Sub-section Char,Reset numbering Char,Heading 2 Char Char Char,CVLHeading 2 Char,h2 Char,Major Char,Sub-section Title Char,PARA2 Char,A2 Char,B2 Char,l2 Char,Lev 2 Char,H21 Char,Heading 2 Hidden Char,Titre3 Char,Proposal Char,2 Char"/>
    <w:basedOn w:val="DefaultParagraphFont"/>
    <w:link w:val="Heading2"/>
    <w:rsid w:val="00CC33E6"/>
    <w:rPr>
      <w:rFonts w:ascii="Optima" w:hAnsi="Optima"/>
      <w:snapToGrid w:val="0"/>
      <w:sz w:val="24"/>
      <w:szCs w:val="24"/>
      <w:lang w:eastAsia="en-US"/>
    </w:rPr>
  </w:style>
  <w:style w:type="paragraph" w:styleId="ListNumber">
    <w:name w:val="List Number"/>
    <w:basedOn w:val="Normal"/>
    <w:uiPriority w:val="99"/>
    <w:unhideWhenUsed/>
    <w:rsid w:val="0025479E"/>
    <w:pPr>
      <w:widowControl/>
      <w:numPr>
        <w:numId w:val="13"/>
      </w:numPr>
      <w:tabs>
        <w:tab w:val="clear" w:pos="360"/>
      </w:tabs>
      <w:spacing w:after="160" w:line="278" w:lineRule="auto"/>
      <w:ind w:left="0" w:firstLine="0"/>
      <w:contextualSpacing/>
    </w:pPr>
    <w:rPr>
      <w:rFonts w:asciiTheme="minorHAnsi" w:eastAsiaTheme="minorEastAsia" w:hAnsiTheme="minorHAnsi" w:cstheme="minorBidi"/>
      <w:snapToGrid/>
      <w:kern w:val="2"/>
      <w:sz w:val="24"/>
      <w:szCs w:val="24"/>
      <w:lang w:val="en-US" w:eastAsia="zh-CN"/>
      <w14:ligatures w14:val="standardContextual"/>
    </w:rPr>
  </w:style>
  <w:style w:type="paragraph" w:customStyle="1" w:styleId="msonormal0">
    <w:name w:val="msonormal"/>
    <w:basedOn w:val="Normal"/>
    <w:rsid w:val="00DD423F"/>
    <w:pPr>
      <w:widowControl/>
      <w:spacing w:before="100" w:beforeAutospacing="1" w:after="100" w:afterAutospacing="1"/>
    </w:pPr>
    <w:rPr>
      <w:rFonts w:ascii="Times New Roman" w:hAnsi="Times New Roman"/>
      <w:snapToGrid/>
      <w:sz w:val="24"/>
      <w:szCs w:val="24"/>
      <w:lang w:eastAsia="en-GB"/>
    </w:rPr>
  </w:style>
  <w:style w:type="paragraph" w:customStyle="1" w:styleId="xl182">
    <w:name w:val="xl182"/>
    <w:basedOn w:val="Normal"/>
    <w:rsid w:val="00DD423F"/>
    <w:pPr>
      <w:widowControl/>
      <w:pBdr>
        <w:top w:val="single" w:sz="4" w:space="0" w:color="auto"/>
        <w:left w:val="single" w:sz="4" w:space="0" w:color="auto"/>
        <w:bottom w:val="single" w:sz="4" w:space="0" w:color="auto"/>
        <w:right w:val="single" w:sz="4" w:space="0" w:color="auto"/>
      </w:pBdr>
      <w:shd w:val="clear" w:color="000000" w:fill="0072BC"/>
      <w:spacing w:before="100" w:beforeAutospacing="1" w:after="100" w:afterAutospacing="1"/>
    </w:pPr>
    <w:rPr>
      <w:rFonts w:ascii="Times New Roman" w:hAnsi="Times New Roman"/>
      <w:b/>
      <w:bCs/>
      <w:snapToGrid/>
      <w:color w:val="FFFFFF"/>
      <w:sz w:val="24"/>
      <w:szCs w:val="24"/>
      <w:lang w:eastAsia="en-GB"/>
    </w:rPr>
  </w:style>
  <w:style w:type="paragraph" w:customStyle="1" w:styleId="xl183">
    <w:name w:val="xl183"/>
    <w:basedOn w:val="Normal"/>
    <w:rsid w:val="00DD423F"/>
    <w:pPr>
      <w:widowControl/>
      <w:spacing w:before="100" w:beforeAutospacing="1" w:after="100" w:afterAutospacing="1"/>
    </w:pPr>
    <w:rPr>
      <w:rFonts w:ascii="Times New Roman" w:hAnsi="Times New Roman"/>
      <w:snapToGrid/>
      <w:sz w:val="24"/>
      <w:szCs w:val="24"/>
      <w:lang w:eastAsia="en-GB"/>
    </w:rPr>
  </w:style>
  <w:style w:type="paragraph" w:customStyle="1" w:styleId="xl184">
    <w:name w:val="xl184"/>
    <w:basedOn w:val="Normal"/>
    <w:rsid w:val="00DD423F"/>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napToGrid/>
      <w:sz w:val="24"/>
      <w:szCs w:val="24"/>
      <w:lang w:eastAsia="en-GB"/>
    </w:rPr>
  </w:style>
  <w:style w:type="paragraph" w:customStyle="1" w:styleId="xl185">
    <w:name w:val="xl185"/>
    <w:basedOn w:val="Normal"/>
    <w:rsid w:val="00DD423F"/>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napToGrid/>
      <w:sz w:val="24"/>
      <w:szCs w:val="24"/>
      <w:lang w:eastAsia="en-GB"/>
    </w:rPr>
  </w:style>
  <w:style w:type="paragraph" w:customStyle="1" w:styleId="xl186">
    <w:name w:val="xl186"/>
    <w:basedOn w:val="Normal"/>
    <w:rsid w:val="00DD423F"/>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hAnsi="Times New Roman"/>
      <w:snapToGrid/>
      <w:sz w:val="24"/>
      <w:szCs w:val="24"/>
      <w:lang w:eastAsia="en-GB"/>
    </w:rPr>
  </w:style>
  <w:style w:type="paragraph" w:customStyle="1" w:styleId="xl187">
    <w:name w:val="xl187"/>
    <w:basedOn w:val="Normal"/>
    <w:rsid w:val="00DD423F"/>
    <w:pPr>
      <w:widowControl/>
      <w:shd w:val="clear" w:color="000000" w:fill="FF0000"/>
      <w:spacing w:before="100" w:beforeAutospacing="1" w:after="100" w:afterAutospacing="1"/>
    </w:pPr>
    <w:rPr>
      <w:rFonts w:ascii="Times New Roman" w:hAnsi="Times New Roman"/>
      <w:snapToGrid/>
      <w:sz w:val="24"/>
      <w:szCs w:val="24"/>
      <w:lang w:eastAsia="en-GB"/>
    </w:rPr>
  </w:style>
  <w:style w:type="paragraph" w:customStyle="1" w:styleId="xl188">
    <w:name w:val="xl188"/>
    <w:basedOn w:val="Normal"/>
    <w:rsid w:val="00DD423F"/>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napToGrid/>
      <w:sz w:val="24"/>
      <w:szCs w:val="24"/>
      <w:lang w:eastAsia="en-GB"/>
    </w:rPr>
  </w:style>
  <w:style w:type="paragraph" w:customStyle="1" w:styleId="xl189">
    <w:name w:val="xl189"/>
    <w:basedOn w:val="Normal"/>
    <w:rsid w:val="00DD423F"/>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napToGrid/>
      <w:color w:val="000000"/>
      <w:sz w:val="24"/>
      <w:szCs w:val="24"/>
      <w:lang w:eastAsia="en-GB"/>
    </w:rPr>
  </w:style>
  <w:style w:type="paragraph" w:customStyle="1" w:styleId="xl190">
    <w:name w:val="xl190"/>
    <w:basedOn w:val="Normal"/>
    <w:rsid w:val="00DD423F"/>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napToGrid/>
      <w:color w:val="000000"/>
      <w:sz w:val="24"/>
      <w:szCs w:val="24"/>
      <w:lang w:eastAsia="en-GB"/>
    </w:rPr>
  </w:style>
  <w:style w:type="paragraph" w:customStyle="1" w:styleId="xl191">
    <w:name w:val="xl191"/>
    <w:basedOn w:val="Normal"/>
    <w:rsid w:val="00DD423F"/>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napToGrid/>
      <w:color w:val="000000"/>
      <w:sz w:val="24"/>
      <w:szCs w:val="24"/>
      <w:lang w:eastAsia="en-GB"/>
    </w:rPr>
  </w:style>
  <w:style w:type="paragraph" w:customStyle="1" w:styleId="xl192">
    <w:name w:val="xl192"/>
    <w:basedOn w:val="Normal"/>
    <w:rsid w:val="00DD423F"/>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hAnsi="Times New Roman"/>
      <w:snapToGrid/>
      <w:color w:val="000000"/>
      <w:sz w:val="24"/>
      <w:szCs w:val="24"/>
      <w:lang w:eastAsia="en-GB"/>
    </w:rPr>
  </w:style>
  <w:style w:type="paragraph" w:customStyle="1" w:styleId="xl193">
    <w:name w:val="xl193"/>
    <w:basedOn w:val="Normal"/>
    <w:rsid w:val="00DD423F"/>
    <w:pPr>
      <w:widowControl/>
      <w:shd w:val="clear" w:color="000000" w:fill="FFFFFF"/>
      <w:spacing w:before="100" w:beforeAutospacing="1" w:after="100" w:afterAutospacing="1"/>
    </w:pPr>
    <w:rPr>
      <w:rFonts w:ascii="Times New Roman" w:hAnsi="Times New Roman"/>
      <w:snapToGrid/>
      <w:sz w:val="24"/>
      <w:szCs w:val="24"/>
      <w:lang w:eastAsia="en-GB"/>
    </w:rPr>
  </w:style>
  <w:style w:type="paragraph" w:customStyle="1" w:styleId="xl195">
    <w:name w:val="xl195"/>
    <w:basedOn w:val="Normal"/>
    <w:rsid w:val="00DD423F"/>
    <w:pPr>
      <w:widowControl/>
      <w:shd w:val="clear" w:color="000000" w:fill="92D050"/>
      <w:spacing w:before="100" w:beforeAutospacing="1" w:after="100" w:afterAutospacing="1"/>
    </w:pPr>
    <w:rPr>
      <w:rFonts w:ascii="Times New Roman" w:hAnsi="Times New Roman"/>
      <w:snapToGrid/>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9202096\Downloads\CRQxxxx%20-%20Implementation%20Plan%20-%20V0.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54E597700EE042936C38C5480DD91E" ma:contentTypeVersion="119" ma:contentTypeDescription="Create a new document." ma:contentTypeScope="" ma:versionID="310b0ceb3f046f365cc8dba4e2c12bcd">
  <xsd:schema xmlns:xsd="http://www.w3.org/2001/XMLSchema" xmlns:xs="http://www.w3.org/2001/XMLSchema" xmlns:p="http://schemas.microsoft.com/office/2006/metadata/properties" xmlns:ns2="588ebc79-8a1b-4c04-b3ec-3eb95a234ab2" xmlns:ns3="f8147d9c-b699-4ba0-911e-2ffa31d46a1e" targetNamespace="http://schemas.microsoft.com/office/2006/metadata/properties" ma:root="true" ma:fieldsID="2528ee03a6dc50d49b2405f768fdf2a3" ns2:_="" ns3:_="">
    <xsd:import namespace="588ebc79-8a1b-4c04-b3ec-3eb95a234ab2"/>
    <xsd:import namespace="f8147d9c-b699-4ba0-911e-2ffa31d46a1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SearchProperties" minOccurs="0"/>
                <xsd:element ref="ns2:MediaServiceLocation" minOccurs="0"/>
                <xsd:element ref="ns2:MediaServiceObjectDetectorVersions" minOccurs="0"/>
                <xsd:element ref="ns2:ArchiverLinkFileType" minOccurs="0"/>
                <xsd:element ref="ns2:MediaServiceBillingMetadata" minOccurs="0"/>
                <xsd:element ref="ns2:ITMtoDynatrace_x002d_SaisHandov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8ebc79-8a1b-4c04-b3ec-3eb95a234a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93ec6e-e2cf-44ce-b850-8c312a9f0bd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ArchiverLinkFileType" ma:index="25" nillable="true" ma:displayName="ArchiverLinkFileType" ma:hidden="true" ma:internalName="ArchiverLinkFileTyp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ITMtoDynatrace_x002d_SaisHandover" ma:index="27" nillable="true" ma:displayName="ITM to Dynatrace - Sai's Handover" ma:format="Dropdown" ma:internalName="ITMtoDynatrace_x002d_SaisHandov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147d9c-b699-4ba0-911e-2ffa31d46a1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a215348-7c05-4bb0-a8b0-938ca3824997}" ma:internalName="TaxCatchAll" ma:showField="CatchAllData" ma:web="f8147d9c-b699-4ba0-911e-2ffa31d46a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88ebc79-8a1b-4c04-b3ec-3eb95a234ab2">
      <Terms xmlns="http://schemas.microsoft.com/office/infopath/2007/PartnerControls"/>
    </lcf76f155ced4ddcb4097134ff3c332f>
    <TaxCatchAll xmlns="f8147d9c-b699-4ba0-911e-2ffa31d46a1e" xsi:nil="true"/>
    <ITMtoDynatrace_x002d_SaisHandover xmlns="588ebc79-8a1b-4c04-b3ec-3eb95a234ab2" xsi:nil="true"/>
    <ArchiverLinkFileType xmlns="588ebc79-8a1b-4c04-b3ec-3eb95a234a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718AD-A93A-4E49-9D9B-E6A0FD7BCC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8ebc79-8a1b-4c04-b3ec-3eb95a234ab2"/>
    <ds:schemaRef ds:uri="f8147d9c-b699-4ba0-911e-2ffa31d46a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C4F41C-D1A3-46AB-8593-C73A0EF3469D}">
  <ds:schemaRefs>
    <ds:schemaRef ds:uri="http://schemas.microsoft.com/office/2006/metadata/properties"/>
    <ds:schemaRef ds:uri="http://schemas.microsoft.com/office/infopath/2007/PartnerControls"/>
    <ds:schemaRef ds:uri="588ebc79-8a1b-4c04-b3ec-3eb95a234ab2"/>
    <ds:schemaRef ds:uri="f8147d9c-b699-4ba0-911e-2ffa31d46a1e"/>
  </ds:schemaRefs>
</ds:datastoreItem>
</file>

<file path=customXml/itemProps3.xml><?xml version="1.0" encoding="utf-8"?>
<ds:datastoreItem xmlns:ds="http://schemas.openxmlformats.org/officeDocument/2006/customXml" ds:itemID="{C1282E8D-944B-4611-A09A-09675364C0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C:\Users\P9202096\Downloads\CRQxxxx - Implementation Plan - V0.0.dotx</Template>
  <TotalTime>1</TotalTime>
  <Pages>33</Pages>
  <Words>5598</Words>
  <Characters>36114</Characters>
  <Application>Microsoft Office Word</Application>
  <DocSecurity>0</DocSecurity>
  <Lines>1504</Lines>
  <Paragraphs>1345</Paragraphs>
  <ScaleCrop>false</ScaleCrop>
  <HeadingPairs>
    <vt:vector size="2" baseType="variant">
      <vt:variant>
        <vt:lpstr>Title</vt:lpstr>
      </vt:variant>
      <vt:variant>
        <vt:i4>1</vt:i4>
      </vt:variant>
    </vt:vector>
  </HeadingPairs>
  <TitlesOfParts>
    <vt:vector size="1" baseType="lpstr">
      <vt:lpstr>Implementation Plan</vt:lpstr>
    </vt:vector>
  </TitlesOfParts>
  <Company>Marks and Spencer plc</Company>
  <LinksUpToDate>false</LinksUpToDate>
  <CharactersWithSpaces>40367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dc:title>
  <dc:subject>Document Template</dc:subject>
  <dc:creator>Pugh, Steven</dc:creator>
  <cp:keywords/>
  <cp:lastModifiedBy>MacPhail, Andrew</cp:lastModifiedBy>
  <cp:revision>2</cp:revision>
  <cp:lastPrinted>2021-11-06T00:37:00Z</cp:lastPrinted>
  <dcterms:created xsi:type="dcterms:W3CDTF">2026-10-26T15:16:00Z</dcterms:created>
  <dcterms:modified xsi:type="dcterms:W3CDTF">2026-10-26T15:16:00Z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0x010100CE54E597700EE042936C38C5480DD91E</vt:lpwstr>
  </property>
  <property fmtid="{D5CDD505-2E9C-101B-9397-08002B2CF9AE}" pid="3" name="_ApprovalStatus">
    <vt:i4>0</vt:i4>
  </property>
  <property fmtid="{D5CDD505-2E9C-101B-9397-08002B2CF9AE}" pid="4" name="MediaServiceImageTags">
    <vt:lpwstr/>
  </property>
</Properties>
</file>